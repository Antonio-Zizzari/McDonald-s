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8B36D5" w:rsidRDefault="008B36D5" w14:paraId="14580706" w14:textId="77777777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8B36D5" w14:paraId="6B0EDB5C" w14:textId="77777777">
        <w:trPr>
          <w:trHeight w:val="480"/>
        </w:trPr>
        <w:tc>
          <w:tcPr>
            <w:tcW w:w="9637" w:type="dxa"/>
            <w:vMerge w:val="restart"/>
            <w:tcBorders>
              <w:top w:val="single" w:color="000000" w:sz="1" w:space="0"/>
              <w:left w:val="single" w:color="000000" w:sz="1" w:space="0"/>
              <w:bottom w:val="single" w:color="000000" w:sz="1" w:space="0"/>
              <w:right w:val="single" w:color="000000" w:sz="1" w:space="0"/>
            </w:tcBorders>
          </w:tcPr>
          <w:p w:rsidR="008B36D5" w:rsidRDefault="008B36D5" w14:paraId="10121BF8" w14:textId="77777777">
            <w:pPr>
              <w:rPr>
                <w:rFonts w:ascii="Arial" w:hAnsi="Arial"/>
                <w:b/>
                <w:sz w:val="40"/>
              </w:rPr>
            </w:pPr>
          </w:p>
          <w:p w:rsidR="008B36D5" w:rsidRDefault="008B36D5" w14:paraId="21C7A1B5" w14:textId="77777777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:rsidR="008B36D5" w:rsidRDefault="008B36D5" w14:paraId="02936178" w14:textId="77777777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:rsidR="008B36D5" w:rsidRDefault="008B36D5" w14:paraId="34023D0E" w14:textId="77777777"/>
    <w:p w:rsidR="008B36D5" w:rsidRDefault="008B36D5" w14:paraId="54ED0A64" w14:textId="77777777"/>
    <w:p w:rsidR="008B36D5" w:rsidRDefault="008B36D5" w14:paraId="24B48309" w14:textId="77777777"/>
    <w:p w:rsidR="008B36D5" w:rsidRDefault="008B36D5" w14:paraId="3C13A88B" w14:textId="77777777"/>
    <w:p w:rsidRPr="007E15F2" w:rsidR="001765AE" w:rsidP="001B500F" w:rsidRDefault="007E15F2" w14:paraId="59359FC8" w14:textId="3D1603CC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b/>
          <w:i/>
          <w:iCs/>
          <w:sz w:val="36"/>
        </w:rPr>
      </w:pPr>
      <w:r>
        <w:rPr>
          <w:b/>
          <w:i/>
          <w:iCs/>
          <w:sz w:val="36"/>
        </w:rPr>
        <w:t>McDelivery</w:t>
      </w:r>
      <w:r w:rsidRPr="007E15F2" w:rsidR="008B36D5">
        <w:rPr>
          <w:b/>
          <w:i/>
          <w:iCs/>
          <w:sz w:val="36"/>
        </w:rPr>
        <w:br/>
      </w:r>
      <w:r>
        <w:rPr>
          <w:b/>
          <w:i/>
          <w:iCs/>
          <w:sz w:val="36"/>
        </w:rPr>
        <w:t xml:space="preserve">Test </w:t>
      </w:r>
      <w:r w:rsidR="001137BD">
        <w:rPr>
          <w:b/>
          <w:i/>
          <w:iCs/>
          <w:sz w:val="36"/>
        </w:rPr>
        <w:t>Execution Report</w:t>
      </w:r>
      <w:r w:rsidRPr="007E15F2" w:rsidR="008B36D5">
        <w:rPr>
          <w:b/>
          <w:i/>
          <w:iCs/>
          <w:sz w:val="36"/>
        </w:rPr>
        <w:br/>
      </w:r>
      <w:r w:rsidRPr="007E15F2" w:rsidR="008B36D5">
        <w:rPr>
          <w:b/>
          <w:i/>
          <w:iCs/>
          <w:sz w:val="36"/>
        </w:rPr>
        <w:t xml:space="preserve">Versione </w:t>
      </w:r>
      <w:r>
        <w:rPr>
          <w:b/>
          <w:i/>
          <w:iCs/>
          <w:sz w:val="36"/>
        </w:rPr>
        <w:t>1.0</w:t>
      </w:r>
      <w:r w:rsidRPr="007E15F2" w:rsidR="008B36D5">
        <w:rPr>
          <w:b/>
          <w:i/>
          <w:iCs/>
          <w:sz w:val="36"/>
        </w:rPr>
        <w:br/>
      </w:r>
    </w:p>
    <w:p w:rsidR="00D15F88" w:rsidP="00D15F88" w:rsidRDefault="001765AE" w14:paraId="793F99D7" w14:textId="77777777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sz w:val="36"/>
        </w:rPr>
        <w:br/>
      </w:r>
    </w:p>
    <w:p w:rsidR="001B500F" w:rsidP="001B500F" w:rsidRDefault="001B500F" w14:paraId="17FDB34F" w14:textId="77777777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</w:rPr>
      </w:pPr>
    </w:p>
    <w:p w:rsidR="001765AE" w:rsidP="001765AE" w:rsidRDefault="001765AE" w14:paraId="7AD4AE3E" w14:textId="77777777">
      <w:pPr>
        <w:jc w:val="center"/>
        <w:rPr>
          <w:b/>
          <w:color w:val="FF0000"/>
          <w:sz w:val="28"/>
          <w:szCs w:val="28"/>
        </w:rPr>
      </w:pPr>
    </w:p>
    <w:p w:rsidR="001765AE" w:rsidP="007E15F2" w:rsidRDefault="00D15F88" w14:paraId="263B9513" w14:textId="0F79234A">
      <w:pPr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sz w:val="36"/>
        </w:rPr>
        <w:t>LOGO PROGETTO</w:t>
      </w:r>
    </w:p>
    <w:p w:rsidR="001765AE" w:rsidP="001765AE" w:rsidRDefault="001765AE" w14:paraId="56D2D397" w14:textId="77777777"/>
    <w:p w:rsidR="008B36D5" w:rsidP="007E15F2" w:rsidRDefault="007E15F2" w14:paraId="710C31F4" w14:textId="5C1F8FD4">
      <w:pPr>
        <w:jc w:val="center"/>
        <w:rPr>
          <w:rFonts w:ascii="Arial" w:hAnsi="Arial"/>
          <w:b/>
          <w:sz w:val="36"/>
        </w:rPr>
      </w:pPr>
      <w:r>
        <w:drawing>
          <wp:inline wp14:editId="5B5F1E9B" wp14:anchorId="41DD9B12">
            <wp:extent cx="2133600" cy="2115820"/>
            <wp:effectExtent l="0" t="0" r="0" b="0"/>
            <wp:docPr id="1" name="Immagine 167032036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1670320363"/>
                    <pic:cNvPicPr/>
                  </pic:nvPicPr>
                  <pic:blipFill>
                    <a:blip r:embed="R325e9b8f29614bd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3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6D5" w:rsidRDefault="008B36D5" w14:paraId="7BE53F45" w14:textId="77777777">
      <w:pPr>
        <w:jc w:val="center"/>
      </w:pPr>
    </w:p>
    <w:p w:rsidR="008B36D5" w:rsidRDefault="008B36D5" w14:paraId="24B92DFC" w14:textId="77777777">
      <w:pPr>
        <w:jc w:val="center"/>
      </w:pPr>
    </w:p>
    <w:p w:rsidR="008B36D5" w:rsidP="094C7154" w:rsidRDefault="008B36D5" w14:paraId="6F25D005" w14:textId="1601B0E1">
      <w:pPr>
        <w:jc w:val="center"/>
        <w:rPr>
          <w:sz w:val="32"/>
          <w:szCs w:val="32"/>
        </w:rPr>
      </w:pPr>
      <w:r w:rsidRPr="094C7154" w:rsidR="094C7154">
        <w:rPr>
          <w:sz w:val="32"/>
          <w:szCs w:val="32"/>
        </w:rPr>
        <w:t>Data: 27/12/2020</w:t>
      </w:r>
    </w:p>
    <w:p w:rsidR="00B51734" w:rsidP="001B500F" w:rsidRDefault="00B51734" w14:paraId="18AA47DB" w14:textId="77777777">
      <w:pPr>
        <w:jc w:val="center"/>
        <w:rPr>
          <w:sz w:val="32"/>
        </w:rPr>
      </w:pPr>
    </w:p>
    <w:p w:rsidR="00B51734" w:rsidP="001B500F" w:rsidRDefault="00B51734" w14:paraId="57934FBC" w14:textId="77777777">
      <w:pPr>
        <w:jc w:val="center"/>
        <w:rPr>
          <w:sz w:val="32"/>
        </w:rPr>
      </w:pPr>
    </w:p>
    <w:p w:rsidR="00B51734" w:rsidP="001B500F" w:rsidRDefault="00B51734" w14:paraId="4966BB75" w14:textId="77777777">
      <w:pPr>
        <w:jc w:val="center"/>
        <w:rPr>
          <w:sz w:val="32"/>
        </w:rPr>
      </w:pPr>
    </w:p>
    <w:p w:rsidR="00B51734" w:rsidP="007E15F2" w:rsidRDefault="00B51734" w14:paraId="05326162" w14:textId="77777777">
      <w:pPr>
        <w:rPr>
          <w:sz w:val="32"/>
        </w:rPr>
        <w:sectPr w:rsidR="00B51734">
          <w:footnotePr>
            <w:pos w:val="beneathText"/>
          </w:footnotePr>
          <w:pgSz w:w="11905" w:h="16837" w:orient="portrait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:rsidR="008B36D5" w:rsidRDefault="008B36D5" w14:paraId="55925A75" w14:textId="77777777">
      <w:pPr>
        <w:rPr>
          <w:b/>
        </w:rPr>
      </w:pPr>
    </w:p>
    <w:p w:rsidR="008B36D5" w:rsidRDefault="008B36D5" w14:paraId="6AA5219A" w14:textId="77777777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8B36D5" w:rsidTr="007E15F2" w14:paraId="0F96D536" w14:textId="77777777">
        <w:trPr>
          <w:trHeight w:val="230"/>
        </w:trPr>
        <w:tc>
          <w:tcPr>
            <w:tcW w:w="6745" w:type="dxa"/>
            <w:vMerge w:val="restart"/>
            <w:tcBorders>
              <w:top w:val="single" w:color="000000" w:sz="1" w:space="0"/>
              <w:left w:val="single" w:color="000000" w:sz="1" w:space="0"/>
              <w:bottom w:val="single" w:color="000000" w:sz="1" w:space="0"/>
            </w:tcBorders>
          </w:tcPr>
          <w:p w:rsidR="008B36D5" w:rsidRDefault="008B36D5" w14:paraId="5C070EC0" w14:textId="7777777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color="000000" w:sz="1" w:space="0"/>
              <w:left w:val="single" w:color="000000" w:sz="1" w:space="0"/>
              <w:bottom w:val="single" w:color="000000" w:sz="1" w:space="0"/>
              <w:right w:val="single" w:color="000000" w:sz="1" w:space="0"/>
            </w:tcBorders>
          </w:tcPr>
          <w:p w:rsidR="008B36D5" w:rsidRDefault="008B36D5" w14:paraId="15CDB49E" w14:textId="7777777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7E15F2" w:rsidTr="007E15F2" w14:paraId="018A602F" w14:textId="77777777">
        <w:trPr>
          <w:trHeight w:val="230"/>
        </w:trPr>
        <w:tc>
          <w:tcPr>
            <w:tcW w:w="6745" w:type="dxa"/>
            <w:tcBorders>
              <w:left w:val="single" w:color="000000" w:sz="1" w:space="0"/>
              <w:bottom w:val="single" w:color="000000" w:sz="1" w:space="0"/>
            </w:tcBorders>
          </w:tcPr>
          <w:p w:rsidR="007E15F2" w:rsidP="007E15F2" w:rsidRDefault="007E15F2" w14:paraId="287E3ADB" w14:textId="26921F31">
            <w:pPr>
              <w:pStyle w:val="Contenutotabella"/>
              <w:rPr>
                <w:sz w:val="20"/>
              </w:rPr>
            </w:pPr>
            <w:r w:rsidRPr="0052756A">
              <w:rPr>
                <w:sz w:val="20"/>
              </w:rPr>
              <w:t>GIGLIO SIMONE</w:t>
            </w:r>
          </w:p>
        </w:tc>
        <w:tc>
          <w:tcPr>
            <w:tcW w:w="2892" w:type="dxa"/>
            <w:tcBorders>
              <w:left w:val="single" w:color="000000" w:sz="1" w:space="0"/>
              <w:bottom w:val="single" w:color="000000" w:sz="1" w:space="0"/>
              <w:right w:val="single" w:color="000000" w:sz="1" w:space="0"/>
            </w:tcBorders>
          </w:tcPr>
          <w:p w:rsidR="007E15F2" w:rsidP="007E15F2" w:rsidRDefault="007E15F2" w14:paraId="0DA4ACEB" w14:textId="4EC3523F">
            <w:pPr>
              <w:pStyle w:val="Contenutotabella"/>
              <w:rPr>
                <w:sz w:val="20"/>
              </w:rPr>
            </w:pPr>
            <w:r w:rsidRPr="0052756A">
              <w:rPr>
                <w:sz w:val="20"/>
              </w:rPr>
              <w:t>0512105952</w:t>
            </w:r>
          </w:p>
        </w:tc>
      </w:tr>
      <w:tr w:rsidRPr="0046342D" w:rsidR="007E15F2" w:rsidTr="007E15F2" w14:paraId="498DEF4B" w14:textId="77777777">
        <w:trPr>
          <w:trHeight w:val="230"/>
        </w:trPr>
        <w:tc>
          <w:tcPr>
            <w:tcW w:w="6745" w:type="dxa"/>
            <w:tcBorders>
              <w:left w:val="single" w:color="000000" w:sz="1" w:space="0"/>
              <w:bottom w:val="single" w:color="000000" w:sz="1" w:space="0"/>
            </w:tcBorders>
          </w:tcPr>
          <w:p w:rsidR="007E15F2" w:rsidP="007E15F2" w:rsidRDefault="007E15F2" w14:paraId="34989004" w14:textId="3637249D">
            <w:pPr>
              <w:pStyle w:val="Contenutotabella"/>
              <w:rPr>
                <w:sz w:val="20"/>
              </w:rPr>
            </w:pPr>
            <w:r w:rsidRPr="0052756A">
              <w:rPr>
                <w:sz w:val="20"/>
              </w:rPr>
              <w:t>SORRENTINO GIOVANNI BATTISTA</w:t>
            </w:r>
          </w:p>
        </w:tc>
        <w:tc>
          <w:tcPr>
            <w:tcW w:w="2892" w:type="dxa"/>
            <w:tcBorders>
              <w:left w:val="single" w:color="000000" w:sz="1" w:space="0"/>
              <w:bottom w:val="single" w:color="000000" w:sz="1" w:space="0"/>
              <w:right w:val="single" w:color="000000" w:sz="1" w:space="0"/>
            </w:tcBorders>
          </w:tcPr>
          <w:p w:rsidR="007E15F2" w:rsidP="007E15F2" w:rsidRDefault="007E15F2" w14:paraId="5BD9B1FC" w14:textId="7C8459D2">
            <w:pPr>
              <w:pStyle w:val="Contenutotabella"/>
              <w:rPr>
                <w:sz w:val="20"/>
              </w:rPr>
            </w:pPr>
            <w:r w:rsidRPr="0052756A">
              <w:rPr>
                <w:sz w:val="20"/>
              </w:rPr>
              <w:t>0512105712</w:t>
            </w:r>
          </w:p>
        </w:tc>
      </w:tr>
      <w:tr w:rsidRPr="0046342D" w:rsidR="007E15F2" w:rsidTr="007E15F2" w14:paraId="47D2E1C3" w14:textId="77777777">
        <w:trPr>
          <w:trHeight w:val="230"/>
        </w:trPr>
        <w:tc>
          <w:tcPr>
            <w:tcW w:w="6745" w:type="dxa"/>
            <w:tcBorders>
              <w:left w:val="single" w:color="000000" w:sz="1" w:space="0"/>
              <w:bottom w:val="single" w:color="000000" w:sz="1" w:space="0"/>
            </w:tcBorders>
          </w:tcPr>
          <w:p w:rsidR="007E15F2" w:rsidP="007E15F2" w:rsidRDefault="007E15F2" w14:paraId="6521F134" w14:textId="7C76D5BB">
            <w:pPr>
              <w:pStyle w:val="Contenutotabella"/>
              <w:rPr>
                <w:sz w:val="20"/>
              </w:rPr>
            </w:pPr>
            <w:r w:rsidRPr="0052756A">
              <w:rPr>
                <w:sz w:val="20"/>
              </w:rPr>
              <w:t>TORNINCASA GIUSEPPE</w:t>
            </w:r>
          </w:p>
        </w:tc>
        <w:tc>
          <w:tcPr>
            <w:tcW w:w="2892" w:type="dxa"/>
            <w:tcBorders>
              <w:left w:val="single" w:color="000000" w:sz="1" w:space="0"/>
              <w:bottom w:val="single" w:color="000000" w:sz="1" w:space="0"/>
              <w:right w:val="single" w:color="000000" w:sz="1" w:space="0"/>
            </w:tcBorders>
          </w:tcPr>
          <w:p w:rsidR="007E15F2" w:rsidP="007E15F2" w:rsidRDefault="007E15F2" w14:paraId="622F3360" w14:textId="75F25E4B">
            <w:pPr>
              <w:pStyle w:val="Contenutotabella"/>
              <w:rPr>
                <w:sz w:val="20"/>
              </w:rPr>
            </w:pPr>
            <w:r w:rsidRPr="0052756A">
              <w:rPr>
                <w:sz w:val="20"/>
              </w:rPr>
              <w:t>0512105994</w:t>
            </w:r>
          </w:p>
        </w:tc>
      </w:tr>
      <w:tr w:rsidRPr="0046342D" w:rsidR="007E15F2" w:rsidTr="007E15F2" w14:paraId="7490A77B" w14:textId="77777777">
        <w:trPr>
          <w:trHeight w:val="230"/>
        </w:trPr>
        <w:tc>
          <w:tcPr>
            <w:tcW w:w="6745" w:type="dxa"/>
            <w:tcBorders>
              <w:left w:val="single" w:color="000000" w:sz="1" w:space="0"/>
              <w:bottom w:val="single" w:color="000000" w:sz="1" w:space="0"/>
            </w:tcBorders>
          </w:tcPr>
          <w:p w:rsidR="007E15F2" w:rsidP="007E15F2" w:rsidRDefault="007E15F2" w14:paraId="002BC14C" w14:textId="6E184AB8">
            <w:pPr>
              <w:pStyle w:val="Contenutotabella"/>
              <w:rPr>
                <w:sz w:val="20"/>
              </w:rPr>
            </w:pPr>
            <w:r w:rsidRPr="0052756A">
              <w:rPr>
                <w:sz w:val="20"/>
              </w:rPr>
              <w:t>ZIZZARI ANTONIO</w:t>
            </w:r>
          </w:p>
        </w:tc>
        <w:tc>
          <w:tcPr>
            <w:tcW w:w="2892" w:type="dxa"/>
            <w:tcBorders>
              <w:left w:val="single" w:color="000000" w:sz="1" w:space="0"/>
              <w:bottom w:val="single" w:color="000000" w:sz="1" w:space="0"/>
              <w:right w:val="single" w:color="000000" w:sz="1" w:space="0"/>
            </w:tcBorders>
          </w:tcPr>
          <w:p w:rsidR="007E15F2" w:rsidP="007E15F2" w:rsidRDefault="007E15F2" w14:paraId="29A330B7" w14:textId="34F76F34">
            <w:pPr>
              <w:pStyle w:val="Contenutotabella"/>
              <w:rPr>
                <w:sz w:val="20"/>
              </w:rPr>
            </w:pPr>
            <w:r w:rsidRPr="0052756A">
              <w:rPr>
                <w:sz w:val="20"/>
              </w:rPr>
              <w:t>0512105892</w:t>
            </w:r>
          </w:p>
        </w:tc>
      </w:tr>
    </w:tbl>
    <w:p w:rsidR="008B36D5" w:rsidRDefault="008B36D5" w14:paraId="01B35A0A" w14:textId="77777777">
      <w:pPr>
        <w:rPr>
          <w:b/>
          <w:sz w:val="20"/>
        </w:rPr>
      </w:pPr>
    </w:p>
    <w:p w:rsidR="008B36D5" w:rsidRDefault="008B36D5" w14:paraId="5891E076" w14:textId="77777777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8B36D5" w14:paraId="690FA105" w14:textId="77777777">
        <w:trPr>
          <w:trHeight w:val="230"/>
        </w:trPr>
        <w:tc>
          <w:tcPr>
            <w:tcW w:w="2891" w:type="dxa"/>
            <w:vMerge w:val="restart"/>
            <w:tcBorders>
              <w:top w:val="single" w:color="000000" w:sz="1" w:space="0"/>
              <w:left w:val="single" w:color="000000" w:sz="1" w:space="0"/>
              <w:bottom w:val="single" w:color="000000" w:sz="1" w:space="0"/>
            </w:tcBorders>
          </w:tcPr>
          <w:p w:rsidR="008B36D5" w:rsidRDefault="008B36D5" w14:paraId="6F5CFCDD" w14:textId="77777777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vMerge w:val="restart"/>
            <w:tcBorders>
              <w:top w:val="single" w:color="000000" w:sz="1" w:space="0"/>
              <w:left w:val="single" w:color="000000" w:sz="1" w:space="0"/>
              <w:bottom w:val="single" w:color="000000" w:sz="1" w:space="0"/>
              <w:right w:val="single" w:color="000000" w:sz="1" w:space="0"/>
            </w:tcBorders>
          </w:tcPr>
          <w:p w:rsidR="008B36D5" w:rsidRDefault="007E15F2" w14:paraId="5D5D8DA3" w14:textId="22DF793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GIGLIO, SORRENTINO, TORNINCASA, ZIZZARI</w:t>
            </w:r>
          </w:p>
        </w:tc>
      </w:tr>
    </w:tbl>
    <w:p w:rsidR="008B36D5" w:rsidRDefault="008B36D5" w14:paraId="17A131DB" w14:textId="77777777">
      <w:pPr>
        <w:rPr>
          <w:b/>
          <w:sz w:val="20"/>
        </w:rPr>
      </w:pPr>
    </w:p>
    <w:p w:rsidR="008B36D5" w:rsidRDefault="008B36D5" w14:paraId="1E026DC3" w14:textId="77777777">
      <w:pPr>
        <w:rPr>
          <w:b/>
          <w:sz w:val="20"/>
        </w:rPr>
      </w:pPr>
    </w:p>
    <w:p w:rsidR="008B36D5" w:rsidRDefault="008B36D5" w14:paraId="5E398517" w14:textId="77777777">
      <w:pPr>
        <w:rPr>
          <w:b/>
          <w:sz w:val="20"/>
        </w:rPr>
      </w:pPr>
    </w:p>
    <w:p w:rsidR="008B36D5" w:rsidRDefault="008B36D5" w14:paraId="5FB3A67C" w14:textId="77777777">
      <w:pPr>
        <w:rPr>
          <w:b/>
          <w:sz w:val="20"/>
        </w:rPr>
      </w:pPr>
    </w:p>
    <w:p w:rsidR="008B36D5" w:rsidRDefault="008B36D5" w14:paraId="0A06C8CE" w14:textId="77777777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Revision History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8B36D5" w:rsidTr="094C7154" w14:paraId="151D1549" w14:textId="77777777">
        <w:trPr>
          <w:trHeight w:val="230"/>
        </w:trPr>
        <w:tc>
          <w:tcPr>
            <w:tcW w:w="1927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41522D93" w14:textId="7777777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08AB36B9" w14:textId="7777777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2B5F1446" w14:textId="7777777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RDefault="008B36D5" w14:paraId="79999CB0" w14:textId="7777777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491869" w:rsidTr="094C7154" w14:paraId="29FF5C4A" w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491869" w:rsidP="00491869" w:rsidRDefault="00491869" w14:paraId="17C6430D" w14:textId="48EF91DA">
            <w:pPr>
              <w:pStyle w:val="Contenutotabella"/>
              <w:jc w:val="center"/>
              <w:rPr>
                <w:sz w:val="20"/>
              </w:rPr>
            </w:pPr>
            <w:r>
              <w:rPr>
                <w:sz w:val="20"/>
              </w:rPr>
              <w:t>23/12/2020</w:t>
            </w: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491869" w:rsidP="00491869" w:rsidRDefault="00491869" w14:paraId="2C06FFAC" w14:textId="240D300A">
            <w:pPr>
              <w:pStyle w:val="Contenutotabella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491869" w:rsidP="3B4A4850" w:rsidRDefault="00491869" w14:paraId="238B3AEF" w14:textId="58CAEAB3">
            <w:pPr>
              <w:pStyle w:val="Contenutotabella"/>
              <w:rPr>
                <w:sz w:val="20"/>
                <w:szCs w:val="20"/>
              </w:rPr>
            </w:pPr>
            <w:r w:rsidRPr="3B4A4850" w:rsidR="3B4A4850">
              <w:rPr>
                <w:sz w:val="20"/>
                <w:szCs w:val="20"/>
              </w:rPr>
              <w:t>Test case 1 e 6</w:t>
            </w: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491869" w:rsidP="00491869" w:rsidRDefault="00491869" w14:paraId="2F60A74F" w14:textId="20CD1723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Giglio, Sorrentino</w:t>
            </w:r>
          </w:p>
        </w:tc>
      </w:tr>
      <w:tr w:rsidR="00491869" w:rsidTr="094C7154" w14:paraId="3EDE8D9D" w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491869" w:rsidP="00491869" w:rsidRDefault="00491869" w14:paraId="30C94C06" w14:textId="18B9AEA9">
            <w:pPr>
              <w:pStyle w:val="Contenutotabella"/>
              <w:jc w:val="center"/>
              <w:rPr>
                <w:sz w:val="20"/>
              </w:rPr>
            </w:pPr>
            <w:r>
              <w:rPr>
                <w:sz w:val="20"/>
              </w:rPr>
              <w:t>23/12/2020</w:t>
            </w: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Pr="00491869" w:rsidR="00491869" w:rsidP="00491869" w:rsidRDefault="00491869" w14:paraId="35764983" w14:textId="06B6856C">
            <w:pPr>
              <w:pStyle w:val="Contenutotabella"/>
              <w:jc w:val="center"/>
              <w:rPr>
                <w:kern w:val="2"/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491869" w:rsidP="00491869" w:rsidRDefault="00491869" w14:paraId="15EEFD6F" w14:textId="4AFC3D41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Test case 2, 3</w:t>
            </w: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491869" w:rsidP="00491869" w:rsidRDefault="00491869" w14:paraId="0C7D52CF" w14:textId="71D15C94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Tornincasa, Zizzari</w:t>
            </w:r>
          </w:p>
        </w:tc>
      </w:tr>
      <w:tr w:rsidR="00491869" w:rsidTr="094C7154" w14:paraId="5BC7A8D3" w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491869" w:rsidP="00491869" w:rsidRDefault="00491869" w14:paraId="44844D83" w14:textId="7F415852">
            <w:pPr>
              <w:pStyle w:val="Contenutotabella"/>
              <w:jc w:val="center"/>
              <w:rPr>
                <w:sz w:val="20"/>
              </w:rPr>
            </w:pPr>
            <w:r>
              <w:rPr>
                <w:sz w:val="20"/>
              </w:rPr>
              <w:t>24/12/2020</w:t>
            </w: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491869" w:rsidP="00491869" w:rsidRDefault="00491869" w14:paraId="229E7122" w14:textId="556F1C53">
            <w:pPr>
              <w:pStyle w:val="Contenutotabella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491869" w:rsidP="00491869" w:rsidRDefault="00491869" w14:paraId="3366F753" w14:textId="28632FA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Test case 4, 5 e 7</w:t>
            </w: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491869" w:rsidP="00491869" w:rsidRDefault="00491869" w14:paraId="102AFA0E" w14:textId="3F2BB0E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Giglio, Sorrentino, Tornincasa, Zizzari</w:t>
            </w:r>
          </w:p>
        </w:tc>
      </w:tr>
      <w:tr w:rsidR="00491869" w:rsidTr="094C7154" w14:paraId="02354E81" w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491869" w:rsidP="00491869" w:rsidRDefault="00491869" w14:paraId="15A49A45" w14:textId="032D7499">
            <w:pPr>
              <w:pStyle w:val="Contenutotabella"/>
              <w:jc w:val="center"/>
              <w:rPr>
                <w:sz w:val="20"/>
              </w:rPr>
            </w:pPr>
            <w:r>
              <w:rPr>
                <w:sz w:val="20"/>
              </w:rPr>
              <w:t>27/12/2020</w:t>
            </w: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491869" w:rsidP="00491869" w:rsidRDefault="00491869" w14:paraId="66BF06F5" w14:textId="617021D8">
            <w:pPr>
              <w:pStyle w:val="Contenutotabella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491869" w:rsidP="3B4A4850" w:rsidRDefault="00491869" w14:paraId="497AC031" w14:textId="5F166858">
            <w:pPr>
              <w:pStyle w:val="Contenutotabella"/>
              <w:rPr>
                <w:sz w:val="20"/>
                <w:szCs w:val="20"/>
              </w:rPr>
            </w:pPr>
            <w:r w:rsidRPr="094C7154" w:rsidR="094C7154">
              <w:rPr>
                <w:sz w:val="20"/>
                <w:szCs w:val="20"/>
              </w:rPr>
              <w:t xml:space="preserve">Revisione intero </w:t>
            </w:r>
            <w:r w:rsidRPr="094C7154" w:rsidR="094C7154">
              <w:rPr>
                <w:sz w:val="20"/>
                <w:szCs w:val="20"/>
              </w:rPr>
              <w:t>documento</w:t>
            </w: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491869" w:rsidP="00491869" w:rsidRDefault="00491869" w14:paraId="052BF3D1" w14:textId="4177B50C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Giglio, Sorrentino, Tornincasa, Zizzari</w:t>
            </w:r>
          </w:p>
        </w:tc>
      </w:tr>
    </w:tbl>
    <w:p w:rsidR="00B51734" w:rsidRDefault="00B51734" w14:paraId="3F0E1061" w14:textId="77777777">
      <w:pPr>
        <w:jc w:val="center"/>
        <w:rPr>
          <w:rFonts w:ascii="Arial" w:hAnsi="Arial"/>
          <w:b/>
          <w:sz w:val="32"/>
        </w:rPr>
        <w:sectPr w:rsidR="00B51734">
          <w:headerReference w:type="default" r:id="rId9"/>
          <w:footerReference w:type="default" r:id="rId10"/>
          <w:headerReference w:type="first" r:id="rId11"/>
          <w:footerReference w:type="first" r:id="rId12"/>
          <w:footnotePr>
            <w:pos w:val="beneathText"/>
          </w:footnotePr>
          <w:pgSz w:w="11905" w:h="16837" w:orient="portrait"/>
          <w:pgMar w:top="2095" w:right="1134" w:bottom="1798" w:left="1134" w:header="1134" w:footer="1134" w:gutter="0"/>
          <w:cols w:space="720"/>
          <w:formProt w:val="0"/>
          <w:docGrid w:linePitch="312" w:charSpace="-6145"/>
        </w:sectPr>
      </w:pPr>
    </w:p>
    <w:p w:rsidR="00B51734" w:rsidP="00B51734" w:rsidRDefault="00B51734" w14:paraId="1997212C" w14:textId="77777777">
      <w:pPr>
        <w:pStyle w:val="Intestazioneindice"/>
      </w:pPr>
    </w:p>
    <w:p w:rsidR="00B51734" w:rsidP="00B51734" w:rsidRDefault="00B51734" w14:paraId="55E056D8" w14:textId="77777777">
      <w:pPr>
        <w:pStyle w:val="Intestazioneindice"/>
      </w:pPr>
    </w:p>
    <w:p w:rsidR="00B51734" w:rsidP="00B51734" w:rsidRDefault="00B51734" w14:paraId="1A708FB6" w14:textId="77777777">
      <w:pPr>
        <w:pStyle w:val="Intestazioneindice"/>
        <w:sectPr w:rsidR="00B51734" w:rsidSect="001765AE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footnotePr>
            <w:pos w:val="beneathText"/>
          </w:footnotePr>
          <w:type w:val="continuous"/>
          <w:pgSz w:w="11905" w:h="16837" w:orient="portrait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:rsidR="008B36D5" w:rsidP="00B51734" w:rsidRDefault="008B36D5" w14:paraId="6B45FA87" w14:textId="77777777">
      <w:pPr>
        <w:pStyle w:val="Intestazioneindice"/>
      </w:pPr>
      <w:r>
        <w:lastRenderedPageBreak/>
        <w:t>Indice</w:t>
      </w:r>
    </w:p>
    <w:p w:rsidR="003E00FB" w:rsidRDefault="003E00FB" w14:paraId="76A8FCD5" w14:textId="77777777">
      <w:pPr>
        <w:pStyle w:val="Sommario5"/>
      </w:pPr>
    </w:p>
    <w:p w:rsidR="009B5CB0" w:rsidRDefault="00B51734" w14:paraId="7D21DC06" w14:textId="4152AE2A">
      <w:pPr>
        <w:pStyle w:val="Sommario1"/>
        <w:tabs>
          <w:tab w:val="left" w:pos="566"/>
        </w:tabs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Pr="007B29D1" w:rsidR="009B5CB0">
        <w:rPr>
          <w:i/>
          <w:iCs/>
          <w:noProof/>
        </w:rPr>
        <w:t>1.</w:t>
      </w:r>
      <w:r w:rsidR="009B5CB0"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  <w:tab/>
      </w:r>
      <w:r w:rsidRPr="007B29D1" w:rsidR="009B5CB0">
        <w:rPr>
          <w:i/>
          <w:iCs/>
          <w:noProof/>
        </w:rPr>
        <w:t>TC 1: REGISTRAZIONE UTENTE CONSUMATORE</w:t>
      </w:r>
      <w:r w:rsidR="009B5CB0">
        <w:rPr>
          <w:noProof/>
        </w:rPr>
        <w:tab/>
      </w:r>
      <w:r w:rsidR="009B5CB0">
        <w:rPr>
          <w:noProof/>
        </w:rPr>
        <w:fldChar w:fldCharType="begin"/>
      </w:r>
      <w:r w:rsidR="009B5CB0">
        <w:rPr>
          <w:noProof/>
        </w:rPr>
        <w:instrText xml:space="preserve"> PAGEREF _Toc59553162 \h </w:instrText>
      </w:r>
      <w:r w:rsidR="009B5CB0">
        <w:rPr>
          <w:noProof/>
        </w:rPr>
      </w:r>
      <w:r w:rsidR="009B5CB0">
        <w:rPr>
          <w:noProof/>
        </w:rPr>
        <w:fldChar w:fldCharType="separate"/>
      </w:r>
      <w:r w:rsidR="00DA3A8A">
        <w:rPr>
          <w:noProof/>
        </w:rPr>
        <w:t>6</w:t>
      </w:r>
      <w:r w:rsidR="009B5CB0">
        <w:rPr>
          <w:noProof/>
        </w:rPr>
        <w:fldChar w:fldCharType="end"/>
      </w:r>
    </w:p>
    <w:p w:rsidR="009B5CB0" w:rsidRDefault="009B5CB0" w14:paraId="1702C14D" w14:textId="6E42A6FE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_Toc59553163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6</w:t>
      </w:r>
      <w:r>
        <w:rPr>
          <w:noProof/>
        </w:rPr>
        <w:fldChar w:fldCharType="end"/>
      </w:r>
    </w:p>
    <w:p w:rsidR="009B5CB0" w:rsidRDefault="009B5CB0" w14:paraId="5FBE68D5" w14:textId="31F3FFCF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_Toc59553164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6</w:t>
      </w:r>
      <w:r>
        <w:rPr>
          <w:noProof/>
        </w:rPr>
        <w:fldChar w:fldCharType="end"/>
      </w:r>
    </w:p>
    <w:p w:rsidR="009B5CB0" w:rsidRDefault="009B5CB0" w14:paraId="26C8A69F" w14:textId="19AC6E48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_Toc59553165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7</w:t>
      </w:r>
      <w:r>
        <w:rPr>
          <w:noProof/>
        </w:rPr>
        <w:fldChar w:fldCharType="end"/>
      </w:r>
    </w:p>
    <w:p w:rsidR="009B5CB0" w:rsidRDefault="009B5CB0" w14:paraId="7AACE32C" w14:textId="797A4100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_Toc59553166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8</w:t>
      </w:r>
      <w:r>
        <w:rPr>
          <w:noProof/>
        </w:rPr>
        <w:fldChar w:fldCharType="end"/>
      </w:r>
    </w:p>
    <w:p w:rsidR="009B5CB0" w:rsidRDefault="009B5CB0" w14:paraId="5593FEC7" w14:textId="7CB0FDB0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_Toc59553167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9</w:t>
      </w:r>
      <w:r>
        <w:rPr>
          <w:noProof/>
        </w:rPr>
        <w:fldChar w:fldCharType="end"/>
      </w:r>
    </w:p>
    <w:p w:rsidR="009B5CB0" w:rsidRDefault="009B5CB0" w14:paraId="29A1F26F" w14:textId="263D11CB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_Toc59553168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10</w:t>
      </w:r>
      <w:r>
        <w:rPr>
          <w:noProof/>
        </w:rPr>
        <w:fldChar w:fldCharType="end"/>
      </w:r>
    </w:p>
    <w:p w:rsidR="009B5CB0" w:rsidRDefault="009B5CB0" w14:paraId="44DE5382" w14:textId="2EF7E8EB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_Toc59553169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11</w:t>
      </w:r>
      <w:r>
        <w:rPr>
          <w:noProof/>
        </w:rPr>
        <w:fldChar w:fldCharType="end"/>
      </w:r>
    </w:p>
    <w:p w:rsidR="009B5CB0" w:rsidRDefault="009B5CB0" w14:paraId="20366B22" w14:textId="1A7D3B22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_Toc59553170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12</w:t>
      </w:r>
      <w:r>
        <w:rPr>
          <w:noProof/>
        </w:rPr>
        <w:fldChar w:fldCharType="end"/>
      </w:r>
    </w:p>
    <w:p w:rsidR="009B5CB0" w:rsidRDefault="009B5CB0" w14:paraId="62B8C713" w14:textId="5A572C4F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1.9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_Toc59553171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13</w:t>
      </w:r>
      <w:r>
        <w:rPr>
          <w:noProof/>
        </w:rPr>
        <w:fldChar w:fldCharType="end"/>
      </w:r>
    </w:p>
    <w:p w:rsidR="009B5CB0" w:rsidRDefault="009B5CB0" w14:paraId="65BA07EE" w14:textId="3B213C10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1.10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_Toc59553172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14</w:t>
      </w:r>
      <w:r>
        <w:rPr>
          <w:noProof/>
        </w:rPr>
        <w:fldChar w:fldCharType="end"/>
      </w:r>
    </w:p>
    <w:p w:rsidR="009B5CB0" w:rsidRDefault="009B5CB0" w14:paraId="2CCF221C" w14:textId="6E98C9E3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1.11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_Toc59553173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15</w:t>
      </w:r>
      <w:r>
        <w:rPr>
          <w:noProof/>
        </w:rPr>
        <w:fldChar w:fldCharType="end"/>
      </w:r>
    </w:p>
    <w:p w:rsidR="009B5CB0" w:rsidRDefault="009B5CB0" w14:paraId="215C4E30" w14:textId="0E1F8307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1.12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_Toc59553174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16</w:t>
      </w:r>
      <w:r>
        <w:rPr>
          <w:noProof/>
        </w:rPr>
        <w:fldChar w:fldCharType="end"/>
      </w:r>
    </w:p>
    <w:p w:rsidR="009B5CB0" w:rsidRDefault="009B5CB0" w14:paraId="6D303BE3" w14:textId="128DDAA5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1.13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_Toc59553175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17</w:t>
      </w:r>
      <w:r>
        <w:rPr>
          <w:noProof/>
        </w:rPr>
        <w:fldChar w:fldCharType="end"/>
      </w:r>
    </w:p>
    <w:p w:rsidR="009B5CB0" w:rsidRDefault="009B5CB0" w14:paraId="6E7652FF" w14:textId="782712AD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1.14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_Toc59553176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18</w:t>
      </w:r>
      <w:r>
        <w:rPr>
          <w:noProof/>
        </w:rPr>
        <w:fldChar w:fldCharType="end"/>
      </w:r>
    </w:p>
    <w:p w:rsidR="009B5CB0" w:rsidRDefault="009B5CB0" w14:paraId="4C5AF141" w14:textId="5C2441CC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_Toc59553177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19</w:t>
      </w:r>
      <w:r>
        <w:rPr>
          <w:noProof/>
        </w:rPr>
        <w:fldChar w:fldCharType="end"/>
      </w:r>
    </w:p>
    <w:p w:rsidR="009B5CB0" w:rsidRDefault="009B5CB0" w14:paraId="57E624C0" w14:textId="07E57D19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1.16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_Toc59553178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20</w:t>
      </w:r>
      <w:r>
        <w:rPr>
          <w:noProof/>
        </w:rPr>
        <w:fldChar w:fldCharType="end"/>
      </w:r>
    </w:p>
    <w:p w:rsidR="009B5CB0" w:rsidRDefault="009B5CB0" w14:paraId="331CC74C" w14:textId="4634BAF7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1.17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_Toc59553179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21</w:t>
      </w:r>
      <w:r>
        <w:rPr>
          <w:noProof/>
        </w:rPr>
        <w:fldChar w:fldCharType="end"/>
      </w:r>
    </w:p>
    <w:p w:rsidR="009B5CB0" w:rsidRDefault="009B5CB0" w14:paraId="72167783" w14:textId="33D1DC37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1.18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_Toc59553180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22</w:t>
      </w:r>
      <w:r>
        <w:rPr>
          <w:noProof/>
        </w:rPr>
        <w:fldChar w:fldCharType="end"/>
      </w:r>
    </w:p>
    <w:p w:rsidR="009B5CB0" w:rsidRDefault="009B5CB0" w14:paraId="62F3D2AD" w14:textId="5499F62B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1.19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_Toc59553181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23</w:t>
      </w:r>
      <w:r>
        <w:rPr>
          <w:noProof/>
        </w:rPr>
        <w:fldChar w:fldCharType="end"/>
      </w:r>
    </w:p>
    <w:p w:rsidR="009B5CB0" w:rsidRDefault="009B5CB0" w14:paraId="3EE61AE1" w14:textId="733DFD72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1.20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_Toc59553182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24</w:t>
      </w:r>
      <w:r>
        <w:rPr>
          <w:noProof/>
        </w:rPr>
        <w:fldChar w:fldCharType="end"/>
      </w:r>
    </w:p>
    <w:p w:rsidR="009B5CB0" w:rsidRDefault="009B5CB0" w14:paraId="1CA1F006" w14:textId="6CD8D9D6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1.21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_Toc59553183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25</w:t>
      </w:r>
      <w:r>
        <w:rPr>
          <w:noProof/>
        </w:rPr>
        <w:fldChar w:fldCharType="end"/>
      </w:r>
    </w:p>
    <w:p w:rsidR="009B5CB0" w:rsidRDefault="009B5CB0" w14:paraId="0B81D832" w14:textId="1CDBEE49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1.22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_Toc59553184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26</w:t>
      </w:r>
      <w:r>
        <w:rPr>
          <w:noProof/>
        </w:rPr>
        <w:fldChar w:fldCharType="end"/>
      </w:r>
    </w:p>
    <w:p w:rsidR="009B5CB0" w:rsidRDefault="009B5CB0" w14:paraId="0F4FAA9E" w14:textId="125B8F67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1.23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_Toc59553185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27</w:t>
      </w:r>
      <w:r>
        <w:rPr>
          <w:noProof/>
        </w:rPr>
        <w:fldChar w:fldCharType="end"/>
      </w:r>
    </w:p>
    <w:p w:rsidR="009B5CB0" w:rsidRDefault="009B5CB0" w14:paraId="7E512891" w14:textId="54122D90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1.24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_Toc59553186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28</w:t>
      </w:r>
      <w:r>
        <w:rPr>
          <w:noProof/>
        </w:rPr>
        <w:fldChar w:fldCharType="end"/>
      </w:r>
    </w:p>
    <w:p w:rsidR="009B5CB0" w:rsidRDefault="009B5CB0" w14:paraId="0A8E3339" w14:textId="13A911DE">
      <w:pPr>
        <w:pStyle w:val="Sommario1"/>
        <w:tabs>
          <w:tab w:val="left" w:pos="566"/>
        </w:tabs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 w:rsidRPr="007B29D1">
        <w:rPr>
          <w:i/>
          <w:iCs/>
          <w:noProof/>
        </w:rPr>
        <w:t>2.</w:t>
      </w:r>
      <w:r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  <w:tab/>
      </w:r>
      <w:r w:rsidRPr="007B29D1">
        <w:rPr>
          <w:i/>
          <w:iCs/>
          <w:noProof/>
        </w:rPr>
        <w:t>TC 2: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_Toc59553187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29</w:t>
      </w:r>
      <w:r>
        <w:rPr>
          <w:noProof/>
        </w:rPr>
        <w:fldChar w:fldCharType="end"/>
      </w:r>
    </w:p>
    <w:p w:rsidR="009B5CB0" w:rsidRDefault="009B5CB0" w14:paraId="0C4FBE98" w14:textId="40D9CC07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2.1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_Toc59553188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29</w:t>
      </w:r>
      <w:r>
        <w:rPr>
          <w:noProof/>
        </w:rPr>
        <w:fldChar w:fldCharType="end"/>
      </w:r>
    </w:p>
    <w:p w:rsidR="009B5CB0" w:rsidRDefault="009B5CB0" w14:paraId="6A4F7920" w14:textId="6728FAF5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2.2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_Toc59553189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30</w:t>
      </w:r>
      <w:r>
        <w:rPr>
          <w:noProof/>
        </w:rPr>
        <w:fldChar w:fldCharType="end"/>
      </w:r>
    </w:p>
    <w:p w:rsidR="009B5CB0" w:rsidRDefault="009B5CB0" w14:paraId="05E6AB67" w14:textId="1F12F5B6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2.3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_Toc59553190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31</w:t>
      </w:r>
      <w:r>
        <w:rPr>
          <w:noProof/>
        </w:rPr>
        <w:fldChar w:fldCharType="end"/>
      </w:r>
    </w:p>
    <w:p w:rsidR="009B5CB0" w:rsidRDefault="009B5CB0" w14:paraId="7D4A3BAC" w14:textId="177969DC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2.4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_Toc59553191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32</w:t>
      </w:r>
      <w:r>
        <w:rPr>
          <w:noProof/>
        </w:rPr>
        <w:fldChar w:fldCharType="end"/>
      </w:r>
    </w:p>
    <w:p w:rsidR="009B5CB0" w:rsidRDefault="009B5CB0" w14:paraId="23E02A99" w14:textId="2AAB6231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2.5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_Toc59553192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33</w:t>
      </w:r>
      <w:r>
        <w:rPr>
          <w:noProof/>
        </w:rPr>
        <w:fldChar w:fldCharType="end"/>
      </w:r>
    </w:p>
    <w:p w:rsidR="009B5CB0" w:rsidRDefault="009B5CB0" w14:paraId="69CF05D3" w14:textId="1615AAFA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2.6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_Toc59553193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34</w:t>
      </w:r>
      <w:r>
        <w:rPr>
          <w:noProof/>
        </w:rPr>
        <w:fldChar w:fldCharType="end"/>
      </w:r>
    </w:p>
    <w:p w:rsidR="009B5CB0" w:rsidRDefault="009B5CB0" w14:paraId="461F4C1D" w14:textId="1D5F0B43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2.7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_Toc59553194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35</w:t>
      </w:r>
      <w:r>
        <w:rPr>
          <w:noProof/>
        </w:rPr>
        <w:fldChar w:fldCharType="end"/>
      </w:r>
    </w:p>
    <w:p w:rsidR="009B5CB0" w:rsidRDefault="009B5CB0" w14:paraId="39B7D3EB" w14:textId="449154B3">
      <w:pPr>
        <w:pStyle w:val="Sommario1"/>
        <w:tabs>
          <w:tab w:val="left" w:pos="566"/>
        </w:tabs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 w:rsidRPr="007B29D1">
        <w:rPr>
          <w:i/>
          <w:iCs/>
          <w:noProof/>
        </w:rPr>
        <w:t>3.</w:t>
      </w:r>
      <w:r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  <w:tab/>
      </w:r>
      <w:r w:rsidRPr="007B29D1">
        <w:rPr>
          <w:i/>
          <w:iCs/>
          <w:noProof/>
        </w:rPr>
        <w:t>TC 3: MODIFICA DATI PERSONALI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_Toc59553195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36</w:t>
      </w:r>
      <w:r>
        <w:rPr>
          <w:noProof/>
        </w:rPr>
        <w:fldChar w:fldCharType="end"/>
      </w:r>
    </w:p>
    <w:p w:rsidR="009B5CB0" w:rsidRDefault="009B5CB0" w14:paraId="5C49C0FA" w14:textId="27335DDC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3.1.1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_Toc59553196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36</w:t>
      </w:r>
      <w:r>
        <w:rPr>
          <w:noProof/>
        </w:rPr>
        <w:fldChar w:fldCharType="end"/>
      </w:r>
    </w:p>
    <w:p w:rsidR="009B5CB0" w:rsidRDefault="009B5CB0" w14:paraId="147D1229" w14:textId="5B2B9B08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3.1.2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_Toc59553197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37</w:t>
      </w:r>
      <w:r>
        <w:rPr>
          <w:noProof/>
        </w:rPr>
        <w:fldChar w:fldCharType="end"/>
      </w:r>
    </w:p>
    <w:p w:rsidR="009B5CB0" w:rsidRDefault="009B5CB0" w14:paraId="1D2E727B" w14:textId="72B1694B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3.1.3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_Toc59553198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38</w:t>
      </w:r>
      <w:r>
        <w:rPr>
          <w:noProof/>
        </w:rPr>
        <w:fldChar w:fldCharType="end"/>
      </w:r>
    </w:p>
    <w:p w:rsidR="009B5CB0" w:rsidRDefault="009B5CB0" w14:paraId="19EAAC62" w14:textId="6B436217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3.1.4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_Toc59553199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39</w:t>
      </w:r>
      <w:r>
        <w:rPr>
          <w:noProof/>
        </w:rPr>
        <w:fldChar w:fldCharType="end"/>
      </w:r>
    </w:p>
    <w:p w:rsidR="009B5CB0" w:rsidRDefault="009B5CB0" w14:paraId="5AE3DAF4" w14:textId="74529240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3.1.5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_Toc59553200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40</w:t>
      </w:r>
      <w:r>
        <w:rPr>
          <w:noProof/>
        </w:rPr>
        <w:fldChar w:fldCharType="end"/>
      </w:r>
    </w:p>
    <w:p w:rsidR="009B5CB0" w:rsidRDefault="009B5CB0" w14:paraId="7253BB0C" w14:textId="04225F10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3.1.6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_Toc59553201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41</w:t>
      </w:r>
      <w:r>
        <w:rPr>
          <w:noProof/>
        </w:rPr>
        <w:fldChar w:fldCharType="end"/>
      </w:r>
    </w:p>
    <w:p w:rsidR="009B5CB0" w:rsidRDefault="009B5CB0" w14:paraId="113BB798" w14:textId="2DC2B08C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3.1.7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_Toc59553202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42</w:t>
      </w:r>
      <w:r>
        <w:rPr>
          <w:noProof/>
        </w:rPr>
        <w:fldChar w:fldCharType="end"/>
      </w:r>
    </w:p>
    <w:p w:rsidR="009B5CB0" w:rsidRDefault="009B5CB0" w14:paraId="3AFEFBFD" w14:textId="73BECF54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3.2.1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_Toc59553203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43</w:t>
      </w:r>
      <w:r>
        <w:rPr>
          <w:noProof/>
        </w:rPr>
        <w:fldChar w:fldCharType="end"/>
      </w:r>
    </w:p>
    <w:p w:rsidR="009B5CB0" w:rsidRDefault="009B5CB0" w14:paraId="6315F479" w14:textId="6F2217C2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3.2.2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_Toc59553204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44</w:t>
      </w:r>
      <w:r>
        <w:rPr>
          <w:noProof/>
        </w:rPr>
        <w:fldChar w:fldCharType="end"/>
      </w:r>
    </w:p>
    <w:p w:rsidR="009B5CB0" w:rsidRDefault="009B5CB0" w14:paraId="5C509E72" w14:textId="4E3679D2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3.2.3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_Toc59553205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45</w:t>
      </w:r>
      <w:r>
        <w:rPr>
          <w:noProof/>
        </w:rPr>
        <w:fldChar w:fldCharType="end"/>
      </w:r>
    </w:p>
    <w:p w:rsidR="009B5CB0" w:rsidRDefault="009B5CB0" w14:paraId="1BDB691D" w14:textId="73E7C060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3.2.4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_Toc59553206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46</w:t>
      </w:r>
      <w:r>
        <w:rPr>
          <w:noProof/>
        </w:rPr>
        <w:fldChar w:fldCharType="end"/>
      </w:r>
    </w:p>
    <w:p w:rsidR="009B5CB0" w:rsidRDefault="009B5CB0" w14:paraId="4B5C2E03" w14:textId="5CB87B77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lastRenderedPageBreak/>
        <w:t>TC 3.2.5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_Toc59553207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47</w:t>
      </w:r>
      <w:r>
        <w:rPr>
          <w:noProof/>
        </w:rPr>
        <w:fldChar w:fldCharType="end"/>
      </w:r>
    </w:p>
    <w:p w:rsidR="009B5CB0" w:rsidRDefault="009B5CB0" w14:paraId="2A5E16F0" w14:textId="490A3C5F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3.2.6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_Toc59553208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48</w:t>
      </w:r>
      <w:r>
        <w:rPr>
          <w:noProof/>
        </w:rPr>
        <w:fldChar w:fldCharType="end"/>
      </w:r>
    </w:p>
    <w:p w:rsidR="009B5CB0" w:rsidRDefault="009B5CB0" w14:paraId="76A2B39A" w14:textId="2761A7A6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3.2.7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_Toc59553209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49</w:t>
      </w:r>
      <w:r>
        <w:rPr>
          <w:noProof/>
        </w:rPr>
        <w:fldChar w:fldCharType="end"/>
      </w:r>
    </w:p>
    <w:p w:rsidR="009B5CB0" w:rsidRDefault="009B5CB0" w14:paraId="5AD1008C" w14:textId="2D433AA9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3.2.8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_Toc59553210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50</w:t>
      </w:r>
      <w:r>
        <w:rPr>
          <w:noProof/>
        </w:rPr>
        <w:fldChar w:fldCharType="end"/>
      </w:r>
    </w:p>
    <w:p w:rsidR="009B5CB0" w:rsidRDefault="009B5CB0" w14:paraId="1F0EE064" w14:textId="10D5B9A8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3.2.9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_Toc59553211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51</w:t>
      </w:r>
      <w:r>
        <w:rPr>
          <w:noProof/>
        </w:rPr>
        <w:fldChar w:fldCharType="end"/>
      </w:r>
    </w:p>
    <w:p w:rsidR="009B5CB0" w:rsidRDefault="009B5CB0" w14:paraId="18C31487" w14:textId="229C6A56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3.2.10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_Toc59553212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52</w:t>
      </w:r>
      <w:r>
        <w:rPr>
          <w:noProof/>
        </w:rPr>
        <w:fldChar w:fldCharType="end"/>
      </w:r>
    </w:p>
    <w:p w:rsidR="009B5CB0" w:rsidRDefault="009B5CB0" w14:paraId="0EF73B5D" w14:textId="7F5E3EC4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3.3.1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_Toc59553213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53</w:t>
      </w:r>
      <w:r>
        <w:rPr>
          <w:noProof/>
        </w:rPr>
        <w:fldChar w:fldCharType="end"/>
      </w:r>
    </w:p>
    <w:p w:rsidR="009B5CB0" w:rsidRDefault="009B5CB0" w14:paraId="3DAD1ABA" w14:textId="1BFD85E8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3.3.2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_Toc59553214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54</w:t>
      </w:r>
      <w:r>
        <w:rPr>
          <w:noProof/>
        </w:rPr>
        <w:fldChar w:fldCharType="end"/>
      </w:r>
    </w:p>
    <w:p w:rsidR="009B5CB0" w:rsidRDefault="009B5CB0" w14:paraId="34E73766" w14:textId="6B587DB8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3.3.3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_Toc59553215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55</w:t>
      </w:r>
      <w:r>
        <w:rPr>
          <w:noProof/>
        </w:rPr>
        <w:fldChar w:fldCharType="end"/>
      </w:r>
    </w:p>
    <w:p w:rsidR="009B5CB0" w:rsidRDefault="009B5CB0" w14:paraId="25451820" w14:textId="5B11302E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3.3.4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_Toc59553216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56</w:t>
      </w:r>
      <w:r>
        <w:rPr>
          <w:noProof/>
        </w:rPr>
        <w:fldChar w:fldCharType="end"/>
      </w:r>
    </w:p>
    <w:p w:rsidR="009B5CB0" w:rsidRDefault="009B5CB0" w14:paraId="66BB55D2" w14:textId="64561C04">
      <w:pPr>
        <w:pStyle w:val="Sommario1"/>
        <w:tabs>
          <w:tab w:val="left" w:pos="566"/>
        </w:tabs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 w:rsidRPr="007B29D1">
        <w:rPr>
          <w:i/>
          <w:iCs/>
          <w:noProof/>
        </w:rPr>
        <w:t>4.</w:t>
      </w:r>
      <w:r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  <w:tab/>
      </w:r>
      <w:r w:rsidRPr="007B29D1">
        <w:rPr>
          <w:i/>
          <w:iCs/>
          <w:noProof/>
        </w:rPr>
        <w:t>TC 4: MODIFICA PRODOTTO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_Toc59553217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57</w:t>
      </w:r>
      <w:r>
        <w:rPr>
          <w:noProof/>
        </w:rPr>
        <w:fldChar w:fldCharType="end"/>
      </w:r>
    </w:p>
    <w:p w:rsidR="009B5CB0" w:rsidRDefault="009B5CB0" w14:paraId="3BD83D18" w14:textId="306E02B7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4.1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_Toc59553218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57</w:t>
      </w:r>
      <w:r>
        <w:rPr>
          <w:noProof/>
        </w:rPr>
        <w:fldChar w:fldCharType="end"/>
      </w:r>
    </w:p>
    <w:p w:rsidR="009B5CB0" w:rsidRDefault="009B5CB0" w14:paraId="71AC9975" w14:textId="2DB34A13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4.2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_Toc59553219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58</w:t>
      </w:r>
      <w:r>
        <w:rPr>
          <w:noProof/>
        </w:rPr>
        <w:fldChar w:fldCharType="end"/>
      </w:r>
    </w:p>
    <w:p w:rsidR="009B5CB0" w:rsidRDefault="009B5CB0" w14:paraId="0588123F" w14:textId="3A6AE64A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4.3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_Toc59553220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59</w:t>
      </w:r>
      <w:r>
        <w:rPr>
          <w:noProof/>
        </w:rPr>
        <w:fldChar w:fldCharType="end"/>
      </w:r>
    </w:p>
    <w:p w:rsidR="009B5CB0" w:rsidRDefault="009B5CB0" w14:paraId="5030AE5D" w14:textId="643FF07D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4.4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_Toc59553221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60</w:t>
      </w:r>
      <w:r>
        <w:rPr>
          <w:noProof/>
        </w:rPr>
        <w:fldChar w:fldCharType="end"/>
      </w:r>
    </w:p>
    <w:p w:rsidR="009B5CB0" w:rsidRDefault="009B5CB0" w14:paraId="769DF774" w14:textId="23E52DD3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4.5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_Toc59553222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61</w:t>
      </w:r>
      <w:r>
        <w:rPr>
          <w:noProof/>
        </w:rPr>
        <w:fldChar w:fldCharType="end"/>
      </w:r>
    </w:p>
    <w:p w:rsidR="009B5CB0" w:rsidRDefault="009B5CB0" w14:paraId="252B1CE5" w14:textId="048EEAFF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4.6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_Toc59553223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62</w:t>
      </w:r>
      <w:r>
        <w:rPr>
          <w:noProof/>
        </w:rPr>
        <w:fldChar w:fldCharType="end"/>
      </w:r>
    </w:p>
    <w:p w:rsidR="009B5CB0" w:rsidRDefault="009B5CB0" w14:paraId="02004B7F" w14:textId="3A29B05A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4.7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_Toc59553224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63</w:t>
      </w:r>
      <w:r>
        <w:rPr>
          <w:noProof/>
        </w:rPr>
        <w:fldChar w:fldCharType="end"/>
      </w:r>
    </w:p>
    <w:p w:rsidR="009B5CB0" w:rsidRDefault="009B5CB0" w14:paraId="605CF37E" w14:textId="1D30524F">
      <w:pPr>
        <w:pStyle w:val="Sommario1"/>
        <w:tabs>
          <w:tab w:val="left" w:pos="566"/>
        </w:tabs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 w:rsidRPr="007B29D1">
        <w:rPr>
          <w:i/>
          <w:iCs/>
          <w:noProof/>
        </w:rPr>
        <w:t>5.</w:t>
      </w:r>
      <w:r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  <w:tab/>
      </w:r>
      <w:r w:rsidRPr="007B29D1">
        <w:rPr>
          <w:i/>
          <w:iCs/>
          <w:noProof/>
        </w:rPr>
        <w:t>TC 5: INSERIMENTO SCONTO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_Toc59553225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64</w:t>
      </w:r>
      <w:r>
        <w:rPr>
          <w:noProof/>
        </w:rPr>
        <w:fldChar w:fldCharType="end"/>
      </w:r>
    </w:p>
    <w:p w:rsidR="009B5CB0" w:rsidRDefault="009B5CB0" w14:paraId="68F616FE" w14:textId="5D0B12FC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5.1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_Toc59553226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64</w:t>
      </w:r>
      <w:r>
        <w:rPr>
          <w:noProof/>
        </w:rPr>
        <w:fldChar w:fldCharType="end"/>
      </w:r>
    </w:p>
    <w:p w:rsidR="009B5CB0" w:rsidRDefault="009B5CB0" w14:paraId="43DD0689" w14:textId="28858A1A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5.2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_Toc59553227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65</w:t>
      </w:r>
      <w:r>
        <w:rPr>
          <w:noProof/>
        </w:rPr>
        <w:fldChar w:fldCharType="end"/>
      </w:r>
    </w:p>
    <w:p w:rsidR="009B5CB0" w:rsidRDefault="009B5CB0" w14:paraId="11507DB4" w14:textId="49AD05EB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5.3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_Toc59553228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66</w:t>
      </w:r>
      <w:r>
        <w:rPr>
          <w:noProof/>
        </w:rPr>
        <w:fldChar w:fldCharType="end"/>
      </w:r>
    </w:p>
    <w:p w:rsidR="009B5CB0" w:rsidRDefault="009B5CB0" w14:paraId="57F32440" w14:textId="6C285F7B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5.4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_Toc59553229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67</w:t>
      </w:r>
      <w:r>
        <w:rPr>
          <w:noProof/>
        </w:rPr>
        <w:fldChar w:fldCharType="end"/>
      </w:r>
    </w:p>
    <w:p w:rsidR="009B5CB0" w:rsidRDefault="009B5CB0" w14:paraId="25C29E7E" w14:textId="37598A87">
      <w:pPr>
        <w:pStyle w:val="Sommario1"/>
        <w:tabs>
          <w:tab w:val="left" w:pos="566"/>
        </w:tabs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 w:rsidRPr="007B29D1">
        <w:rPr>
          <w:i/>
          <w:iCs/>
          <w:noProof/>
        </w:rPr>
        <w:t>6.</w:t>
      </w:r>
      <w:r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  <w:tab/>
      </w:r>
      <w:r w:rsidRPr="007B29D1">
        <w:rPr>
          <w:i/>
          <w:iCs/>
          <w:noProof/>
        </w:rPr>
        <w:t>TC 6: REGISTRAZIONE UTENTE CORRIERE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_Toc59553230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68</w:t>
      </w:r>
      <w:r>
        <w:rPr>
          <w:noProof/>
        </w:rPr>
        <w:fldChar w:fldCharType="end"/>
      </w:r>
    </w:p>
    <w:p w:rsidR="009B5CB0" w:rsidRDefault="009B5CB0" w14:paraId="36470930" w14:textId="645A7948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_Toc59553231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68</w:t>
      </w:r>
      <w:r>
        <w:rPr>
          <w:noProof/>
        </w:rPr>
        <w:fldChar w:fldCharType="end"/>
      </w:r>
    </w:p>
    <w:p w:rsidR="009B5CB0" w:rsidRDefault="009B5CB0" w14:paraId="5E383FDE" w14:textId="5581076E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_Toc59553232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69</w:t>
      </w:r>
      <w:r>
        <w:rPr>
          <w:noProof/>
        </w:rPr>
        <w:fldChar w:fldCharType="end"/>
      </w:r>
    </w:p>
    <w:p w:rsidR="009B5CB0" w:rsidRDefault="009B5CB0" w14:paraId="2EF701CA" w14:textId="7054C2D4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_Toc59553233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70</w:t>
      </w:r>
      <w:r>
        <w:rPr>
          <w:noProof/>
        </w:rPr>
        <w:fldChar w:fldCharType="end"/>
      </w:r>
    </w:p>
    <w:p w:rsidR="009B5CB0" w:rsidRDefault="009B5CB0" w14:paraId="550C6990" w14:textId="1F860553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_Toc59553234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71</w:t>
      </w:r>
      <w:r>
        <w:rPr>
          <w:noProof/>
        </w:rPr>
        <w:fldChar w:fldCharType="end"/>
      </w:r>
    </w:p>
    <w:p w:rsidR="009B5CB0" w:rsidRDefault="009B5CB0" w14:paraId="583AA894" w14:textId="1ADF5C1D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_Toc59553235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72</w:t>
      </w:r>
      <w:r>
        <w:rPr>
          <w:noProof/>
        </w:rPr>
        <w:fldChar w:fldCharType="end"/>
      </w:r>
    </w:p>
    <w:p w:rsidR="009B5CB0" w:rsidRDefault="009B5CB0" w14:paraId="5D622BDA" w14:textId="1BEA616C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_Toc59553236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73</w:t>
      </w:r>
      <w:r>
        <w:rPr>
          <w:noProof/>
        </w:rPr>
        <w:fldChar w:fldCharType="end"/>
      </w:r>
    </w:p>
    <w:p w:rsidR="009B5CB0" w:rsidRDefault="009B5CB0" w14:paraId="1A392E3A" w14:textId="1100A45D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_Toc59553237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74</w:t>
      </w:r>
      <w:r>
        <w:rPr>
          <w:noProof/>
        </w:rPr>
        <w:fldChar w:fldCharType="end"/>
      </w:r>
    </w:p>
    <w:p w:rsidR="009B5CB0" w:rsidRDefault="009B5CB0" w14:paraId="1EAF2D5B" w14:textId="162EDB27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_Toc59553238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75</w:t>
      </w:r>
      <w:r>
        <w:rPr>
          <w:noProof/>
        </w:rPr>
        <w:fldChar w:fldCharType="end"/>
      </w:r>
    </w:p>
    <w:p w:rsidR="009B5CB0" w:rsidRDefault="009B5CB0" w14:paraId="416BBE12" w14:textId="1B6FA16C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6.9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_Toc59553239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76</w:t>
      </w:r>
      <w:r>
        <w:rPr>
          <w:noProof/>
        </w:rPr>
        <w:fldChar w:fldCharType="end"/>
      </w:r>
    </w:p>
    <w:p w:rsidR="009B5CB0" w:rsidRDefault="009B5CB0" w14:paraId="5D67935A" w14:textId="54FBF506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6.10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_Toc59553240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77</w:t>
      </w:r>
      <w:r>
        <w:rPr>
          <w:noProof/>
        </w:rPr>
        <w:fldChar w:fldCharType="end"/>
      </w:r>
    </w:p>
    <w:p w:rsidR="009B5CB0" w:rsidRDefault="009B5CB0" w14:paraId="698CC33A" w14:textId="05D2C55E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6.11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_Toc59553241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78</w:t>
      </w:r>
      <w:r>
        <w:rPr>
          <w:noProof/>
        </w:rPr>
        <w:fldChar w:fldCharType="end"/>
      </w:r>
    </w:p>
    <w:p w:rsidR="009B5CB0" w:rsidRDefault="009B5CB0" w14:paraId="582A789D" w14:textId="15A6892E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6.12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_Toc59553242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79</w:t>
      </w:r>
      <w:r>
        <w:rPr>
          <w:noProof/>
        </w:rPr>
        <w:fldChar w:fldCharType="end"/>
      </w:r>
    </w:p>
    <w:p w:rsidR="009B5CB0" w:rsidRDefault="009B5CB0" w14:paraId="7061F221" w14:textId="063285E3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6.13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_Toc59553243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80</w:t>
      </w:r>
      <w:r>
        <w:rPr>
          <w:noProof/>
        </w:rPr>
        <w:fldChar w:fldCharType="end"/>
      </w:r>
    </w:p>
    <w:p w:rsidR="009B5CB0" w:rsidRDefault="009B5CB0" w14:paraId="7892C6AF" w14:textId="51E957CC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6.14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_Toc59553244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81</w:t>
      </w:r>
      <w:r>
        <w:rPr>
          <w:noProof/>
        </w:rPr>
        <w:fldChar w:fldCharType="end"/>
      </w:r>
    </w:p>
    <w:p w:rsidR="009B5CB0" w:rsidRDefault="009B5CB0" w14:paraId="31DD1A97" w14:textId="699FD194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_Toc59553245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82</w:t>
      </w:r>
      <w:r>
        <w:rPr>
          <w:noProof/>
        </w:rPr>
        <w:fldChar w:fldCharType="end"/>
      </w:r>
    </w:p>
    <w:p w:rsidR="009B5CB0" w:rsidRDefault="009B5CB0" w14:paraId="0A51E5CE" w14:textId="06929A42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6.16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_Toc59553246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83</w:t>
      </w:r>
      <w:r>
        <w:rPr>
          <w:noProof/>
        </w:rPr>
        <w:fldChar w:fldCharType="end"/>
      </w:r>
    </w:p>
    <w:p w:rsidR="009B5CB0" w:rsidRDefault="009B5CB0" w14:paraId="02E9C63D" w14:textId="1733BCB2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6.17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_Toc59553247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84</w:t>
      </w:r>
      <w:r>
        <w:rPr>
          <w:noProof/>
        </w:rPr>
        <w:fldChar w:fldCharType="end"/>
      </w:r>
    </w:p>
    <w:p w:rsidR="009B5CB0" w:rsidRDefault="009B5CB0" w14:paraId="5D66C0B0" w14:textId="7F4124C7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6.18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_Toc59553248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85</w:t>
      </w:r>
      <w:r>
        <w:rPr>
          <w:noProof/>
        </w:rPr>
        <w:fldChar w:fldCharType="end"/>
      </w:r>
    </w:p>
    <w:p w:rsidR="009B5CB0" w:rsidRDefault="009B5CB0" w14:paraId="49FB186D" w14:textId="34CC8E47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6.19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_Toc59553249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86</w:t>
      </w:r>
      <w:r>
        <w:rPr>
          <w:noProof/>
        </w:rPr>
        <w:fldChar w:fldCharType="end"/>
      </w:r>
    </w:p>
    <w:p w:rsidR="009B5CB0" w:rsidRDefault="009B5CB0" w14:paraId="40E4DB13" w14:textId="5A1A719F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6.20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_Toc59553250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87</w:t>
      </w:r>
      <w:r>
        <w:rPr>
          <w:noProof/>
        </w:rPr>
        <w:fldChar w:fldCharType="end"/>
      </w:r>
    </w:p>
    <w:p w:rsidR="009B5CB0" w:rsidRDefault="009B5CB0" w14:paraId="26B53AB3" w14:textId="7B75B199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6.21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_Toc59553251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88</w:t>
      </w:r>
      <w:r>
        <w:rPr>
          <w:noProof/>
        </w:rPr>
        <w:fldChar w:fldCharType="end"/>
      </w:r>
    </w:p>
    <w:p w:rsidR="009B5CB0" w:rsidRDefault="009B5CB0" w14:paraId="1199B3DB" w14:textId="2FC2B406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6.22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_Toc59553252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89</w:t>
      </w:r>
      <w:r>
        <w:rPr>
          <w:noProof/>
        </w:rPr>
        <w:fldChar w:fldCharType="end"/>
      </w:r>
    </w:p>
    <w:p w:rsidR="009B5CB0" w:rsidRDefault="009B5CB0" w14:paraId="50958F55" w14:textId="03E26A68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6.23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_Toc59553253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90</w:t>
      </w:r>
      <w:r>
        <w:rPr>
          <w:noProof/>
        </w:rPr>
        <w:fldChar w:fldCharType="end"/>
      </w:r>
    </w:p>
    <w:p w:rsidR="009B5CB0" w:rsidRDefault="009B5CB0" w14:paraId="14A88141" w14:textId="72A1EFFD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6.24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_Toc59553254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91</w:t>
      </w:r>
      <w:r>
        <w:rPr>
          <w:noProof/>
        </w:rPr>
        <w:fldChar w:fldCharType="end"/>
      </w:r>
    </w:p>
    <w:p w:rsidR="009B5CB0" w:rsidRDefault="009B5CB0" w14:paraId="1F735822" w14:textId="6B960B43">
      <w:pPr>
        <w:pStyle w:val="Sommario1"/>
        <w:tabs>
          <w:tab w:val="left" w:pos="566"/>
        </w:tabs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 w:rsidRPr="007B29D1">
        <w:rPr>
          <w:i/>
          <w:iCs/>
          <w:noProof/>
        </w:rPr>
        <w:lastRenderedPageBreak/>
        <w:t>7.</w:t>
      </w:r>
      <w:r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  <w:tab/>
      </w:r>
      <w:r w:rsidRPr="007B29D1">
        <w:rPr>
          <w:i/>
          <w:iCs/>
          <w:noProof/>
        </w:rPr>
        <w:t>TC 7: INSERIMENTO PRODOTTO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_Toc59553255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92</w:t>
      </w:r>
      <w:r>
        <w:rPr>
          <w:noProof/>
        </w:rPr>
        <w:fldChar w:fldCharType="end"/>
      </w:r>
    </w:p>
    <w:p w:rsidR="009B5CB0" w:rsidRDefault="009B5CB0" w14:paraId="2708C8B3" w14:textId="4F186BA1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7.1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_Toc59553256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92</w:t>
      </w:r>
      <w:r>
        <w:rPr>
          <w:noProof/>
        </w:rPr>
        <w:fldChar w:fldCharType="end"/>
      </w:r>
    </w:p>
    <w:p w:rsidR="009B5CB0" w:rsidRDefault="009B5CB0" w14:paraId="17084549" w14:textId="6A8A404A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7.2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_Toc59553257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93</w:t>
      </w:r>
      <w:r>
        <w:rPr>
          <w:noProof/>
        </w:rPr>
        <w:fldChar w:fldCharType="end"/>
      </w:r>
    </w:p>
    <w:p w:rsidR="009B5CB0" w:rsidRDefault="009B5CB0" w14:paraId="3356B539" w14:textId="7B8E551D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7.3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_Toc59553258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94</w:t>
      </w:r>
      <w:r>
        <w:rPr>
          <w:noProof/>
        </w:rPr>
        <w:fldChar w:fldCharType="end"/>
      </w:r>
    </w:p>
    <w:p w:rsidR="009B5CB0" w:rsidRDefault="009B5CB0" w14:paraId="20730BEC" w14:textId="03DA3280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7.4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_Toc59553259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95</w:t>
      </w:r>
      <w:r>
        <w:rPr>
          <w:noProof/>
        </w:rPr>
        <w:fldChar w:fldCharType="end"/>
      </w:r>
    </w:p>
    <w:p w:rsidR="009B5CB0" w:rsidRDefault="009B5CB0" w14:paraId="789D29C2" w14:textId="1C76A6D9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7.5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_Toc59553260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96</w:t>
      </w:r>
      <w:r>
        <w:rPr>
          <w:noProof/>
        </w:rPr>
        <w:fldChar w:fldCharType="end"/>
      </w:r>
    </w:p>
    <w:p w:rsidR="009B5CB0" w:rsidRDefault="009B5CB0" w14:paraId="4057ED30" w14:textId="7F24587E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7.6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_Toc59553261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97</w:t>
      </w:r>
      <w:r>
        <w:rPr>
          <w:noProof/>
        </w:rPr>
        <w:fldChar w:fldCharType="end"/>
      </w:r>
    </w:p>
    <w:p w:rsidR="009B5CB0" w:rsidRDefault="009B5CB0" w14:paraId="08333211" w14:textId="02ADF1FC">
      <w:pPr>
        <w:pStyle w:val="Sommario2"/>
        <w:rPr>
          <w:rFonts w:asciiTheme="minorHAnsi" w:hAnsiTheme="minorHAnsi" w:eastAsiaTheme="minorEastAsia" w:cstheme="minorBidi"/>
          <w:noProof/>
          <w:kern w:val="0"/>
          <w:sz w:val="22"/>
          <w:szCs w:val="22"/>
        </w:rPr>
      </w:pPr>
      <w:r>
        <w:rPr>
          <w:noProof/>
        </w:rPr>
        <w:t>TC 7.7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_Toc59553262 \h </w:instrText>
      </w:r>
      <w:r>
        <w:rPr>
          <w:noProof/>
        </w:rPr>
      </w:r>
      <w:r>
        <w:rPr>
          <w:noProof/>
        </w:rPr>
        <w:fldChar w:fldCharType="separate"/>
      </w:r>
      <w:r w:rsidR="00DA3A8A">
        <w:rPr>
          <w:noProof/>
        </w:rPr>
        <w:t>98</w:t>
      </w:r>
      <w:r>
        <w:rPr>
          <w:noProof/>
        </w:rPr>
        <w:fldChar w:fldCharType="end"/>
      </w:r>
    </w:p>
    <w:p w:rsidR="00B51734" w:rsidP="00891F55" w:rsidRDefault="00B51734" w14:paraId="6EB3F8F0" w14:textId="2F1471AC">
      <w:pPr>
        <w:pStyle w:val="Sommario5"/>
        <w:ind w:left="0"/>
      </w:pPr>
      <w:r>
        <w:fldChar w:fldCharType="end"/>
      </w:r>
    </w:p>
    <w:p w:rsidR="003E00FB" w:rsidRDefault="003E00FB" w14:paraId="09620966" w14:textId="77777777">
      <w:pPr>
        <w:pStyle w:val="Sommario5"/>
      </w:pPr>
    </w:p>
    <w:p w:rsidR="00B51734" w:rsidRDefault="00B51734" w14:paraId="110F4B6D" w14:textId="77777777">
      <w:pPr>
        <w:pStyle w:val="Sommario5"/>
        <w:sectPr w:rsidR="00B51734" w:rsidSect="00B51734">
          <w:footnotePr>
            <w:pos w:val="beneathText"/>
          </w:footnotePr>
          <w:pgSz w:w="11905" w:h="16837" w:orient="portrait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:rsidRPr="00450522" w:rsidR="00450522" w:rsidP="00450522" w:rsidRDefault="00450522" w14:paraId="6CC120CE" w14:textId="5688711B">
      <w:pPr>
        <w:pStyle w:val="Titolo"/>
        <w:numPr>
          <w:ilvl w:val="0"/>
          <w:numId w:val="6"/>
        </w:numPr>
        <w:spacing w:before="0" w:after="0"/>
        <w:ind w:left="426"/>
        <w:jc w:val="left"/>
        <w:rPr>
          <w:rFonts w:ascii="Times New Roman" w:hAnsi="Times New Roman"/>
          <w:i/>
          <w:iCs/>
        </w:rPr>
      </w:pPr>
      <w:bookmarkStart w:name="_Toc59553162" w:id="0"/>
      <w:r>
        <w:rPr>
          <w:rFonts w:ascii="Times New Roman" w:hAnsi="Times New Roman"/>
          <w:i/>
          <w:iCs/>
        </w:rPr>
        <w:lastRenderedPageBreak/>
        <w:t>T</w:t>
      </w:r>
      <w:r w:rsidR="00DD597E">
        <w:rPr>
          <w:rFonts w:ascii="Times New Roman" w:hAnsi="Times New Roman"/>
          <w:i/>
          <w:iCs/>
        </w:rPr>
        <w:t xml:space="preserve">C </w:t>
      </w:r>
      <w:r>
        <w:rPr>
          <w:rFonts w:ascii="Times New Roman" w:hAnsi="Times New Roman"/>
          <w:i/>
          <w:iCs/>
        </w:rPr>
        <w:t>1: REGISTRAZIONE</w:t>
      </w:r>
      <w:r w:rsidR="00DD597E">
        <w:rPr>
          <w:rFonts w:ascii="Times New Roman" w:hAnsi="Times New Roman"/>
          <w:i/>
          <w:iCs/>
        </w:rPr>
        <w:t xml:space="preserve"> UTENTE CONSUMATORE</w:t>
      </w:r>
      <w:bookmarkEnd w:id="0"/>
    </w:p>
    <w:p w:rsidR="009854BB" w:rsidP="009854BB" w:rsidRDefault="009854BB" w14:paraId="44FE62CE" w14:textId="53851BA9">
      <w:pPr>
        <w:pStyle w:val="Titolo2"/>
        <w:numPr>
          <w:ilvl w:val="0"/>
          <w:numId w:val="0"/>
        </w:numPr>
        <w:ind w:left="720"/>
      </w:pPr>
      <w:bookmarkStart w:name="_Toc59553163" w:id="1"/>
      <w:r w:rsidRPr="009854BB">
        <w:t>TC 1.1</w:t>
      </w:r>
      <w:bookmarkEnd w:id="1"/>
    </w:p>
    <w:p w:rsidR="009854BB" w:rsidP="009C0915" w:rsidRDefault="009C0915" w14:paraId="6E21415D" w14:textId="72EF3C6E">
      <w:pPr>
        <w:jc w:val="center"/>
      </w:pPr>
      <w:r>
        <w:drawing>
          <wp:inline wp14:editId="79EA0551" wp14:anchorId="2B7C5C11">
            <wp:extent cx="5299364" cy="4319996"/>
            <wp:effectExtent l="0" t="0" r="0" b="4445"/>
            <wp:docPr id="2" name="Immagin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2"/>
                    <pic:cNvPicPr/>
                  </pic:nvPicPr>
                  <pic:blipFill>
                    <a:blip r:embed="Raa1afceb212a4b6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9364" cy="431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0CD58666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A70A46" w14:paraId="49107CBD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7691A30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4C288203" w14:textId="77777777">
            <w:r>
              <w:t>TC 1.1</w:t>
            </w:r>
          </w:p>
        </w:tc>
      </w:tr>
      <w:tr w:rsidR="009854BB" w:rsidTr="00A70A46" w14:paraId="4A8932A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188E3BB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9854BB" w:rsidP="009854BB" w:rsidRDefault="009854BB" w14:paraId="2395F29D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9854BB" w:rsidTr="00A70A46" w14:paraId="1AB1807C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0C69CED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9854BB" w:rsidP="009854BB" w:rsidRDefault="009854BB" w14:paraId="52301C10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9854BB" w:rsidTr="00A70A46" w14:paraId="1B42E63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269AD36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1CAC5B9A" w14:textId="77777777">
            <w:r>
              <w:t>Passed</w:t>
            </w:r>
          </w:p>
        </w:tc>
      </w:tr>
      <w:tr w:rsidR="009854BB" w:rsidTr="00A70A46" w14:paraId="18E9E67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7087439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1039EA9B" w14:textId="77777777">
            <w:r>
              <w:t>1</w:t>
            </w:r>
          </w:p>
        </w:tc>
      </w:tr>
    </w:tbl>
    <w:p w:rsidR="009854BB" w:rsidP="009854BB" w:rsidRDefault="009854BB" w14:paraId="603C53BA" w14:textId="77777777">
      <w:pPr>
        <w:pStyle w:val="Titolo2"/>
        <w:numPr>
          <w:ilvl w:val="0"/>
          <w:numId w:val="0"/>
        </w:numPr>
        <w:ind w:left="720"/>
      </w:pPr>
      <w:bookmarkStart w:name="_Toc59553164" w:id="2"/>
      <w:r w:rsidRPr="009854BB">
        <w:t>TC 1.</w:t>
      </w:r>
      <w:r>
        <w:t>2</w:t>
      </w:r>
      <w:bookmarkEnd w:id="2"/>
    </w:p>
    <w:p w:rsidR="009854BB" w:rsidP="00A21F27" w:rsidRDefault="00A21F27" w14:paraId="0564EC40" w14:textId="2BB6EA9C">
      <w:pPr>
        <w:jc w:val="center"/>
      </w:pPr>
      <w:r>
        <w:drawing>
          <wp:inline wp14:editId="24965FCF" wp14:anchorId="28130E36">
            <wp:extent cx="5313218" cy="4306480"/>
            <wp:effectExtent l="0" t="0" r="1905" b="0"/>
            <wp:docPr id="72" name="Immagine 7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72"/>
                    <pic:cNvPicPr/>
                  </pic:nvPicPr>
                  <pic:blipFill>
                    <a:blip r:embed="R73eb89b115c6412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3218" cy="430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0BC81963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4EDEAFB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16829F0B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2C1C25B1" w14:textId="77777777">
            <w:r>
              <w:t>TC 1.2</w:t>
            </w:r>
          </w:p>
        </w:tc>
      </w:tr>
      <w:tr w:rsidR="009854BB" w:rsidTr="009854BB" w14:paraId="45A3B6D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50081D6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9854BB" w:rsidP="009854BB" w:rsidRDefault="009854BB" w14:paraId="625DDAE7" w14:textId="77777777">
            <w:pPr>
              <w:rPr>
                <w:b/>
                <w:bCs/>
              </w:rPr>
            </w:pPr>
            <w:r>
              <w:t>La registrazione non è avvenuta perché il campo “Nome” non rispetta la lunghezza minima</w:t>
            </w:r>
          </w:p>
        </w:tc>
      </w:tr>
      <w:tr w:rsidR="009854BB" w:rsidTr="009854BB" w14:paraId="530FEFDF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34AB528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9854BB" w:rsidP="009854BB" w:rsidRDefault="009854BB" w14:paraId="2B897310" w14:textId="77777777">
            <w:pPr>
              <w:rPr>
                <w:b/>
                <w:bCs/>
              </w:rPr>
            </w:pPr>
            <w:r>
              <w:t>La registrazione non è avvenuta perché il campo “Nome” non rispetta la lunghezza minima</w:t>
            </w:r>
          </w:p>
        </w:tc>
      </w:tr>
      <w:tr w:rsidR="009854BB" w:rsidTr="009854BB" w14:paraId="5FB5973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25722DA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284E523C" w14:textId="77777777">
            <w:r>
              <w:t>Passed</w:t>
            </w:r>
          </w:p>
        </w:tc>
      </w:tr>
      <w:tr w:rsidR="009854BB" w:rsidTr="009854BB" w14:paraId="2DEA2F9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54772DDD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7B274E0D" w14:textId="77777777">
            <w:r>
              <w:t>1</w:t>
            </w:r>
          </w:p>
        </w:tc>
      </w:tr>
    </w:tbl>
    <w:p w:rsidR="009854BB" w:rsidP="009854BB" w:rsidRDefault="009854BB" w14:paraId="0C30E98F" w14:textId="77777777">
      <w:pPr>
        <w:pStyle w:val="Titolo2"/>
        <w:numPr>
          <w:ilvl w:val="0"/>
          <w:numId w:val="0"/>
        </w:numPr>
        <w:ind w:left="720"/>
      </w:pPr>
      <w:bookmarkStart w:name="_Toc59553165" w:id="3"/>
      <w:r w:rsidRPr="009854BB">
        <w:t>TC 1.</w:t>
      </w:r>
      <w:r>
        <w:t>3</w:t>
      </w:r>
      <w:bookmarkEnd w:id="3"/>
    </w:p>
    <w:p w:rsidR="009854BB" w:rsidP="009C0915" w:rsidRDefault="009C0915" w14:paraId="4B7CD8C8" w14:textId="08886B09">
      <w:pPr>
        <w:jc w:val="center"/>
      </w:pPr>
      <w:r>
        <w:drawing>
          <wp:inline wp14:editId="5206EC5A" wp14:anchorId="3BF85216">
            <wp:extent cx="5323477" cy="4294909"/>
            <wp:effectExtent l="0" t="0" r="0" b="0"/>
            <wp:docPr id="4" name="Immagin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4"/>
                    <pic:cNvPicPr/>
                  </pic:nvPicPr>
                  <pic:blipFill>
                    <a:blip r:embed="R35fc8a2bb0f64c7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23477" cy="429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0F955597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0916462B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6F0128A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1A820569" w14:textId="77777777">
            <w:r>
              <w:t>TC 1.3</w:t>
            </w:r>
          </w:p>
        </w:tc>
      </w:tr>
      <w:tr w:rsidR="009854BB" w:rsidTr="009854BB" w14:paraId="1134E5B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368E9BDD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9854BB" w:rsidP="009854BB" w:rsidRDefault="009854BB" w14:paraId="17FE48A0" w14:textId="77777777">
            <w:pPr>
              <w:rPr>
                <w:b/>
                <w:bCs/>
              </w:rPr>
            </w:pPr>
            <w:r>
              <w:t>La registrazione non è avvenuta perché il campo “Nome” non rispetta il formato</w:t>
            </w:r>
          </w:p>
        </w:tc>
      </w:tr>
      <w:tr w:rsidR="009854BB" w:rsidTr="009854BB" w14:paraId="7E1B1333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355D4AD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9854BB" w:rsidP="009854BB" w:rsidRDefault="009854BB" w14:paraId="570BE348" w14:textId="77777777">
            <w:pPr>
              <w:rPr>
                <w:b/>
                <w:bCs/>
              </w:rPr>
            </w:pPr>
            <w:r>
              <w:t>La registrazione non è avvenuta perché il campo “Nome” non rispetta il formato</w:t>
            </w:r>
          </w:p>
        </w:tc>
      </w:tr>
      <w:tr w:rsidR="009854BB" w:rsidTr="009854BB" w14:paraId="56FE254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6FBC87C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2EB0FD9C" w14:textId="77777777">
            <w:r>
              <w:t>Passed</w:t>
            </w:r>
          </w:p>
        </w:tc>
      </w:tr>
      <w:tr w:rsidR="009854BB" w:rsidTr="009854BB" w14:paraId="4D02CA1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6EEA272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27ED131B" w14:textId="77777777">
            <w:r>
              <w:t>1</w:t>
            </w:r>
          </w:p>
        </w:tc>
      </w:tr>
    </w:tbl>
    <w:p w:rsidR="009854BB" w:rsidP="009854BB" w:rsidRDefault="009854BB" w14:paraId="7F10125F" w14:textId="77777777">
      <w:pPr>
        <w:pStyle w:val="Titolo2"/>
        <w:numPr>
          <w:ilvl w:val="0"/>
          <w:numId w:val="0"/>
        </w:numPr>
        <w:ind w:left="720"/>
      </w:pPr>
      <w:bookmarkStart w:name="_Toc59553166" w:id="4"/>
      <w:r w:rsidRPr="009854BB">
        <w:t>TC 1.</w:t>
      </w:r>
      <w:r>
        <w:t>4</w:t>
      </w:r>
      <w:bookmarkEnd w:id="4"/>
    </w:p>
    <w:p w:rsidR="009854BB" w:rsidP="009C0915" w:rsidRDefault="009C0915" w14:paraId="269DB8EE" w14:textId="669CEB99">
      <w:pPr>
        <w:jc w:val="center"/>
      </w:pPr>
      <w:r>
        <w:drawing>
          <wp:inline wp14:editId="763AA38B" wp14:anchorId="23894335">
            <wp:extent cx="5322860" cy="4309875"/>
            <wp:effectExtent l="0" t="0" r="0" b="0"/>
            <wp:docPr id="5" name="Immagin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5"/>
                    <pic:cNvPicPr/>
                  </pic:nvPicPr>
                  <pic:blipFill>
                    <a:blip r:embed="R20fcdfa91107413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22860" cy="43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0BCC4407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3C28AF6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365A718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46C2D9C2" w14:textId="77777777">
            <w:r>
              <w:t>TC 1.4</w:t>
            </w:r>
          </w:p>
        </w:tc>
      </w:tr>
      <w:tr w:rsidR="009854BB" w:rsidTr="009854BB" w14:paraId="678469DE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7FDE110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9854BB" w:rsidP="009854BB" w:rsidRDefault="009854BB" w14:paraId="053F469B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9854BB" w:rsidTr="009854BB" w14:paraId="422DF4A5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5DDE676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9854BB" w:rsidP="009854BB" w:rsidRDefault="009854BB" w14:paraId="3830C623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9854BB" w:rsidTr="009854BB" w14:paraId="10FD6C1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780F462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7D03AC7E" w14:textId="77777777">
            <w:r>
              <w:t>Passed</w:t>
            </w:r>
          </w:p>
        </w:tc>
      </w:tr>
      <w:tr w:rsidR="009854BB" w:rsidTr="009854BB" w14:paraId="23EAB17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6527794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36638B7B" w14:textId="77777777">
            <w:r>
              <w:t>1</w:t>
            </w:r>
          </w:p>
        </w:tc>
      </w:tr>
    </w:tbl>
    <w:p w:rsidR="009854BB" w:rsidP="009854BB" w:rsidRDefault="009854BB" w14:paraId="7DA8175F" w14:textId="77777777">
      <w:pPr>
        <w:pStyle w:val="Titolo2"/>
        <w:numPr>
          <w:ilvl w:val="0"/>
          <w:numId w:val="0"/>
        </w:numPr>
        <w:ind w:left="720"/>
      </w:pPr>
      <w:bookmarkStart w:name="_Toc59553167" w:id="5"/>
      <w:r w:rsidRPr="009854BB">
        <w:t>TC 1.</w:t>
      </w:r>
      <w:r>
        <w:t>5</w:t>
      </w:r>
      <w:bookmarkEnd w:id="5"/>
    </w:p>
    <w:p w:rsidR="009854BB" w:rsidP="009C0915" w:rsidRDefault="009C0915" w14:paraId="3495873B" w14:textId="78D5882B">
      <w:pPr>
        <w:jc w:val="center"/>
      </w:pPr>
      <w:r>
        <w:drawing>
          <wp:inline wp14:editId="6B77CB17" wp14:anchorId="4DEE9A41">
            <wp:extent cx="5316733" cy="4591802"/>
            <wp:effectExtent l="0" t="0" r="0" b="0"/>
            <wp:docPr id="6" name="Immagin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6"/>
                    <pic:cNvPicPr/>
                  </pic:nvPicPr>
                  <pic:blipFill>
                    <a:blip r:embed="R7d1ad26b3d5141e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6733" cy="459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6771B5AD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09F3072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1053A67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7426A774" w14:textId="77777777">
            <w:r>
              <w:t>TC 1.5</w:t>
            </w:r>
          </w:p>
        </w:tc>
      </w:tr>
      <w:tr w:rsidR="009854BB" w:rsidTr="009854BB" w14:paraId="78233D7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4B65256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9854BB" w:rsidP="009854BB" w:rsidRDefault="00450522" w14:paraId="0257AA0C" w14:textId="4CEC2BCA">
            <w:pPr>
              <w:rPr>
                <w:b/>
                <w:bCs/>
              </w:rPr>
            </w:pPr>
            <w:r>
              <w:t>La registrazione non è avvenuta perché il campo “Cognome” non rispetta la lunghezza</w:t>
            </w:r>
          </w:p>
        </w:tc>
      </w:tr>
      <w:tr w:rsidR="009854BB" w:rsidTr="009854BB" w14:paraId="49D9E143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7AFAC7E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9854BB" w:rsidP="009854BB" w:rsidRDefault="00450522" w14:paraId="01D45552" w14:textId="375DD294">
            <w:pPr>
              <w:rPr>
                <w:b/>
                <w:bCs/>
              </w:rPr>
            </w:pPr>
            <w:r>
              <w:t>La registrazione non è avvenuta perché il campo “Cognome” non rispetta la lunghezza</w:t>
            </w:r>
          </w:p>
        </w:tc>
      </w:tr>
      <w:tr w:rsidR="009854BB" w:rsidTr="009854BB" w14:paraId="667EB355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46A3A33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0EB8E6E6" w14:textId="77777777">
            <w:r>
              <w:t>Passed</w:t>
            </w:r>
          </w:p>
        </w:tc>
      </w:tr>
      <w:tr w:rsidR="009854BB" w:rsidTr="009854BB" w14:paraId="3E25495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25B2C36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55FF4C77" w14:textId="77777777">
            <w:r>
              <w:t>1</w:t>
            </w:r>
          </w:p>
        </w:tc>
      </w:tr>
    </w:tbl>
    <w:p w:rsidR="009854BB" w:rsidP="009854BB" w:rsidRDefault="009854BB" w14:paraId="377BA630" w14:textId="77777777">
      <w:pPr>
        <w:pStyle w:val="Titolo2"/>
        <w:numPr>
          <w:ilvl w:val="0"/>
          <w:numId w:val="0"/>
        </w:numPr>
        <w:ind w:left="720"/>
      </w:pPr>
      <w:bookmarkStart w:name="_Toc59553168" w:id="6"/>
      <w:r w:rsidRPr="009854BB">
        <w:t>TC 1.</w:t>
      </w:r>
      <w:r>
        <w:t>6</w:t>
      </w:r>
      <w:bookmarkEnd w:id="6"/>
    </w:p>
    <w:p w:rsidR="009854BB" w:rsidP="009C0915" w:rsidRDefault="009C0915" w14:paraId="1DA34486" w14:textId="6584A6C9">
      <w:pPr>
        <w:jc w:val="center"/>
      </w:pPr>
      <w:r>
        <w:drawing>
          <wp:inline wp14:editId="5D1C5966" wp14:anchorId="7B4A0D4D">
            <wp:extent cx="5239288" cy="4239490"/>
            <wp:effectExtent l="0" t="0" r="0" b="8890"/>
            <wp:docPr id="7" name="Immagin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7"/>
                    <pic:cNvPicPr/>
                  </pic:nvPicPr>
                  <pic:blipFill>
                    <a:blip r:embed="Rb405a2b0346947d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39288" cy="42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1B888E4A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53F2B973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60C77CE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600FA9D2" w14:textId="77777777">
            <w:r>
              <w:t>TC 1.6</w:t>
            </w:r>
          </w:p>
        </w:tc>
      </w:tr>
      <w:tr w:rsidR="00450522" w:rsidTr="009C0915" w14:paraId="7B6D4D8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21C15AA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450522" w:rsidP="00450522" w:rsidRDefault="00450522" w14:paraId="11BF8566" w14:textId="77114C83">
            <w:pPr>
              <w:rPr>
                <w:b/>
                <w:bCs/>
              </w:rPr>
            </w:pPr>
            <w:r>
              <w:t>La registrazione non è avvenuta perché il campo “Cognome” non rispetta il formato</w:t>
            </w:r>
          </w:p>
        </w:tc>
      </w:tr>
      <w:tr w:rsidR="00450522" w:rsidTr="009C0915" w14:paraId="6AFFBEFF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2B442C1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450522" w:rsidP="00450522" w:rsidRDefault="00450522" w14:paraId="715BD4CD" w14:textId="74B0B0F5">
            <w:pPr>
              <w:rPr>
                <w:b/>
                <w:bCs/>
              </w:rPr>
            </w:pPr>
            <w:r>
              <w:t>La registrazione non è avvenuta perché il campo “Cognome” non rispetta il formato</w:t>
            </w:r>
          </w:p>
        </w:tc>
      </w:tr>
      <w:tr w:rsidR="009854BB" w:rsidTr="009854BB" w14:paraId="19F77CF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704F26A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278AFC22" w14:textId="77777777">
            <w:r>
              <w:t>Passed</w:t>
            </w:r>
          </w:p>
        </w:tc>
      </w:tr>
      <w:tr w:rsidR="009854BB" w:rsidTr="009854BB" w14:paraId="4C36F750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4682F18B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28793019" w14:textId="77777777">
            <w:r>
              <w:t>1</w:t>
            </w:r>
          </w:p>
        </w:tc>
      </w:tr>
    </w:tbl>
    <w:p w:rsidR="009854BB" w:rsidP="009854BB" w:rsidRDefault="009854BB" w14:paraId="73BA95CC" w14:textId="77777777">
      <w:pPr>
        <w:pStyle w:val="Titolo2"/>
        <w:numPr>
          <w:ilvl w:val="0"/>
          <w:numId w:val="0"/>
        </w:numPr>
        <w:ind w:left="720"/>
      </w:pPr>
      <w:bookmarkStart w:name="_Toc59553169" w:id="7"/>
      <w:r w:rsidRPr="009854BB">
        <w:t>TC 1.</w:t>
      </w:r>
      <w:r>
        <w:t>7</w:t>
      </w:r>
      <w:bookmarkEnd w:id="7"/>
    </w:p>
    <w:p w:rsidR="009854BB" w:rsidP="009C0915" w:rsidRDefault="009C0915" w14:paraId="581195DD" w14:textId="6906A788">
      <w:pPr>
        <w:jc w:val="center"/>
      </w:pPr>
      <w:r>
        <w:drawing>
          <wp:inline wp14:editId="25C66C76" wp14:anchorId="0187FC8F">
            <wp:extent cx="5325360" cy="4343400"/>
            <wp:effectExtent l="0" t="0" r="8890" b="0"/>
            <wp:docPr id="8" name="Immagin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8"/>
                    <pic:cNvPicPr/>
                  </pic:nvPicPr>
                  <pic:blipFill>
                    <a:blip r:embed="R145453e2c329486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2536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35AF28B6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119AE36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1BB9976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39F1F042" w14:textId="77777777">
            <w:r>
              <w:t>TC 1.7</w:t>
            </w:r>
          </w:p>
        </w:tc>
      </w:tr>
      <w:tr w:rsidR="00450522" w:rsidTr="009C0915" w14:paraId="3CD29CA6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7E12AE9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450522" w:rsidP="00450522" w:rsidRDefault="00450522" w14:paraId="2DC0142C" w14:textId="06B577C1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450522" w:rsidTr="009C0915" w14:paraId="11175CAB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76D05CC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450522" w:rsidP="00450522" w:rsidRDefault="00450522" w14:paraId="32841B48" w14:textId="1A9111A5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9854BB" w:rsidTr="009854BB" w14:paraId="62D1562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484AD8D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7A6DD6AB" w14:textId="77777777">
            <w:r>
              <w:t>Passed</w:t>
            </w:r>
          </w:p>
        </w:tc>
      </w:tr>
      <w:tr w:rsidR="009854BB" w:rsidTr="009854BB" w14:paraId="6D6C98E6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13E3161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09D28CB4" w14:textId="77777777">
            <w:r>
              <w:t>1</w:t>
            </w:r>
          </w:p>
        </w:tc>
      </w:tr>
    </w:tbl>
    <w:p w:rsidR="009854BB" w:rsidP="009854BB" w:rsidRDefault="009854BB" w14:paraId="7A32A2A4" w14:textId="77777777">
      <w:pPr>
        <w:pStyle w:val="Titolo2"/>
        <w:numPr>
          <w:ilvl w:val="0"/>
          <w:numId w:val="0"/>
        </w:numPr>
        <w:ind w:left="720"/>
      </w:pPr>
      <w:bookmarkStart w:name="_Toc59553170" w:id="8"/>
      <w:r w:rsidRPr="009854BB">
        <w:t>TC 1.</w:t>
      </w:r>
      <w:r>
        <w:t>8</w:t>
      </w:r>
      <w:bookmarkEnd w:id="8"/>
    </w:p>
    <w:p w:rsidR="009854BB" w:rsidP="009C0915" w:rsidRDefault="009C0915" w14:paraId="03966DC9" w14:textId="5CC0C45B">
      <w:pPr>
        <w:jc w:val="center"/>
      </w:pPr>
      <w:r>
        <w:drawing>
          <wp:inline wp14:editId="0B8EE09E" wp14:anchorId="6D04B023">
            <wp:extent cx="5274118" cy="4293395"/>
            <wp:effectExtent l="0" t="0" r="3175" b="0"/>
            <wp:docPr id="9" name="Immagin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9"/>
                    <pic:cNvPicPr/>
                  </pic:nvPicPr>
                  <pic:blipFill>
                    <a:blip r:embed="R9bd2b129c1c74fc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4118" cy="42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3CFE6367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749BB72E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063846C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38000A66" w14:textId="77777777">
            <w:r>
              <w:t>TC 1.8</w:t>
            </w:r>
          </w:p>
        </w:tc>
      </w:tr>
      <w:tr w:rsidR="009854BB" w:rsidTr="009854BB" w14:paraId="783F86D6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14CF4E8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9854BB" w:rsidP="009854BB" w:rsidRDefault="00450522" w14:paraId="700483C1" w14:textId="36E9F56B">
            <w:pPr>
              <w:rPr>
                <w:b/>
                <w:bCs/>
              </w:rPr>
            </w:pPr>
            <w:r>
              <w:t>La registrazione non è avvenuta perché il campo “Indirizzo” non rispetta la lunghezza minima</w:t>
            </w:r>
          </w:p>
        </w:tc>
      </w:tr>
      <w:tr w:rsidR="009854BB" w:rsidTr="009854BB" w14:paraId="4D57815D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3824A62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9854BB" w:rsidP="009854BB" w:rsidRDefault="00450522" w14:paraId="7107A525" w14:textId="72F06B3C">
            <w:pPr>
              <w:rPr>
                <w:b/>
                <w:bCs/>
              </w:rPr>
            </w:pPr>
            <w:r>
              <w:t>La registrazione non è avvenuta perché il campo “Indirizzo” non rispetta la lunghezza minima</w:t>
            </w:r>
          </w:p>
        </w:tc>
      </w:tr>
      <w:tr w:rsidR="009854BB" w:rsidTr="009854BB" w14:paraId="5697236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310AAF9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02000A48" w14:textId="77777777">
            <w:r>
              <w:t>Passed</w:t>
            </w:r>
          </w:p>
        </w:tc>
      </w:tr>
      <w:tr w:rsidR="009854BB" w:rsidTr="009854BB" w14:paraId="6AB78C5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7F35150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3275C29B" w14:textId="77777777">
            <w:r>
              <w:t>1</w:t>
            </w:r>
          </w:p>
        </w:tc>
      </w:tr>
    </w:tbl>
    <w:p w:rsidR="009854BB" w:rsidP="009854BB" w:rsidRDefault="009854BB" w14:paraId="1E901C95" w14:textId="77777777">
      <w:pPr>
        <w:pStyle w:val="Titolo2"/>
        <w:numPr>
          <w:ilvl w:val="0"/>
          <w:numId w:val="0"/>
        </w:numPr>
        <w:ind w:left="720"/>
      </w:pPr>
      <w:bookmarkStart w:name="_Toc59553171" w:id="9"/>
      <w:r w:rsidRPr="009854BB">
        <w:t>TC 1.</w:t>
      </w:r>
      <w:r>
        <w:t>9</w:t>
      </w:r>
      <w:bookmarkEnd w:id="9"/>
    </w:p>
    <w:p w:rsidR="009854BB" w:rsidP="009C0915" w:rsidRDefault="009C0915" w14:paraId="19A54956" w14:textId="27E9767E">
      <w:pPr>
        <w:jc w:val="center"/>
      </w:pPr>
      <w:r>
        <w:drawing>
          <wp:inline wp14:editId="354F605F" wp14:anchorId="7225F865">
            <wp:extent cx="5320144" cy="4291118"/>
            <wp:effectExtent l="0" t="0" r="0" b="0"/>
            <wp:docPr id="10" name="Immagin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10"/>
                    <pic:cNvPicPr/>
                  </pic:nvPicPr>
                  <pic:blipFill>
                    <a:blip r:embed="Rc5ae13311f994e0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20144" cy="429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74FB2D79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530DA61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630C74DD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6FEC3081" w14:textId="77777777">
            <w:r>
              <w:t>TC 1.9</w:t>
            </w:r>
          </w:p>
        </w:tc>
      </w:tr>
      <w:tr w:rsidR="00450522" w:rsidTr="009C0915" w14:paraId="7AD9CCF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4DAAC46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450522" w:rsidP="00450522" w:rsidRDefault="00450522" w14:paraId="2B3DBF1F" w14:textId="309CA173">
            <w:pPr>
              <w:rPr>
                <w:b/>
                <w:bCs/>
              </w:rPr>
            </w:pPr>
            <w:r>
              <w:t>La registrazione non è avvenuta perché il campo “Indirizzo” non rispetta il formato</w:t>
            </w:r>
          </w:p>
        </w:tc>
      </w:tr>
      <w:tr w:rsidR="00450522" w:rsidTr="009C0915" w14:paraId="66709CED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1099359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450522" w:rsidP="00450522" w:rsidRDefault="00450522" w14:paraId="60A9A01F" w14:textId="71F16898">
            <w:pPr>
              <w:rPr>
                <w:b/>
                <w:bCs/>
              </w:rPr>
            </w:pPr>
            <w:r>
              <w:t>La registrazione non è avvenuta perché il campo “Indirizzo” non rispetta il formato</w:t>
            </w:r>
          </w:p>
        </w:tc>
      </w:tr>
      <w:tr w:rsidR="009854BB" w:rsidTr="009854BB" w14:paraId="4D75913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09411DD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2223AB76" w14:textId="77777777">
            <w:r>
              <w:t>Passed</w:t>
            </w:r>
          </w:p>
        </w:tc>
      </w:tr>
      <w:tr w:rsidR="009854BB" w:rsidTr="009854BB" w14:paraId="1D3FED4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3251433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728CC3C9" w14:textId="77777777">
            <w:r>
              <w:t>1</w:t>
            </w:r>
          </w:p>
        </w:tc>
      </w:tr>
    </w:tbl>
    <w:p w:rsidR="009854BB" w:rsidP="009854BB" w:rsidRDefault="009854BB" w14:paraId="387FA9C5" w14:textId="77777777">
      <w:pPr>
        <w:pStyle w:val="Titolo2"/>
        <w:numPr>
          <w:ilvl w:val="0"/>
          <w:numId w:val="0"/>
        </w:numPr>
        <w:ind w:left="720"/>
      </w:pPr>
      <w:bookmarkStart w:name="_Toc59553172" w:id="10"/>
      <w:r w:rsidRPr="009854BB">
        <w:t>TC 1.</w:t>
      </w:r>
      <w:r>
        <w:t>10</w:t>
      </w:r>
      <w:bookmarkEnd w:id="10"/>
    </w:p>
    <w:p w:rsidR="009854BB" w:rsidP="009C0915" w:rsidRDefault="009C0915" w14:paraId="14A0BBA4" w14:textId="4497FDB0">
      <w:pPr>
        <w:jc w:val="center"/>
      </w:pPr>
      <w:r>
        <w:drawing>
          <wp:inline wp14:editId="6778095F" wp14:anchorId="05A55460">
            <wp:extent cx="5336530" cy="4308763"/>
            <wp:effectExtent l="0" t="0" r="0" b="0"/>
            <wp:docPr id="11" name="Immagin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11"/>
                    <pic:cNvPicPr/>
                  </pic:nvPicPr>
                  <pic:blipFill>
                    <a:blip r:embed="R88a51cafb73447b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6530" cy="430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754B4A95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2018116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6479255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1699A9E9" w14:textId="77777777">
            <w:r>
              <w:t>TC 1.10</w:t>
            </w:r>
          </w:p>
        </w:tc>
      </w:tr>
      <w:tr w:rsidR="00450522" w:rsidTr="009C0915" w14:paraId="359259E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5661953B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450522" w:rsidP="00450522" w:rsidRDefault="00450522" w14:paraId="78A6E454" w14:textId="248611D8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450522" w:rsidTr="009C0915" w14:paraId="66914DAA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4A91038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450522" w:rsidP="00450522" w:rsidRDefault="00450522" w14:paraId="384267B5" w14:textId="3F77CF4F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9854BB" w:rsidTr="009854BB" w14:paraId="05AB149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6F5D547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6A7E2DAC" w14:textId="77777777">
            <w:r>
              <w:t>Passed</w:t>
            </w:r>
          </w:p>
        </w:tc>
      </w:tr>
      <w:tr w:rsidR="009854BB" w:rsidTr="009854BB" w14:paraId="1937FC0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0F4207C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7330263E" w14:textId="77777777">
            <w:r>
              <w:t>1</w:t>
            </w:r>
          </w:p>
        </w:tc>
      </w:tr>
    </w:tbl>
    <w:p w:rsidR="009854BB" w:rsidP="009854BB" w:rsidRDefault="009854BB" w14:paraId="13CC7AC7" w14:textId="77777777">
      <w:pPr>
        <w:pStyle w:val="Titolo2"/>
        <w:numPr>
          <w:ilvl w:val="0"/>
          <w:numId w:val="0"/>
        </w:numPr>
        <w:ind w:left="720"/>
      </w:pPr>
      <w:bookmarkStart w:name="_Toc59553173" w:id="11"/>
      <w:r w:rsidRPr="009854BB">
        <w:t>TC 1.</w:t>
      </w:r>
      <w:r>
        <w:t>11</w:t>
      </w:r>
      <w:bookmarkEnd w:id="11"/>
    </w:p>
    <w:p w:rsidR="009854BB" w:rsidP="009C0915" w:rsidRDefault="009C0915" w14:paraId="268EDCCA" w14:textId="3FEFA03A">
      <w:pPr>
        <w:jc w:val="center"/>
      </w:pPr>
      <w:r>
        <w:drawing>
          <wp:inline wp14:editId="57B04C37" wp14:anchorId="3825CCB3">
            <wp:extent cx="5315526" cy="4318280"/>
            <wp:effectExtent l="0" t="0" r="0" b="6350"/>
            <wp:docPr id="12" name="Immagin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12"/>
                    <pic:cNvPicPr/>
                  </pic:nvPicPr>
                  <pic:blipFill>
                    <a:blip r:embed="Re899f675e10a4ac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5526" cy="43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51B90993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22FB174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42B11E3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1FE15809" w14:textId="77777777">
            <w:r>
              <w:t>TC 1.11</w:t>
            </w:r>
          </w:p>
        </w:tc>
      </w:tr>
      <w:tr w:rsidR="00450522" w:rsidTr="009C0915" w14:paraId="2CD7ED6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15B7E51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450522" w:rsidP="00450522" w:rsidRDefault="00450522" w14:paraId="4ADD74D5" w14:textId="194371C2">
            <w:pPr>
              <w:rPr>
                <w:b/>
                <w:bCs/>
              </w:rPr>
            </w:pPr>
            <w:r>
              <w:t>La registrazione non è avvenuta perché il campo “N</w:t>
            </w:r>
            <w:r>
              <w:rPr>
                <w:vertAlign w:val="superscript"/>
              </w:rPr>
              <w:t>o</w:t>
            </w:r>
            <w:r>
              <w:t xml:space="preserve"> Civico” non rispetta la lunghezza massima</w:t>
            </w:r>
          </w:p>
        </w:tc>
      </w:tr>
      <w:tr w:rsidR="00450522" w:rsidTr="009C0915" w14:paraId="7672151F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72BBD3C5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450522" w:rsidP="00450522" w:rsidRDefault="00450522" w14:paraId="2AB82BB9" w14:textId="326D4A01">
            <w:pPr>
              <w:rPr>
                <w:b/>
                <w:bCs/>
              </w:rPr>
            </w:pPr>
            <w:r>
              <w:t>La registrazione non è avvenuta perché il campo “N</w:t>
            </w:r>
            <w:r>
              <w:rPr>
                <w:vertAlign w:val="superscript"/>
              </w:rPr>
              <w:t>o</w:t>
            </w:r>
            <w:r>
              <w:t xml:space="preserve"> Civico” non rispetta la lunghezza massima</w:t>
            </w:r>
          </w:p>
        </w:tc>
      </w:tr>
      <w:tr w:rsidR="009854BB" w:rsidTr="009854BB" w14:paraId="3454A79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11A139F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71390A7F" w14:textId="77777777">
            <w:r>
              <w:t>Passed</w:t>
            </w:r>
          </w:p>
        </w:tc>
      </w:tr>
      <w:tr w:rsidR="009854BB" w:rsidTr="009854BB" w14:paraId="5D22C39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2EAD423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47D1F7F8" w14:textId="77777777">
            <w:r>
              <w:t>1</w:t>
            </w:r>
          </w:p>
        </w:tc>
      </w:tr>
    </w:tbl>
    <w:p w:rsidR="009854BB" w:rsidP="009854BB" w:rsidRDefault="009854BB" w14:paraId="19B5E07B" w14:textId="77777777">
      <w:pPr>
        <w:pStyle w:val="Titolo2"/>
        <w:numPr>
          <w:ilvl w:val="0"/>
          <w:numId w:val="0"/>
        </w:numPr>
        <w:ind w:left="720"/>
      </w:pPr>
      <w:bookmarkStart w:name="_Toc59553174" w:id="12"/>
      <w:r w:rsidRPr="009854BB">
        <w:t>TC 1.</w:t>
      </w:r>
      <w:r>
        <w:t>12</w:t>
      </w:r>
      <w:bookmarkEnd w:id="12"/>
    </w:p>
    <w:p w:rsidR="009854BB" w:rsidP="009C0915" w:rsidRDefault="009C0915" w14:paraId="71718EBF" w14:textId="3D90E172">
      <w:pPr>
        <w:jc w:val="center"/>
      </w:pPr>
      <w:r>
        <w:drawing>
          <wp:inline wp14:editId="2D8FBED5" wp14:anchorId="4AAB3385">
            <wp:extent cx="5280774" cy="4276895"/>
            <wp:effectExtent l="0" t="0" r="0" b="9525"/>
            <wp:docPr id="13" name="Immagin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13"/>
                    <pic:cNvPicPr/>
                  </pic:nvPicPr>
                  <pic:blipFill>
                    <a:blip r:embed="R1c43e3fcd5d64d6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0774" cy="42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2C7E1AD7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51183B1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7CD881D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18FA3036" w14:textId="77777777">
            <w:r>
              <w:t>TC 1.12</w:t>
            </w:r>
          </w:p>
        </w:tc>
      </w:tr>
      <w:tr w:rsidR="00450522" w:rsidTr="009C0915" w14:paraId="2E99231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299FD96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450522" w:rsidP="00450522" w:rsidRDefault="00450522" w14:paraId="7463AAB7" w14:textId="79260D5F">
            <w:pPr>
              <w:rPr>
                <w:b/>
                <w:bCs/>
              </w:rPr>
            </w:pPr>
            <w:r>
              <w:t>La registrazione non è avvenuta perché il campo “N</w:t>
            </w:r>
            <w:r>
              <w:rPr>
                <w:vertAlign w:val="superscript"/>
              </w:rPr>
              <w:t>o</w:t>
            </w:r>
            <w:r>
              <w:t xml:space="preserve"> Civico” non rispetta il formato</w:t>
            </w:r>
          </w:p>
        </w:tc>
      </w:tr>
      <w:tr w:rsidR="00450522" w:rsidTr="009C0915" w14:paraId="1AAC4D98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43E3354B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450522" w:rsidP="00450522" w:rsidRDefault="00450522" w14:paraId="7E804A38" w14:textId="0C0CA038">
            <w:pPr>
              <w:rPr>
                <w:b/>
                <w:bCs/>
              </w:rPr>
            </w:pPr>
            <w:r>
              <w:t>La registrazione non è avvenuta perché il campo “N</w:t>
            </w:r>
            <w:r>
              <w:rPr>
                <w:vertAlign w:val="superscript"/>
              </w:rPr>
              <w:t>o</w:t>
            </w:r>
            <w:r>
              <w:t xml:space="preserve"> Civico” non rispetta il formato</w:t>
            </w:r>
          </w:p>
        </w:tc>
      </w:tr>
      <w:tr w:rsidR="009854BB" w:rsidTr="009854BB" w14:paraId="4C57D94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5F296E7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537F0E63" w14:textId="77777777">
            <w:r>
              <w:t>Passed</w:t>
            </w:r>
          </w:p>
        </w:tc>
      </w:tr>
      <w:tr w:rsidR="009854BB" w:rsidTr="009854BB" w14:paraId="70B87D5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61379FE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2DFD7D31" w14:textId="77777777">
            <w:r>
              <w:t>1</w:t>
            </w:r>
          </w:p>
        </w:tc>
      </w:tr>
    </w:tbl>
    <w:p w:rsidR="009854BB" w:rsidP="009854BB" w:rsidRDefault="009854BB" w14:paraId="70AD69D0" w14:textId="77777777">
      <w:pPr>
        <w:pStyle w:val="Titolo2"/>
        <w:numPr>
          <w:ilvl w:val="0"/>
          <w:numId w:val="0"/>
        </w:numPr>
        <w:ind w:left="720"/>
      </w:pPr>
      <w:bookmarkStart w:name="_Toc59553175" w:id="13"/>
      <w:r w:rsidRPr="009854BB">
        <w:t>TC 1.</w:t>
      </w:r>
      <w:r>
        <w:t>13</w:t>
      </w:r>
      <w:bookmarkEnd w:id="13"/>
    </w:p>
    <w:p w:rsidR="009854BB" w:rsidP="009C0915" w:rsidRDefault="009C0915" w14:paraId="47C15077" w14:textId="50F29DF6">
      <w:pPr>
        <w:jc w:val="center"/>
      </w:pPr>
      <w:r>
        <w:drawing>
          <wp:inline wp14:editId="76389D01" wp14:anchorId="0B6C063A">
            <wp:extent cx="5330660" cy="4287982"/>
            <wp:effectExtent l="0" t="0" r="3810" b="0"/>
            <wp:docPr id="14" name="Immagin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14"/>
                    <pic:cNvPicPr/>
                  </pic:nvPicPr>
                  <pic:blipFill>
                    <a:blip r:embed="R0ec3aa9f36dd425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0660" cy="428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5E38C177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3FEF0D7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4262E31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66AE1881" w14:textId="77777777">
            <w:r>
              <w:t>TC 1.13</w:t>
            </w:r>
          </w:p>
        </w:tc>
      </w:tr>
      <w:tr w:rsidR="009854BB" w:rsidTr="009854BB" w14:paraId="798E55F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50E3763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9854BB" w:rsidP="009854BB" w:rsidRDefault="009854BB" w14:paraId="413A6DAD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9854BB" w:rsidTr="009854BB" w14:paraId="6205DFAD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6484056B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9854BB" w:rsidP="009854BB" w:rsidRDefault="009854BB" w14:paraId="37D0D847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9854BB" w:rsidTr="009854BB" w14:paraId="2E5FCC5B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1662DF6B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6A21D11A" w14:textId="77777777">
            <w:r>
              <w:t>Passed</w:t>
            </w:r>
          </w:p>
        </w:tc>
      </w:tr>
      <w:tr w:rsidR="009854BB" w:rsidTr="009854BB" w14:paraId="6C65B7C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2C2F86D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3654C065" w14:textId="77777777">
            <w:r>
              <w:t>1</w:t>
            </w:r>
          </w:p>
        </w:tc>
      </w:tr>
    </w:tbl>
    <w:p w:rsidR="009854BB" w:rsidP="009854BB" w:rsidRDefault="009854BB" w14:paraId="1549673B" w14:textId="77777777">
      <w:pPr>
        <w:pStyle w:val="Titolo2"/>
        <w:numPr>
          <w:ilvl w:val="0"/>
          <w:numId w:val="0"/>
        </w:numPr>
        <w:ind w:left="720"/>
      </w:pPr>
      <w:bookmarkStart w:name="_Toc59553176" w:id="14"/>
      <w:r w:rsidRPr="009854BB">
        <w:t>TC 1.</w:t>
      </w:r>
      <w:r>
        <w:t>14</w:t>
      </w:r>
      <w:bookmarkEnd w:id="14"/>
    </w:p>
    <w:p w:rsidR="009854BB" w:rsidP="009C0915" w:rsidRDefault="009C0915" w14:paraId="3C09EC9E" w14:textId="684ABB16">
      <w:pPr>
        <w:jc w:val="center"/>
      </w:pPr>
      <w:r>
        <w:drawing>
          <wp:inline wp14:editId="09D1E892" wp14:anchorId="1C2027DC">
            <wp:extent cx="5330390" cy="4322059"/>
            <wp:effectExtent l="0" t="0" r="3810" b="2540"/>
            <wp:docPr id="15" name="Immagin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15"/>
                    <pic:cNvPicPr/>
                  </pic:nvPicPr>
                  <pic:blipFill>
                    <a:blip r:embed="Re302cc3ffdb94b5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0390" cy="432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63C74D5A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7A1E7F2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6FEF5B5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4C913802" w14:textId="77777777">
            <w:r>
              <w:t>TC 1.14</w:t>
            </w:r>
          </w:p>
        </w:tc>
      </w:tr>
      <w:tr w:rsidR="00450522" w:rsidTr="009C0915" w14:paraId="43923DD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7F01514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450522" w:rsidP="00450522" w:rsidRDefault="00450522" w14:paraId="709948FE" w14:textId="1679DBBE">
            <w:pPr>
              <w:rPr>
                <w:b/>
                <w:bCs/>
              </w:rPr>
            </w:pPr>
            <w:r>
              <w:t>La registrazione non è avvenuta perché il campo “CAP” non rispetta la lunghezza</w:t>
            </w:r>
          </w:p>
        </w:tc>
      </w:tr>
      <w:tr w:rsidR="00450522" w:rsidTr="009C0915" w14:paraId="04729E7A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5C5C68C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450522" w:rsidP="00450522" w:rsidRDefault="00450522" w14:paraId="602B9EA9" w14:textId="288FF5FD">
            <w:pPr>
              <w:rPr>
                <w:b/>
                <w:bCs/>
              </w:rPr>
            </w:pPr>
            <w:r>
              <w:t>La registrazione non è avvenuta perché il campo “CAP” non rispetta la lunghezza</w:t>
            </w:r>
          </w:p>
        </w:tc>
      </w:tr>
      <w:tr w:rsidR="009854BB" w:rsidTr="009854BB" w14:paraId="089BFA3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3C36631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0D837E96" w14:textId="77777777">
            <w:r>
              <w:t>Passed</w:t>
            </w:r>
          </w:p>
        </w:tc>
      </w:tr>
      <w:tr w:rsidR="009854BB" w:rsidTr="009854BB" w14:paraId="1EF8C04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62D9D80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5A418784" w14:textId="77777777">
            <w:r>
              <w:t>1</w:t>
            </w:r>
          </w:p>
        </w:tc>
      </w:tr>
    </w:tbl>
    <w:p w:rsidR="009854BB" w:rsidP="009854BB" w:rsidRDefault="009854BB" w14:paraId="47F517CB" w14:textId="77777777">
      <w:pPr>
        <w:pStyle w:val="Titolo2"/>
        <w:numPr>
          <w:ilvl w:val="0"/>
          <w:numId w:val="0"/>
        </w:numPr>
        <w:ind w:left="720"/>
      </w:pPr>
      <w:bookmarkStart w:name="_Toc59553177" w:id="15"/>
      <w:r w:rsidRPr="009854BB">
        <w:t>TC 1.</w:t>
      </w:r>
      <w:r>
        <w:t>15</w:t>
      </w:r>
      <w:bookmarkEnd w:id="15"/>
    </w:p>
    <w:p w:rsidR="009854BB" w:rsidP="009C0915" w:rsidRDefault="009C0915" w14:paraId="209EA2D6" w14:textId="612BFE70">
      <w:pPr>
        <w:jc w:val="center"/>
      </w:pPr>
      <w:r>
        <w:drawing>
          <wp:inline wp14:editId="5BD51B21" wp14:anchorId="64AB88DC">
            <wp:extent cx="5274369" cy="4296882"/>
            <wp:effectExtent l="0" t="0" r="2540" b="8890"/>
            <wp:docPr id="16" name="Immagin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16"/>
                    <pic:cNvPicPr/>
                  </pic:nvPicPr>
                  <pic:blipFill>
                    <a:blip r:embed="R4a5cc7d3753042d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4369" cy="429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00D9A84A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490B0BB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3919C95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2D4EF49E" w14:textId="77777777">
            <w:r>
              <w:t>TC 1.15</w:t>
            </w:r>
          </w:p>
        </w:tc>
      </w:tr>
      <w:tr w:rsidR="00450522" w:rsidTr="009C0915" w14:paraId="0FF3D66E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47CC6B4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450522" w:rsidP="00450522" w:rsidRDefault="00450522" w14:paraId="083C64CE" w14:textId="23E577B8">
            <w:pPr>
              <w:rPr>
                <w:b/>
                <w:bCs/>
              </w:rPr>
            </w:pPr>
            <w:r>
              <w:t>La registrazione non è avvenuta perché il campo “CAP” non rispetta il formato</w:t>
            </w:r>
          </w:p>
        </w:tc>
      </w:tr>
      <w:tr w:rsidR="00450522" w:rsidTr="009C0915" w14:paraId="0A9CD02E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1875F82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450522" w:rsidP="00450522" w:rsidRDefault="00450522" w14:paraId="00BDC0DF" w14:textId="4F802D97">
            <w:pPr>
              <w:rPr>
                <w:b/>
                <w:bCs/>
              </w:rPr>
            </w:pPr>
            <w:r>
              <w:t>La registrazione non è avvenuta perché il campo “CAP” non rispetta il formato</w:t>
            </w:r>
          </w:p>
        </w:tc>
      </w:tr>
      <w:tr w:rsidR="009854BB" w:rsidTr="009854BB" w14:paraId="61DFA16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3CEB2BC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24FB9068" w14:textId="77777777">
            <w:r>
              <w:t>Passed</w:t>
            </w:r>
          </w:p>
        </w:tc>
      </w:tr>
      <w:tr w:rsidR="009854BB" w:rsidTr="009854BB" w14:paraId="402AEFFE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5B409C8D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58C2B1C6" w14:textId="77777777">
            <w:r>
              <w:t>1</w:t>
            </w:r>
          </w:p>
        </w:tc>
      </w:tr>
    </w:tbl>
    <w:p w:rsidR="009854BB" w:rsidP="009854BB" w:rsidRDefault="009854BB" w14:paraId="4A45AECD" w14:textId="77777777">
      <w:pPr>
        <w:pStyle w:val="Titolo2"/>
        <w:numPr>
          <w:ilvl w:val="0"/>
          <w:numId w:val="0"/>
        </w:numPr>
        <w:ind w:left="720"/>
      </w:pPr>
      <w:bookmarkStart w:name="_Toc59553178" w:id="16"/>
      <w:r w:rsidRPr="009854BB">
        <w:t>TC 1.</w:t>
      </w:r>
      <w:r>
        <w:t>16</w:t>
      </w:r>
      <w:bookmarkEnd w:id="16"/>
    </w:p>
    <w:p w:rsidR="009854BB" w:rsidP="009C0915" w:rsidRDefault="009C0915" w14:paraId="6E4FCBE8" w14:textId="518A72FB">
      <w:pPr>
        <w:jc w:val="center"/>
      </w:pPr>
      <w:r>
        <w:drawing>
          <wp:inline wp14:editId="5F3D6972" wp14:anchorId="0E0BB543">
            <wp:extent cx="5281310" cy="4273492"/>
            <wp:effectExtent l="0" t="0" r="0" b="0"/>
            <wp:docPr id="17" name="Immagin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17"/>
                    <pic:cNvPicPr/>
                  </pic:nvPicPr>
                  <pic:blipFill>
                    <a:blip r:embed="R792f9c4c86fb472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1310" cy="427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064E7088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15C43D8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0A3FBE9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4A7F6EA3" w14:textId="77777777">
            <w:r>
              <w:t>TC 1.16</w:t>
            </w:r>
          </w:p>
        </w:tc>
      </w:tr>
      <w:tr w:rsidR="009854BB" w:rsidTr="009854BB" w14:paraId="21093E1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247852F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9854BB" w:rsidP="009854BB" w:rsidRDefault="009854BB" w14:paraId="37144E36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9854BB" w:rsidTr="009854BB" w14:paraId="005ADF8B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7A9FD55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9854BB" w:rsidP="009854BB" w:rsidRDefault="009854BB" w14:paraId="60C85467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9854BB" w:rsidTr="009854BB" w14:paraId="32714DC0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393E8F1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30045D05" w14:textId="77777777">
            <w:r>
              <w:t>Passed</w:t>
            </w:r>
          </w:p>
        </w:tc>
      </w:tr>
      <w:tr w:rsidR="009854BB" w:rsidTr="009854BB" w14:paraId="7FC4004E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3FC09CC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5B4BA349" w14:textId="77777777">
            <w:r>
              <w:t>1</w:t>
            </w:r>
          </w:p>
        </w:tc>
      </w:tr>
    </w:tbl>
    <w:p w:rsidR="009854BB" w:rsidP="009854BB" w:rsidRDefault="009854BB" w14:paraId="1D4CB9E8" w14:textId="77777777">
      <w:pPr>
        <w:pStyle w:val="Titolo2"/>
        <w:numPr>
          <w:ilvl w:val="0"/>
          <w:numId w:val="0"/>
        </w:numPr>
        <w:ind w:left="720"/>
      </w:pPr>
      <w:bookmarkStart w:name="_Toc59553179" w:id="17"/>
      <w:r w:rsidRPr="009854BB">
        <w:t>TC 1.</w:t>
      </w:r>
      <w:r>
        <w:t>17</w:t>
      </w:r>
      <w:bookmarkEnd w:id="17"/>
    </w:p>
    <w:p w:rsidR="009854BB" w:rsidP="009C0915" w:rsidRDefault="009C0915" w14:paraId="2384BFA4" w14:textId="34564887">
      <w:pPr>
        <w:jc w:val="center"/>
      </w:pPr>
      <w:r>
        <w:drawing>
          <wp:inline wp14:editId="19E4C1CA" wp14:anchorId="3DB1699F">
            <wp:extent cx="5320674" cy="4281054"/>
            <wp:effectExtent l="0" t="0" r="0" b="5715"/>
            <wp:docPr id="18" name="Immagine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18"/>
                    <pic:cNvPicPr/>
                  </pic:nvPicPr>
                  <pic:blipFill>
                    <a:blip r:embed="R08f0ec67f192441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20674" cy="428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36B8BF8F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30BB681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6899A7A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69C11E7C" w14:textId="77777777">
            <w:r>
              <w:t>TC 1.17</w:t>
            </w:r>
          </w:p>
        </w:tc>
      </w:tr>
      <w:tr w:rsidR="00450522" w:rsidTr="009C0915" w14:paraId="0B906FF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2094390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450522" w:rsidP="00450522" w:rsidRDefault="00450522" w14:paraId="715CAE1D" w14:textId="3451808B">
            <w:pPr>
              <w:rPr>
                <w:b/>
                <w:bCs/>
              </w:rPr>
            </w:pPr>
            <w:r>
              <w:t>La registrazione non è avvenuta perché il campo “Email address” non rispetta il formato</w:t>
            </w:r>
          </w:p>
        </w:tc>
      </w:tr>
      <w:tr w:rsidR="00450522" w:rsidTr="009C0915" w14:paraId="35C5E9F5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3F234F7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450522" w:rsidP="00450522" w:rsidRDefault="00450522" w14:paraId="48AD2735" w14:textId="262D9DC6">
            <w:pPr>
              <w:rPr>
                <w:b/>
                <w:bCs/>
              </w:rPr>
            </w:pPr>
            <w:r>
              <w:t>La registrazione non è avvenuta perché il campo “Email address” non rispetta il formato</w:t>
            </w:r>
          </w:p>
        </w:tc>
      </w:tr>
      <w:tr w:rsidR="009854BB" w:rsidTr="009854BB" w14:paraId="6ACB093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04AD1D5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004B7B6F" w14:textId="77777777">
            <w:r>
              <w:t>Passed</w:t>
            </w:r>
          </w:p>
        </w:tc>
      </w:tr>
      <w:tr w:rsidR="009854BB" w:rsidTr="009854BB" w14:paraId="5D9CBE9B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0A2D9685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11F420D8" w14:textId="77777777">
            <w:r>
              <w:t>1</w:t>
            </w:r>
          </w:p>
        </w:tc>
      </w:tr>
    </w:tbl>
    <w:p w:rsidR="009854BB" w:rsidP="009854BB" w:rsidRDefault="009854BB" w14:paraId="61492CBA" w14:textId="77777777">
      <w:pPr>
        <w:pStyle w:val="Titolo2"/>
        <w:numPr>
          <w:ilvl w:val="0"/>
          <w:numId w:val="0"/>
        </w:numPr>
        <w:ind w:left="720"/>
      </w:pPr>
      <w:bookmarkStart w:name="_Toc59553180" w:id="18"/>
      <w:r w:rsidRPr="009854BB">
        <w:t>TC 1.</w:t>
      </w:r>
      <w:r>
        <w:t>18</w:t>
      </w:r>
      <w:bookmarkEnd w:id="18"/>
    </w:p>
    <w:p w:rsidR="009854BB" w:rsidP="009C0915" w:rsidRDefault="009C0915" w14:paraId="4F45D567" w14:textId="621D816B">
      <w:pPr>
        <w:jc w:val="center"/>
      </w:pPr>
      <w:r>
        <w:drawing>
          <wp:inline wp14:editId="6C4CEA68" wp14:anchorId="538D696D">
            <wp:extent cx="5294847" cy="4269063"/>
            <wp:effectExtent l="0" t="0" r="1270" b="0"/>
            <wp:docPr id="19" name="Immagine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19"/>
                    <pic:cNvPicPr/>
                  </pic:nvPicPr>
                  <pic:blipFill>
                    <a:blip r:embed="R2de7d127ae00428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4847" cy="426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4518B798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2C21E2F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604820A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4A18953B" w14:textId="77777777">
            <w:r>
              <w:t>TC 1.18</w:t>
            </w:r>
          </w:p>
        </w:tc>
      </w:tr>
      <w:tr w:rsidR="009854BB" w:rsidTr="009854BB" w14:paraId="1648E430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2B0D9C4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9854BB" w:rsidP="009854BB" w:rsidRDefault="00450522" w14:paraId="44309174" w14:textId="2131A0A9">
            <w:pPr>
              <w:rPr>
                <w:b/>
                <w:bCs/>
              </w:rPr>
            </w:pPr>
            <w:r w:rsidRPr="009172A7">
              <w:t xml:space="preserve">La registrazione non è avvenuta perché </w:t>
            </w:r>
            <w:r>
              <w:t>l’email inserita non è disponibile</w:t>
            </w:r>
          </w:p>
        </w:tc>
      </w:tr>
      <w:tr w:rsidR="009854BB" w:rsidTr="009854BB" w14:paraId="336AD387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0566BF2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9854BB" w:rsidP="009854BB" w:rsidRDefault="00450522" w14:paraId="51BF4FF2" w14:textId="653E1DD6">
            <w:pPr>
              <w:rPr>
                <w:b/>
                <w:bCs/>
              </w:rPr>
            </w:pPr>
            <w:r w:rsidRPr="009172A7">
              <w:t xml:space="preserve">La registrazione non è avvenuta perché </w:t>
            </w:r>
            <w:r>
              <w:t>l’email inserita non è disponibile</w:t>
            </w:r>
          </w:p>
        </w:tc>
      </w:tr>
      <w:tr w:rsidR="009854BB" w:rsidTr="009854BB" w14:paraId="5F74AED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2441A90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05FD3F5E" w14:textId="77777777">
            <w:r>
              <w:t>Passed</w:t>
            </w:r>
          </w:p>
        </w:tc>
      </w:tr>
      <w:tr w:rsidR="009854BB" w:rsidTr="009854BB" w14:paraId="052300D0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1A6583EB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43829F38" w14:textId="77777777">
            <w:r>
              <w:t>1</w:t>
            </w:r>
          </w:p>
        </w:tc>
      </w:tr>
    </w:tbl>
    <w:p w:rsidR="009854BB" w:rsidP="009854BB" w:rsidRDefault="009854BB" w14:paraId="2AE2DA65" w14:textId="77777777">
      <w:pPr>
        <w:pStyle w:val="Titolo2"/>
        <w:numPr>
          <w:ilvl w:val="0"/>
          <w:numId w:val="0"/>
        </w:numPr>
        <w:ind w:left="720"/>
      </w:pPr>
      <w:bookmarkStart w:name="_Toc59553181" w:id="19"/>
      <w:r w:rsidRPr="009854BB">
        <w:t>TC 1.</w:t>
      </w:r>
      <w:r>
        <w:t>19</w:t>
      </w:r>
      <w:bookmarkEnd w:id="19"/>
    </w:p>
    <w:p w:rsidR="009854BB" w:rsidP="009C0915" w:rsidRDefault="009C0915" w14:paraId="5BE11C52" w14:textId="6CE968B0">
      <w:pPr>
        <w:jc w:val="center"/>
      </w:pPr>
      <w:r>
        <w:drawing>
          <wp:inline wp14:editId="44DD97FC" wp14:anchorId="29A4862C">
            <wp:extent cx="5427627" cy="4391891"/>
            <wp:effectExtent l="0" t="0" r="1905" b="8890"/>
            <wp:docPr id="20" name="Immagine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20"/>
                    <pic:cNvPicPr/>
                  </pic:nvPicPr>
                  <pic:blipFill>
                    <a:blip r:embed="Rc4e5f68f369b449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27627" cy="43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66086881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47379523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6B9DFA3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269542FC" w14:textId="77777777">
            <w:r>
              <w:t>TC 1.19</w:t>
            </w:r>
          </w:p>
        </w:tc>
      </w:tr>
      <w:tr w:rsidR="009854BB" w:rsidTr="009854BB" w14:paraId="3030227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3A61468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9854BB" w:rsidP="009854BB" w:rsidRDefault="009854BB" w14:paraId="40DB17E2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9854BB" w:rsidTr="009854BB" w14:paraId="6941BC47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41A67E7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9854BB" w:rsidP="009854BB" w:rsidRDefault="009854BB" w14:paraId="2B4DF877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9854BB" w:rsidTr="009854BB" w14:paraId="58E511C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19E0E1D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634493C0" w14:textId="77777777">
            <w:r>
              <w:t>Passed</w:t>
            </w:r>
          </w:p>
        </w:tc>
      </w:tr>
      <w:tr w:rsidR="009854BB" w:rsidTr="009854BB" w14:paraId="6DAC02C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66E6ED4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4428D624" w14:textId="77777777">
            <w:r>
              <w:t>1</w:t>
            </w:r>
          </w:p>
        </w:tc>
      </w:tr>
    </w:tbl>
    <w:p w:rsidR="009854BB" w:rsidP="009854BB" w:rsidRDefault="009854BB" w14:paraId="7AF2CAF4" w14:textId="77777777">
      <w:pPr>
        <w:pStyle w:val="Titolo2"/>
        <w:numPr>
          <w:ilvl w:val="0"/>
          <w:numId w:val="0"/>
        </w:numPr>
        <w:ind w:left="720"/>
      </w:pPr>
      <w:bookmarkStart w:name="_Toc59553182" w:id="20"/>
      <w:r w:rsidRPr="009854BB">
        <w:t>TC 1.</w:t>
      </w:r>
      <w:r>
        <w:t>20</w:t>
      </w:r>
      <w:bookmarkEnd w:id="20"/>
    </w:p>
    <w:p w:rsidR="009854BB" w:rsidP="009C0915" w:rsidRDefault="009C0915" w14:paraId="4F60E3DB" w14:textId="6871D40A">
      <w:pPr>
        <w:jc w:val="center"/>
      </w:pPr>
      <w:r>
        <w:drawing>
          <wp:inline wp14:editId="6FD19A44" wp14:anchorId="0E7D0872">
            <wp:extent cx="5253584" cy="4245608"/>
            <wp:effectExtent l="0" t="0" r="5080" b="8255"/>
            <wp:docPr id="21" name="Immagine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21"/>
                    <pic:cNvPicPr/>
                  </pic:nvPicPr>
                  <pic:blipFill>
                    <a:blip r:embed="Rb99b4be0fec14f9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3584" cy="424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53123414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4CD38785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7C64D63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437A7B28" w14:textId="77777777">
            <w:r>
              <w:t>TC 1.20</w:t>
            </w:r>
          </w:p>
        </w:tc>
      </w:tr>
      <w:tr w:rsidR="00450522" w:rsidTr="009C0915" w14:paraId="25F6B8DD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6A02D8E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450522" w:rsidP="00450522" w:rsidRDefault="00450522" w14:paraId="0A48CD40" w14:textId="264F52D4">
            <w:pPr>
              <w:rPr>
                <w:b/>
                <w:bCs/>
              </w:rPr>
            </w:pPr>
            <w:r>
              <w:t>La registrazione non è avvenuta perché il campo “Password” non rispetta la lunghezza minima</w:t>
            </w:r>
          </w:p>
        </w:tc>
      </w:tr>
      <w:tr w:rsidR="00450522" w:rsidTr="009C0915" w14:paraId="08FCF0D6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051EBB0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450522" w:rsidP="00450522" w:rsidRDefault="00450522" w14:paraId="06F891C5" w14:textId="3DCB0A72">
            <w:pPr>
              <w:rPr>
                <w:b/>
                <w:bCs/>
              </w:rPr>
            </w:pPr>
            <w:r>
              <w:t>La registrazione non è avvenuta perché il campo “Password” non rispetta la lunghezza minima</w:t>
            </w:r>
          </w:p>
        </w:tc>
      </w:tr>
      <w:tr w:rsidR="009854BB" w:rsidTr="009854BB" w14:paraId="10D46F0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6AAFF30B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7B0BDAC3" w14:textId="77777777">
            <w:r>
              <w:t>Passed</w:t>
            </w:r>
          </w:p>
        </w:tc>
      </w:tr>
      <w:tr w:rsidR="009854BB" w:rsidTr="009854BB" w14:paraId="0AD1859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40B3AFD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486CA3B7" w14:textId="77777777">
            <w:r>
              <w:t>1</w:t>
            </w:r>
          </w:p>
        </w:tc>
      </w:tr>
    </w:tbl>
    <w:p w:rsidR="009854BB" w:rsidP="009854BB" w:rsidRDefault="009854BB" w14:paraId="22FDB63D" w14:textId="77777777">
      <w:pPr>
        <w:pStyle w:val="Titolo2"/>
        <w:numPr>
          <w:ilvl w:val="0"/>
          <w:numId w:val="0"/>
        </w:numPr>
        <w:ind w:left="720"/>
      </w:pPr>
      <w:bookmarkStart w:name="_Toc59553183" w:id="21"/>
      <w:r w:rsidRPr="009854BB">
        <w:t>TC 1.</w:t>
      </w:r>
      <w:r>
        <w:t>21</w:t>
      </w:r>
      <w:bookmarkEnd w:id="21"/>
    </w:p>
    <w:p w:rsidR="009854BB" w:rsidP="009C0915" w:rsidRDefault="009C0915" w14:paraId="7A44FC3A" w14:textId="3670057F">
      <w:pPr>
        <w:jc w:val="center"/>
      </w:pPr>
      <w:r>
        <w:drawing>
          <wp:inline wp14:editId="408A6A5E" wp14:anchorId="7D96E6B9">
            <wp:extent cx="5290261" cy="4252191"/>
            <wp:effectExtent l="0" t="0" r="5715" b="0"/>
            <wp:docPr id="22" name="Immagine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22"/>
                    <pic:cNvPicPr/>
                  </pic:nvPicPr>
                  <pic:blipFill>
                    <a:blip r:embed="Ra790be254619491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0261" cy="42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438D3482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232C4A0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1B24276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5507B15E" w14:textId="77777777">
            <w:r>
              <w:t>TC 1.21</w:t>
            </w:r>
          </w:p>
        </w:tc>
      </w:tr>
      <w:tr w:rsidR="00450522" w:rsidTr="009C0915" w14:paraId="741597E5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7520B11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450522" w:rsidP="00450522" w:rsidRDefault="00450522" w14:paraId="0236317F" w14:textId="513170E6">
            <w:pPr>
              <w:rPr>
                <w:b/>
                <w:bCs/>
              </w:rPr>
            </w:pPr>
            <w:r>
              <w:t>La registrazione non è avvenuta perché il campo “Password” non rispetta il formato</w:t>
            </w:r>
          </w:p>
        </w:tc>
      </w:tr>
      <w:tr w:rsidR="00450522" w:rsidTr="009C0915" w14:paraId="06FFD047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7B71265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450522" w:rsidP="00450522" w:rsidRDefault="00450522" w14:paraId="3ED831EB" w14:textId="5594C3DD">
            <w:pPr>
              <w:rPr>
                <w:b/>
                <w:bCs/>
              </w:rPr>
            </w:pPr>
            <w:r>
              <w:t>La registrazione non è avvenuta perché il campo “Password” non rispetta il formato</w:t>
            </w:r>
          </w:p>
        </w:tc>
      </w:tr>
      <w:tr w:rsidR="009854BB" w:rsidTr="009854BB" w14:paraId="27D67CF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1EE5E75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74E8F39B" w14:textId="77777777">
            <w:r>
              <w:t>Passed</w:t>
            </w:r>
          </w:p>
        </w:tc>
      </w:tr>
      <w:tr w:rsidR="009854BB" w:rsidTr="009854BB" w14:paraId="28E2D293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6A83F84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63D97823" w14:textId="77777777">
            <w:r>
              <w:t>1</w:t>
            </w:r>
          </w:p>
        </w:tc>
      </w:tr>
    </w:tbl>
    <w:p w:rsidR="009854BB" w:rsidP="009854BB" w:rsidRDefault="009854BB" w14:paraId="20B50E8C" w14:textId="77777777">
      <w:pPr>
        <w:pStyle w:val="Titolo2"/>
        <w:numPr>
          <w:ilvl w:val="0"/>
          <w:numId w:val="0"/>
        </w:numPr>
        <w:ind w:left="720"/>
      </w:pPr>
      <w:bookmarkStart w:name="_Toc59553184" w:id="22"/>
      <w:r w:rsidRPr="009854BB">
        <w:t>TC 1.</w:t>
      </w:r>
      <w:r>
        <w:t>22</w:t>
      </w:r>
      <w:bookmarkEnd w:id="22"/>
    </w:p>
    <w:p w:rsidR="009854BB" w:rsidP="009C0915" w:rsidRDefault="009C0915" w14:paraId="5CFBCCBA" w14:textId="280D45E3">
      <w:pPr>
        <w:jc w:val="center"/>
      </w:pPr>
      <w:r>
        <w:drawing>
          <wp:inline wp14:editId="04563EF7" wp14:anchorId="2E3BA172">
            <wp:extent cx="5285484" cy="4274127"/>
            <wp:effectExtent l="0" t="0" r="0" b="0"/>
            <wp:docPr id="23" name="Immagine 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23"/>
                    <pic:cNvPicPr/>
                  </pic:nvPicPr>
                  <pic:blipFill>
                    <a:blip r:embed="Rce4835d54018476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5484" cy="427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42E9DA6E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01FC6C3E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206D862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24C057FE" w14:textId="77777777">
            <w:r>
              <w:t>TC 1.22</w:t>
            </w:r>
          </w:p>
        </w:tc>
      </w:tr>
      <w:tr w:rsidR="009854BB" w:rsidTr="009854BB" w14:paraId="740990D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4BD12625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9854BB" w:rsidP="009854BB" w:rsidRDefault="009854BB" w14:paraId="31B125F2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9854BB" w:rsidTr="009854BB" w14:paraId="235552CA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2E06D02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9854BB" w:rsidP="009854BB" w:rsidRDefault="009854BB" w14:paraId="566CB47F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9854BB" w:rsidTr="009854BB" w14:paraId="3E8A7C2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1B55E36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4900CB77" w14:textId="77777777">
            <w:r>
              <w:t>Passed</w:t>
            </w:r>
          </w:p>
        </w:tc>
      </w:tr>
      <w:tr w:rsidR="009854BB" w:rsidTr="009854BB" w14:paraId="31C05813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61C9E1E5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18EC0674" w14:textId="77777777">
            <w:r>
              <w:t>1</w:t>
            </w:r>
          </w:p>
        </w:tc>
      </w:tr>
    </w:tbl>
    <w:p w:rsidR="009854BB" w:rsidP="009854BB" w:rsidRDefault="009854BB" w14:paraId="3AFF92C4" w14:textId="77777777">
      <w:pPr>
        <w:pStyle w:val="Titolo2"/>
        <w:numPr>
          <w:ilvl w:val="0"/>
          <w:numId w:val="0"/>
        </w:numPr>
        <w:ind w:left="720"/>
      </w:pPr>
      <w:bookmarkStart w:name="_Toc59553185" w:id="23"/>
      <w:r w:rsidRPr="009854BB">
        <w:t>TC 1.</w:t>
      </w:r>
      <w:r>
        <w:t>23</w:t>
      </w:r>
      <w:bookmarkEnd w:id="23"/>
    </w:p>
    <w:p w:rsidR="009854BB" w:rsidP="009C0915" w:rsidRDefault="009C0915" w14:paraId="79AE3614" w14:textId="4A71474F">
      <w:pPr>
        <w:jc w:val="center"/>
      </w:pPr>
      <w:r>
        <w:drawing>
          <wp:inline wp14:editId="2290DA5D" wp14:anchorId="29383FF8">
            <wp:extent cx="5295148" cy="4301725"/>
            <wp:effectExtent l="0" t="0" r="1270" b="3810"/>
            <wp:docPr id="24" name="Immagine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24"/>
                    <pic:cNvPicPr/>
                  </pic:nvPicPr>
                  <pic:blipFill>
                    <a:blip r:embed="Rc670dd91c9f544e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5148" cy="43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2B5D850B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770756BB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3DC5C08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6676CF9B" w14:textId="77777777">
            <w:r>
              <w:t>TC 1.23</w:t>
            </w:r>
          </w:p>
        </w:tc>
      </w:tr>
      <w:tr w:rsidR="00450522" w:rsidTr="009C0915" w14:paraId="73403955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6F97339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450522" w:rsidP="00450522" w:rsidRDefault="00450522" w14:paraId="16A2811F" w14:textId="7211D25D">
            <w:pPr>
              <w:rPr>
                <w:b/>
                <w:bCs/>
              </w:rPr>
            </w:pPr>
            <w:r w:rsidRPr="009172A7">
              <w:t xml:space="preserve">La registrazione non è avvenuta perché i campi </w:t>
            </w:r>
            <w:r>
              <w:t>“Password” e “Ripeti Password” non combaciano</w:t>
            </w:r>
          </w:p>
        </w:tc>
      </w:tr>
      <w:tr w:rsidR="00450522" w:rsidTr="009C0915" w14:paraId="0585B9C6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01E45F2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450522" w:rsidP="00450522" w:rsidRDefault="00450522" w14:paraId="3122222C" w14:textId="4E35A835">
            <w:pPr>
              <w:rPr>
                <w:b/>
                <w:bCs/>
              </w:rPr>
            </w:pPr>
            <w:r w:rsidRPr="009172A7">
              <w:t xml:space="preserve">La registrazione non è avvenuta perché i campi </w:t>
            </w:r>
            <w:r>
              <w:t>“Password” e “Ripeti Password” non combaciano</w:t>
            </w:r>
          </w:p>
        </w:tc>
      </w:tr>
      <w:tr w:rsidR="009854BB" w:rsidTr="009854BB" w14:paraId="7F898A5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7634857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57F22530" w14:textId="77777777">
            <w:r>
              <w:t>Passed</w:t>
            </w:r>
          </w:p>
        </w:tc>
      </w:tr>
      <w:tr w:rsidR="009854BB" w:rsidTr="009854BB" w14:paraId="6B89C6D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5A8DE92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11364F38" w14:textId="77777777">
            <w:r>
              <w:t>1</w:t>
            </w:r>
          </w:p>
        </w:tc>
      </w:tr>
    </w:tbl>
    <w:p w:rsidR="009854BB" w:rsidP="009854BB" w:rsidRDefault="009854BB" w14:paraId="1F9E52D1" w14:textId="77777777">
      <w:pPr>
        <w:pStyle w:val="Titolo2"/>
        <w:numPr>
          <w:ilvl w:val="0"/>
          <w:numId w:val="0"/>
        </w:numPr>
        <w:ind w:left="720"/>
      </w:pPr>
      <w:bookmarkStart w:name="_Toc59553186" w:id="24"/>
      <w:r w:rsidRPr="009854BB">
        <w:t>TC 1.</w:t>
      </w:r>
      <w:r>
        <w:t>24</w:t>
      </w:r>
      <w:bookmarkEnd w:id="24"/>
    </w:p>
    <w:p w:rsidR="009854BB" w:rsidP="009C0915" w:rsidRDefault="009C0915" w14:paraId="17DBE9A1" w14:textId="14551C9C">
      <w:pPr>
        <w:jc w:val="center"/>
      </w:pPr>
      <w:r>
        <w:drawing>
          <wp:inline wp14:editId="4711713B" wp14:anchorId="0B186817">
            <wp:extent cx="5300704" cy="4301836"/>
            <wp:effectExtent l="0" t="0" r="0" b="3810"/>
            <wp:docPr id="25" name="Immagine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25"/>
                    <pic:cNvPicPr/>
                  </pic:nvPicPr>
                  <pic:blipFill>
                    <a:blip r:embed="Rd0d9d9c2599340a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0704" cy="43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9854BB" w:rsidP="009854BB" w:rsidRDefault="009854BB" w14:paraId="6A9E86D3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9854BB" w:rsidTr="009854BB" w14:paraId="638185E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5EA7357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4FBB6794" w14:textId="77777777">
            <w:r>
              <w:t>TC 1.24</w:t>
            </w:r>
          </w:p>
        </w:tc>
      </w:tr>
      <w:tr w:rsidR="00450522" w:rsidTr="009C0915" w14:paraId="75E76503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7AFC149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450522" w:rsidP="00450522" w:rsidRDefault="00450522" w14:paraId="33AFAF5D" w14:textId="6711D982">
            <w:pPr>
              <w:rPr>
                <w:b/>
                <w:bCs/>
              </w:rPr>
            </w:pPr>
            <w:r w:rsidRPr="009172A7">
              <w:t xml:space="preserve">La registrazione è avvenuta </w:t>
            </w:r>
            <w:r>
              <w:t>con successo</w:t>
            </w:r>
          </w:p>
        </w:tc>
      </w:tr>
      <w:tr w:rsidR="00450522" w:rsidTr="009C0915" w14:paraId="2D57E12E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450522" w:rsidP="00450522" w:rsidRDefault="00450522" w14:paraId="491B295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450522" w:rsidP="00450522" w:rsidRDefault="00450522" w14:paraId="320CBA67" w14:textId="40D7D962">
            <w:pPr>
              <w:rPr>
                <w:b/>
                <w:bCs/>
              </w:rPr>
            </w:pPr>
            <w:r w:rsidRPr="009172A7">
              <w:t xml:space="preserve">La registrazione è avvenuta </w:t>
            </w:r>
            <w:r>
              <w:t>con successo</w:t>
            </w:r>
          </w:p>
        </w:tc>
      </w:tr>
      <w:tr w:rsidR="009854BB" w:rsidTr="009854BB" w14:paraId="3022D3E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1F665A6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34A81B0F" w14:textId="77777777">
            <w:r>
              <w:t>Passed</w:t>
            </w:r>
          </w:p>
        </w:tc>
      </w:tr>
      <w:tr w:rsidR="009854BB" w:rsidTr="009854BB" w14:paraId="783E5DE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9854BB" w:rsidP="009854BB" w:rsidRDefault="009854BB" w14:paraId="432853BB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9854BB" w:rsidP="009854BB" w:rsidRDefault="009854BB" w14:paraId="7D210EB6" w14:textId="77777777">
            <w:r>
              <w:t>1</w:t>
            </w:r>
          </w:p>
        </w:tc>
      </w:tr>
    </w:tbl>
    <w:p w:rsidRPr="00573E12" w:rsidR="009854BB" w:rsidP="009854BB" w:rsidRDefault="009854BB" w14:paraId="0BA4E4C0" w14:textId="77777777"/>
    <w:p w:rsidRPr="00450522" w:rsidR="00C0492F" w:rsidP="00C0492F" w:rsidRDefault="00C0492F" w14:paraId="6D0DAC60" w14:textId="5CC37364">
      <w:pPr>
        <w:pStyle w:val="Titolo"/>
        <w:numPr>
          <w:ilvl w:val="0"/>
          <w:numId w:val="6"/>
        </w:numPr>
        <w:spacing w:before="0" w:after="0"/>
        <w:ind w:left="426"/>
        <w:jc w:val="left"/>
        <w:rPr>
          <w:rFonts w:ascii="Times New Roman" w:hAnsi="Times New Roman"/>
          <w:i/>
          <w:iCs/>
        </w:rPr>
      </w:pPr>
      <w:bookmarkStart w:name="_Toc59553187" w:id="25"/>
      <w:r>
        <w:rPr>
          <w:rFonts w:ascii="Times New Roman" w:hAnsi="Times New Roman"/>
          <w:i/>
          <w:iCs/>
        </w:rPr>
        <w:t>T</w:t>
      </w:r>
      <w:r w:rsidR="00DD597E">
        <w:rPr>
          <w:rFonts w:ascii="Times New Roman" w:hAnsi="Times New Roman"/>
          <w:i/>
          <w:iCs/>
        </w:rPr>
        <w:t>C 2</w:t>
      </w:r>
      <w:r>
        <w:rPr>
          <w:rFonts w:ascii="Times New Roman" w:hAnsi="Times New Roman"/>
          <w:i/>
          <w:iCs/>
        </w:rPr>
        <w:t>: LOGIN</w:t>
      </w:r>
      <w:bookmarkEnd w:id="25"/>
    </w:p>
    <w:p w:rsidR="00C0492F" w:rsidP="00C0492F" w:rsidRDefault="00C0492F" w14:paraId="409ABD6F" w14:textId="60D97227">
      <w:pPr>
        <w:pStyle w:val="Titolo2"/>
        <w:numPr>
          <w:ilvl w:val="0"/>
          <w:numId w:val="0"/>
        </w:numPr>
        <w:ind w:left="720"/>
      </w:pPr>
      <w:bookmarkStart w:name="_Toc59553188" w:id="26"/>
      <w:r w:rsidRPr="009854BB">
        <w:t xml:space="preserve">TC </w:t>
      </w:r>
      <w:r>
        <w:t>2</w:t>
      </w:r>
      <w:r w:rsidRPr="009854BB">
        <w:t>.1</w:t>
      </w:r>
      <w:bookmarkEnd w:id="26"/>
    </w:p>
    <w:p w:rsidR="00C0492F" w:rsidP="00A8361E" w:rsidRDefault="00A8361E" w14:paraId="0B622E28" w14:textId="41173055">
      <w:pPr>
        <w:jc w:val="center"/>
      </w:pPr>
      <w:r>
        <w:drawing>
          <wp:inline wp14:editId="29ED84BF" wp14:anchorId="7D7C8F6F">
            <wp:extent cx="5301618" cy="4176048"/>
            <wp:effectExtent l="0" t="0" r="0" b="0"/>
            <wp:docPr id="26" name="Immagine 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26"/>
                    <pic:cNvPicPr/>
                  </pic:nvPicPr>
                  <pic:blipFill>
                    <a:blip r:embed="R357a5c000b7f4dd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1618" cy="417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C0492F" w:rsidP="00C0492F" w:rsidRDefault="00C0492F" w14:paraId="50917E69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C0492F" w:rsidTr="009C0915" w14:paraId="2E0D8045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78AB5FB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C0492F" w:rsidP="009C0915" w:rsidRDefault="00C0492F" w14:paraId="61845DC0" w14:textId="433017E0">
            <w:r>
              <w:t>TC 2.1</w:t>
            </w:r>
          </w:p>
        </w:tc>
      </w:tr>
      <w:tr w:rsidR="00C0492F" w:rsidTr="009C0915" w14:paraId="10CE3EA0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56FE91A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C0492F" w:rsidP="009C0915" w:rsidRDefault="00C0492F" w14:paraId="7F26DBE1" w14:textId="78396B1E">
            <w:pPr>
              <w:rPr>
                <w:b/>
                <w:bCs/>
              </w:rPr>
            </w:pPr>
            <w:r>
              <w:t>L’accesso non è avvenuto perché i campi obbligatori non sono stati compilati</w:t>
            </w:r>
          </w:p>
        </w:tc>
      </w:tr>
      <w:tr w:rsidR="00C0492F" w:rsidTr="009C0915" w14:paraId="282D1FCD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53454B9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C0492F" w:rsidP="009C0915" w:rsidRDefault="00C0492F" w14:paraId="2471433C" w14:textId="1C96915A">
            <w:pPr>
              <w:rPr>
                <w:b/>
                <w:bCs/>
              </w:rPr>
            </w:pPr>
            <w:r>
              <w:t>L’accesso non è avvenuto perché i campi obbligatori non sono stati compilati</w:t>
            </w:r>
          </w:p>
        </w:tc>
      </w:tr>
      <w:tr w:rsidR="00C0492F" w:rsidTr="009C0915" w14:paraId="72D174A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6629CE7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C0492F" w:rsidP="009C0915" w:rsidRDefault="00C0492F" w14:paraId="6CE39B80" w14:textId="77777777">
            <w:r>
              <w:t>Passed</w:t>
            </w:r>
          </w:p>
        </w:tc>
      </w:tr>
      <w:tr w:rsidR="00C0492F" w:rsidTr="009C0915" w14:paraId="17531B3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687463D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C0492F" w:rsidP="009C0915" w:rsidRDefault="00C0492F" w14:paraId="5427D63F" w14:textId="77777777">
            <w:r>
              <w:t>1</w:t>
            </w:r>
          </w:p>
        </w:tc>
      </w:tr>
    </w:tbl>
    <w:p w:rsidR="00C0492F" w:rsidP="00C0492F" w:rsidRDefault="00C0492F" w14:paraId="6A48994C" w14:textId="5E414FAF">
      <w:pPr>
        <w:pStyle w:val="Titolo2"/>
        <w:numPr>
          <w:ilvl w:val="0"/>
          <w:numId w:val="0"/>
        </w:numPr>
        <w:ind w:left="720"/>
      </w:pPr>
      <w:bookmarkStart w:name="_Toc59553189" w:id="27"/>
      <w:r w:rsidRPr="009854BB">
        <w:t xml:space="preserve">TC </w:t>
      </w:r>
      <w:r>
        <w:t>2</w:t>
      </w:r>
      <w:r w:rsidRPr="009854BB">
        <w:t>.</w:t>
      </w:r>
      <w:r>
        <w:t>2</w:t>
      </w:r>
      <w:bookmarkEnd w:id="27"/>
    </w:p>
    <w:p w:rsidR="00C0492F" w:rsidP="00A8361E" w:rsidRDefault="00A8361E" w14:paraId="7E2DE3E7" w14:textId="797FDC9A">
      <w:pPr>
        <w:jc w:val="center"/>
      </w:pPr>
      <w:r>
        <w:drawing>
          <wp:inline wp14:editId="6F15939C" wp14:anchorId="0CC31E58">
            <wp:extent cx="5304288" cy="4163291"/>
            <wp:effectExtent l="0" t="0" r="0" b="8890"/>
            <wp:docPr id="27" name="Immagine 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27"/>
                    <pic:cNvPicPr/>
                  </pic:nvPicPr>
                  <pic:blipFill>
                    <a:blip r:embed="R99b2b3d1b305449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4288" cy="416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C0492F" w:rsidP="00C0492F" w:rsidRDefault="00C0492F" w14:paraId="418D1951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C0492F" w:rsidTr="009C0915" w14:paraId="59F3D273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5D1110C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C0492F" w:rsidP="009C0915" w:rsidRDefault="00C0492F" w14:paraId="72BD0EF5" w14:textId="476ED639">
            <w:r>
              <w:t>TC 2.2</w:t>
            </w:r>
          </w:p>
        </w:tc>
      </w:tr>
      <w:tr w:rsidR="00F9524B" w:rsidTr="009C0915" w14:paraId="0414FDB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F9524B" w:rsidRDefault="00F9524B" w14:paraId="79DD72F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F9524B" w:rsidP="00F9524B" w:rsidRDefault="00F9524B" w14:paraId="3F8FA0B4" w14:textId="12593F92">
            <w:pPr>
              <w:rPr>
                <w:b/>
                <w:bCs/>
              </w:rPr>
            </w:pPr>
            <w:r>
              <w:t>L’accesso non è avvenuto perché il campo “Email address” non rispetta il formato</w:t>
            </w:r>
          </w:p>
        </w:tc>
      </w:tr>
      <w:tr w:rsidR="00F9524B" w:rsidTr="009C0915" w14:paraId="53F8F024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F9524B" w:rsidRDefault="00F9524B" w14:paraId="34565E0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F9524B" w:rsidP="00F9524B" w:rsidRDefault="00F9524B" w14:paraId="7060FDE3" w14:textId="59AB5BB4">
            <w:pPr>
              <w:rPr>
                <w:b/>
                <w:bCs/>
              </w:rPr>
            </w:pPr>
            <w:r>
              <w:t>L’accesso non è avvenuto perché il campo “Email address” non rispetta il formato</w:t>
            </w:r>
          </w:p>
        </w:tc>
      </w:tr>
      <w:tr w:rsidR="00C0492F" w:rsidTr="009C0915" w14:paraId="487ECEA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1021668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C0492F" w:rsidP="009C0915" w:rsidRDefault="00C0492F" w14:paraId="6C670D86" w14:textId="77777777">
            <w:r>
              <w:t>Passed</w:t>
            </w:r>
          </w:p>
        </w:tc>
      </w:tr>
      <w:tr w:rsidR="00C0492F" w:rsidTr="009C0915" w14:paraId="2A075CE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43C9E78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C0492F" w:rsidP="009C0915" w:rsidRDefault="00C0492F" w14:paraId="33C51019" w14:textId="77777777">
            <w:r>
              <w:t>1</w:t>
            </w:r>
          </w:p>
        </w:tc>
      </w:tr>
    </w:tbl>
    <w:p w:rsidR="00C0492F" w:rsidP="00C0492F" w:rsidRDefault="00C0492F" w14:paraId="77850C18" w14:textId="6FFC93B1">
      <w:pPr>
        <w:pStyle w:val="Titolo2"/>
        <w:numPr>
          <w:ilvl w:val="0"/>
          <w:numId w:val="0"/>
        </w:numPr>
        <w:ind w:left="720"/>
      </w:pPr>
      <w:bookmarkStart w:name="_Toc59553190" w:id="28"/>
      <w:r w:rsidRPr="009854BB">
        <w:t xml:space="preserve">TC </w:t>
      </w:r>
      <w:r>
        <w:t>2</w:t>
      </w:r>
      <w:r w:rsidRPr="009854BB">
        <w:t>.</w:t>
      </w:r>
      <w:r>
        <w:t>3</w:t>
      </w:r>
      <w:bookmarkEnd w:id="28"/>
    </w:p>
    <w:p w:rsidR="00C0492F" w:rsidP="00A8361E" w:rsidRDefault="00A8361E" w14:paraId="462DFBAA" w14:textId="38A8ED5E">
      <w:pPr>
        <w:jc w:val="center"/>
      </w:pPr>
      <w:r>
        <w:drawing>
          <wp:inline wp14:editId="172ABEED" wp14:anchorId="62193C6A">
            <wp:extent cx="5332058" cy="4177896"/>
            <wp:effectExtent l="0" t="0" r="2540" b="0"/>
            <wp:docPr id="28" name="Immagine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28"/>
                    <pic:cNvPicPr/>
                  </pic:nvPicPr>
                  <pic:blipFill>
                    <a:blip r:embed="Rc1d8a10926bf424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2058" cy="417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C0492F" w:rsidP="00C0492F" w:rsidRDefault="00C0492F" w14:paraId="6D1C87D7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C0492F" w:rsidTr="009C0915" w14:paraId="74BC3EDB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7A94303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C0492F" w:rsidP="009C0915" w:rsidRDefault="00C0492F" w14:paraId="220A005A" w14:textId="350D8C26">
            <w:r>
              <w:t>TC 2.3</w:t>
            </w:r>
          </w:p>
        </w:tc>
      </w:tr>
      <w:tr w:rsidR="00F9524B" w:rsidTr="009C0915" w14:paraId="6E33B40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F9524B" w:rsidRDefault="00F9524B" w14:paraId="74C4404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F9524B" w:rsidP="00F9524B" w:rsidRDefault="00F9524B" w14:paraId="27E3EE24" w14:textId="7B47BDE1">
            <w:pPr>
              <w:rPr>
                <w:b/>
                <w:bCs/>
              </w:rPr>
            </w:pPr>
            <w:r>
              <w:t>L’accesso non è avvenuto perché i campi obbligatori non sono stati compilati</w:t>
            </w:r>
          </w:p>
        </w:tc>
      </w:tr>
      <w:tr w:rsidR="00F9524B" w:rsidTr="009C0915" w14:paraId="5CAA597F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F9524B" w:rsidRDefault="00F9524B" w14:paraId="508DEE9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F9524B" w:rsidP="00F9524B" w:rsidRDefault="00F9524B" w14:paraId="700721D8" w14:textId="165181CB">
            <w:pPr>
              <w:rPr>
                <w:b/>
                <w:bCs/>
              </w:rPr>
            </w:pPr>
            <w:r>
              <w:t>L’accesso non è avvenuto perché i campi obbligatori non sono stati compilati</w:t>
            </w:r>
          </w:p>
        </w:tc>
      </w:tr>
      <w:tr w:rsidR="00C0492F" w:rsidTr="009C0915" w14:paraId="58CB23D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0E384B0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C0492F" w:rsidP="009C0915" w:rsidRDefault="00C0492F" w14:paraId="20A443D6" w14:textId="77777777">
            <w:r>
              <w:t>Passed</w:t>
            </w:r>
          </w:p>
        </w:tc>
      </w:tr>
      <w:tr w:rsidR="00C0492F" w:rsidTr="009C0915" w14:paraId="72C07D60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042B94D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C0492F" w:rsidP="009C0915" w:rsidRDefault="00C0492F" w14:paraId="16F93DB1" w14:textId="77777777">
            <w:r>
              <w:t>1</w:t>
            </w:r>
          </w:p>
        </w:tc>
      </w:tr>
    </w:tbl>
    <w:p w:rsidR="00C0492F" w:rsidP="00C0492F" w:rsidRDefault="00C0492F" w14:paraId="5D96B00D" w14:textId="68F70274">
      <w:pPr>
        <w:pStyle w:val="Titolo2"/>
        <w:numPr>
          <w:ilvl w:val="0"/>
          <w:numId w:val="0"/>
        </w:numPr>
        <w:ind w:left="720"/>
      </w:pPr>
      <w:bookmarkStart w:name="_Toc59553191" w:id="29"/>
      <w:r w:rsidRPr="009854BB">
        <w:t xml:space="preserve">TC </w:t>
      </w:r>
      <w:r>
        <w:t>2</w:t>
      </w:r>
      <w:r w:rsidRPr="009854BB">
        <w:t>.</w:t>
      </w:r>
      <w:r>
        <w:t>4</w:t>
      </w:r>
      <w:bookmarkEnd w:id="29"/>
    </w:p>
    <w:p w:rsidR="00C0492F" w:rsidP="00A8361E" w:rsidRDefault="00A8361E" w14:paraId="78ECDD61" w14:textId="7CAE0D42">
      <w:pPr>
        <w:jc w:val="center"/>
      </w:pPr>
      <w:r>
        <w:drawing>
          <wp:inline wp14:editId="73F1B335" wp14:anchorId="3E72A62B">
            <wp:extent cx="5302075" cy="4169257"/>
            <wp:effectExtent l="0" t="0" r="0" b="3175"/>
            <wp:docPr id="29" name="Immagine 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29"/>
                    <pic:cNvPicPr/>
                  </pic:nvPicPr>
                  <pic:blipFill>
                    <a:blip r:embed="R219f0eb200aa44f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2075" cy="416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C0492F" w:rsidP="00C0492F" w:rsidRDefault="00C0492F" w14:paraId="31F5B957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C0492F" w:rsidTr="009C0915" w14:paraId="4AA8ABE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3AD4160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C0492F" w:rsidP="009C0915" w:rsidRDefault="00C0492F" w14:paraId="755EA339" w14:textId="4DF048B4">
            <w:r>
              <w:t>TC 2.4</w:t>
            </w:r>
          </w:p>
        </w:tc>
      </w:tr>
      <w:tr w:rsidR="00F9524B" w:rsidTr="009C0915" w14:paraId="06A45B6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F9524B" w:rsidRDefault="00F9524B" w14:paraId="43D6BF6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F9524B" w:rsidP="00F9524B" w:rsidRDefault="00F9524B" w14:paraId="207A15D5" w14:textId="401A80D4">
            <w:pPr>
              <w:rPr>
                <w:b/>
                <w:bCs/>
              </w:rPr>
            </w:pPr>
            <w:r>
              <w:t>L’accesso non è avvenuto perché il campo “Password” non rispetta la lunghezza minima</w:t>
            </w:r>
          </w:p>
        </w:tc>
      </w:tr>
      <w:tr w:rsidR="00F9524B" w:rsidTr="009C0915" w14:paraId="6C79DD7E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F9524B" w:rsidRDefault="00F9524B" w14:paraId="6A5456A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F9524B" w:rsidP="00F9524B" w:rsidRDefault="00F9524B" w14:paraId="408C9696" w14:textId="7255CFBB">
            <w:pPr>
              <w:rPr>
                <w:b/>
                <w:bCs/>
              </w:rPr>
            </w:pPr>
            <w:r>
              <w:t>L’accesso non è avvenuto perché il campo “Password” non rispetta la lunghezza minima</w:t>
            </w:r>
          </w:p>
        </w:tc>
      </w:tr>
      <w:tr w:rsidR="00C0492F" w:rsidTr="009C0915" w14:paraId="645D4D5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1A33254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C0492F" w:rsidP="009C0915" w:rsidRDefault="00C0492F" w14:paraId="372A1466" w14:textId="77777777">
            <w:r>
              <w:t>Passed</w:t>
            </w:r>
          </w:p>
        </w:tc>
      </w:tr>
      <w:tr w:rsidR="00C0492F" w:rsidTr="009C0915" w14:paraId="6A7B50ED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6A6CFCF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C0492F" w:rsidP="009C0915" w:rsidRDefault="00C0492F" w14:paraId="72315AF5" w14:textId="77777777">
            <w:r>
              <w:t>1</w:t>
            </w:r>
          </w:p>
        </w:tc>
      </w:tr>
    </w:tbl>
    <w:p w:rsidR="00C0492F" w:rsidP="00C0492F" w:rsidRDefault="00C0492F" w14:paraId="17DC91E8" w14:textId="396B2C8D">
      <w:pPr>
        <w:pStyle w:val="Titolo2"/>
        <w:numPr>
          <w:ilvl w:val="0"/>
          <w:numId w:val="0"/>
        </w:numPr>
        <w:ind w:left="720"/>
      </w:pPr>
      <w:bookmarkStart w:name="_Toc59553192" w:id="30"/>
      <w:r w:rsidRPr="009854BB">
        <w:t xml:space="preserve">TC </w:t>
      </w:r>
      <w:r>
        <w:t>2</w:t>
      </w:r>
      <w:r w:rsidRPr="009854BB">
        <w:t>.</w:t>
      </w:r>
      <w:r>
        <w:t>5</w:t>
      </w:r>
      <w:bookmarkEnd w:id="30"/>
    </w:p>
    <w:p w:rsidR="00C0492F" w:rsidP="00A8361E" w:rsidRDefault="00A8361E" w14:paraId="03D623C9" w14:textId="440248B6">
      <w:pPr>
        <w:jc w:val="center"/>
      </w:pPr>
      <w:r>
        <w:drawing>
          <wp:inline wp14:editId="7E1C75A6" wp14:anchorId="4E8DA2F3">
            <wp:extent cx="5294476" cy="4179764"/>
            <wp:effectExtent l="0" t="0" r="1905" b="0"/>
            <wp:docPr id="30" name="Immagine 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30"/>
                    <pic:cNvPicPr/>
                  </pic:nvPicPr>
                  <pic:blipFill>
                    <a:blip r:embed="Rab25292460d6449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4476" cy="417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C0492F" w:rsidP="00C0492F" w:rsidRDefault="00C0492F" w14:paraId="492799D4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C0492F" w:rsidTr="009C0915" w14:paraId="3E076F4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0F45429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C0492F" w:rsidP="009C0915" w:rsidRDefault="00C0492F" w14:paraId="6F1970C0" w14:textId="2ECA0DF6">
            <w:r>
              <w:t>TC 2.5</w:t>
            </w:r>
          </w:p>
        </w:tc>
      </w:tr>
      <w:tr w:rsidR="00F9524B" w:rsidTr="009C0915" w14:paraId="3F9A1B1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F9524B" w:rsidRDefault="00F9524B" w14:paraId="3E450EF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F9524B" w:rsidP="00F9524B" w:rsidRDefault="00F9524B" w14:paraId="7A5C3CEC" w14:textId="50508D62">
            <w:pPr>
              <w:rPr>
                <w:b/>
                <w:bCs/>
              </w:rPr>
            </w:pPr>
            <w:r>
              <w:t>L’accesso non è avvenuto perché il campo “Password” non rispetta il formato</w:t>
            </w:r>
          </w:p>
        </w:tc>
      </w:tr>
      <w:tr w:rsidR="00F9524B" w:rsidTr="009C0915" w14:paraId="3703EF08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F9524B" w:rsidRDefault="00F9524B" w14:paraId="160E878B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F9524B" w:rsidP="00F9524B" w:rsidRDefault="00F9524B" w14:paraId="4672A3D5" w14:textId="644515CB">
            <w:pPr>
              <w:rPr>
                <w:b/>
                <w:bCs/>
              </w:rPr>
            </w:pPr>
            <w:r>
              <w:t>L’accesso non è avvenuto perché il campo “Password” non rispetta il formato</w:t>
            </w:r>
          </w:p>
        </w:tc>
      </w:tr>
      <w:tr w:rsidR="00C0492F" w:rsidTr="009C0915" w14:paraId="43FDC50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2CF5D8C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C0492F" w:rsidP="009C0915" w:rsidRDefault="00C0492F" w14:paraId="6E8A2015" w14:textId="77777777">
            <w:r>
              <w:t>Passed</w:t>
            </w:r>
          </w:p>
        </w:tc>
      </w:tr>
      <w:tr w:rsidR="00C0492F" w:rsidTr="009C0915" w14:paraId="52F80EAE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797BAF7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C0492F" w:rsidP="009C0915" w:rsidRDefault="00C0492F" w14:paraId="19079551" w14:textId="77777777">
            <w:r>
              <w:t>1</w:t>
            </w:r>
          </w:p>
        </w:tc>
      </w:tr>
    </w:tbl>
    <w:p w:rsidR="00C0492F" w:rsidP="00C0492F" w:rsidRDefault="00C0492F" w14:paraId="11580347" w14:textId="0859A8DD">
      <w:pPr>
        <w:pStyle w:val="Titolo2"/>
        <w:numPr>
          <w:ilvl w:val="0"/>
          <w:numId w:val="0"/>
        </w:numPr>
        <w:ind w:left="720"/>
      </w:pPr>
      <w:bookmarkStart w:name="_Toc59553193" w:id="31"/>
      <w:r w:rsidRPr="009854BB">
        <w:t xml:space="preserve">TC </w:t>
      </w:r>
      <w:r>
        <w:t>2</w:t>
      </w:r>
      <w:r w:rsidRPr="009854BB">
        <w:t>.</w:t>
      </w:r>
      <w:r>
        <w:t>6</w:t>
      </w:r>
      <w:bookmarkEnd w:id="31"/>
    </w:p>
    <w:p w:rsidR="00C0492F" w:rsidP="00A8361E" w:rsidRDefault="00A8361E" w14:paraId="78827B01" w14:textId="0A37D9EB">
      <w:pPr>
        <w:jc w:val="center"/>
      </w:pPr>
      <w:r>
        <w:drawing>
          <wp:inline wp14:editId="322D0F5D" wp14:anchorId="1454E8EB">
            <wp:extent cx="5319513" cy="4184073"/>
            <wp:effectExtent l="0" t="0" r="0" b="6985"/>
            <wp:docPr id="31" name="Immagine 3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31"/>
                    <pic:cNvPicPr/>
                  </pic:nvPicPr>
                  <pic:blipFill>
                    <a:blip r:embed="R7a2c3cc6ee6545f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9513" cy="418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C0492F" w:rsidP="00C0492F" w:rsidRDefault="00C0492F" w14:paraId="40B5C8C1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C0492F" w:rsidTr="009C0915" w14:paraId="471D1CC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18E3637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C0492F" w:rsidP="009C0915" w:rsidRDefault="00C0492F" w14:paraId="666B8D6B" w14:textId="795D497B">
            <w:r>
              <w:t>TC 2.6</w:t>
            </w:r>
          </w:p>
        </w:tc>
      </w:tr>
      <w:tr w:rsidR="00F9524B" w:rsidTr="009C0915" w14:paraId="049358F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F9524B" w:rsidRDefault="00F9524B" w14:paraId="42E524FB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F9524B" w:rsidP="00F9524B" w:rsidRDefault="00F9524B" w14:paraId="6BC8773D" w14:textId="2DF8C06E">
            <w:pPr>
              <w:rPr>
                <w:b/>
                <w:bCs/>
              </w:rPr>
            </w:pPr>
            <w:r>
              <w:t>L’accesso non è avvenuto perché il campo “Email” e il campo “Password” non corrispondono.</w:t>
            </w:r>
          </w:p>
        </w:tc>
      </w:tr>
      <w:tr w:rsidR="00F9524B" w:rsidTr="009C0915" w14:paraId="496BF2F6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F9524B" w:rsidRDefault="00F9524B" w14:paraId="23C9EF9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F9524B" w:rsidP="00F9524B" w:rsidRDefault="00F9524B" w14:paraId="14F9ACEE" w14:textId="2C4C135A">
            <w:pPr>
              <w:rPr>
                <w:b/>
                <w:bCs/>
              </w:rPr>
            </w:pPr>
            <w:r>
              <w:t>L’accesso non è avvenuto perché il campo “Email” e il campo “Password” non corrispondono.</w:t>
            </w:r>
          </w:p>
        </w:tc>
      </w:tr>
      <w:tr w:rsidR="00C0492F" w:rsidTr="009C0915" w14:paraId="35ECA103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4D54B2A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C0492F" w:rsidP="009C0915" w:rsidRDefault="00C0492F" w14:paraId="455701CB" w14:textId="77777777">
            <w:r>
              <w:t>Passed</w:t>
            </w:r>
          </w:p>
        </w:tc>
      </w:tr>
      <w:tr w:rsidR="00C0492F" w:rsidTr="009C0915" w14:paraId="0731044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51E9C8E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C0492F" w:rsidP="009C0915" w:rsidRDefault="00C0492F" w14:paraId="10CC42F2" w14:textId="77777777">
            <w:r>
              <w:t>1</w:t>
            </w:r>
          </w:p>
        </w:tc>
      </w:tr>
    </w:tbl>
    <w:p w:rsidR="00C0492F" w:rsidP="00C0492F" w:rsidRDefault="00C0492F" w14:paraId="7E7DBA68" w14:textId="5CCC5BD5">
      <w:pPr>
        <w:pStyle w:val="Titolo2"/>
        <w:numPr>
          <w:ilvl w:val="0"/>
          <w:numId w:val="0"/>
        </w:numPr>
        <w:ind w:left="720"/>
      </w:pPr>
      <w:bookmarkStart w:name="_Toc59553194" w:id="32"/>
      <w:r w:rsidRPr="009854BB">
        <w:t xml:space="preserve">TC </w:t>
      </w:r>
      <w:r>
        <w:t>2</w:t>
      </w:r>
      <w:r w:rsidRPr="009854BB">
        <w:t>.</w:t>
      </w:r>
      <w:r>
        <w:t>7</w:t>
      </w:r>
      <w:bookmarkEnd w:id="32"/>
    </w:p>
    <w:p w:rsidR="00C0492F" w:rsidP="00A8361E" w:rsidRDefault="00A8361E" w14:paraId="386524D6" w14:textId="10225ECD">
      <w:pPr>
        <w:jc w:val="center"/>
      </w:pPr>
      <w:r>
        <w:drawing>
          <wp:inline wp14:editId="4B65BC84" wp14:anchorId="60775717">
            <wp:extent cx="5306798" cy="4170218"/>
            <wp:effectExtent l="0" t="0" r="8255" b="1905"/>
            <wp:docPr id="32" name="Immagine 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32"/>
                    <pic:cNvPicPr/>
                  </pic:nvPicPr>
                  <pic:blipFill>
                    <a:blip r:embed="Rb1414226568c49a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6798" cy="417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C0492F" w:rsidP="00C0492F" w:rsidRDefault="00C0492F" w14:paraId="1B4305BA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C0492F" w:rsidTr="009C0915" w14:paraId="68695236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753F7E3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C0492F" w:rsidP="009C0915" w:rsidRDefault="00C0492F" w14:paraId="1FD924E6" w14:textId="40E8B396">
            <w:r>
              <w:t>TC 2.7</w:t>
            </w:r>
          </w:p>
        </w:tc>
      </w:tr>
      <w:tr w:rsidR="00F9524B" w:rsidTr="009C0915" w14:paraId="3961EAA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F9524B" w:rsidRDefault="00F9524B" w14:paraId="2B83C67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F9524B" w:rsidP="00F9524B" w:rsidRDefault="00F9524B" w14:paraId="7961D629" w14:textId="3BA22B35">
            <w:pPr>
              <w:rPr>
                <w:b/>
                <w:bCs/>
              </w:rPr>
            </w:pPr>
            <w:r>
              <w:t>L’accesso è avvenuto con successo</w:t>
            </w:r>
          </w:p>
        </w:tc>
      </w:tr>
      <w:tr w:rsidR="00F9524B" w:rsidTr="009C0915" w14:paraId="1538D7B8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F9524B" w:rsidRDefault="00F9524B" w14:paraId="7C745AB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F9524B" w:rsidP="00F9524B" w:rsidRDefault="00F9524B" w14:paraId="16C81776" w14:textId="1FDEBBE7">
            <w:pPr>
              <w:rPr>
                <w:b/>
                <w:bCs/>
              </w:rPr>
            </w:pPr>
            <w:r>
              <w:t>L’accesso è avvenuto con successo</w:t>
            </w:r>
          </w:p>
        </w:tc>
      </w:tr>
      <w:tr w:rsidR="00C0492F" w:rsidTr="009C0915" w14:paraId="4CABF5B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40B87D1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C0492F" w:rsidP="009C0915" w:rsidRDefault="00C0492F" w14:paraId="00A4C87C" w14:textId="77777777">
            <w:r>
              <w:t>Passed</w:t>
            </w:r>
          </w:p>
        </w:tc>
      </w:tr>
      <w:tr w:rsidR="00C0492F" w:rsidTr="009C0915" w14:paraId="152D0880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C0492F" w:rsidP="009C0915" w:rsidRDefault="00C0492F" w14:paraId="7BFD6D6D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C0492F" w:rsidP="009C0915" w:rsidRDefault="00C0492F" w14:paraId="445BEA01" w14:textId="77777777">
            <w:r>
              <w:t>1</w:t>
            </w:r>
          </w:p>
        </w:tc>
      </w:tr>
    </w:tbl>
    <w:p w:rsidR="00F9524B" w:rsidP="00F9524B" w:rsidRDefault="00F9524B" w14:paraId="4ED36C5E" w14:textId="5387F7A4">
      <w:pPr>
        <w:pStyle w:val="Titolo"/>
        <w:numPr>
          <w:ilvl w:val="0"/>
          <w:numId w:val="6"/>
        </w:numPr>
        <w:spacing w:before="0" w:after="0"/>
        <w:ind w:left="426"/>
        <w:jc w:val="left"/>
        <w:rPr>
          <w:rFonts w:ascii="Times New Roman" w:hAnsi="Times New Roman"/>
          <w:i/>
          <w:iCs/>
        </w:rPr>
      </w:pPr>
      <w:bookmarkStart w:name="_Toc59553195" w:id="33"/>
      <w:r>
        <w:rPr>
          <w:rFonts w:ascii="Times New Roman" w:hAnsi="Times New Roman"/>
          <w:i/>
          <w:iCs/>
        </w:rPr>
        <w:t>T</w:t>
      </w:r>
      <w:r w:rsidR="00DD597E">
        <w:rPr>
          <w:rFonts w:ascii="Times New Roman" w:hAnsi="Times New Roman"/>
          <w:i/>
          <w:iCs/>
        </w:rPr>
        <w:t xml:space="preserve">C </w:t>
      </w:r>
      <w:r>
        <w:rPr>
          <w:rFonts w:ascii="Times New Roman" w:hAnsi="Times New Roman"/>
          <w:i/>
          <w:iCs/>
        </w:rPr>
        <w:t>3: MODIFICA DATI PERSONALI</w:t>
      </w:r>
      <w:bookmarkEnd w:id="33"/>
    </w:p>
    <w:p w:rsidRPr="005A0F5F" w:rsidR="005A0F5F" w:rsidP="005A0F5F" w:rsidRDefault="005A0F5F" w14:paraId="4A4CC65E" w14:textId="77777777">
      <w:pPr>
        <w:pStyle w:val="Paragrafoelenco"/>
        <w:numPr>
          <w:ilvl w:val="0"/>
          <w:numId w:val="8"/>
        </w:numPr>
        <w:contextualSpacing w:val="0"/>
        <w:outlineLvl w:val="1"/>
        <w:rPr>
          <w:b/>
          <w:bCs/>
          <w:i/>
          <w:iCs/>
          <w:vanish/>
          <w:sz w:val="28"/>
          <w:szCs w:val="28"/>
        </w:rPr>
      </w:pPr>
    </w:p>
    <w:p w:rsidRPr="005A0F5F" w:rsidR="005A0F5F" w:rsidP="005A0F5F" w:rsidRDefault="005A0F5F" w14:paraId="34B9A440" w14:textId="77777777">
      <w:pPr>
        <w:pStyle w:val="Paragrafoelenco"/>
        <w:numPr>
          <w:ilvl w:val="0"/>
          <w:numId w:val="8"/>
        </w:numPr>
        <w:contextualSpacing w:val="0"/>
        <w:outlineLvl w:val="1"/>
        <w:rPr>
          <w:b/>
          <w:bCs/>
          <w:i/>
          <w:iCs/>
          <w:vanish/>
          <w:sz w:val="28"/>
          <w:szCs w:val="28"/>
        </w:rPr>
      </w:pPr>
    </w:p>
    <w:p w:rsidRPr="005A0F5F" w:rsidR="005A0F5F" w:rsidP="005A0F5F" w:rsidRDefault="005A0F5F" w14:paraId="17968C3C" w14:textId="77777777">
      <w:pPr>
        <w:pStyle w:val="Paragrafoelenco"/>
        <w:numPr>
          <w:ilvl w:val="0"/>
          <w:numId w:val="8"/>
        </w:numPr>
        <w:contextualSpacing w:val="0"/>
        <w:outlineLvl w:val="1"/>
        <w:rPr>
          <w:b/>
          <w:bCs/>
          <w:i/>
          <w:iCs/>
          <w:vanish/>
          <w:sz w:val="28"/>
          <w:szCs w:val="28"/>
        </w:rPr>
      </w:pPr>
    </w:p>
    <w:p w:rsidR="00F9524B" w:rsidP="00F9524B" w:rsidRDefault="00F9524B" w14:paraId="2846119B" w14:textId="593D77BB">
      <w:pPr>
        <w:pStyle w:val="Titolo2"/>
        <w:numPr>
          <w:ilvl w:val="0"/>
          <w:numId w:val="0"/>
        </w:numPr>
        <w:ind w:left="720"/>
      </w:pPr>
      <w:bookmarkStart w:name="_Toc59553196" w:id="34"/>
      <w:r w:rsidRPr="009854BB">
        <w:t xml:space="preserve">TC </w:t>
      </w:r>
      <w:r>
        <w:t>3</w:t>
      </w:r>
      <w:r w:rsidRPr="009854BB">
        <w:t>.1</w:t>
      </w:r>
      <w:r>
        <w:t>.1</w:t>
      </w:r>
      <w:bookmarkEnd w:id="34"/>
    </w:p>
    <w:p w:rsidR="00F9524B" w:rsidP="00A8361E" w:rsidRDefault="00A8361E" w14:paraId="231E42A6" w14:textId="51D9EEC6">
      <w:pPr>
        <w:jc w:val="center"/>
      </w:pPr>
      <w:r>
        <w:drawing>
          <wp:inline wp14:editId="1506EB30" wp14:anchorId="162F9F01">
            <wp:extent cx="5253584" cy="4271230"/>
            <wp:effectExtent l="0" t="0" r="4445" b="0"/>
            <wp:docPr id="33" name="Immagine 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33"/>
                    <pic:cNvPicPr/>
                  </pic:nvPicPr>
                  <pic:blipFill>
                    <a:blip r:embed="R039453874c954e9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3584" cy="42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F9524B" w:rsidP="00F9524B" w:rsidRDefault="00F9524B" w14:paraId="5AEF9DE4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F9524B" w:rsidTr="00A70A46" w14:paraId="448E9C1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3589078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64F27565" w14:textId="780DDDF6">
            <w:r w:rsidRPr="00F9524B">
              <w:t>TC 3.1.1</w:t>
            </w:r>
          </w:p>
        </w:tc>
      </w:tr>
      <w:tr w:rsidR="005A0F5F" w:rsidTr="009C0915" w14:paraId="17BFC1FD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2E07675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5A0F5F" w:rsidP="005A0F5F" w:rsidRDefault="005A0F5F" w14:paraId="6D13480B" w14:textId="483A951D">
            <w:pPr>
              <w:rPr>
                <w:b/>
                <w:bCs/>
              </w:rPr>
            </w:pPr>
            <w:r>
              <w:t>Il salvataggio non è avvenuto perché i campi obbligatori non sono stati compilati</w:t>
            </w:r>
          </w:p>
        </w:tc>
      </w:tr>
      <w:tr w:rsidR="005A0F5F" w:rsidTr="009C0915" w14:paraId="6476098B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3281C14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5A0F5F" w:rsidP="005A0F5F" w:rsidRDefault="005A0F5F" w14:paraId="36E0ADBD" w14:textId="5AFF6FFB">
            <w:pPr>
              <w:rPr>
                <w:b/>
                <w:bCs/>
              </w:rPr>
            </w:pPr>
            <w:r>
              <w:t>Il salvataggio non è avvenuto perché i campi obbligatori non sono stati compilati</w:t>
            </w:r>
          </w:p>
        </w:tc>
      </w:tr>
      <w:tr w:rsidR="00F9524B" w:rsidTr="00A70A46" w14:paraId="3B60420D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1F590A3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35E8B478" w14:textId="77777777">
            <w:r>
              <w:t>Passed</w:t>
            </w:r>
          </w:p>
        </w:tc>
      </w:tr>
      <w:tr w:rsidR="00F9524B" w:rsidTr="00A70A46" w14:paraId="31B21A16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76D2BA1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0D3B2975" w14:textId="77777777">
            <w:r>
              <w:t>1</w:t>
            </w:r>
          </w:p>
        </w:tc>
      </w:tr>
    </w:tbl>
    <w:p w:rsidR="00F9524B" w:rsidP="00F9524B" w:rsidRDefault="00F9524B" w14:paraId="189F9AC2" w14:textId="6A54B1A3">
      <w:pPr>
        <w:pStyle w:val="Titolo2"/>
        <w:numPr>
          <w:ilvl w:val="0"/>
          <w:numId w:val="0"/>
        </w:numPr>
        <w:ind w:left="720"/>
      </w:pPr>
      <w:bookmarkStart w:name="_Toc59553197" w:id="35"/>
      <w:r w:rsidRPr="009854BB">
        <w:t xml:space="preserve">TC </w:t>
      </w:r>
      <w:r>
        <w:t>3</w:t>
      </w:r>
      <w:r w:rsidRPr="009854BB">
        <w:t>.</w:t>
      </w:r>
      <w:r>
        <w:t>1.2</w:t>
      </w:r>
      <w:bookmarkEnd w:id="35"/>
    </w:p>
    <w:p w:rsidR="00F9524B" w:rsidP="00A8361E" w:rsidRDefault="00A8361E" w14:paraId="3E00B302" w14:textId="6DD61F81">
      <w:pPr>
        <w:jc w:val="center"/>
      </w:pPr>
      <w:r>
        <w:drawing>
          <wp:inline wp14:editId="0F04BF1A" wp14:anchorId="4C262191">
            <wp:extent cx="5349926" cy="4315691"/>
            <wp:effectExtent l="0" t="0" r="3175" b="8890"/>
            <wp:docPr id="34" name="Immagine 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34"/>
                    <pic:cNvPicPr/>
                  </pic:nvPicPr>
                  <pic:blipFill>
                    <a:blip r:embed="R2ebc98b2d15747e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49926" cy="431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F9524B" w:rsidP="00F9524B" w:rsidRDefault="00F9524B" w14:paraId="3BE025D9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F9524B" w:rsidTr="009854BB" w14:paraId="2BF6228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2118D2A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5056C5FC" w14:textId="1E6140F5">
            <w:r>
              <w:t>TC 3.1.2</w:t>
            </w:r>
          </w:p>
        </w:tc>
      </w:tr>
      <w:tr w:rsidR="005A0F5F" w:rsidTr="009C0915" w14:paraId="5CB8FB7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1C98321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5A0F5F" w:rsidP="005A0F5F" w:rsidRDefault="005A0F5F" w14:paraId="15C5B4E2" w14:textId="10342771">
            <w:pPr>
              <w:rPr>
                <w:b/>
                <w:bCs/>
              </w:rPr>
            </w:pPr>
            <w:r>
              <w:t>Il salvataggio non è avvenuto perché il campo “Nome” non rispetta la lunghezza minima</w:t>
            </w:r>
          </w:p>
        </w:tc>
      </w:tr>
      <w:tr w:rsidR="005A0F5F" w:rsidTr="009C0915" w14:paraId="032E6783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3F95163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5A0F5F" w:rsidP="005A0F5F" w:rsidRDefault="005A0F5F" w14:paraId="55824F70" w14:textId="52612A29">
            <w:pPr>
              <w:rPr>
                <w:b/>
                <w:bCs/>
              </w:rPr>
            </w:pPr>
            <w:r>
              <w:t>Il salvataggio non è avvenuto perché il campo “Nome” non rispetta la lunghezza minima</w:t>
            </w:r>
          </w:p>
        </w:tc>
      </w:tr>
      <w:tr w:rsidR="00F9524B" w:rsidTr="009854BB" w14:paraId="02B6A6E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2645CEA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5F16A4A1" w14:textId="77777777">
            <w:r>
              <w:t>Passed</w:t>
            </w:r>
          </w:p>
        </w:tc>
      </w:tr>
      <w:tr w:rsidR="00F9524B" w:rsidTr="009854BB" w14:paraId="7BF27CB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342DD3C5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5D21FCF7" w14:textId="77777777">
            <w:r>
              <w:t>1</w:t>
            </w:r>
          </w:p>
        </w:tc>
      </w:tr>
    </w:tbl>
    <w:p w:rsidR="00F9524B" w:rsidP="00F9524B" w:rsidRDefault="00F9524B" w14:paraId="20A8B69B" w14:textId="351938DA">
      <w:pPr>
        <w:pStyle w:val="Titolo2"/>
        <w:numPr>
          <w:ilvl w:val="0"/>
          <w:numId w:val="0"/>
        </w:numPr>
        <w:ind w:left="720"/>
      </w:pPr>
      <w:bookmarkStart w:name="_Toc59553198" w:id="36"/>
      <w:r w:rsidRPr="009854BB">
        <w:t xml:space="preserve">TC </w:t>
      </w:r>
      <w:r>
        <w:t>3</w:t>
      </w:r>
      <w:r w:rsidRPr="009854BB">
        <w:t>.</w:t>
      </w:r>
      <w:r>
        <w:t>1.3</w:t>
      </w:r>
      <w:bookmarkEnd w:id="36"/>
    </w:p>
    <w:p w:rsidR="00F9524B" w:rsidP="004A3D63" w:rsidRDefault="004A3D63" w14:paraId="03721EAC" w14:textId="031ECF88">
      <w:pPr>
        <w:jc w:val="center"/>
      </w:pPr>
      <w:r>
        <w:drawing>
          <wp:inline wp14:editId="0DB6AA28" wp14:anchorId="786A203F">
            <wp:extent cx="5324894" cy="4308763"/>
            <wp:effectExtent l="0" t="0" r="9525" b="0"/>
            <wp:docPr id="53" name="Immagine 5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53"/>
                    <pic:cNvPicPr/>
                  </pic:nvPicPr>
                  <pic:blipFill>
                    <a:blip r:embed="Rc3841bb57957486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24894" cy="430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F9524B" w:rsidP="00F9524B" w:rsidRDefault="00F9524B" w14:paraId="4C0F4F1A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F9524B" w:rsidTr="009854BB" w14:paraId="0F21CDC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025A6F2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6266719F" w14:textId="76ADD857">
            <w:r>
              <w:t>TC 3.1.3</w:t>
            </w:r>
          </w:p>
        </w:tc>
      </w:tr>
      <w:tr w:rsidR="005A0F5F" w:rsidTr="009C0915" w14:paraId="0B4D60F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1EE06D8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5A0F5F" w:rsidP="005A0F5F" w:rsidRDefault="005A0F5F" w14:paraId="22D61E19" w14:textId="427DE6AC">
            <w:pPr>
              <w:rPr>
                <w:b/>
                <w:bCs/>
              </w:rPr>
            </w:pPr>
            <w:r>
              <w:t>Il salvataggio non è avvenuto perché il campo “Nome” non rispetta il formato</w:t>
            </w:r>
          </w:p>
        </w:tc>
      </w:tr>
      <w:tr w:rsidR="005A0F5F" w:rsidTr="009C0915" w14:paraId="1F1FC51B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328D292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5A0F5F" w:rsidP="005A0F5F" w:rsidRDefault="005A0F5F" w14:paraId="6C6FFBE7" w14:textId="6F706C72">
            <w:pPr>
              <w:rPr>
                <w:b/>
                <w:bCs/>
              </w:rPr>
            </w:pPr>
            <w:r>
              <w:t>Il salvataggio non è avvenuto perché il campo “Nome” non rispetta il formato</w:t>
            </w:r>
          </w:p>
        </w:tc>
      </w:tr>
      <w:tr w:rsidR="00F9524B" w:rsidTr="009854BB" w14:paraId="6DB3EF8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20D95DC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4DEF3AEA" w14:textId="77777777">
            <w:r>
              <w:t>Passed</w:t>
            </w:r>
          </w:p>
        </w:tc>
      </w:tr>
      <w:tr w:rsidR="00F9524B" w:rsidTr="009854BB" w14:paraId="6005EFB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2AF8398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0FC3A7B8" w14:textId="77777777">
            <w:r>
              <w:t>1</w:t>
            </w:r>
          </w:p>
        </w:tc>
      </w:tr>
    </w:tbl>
    <w:p w:rsidR="00F9524B" w:rsidP="00F9524B" w:rsidRDefault="00F9524B" w14:paraId="5ECB4B2D" w14:textId="52526143">
      <w:pPr>
        <w:pStyle w:val="Titolo2"/>
        <w:numPr>
          <w:ilvl w:val="0"/>
          <w:numId w:val="0"/>
        </w:numPr>
        <w:ind w:left="720"/>
      </w:pPr>
      <w:bookmarkStart w:name="_Toc59553199" w:id="37"/>
      <w:r w:rsidRPr="009854BB">
        <w:t xml:space="preserve">TC </w:t>
      </w:r>
      <w:r>
        <w:t>3</w:t>
      </w:r>
      <w:r w:rsidRPr="009854BB">
        <w:t>.</w:t>
      </w:r>
      <w:r>
        <w:t>1.4</w:t>
      </w:r>
      <w:bookmarkEnd w:id="37"/>
    </w:p>
    <w:p w:rsidR="00F9524B" w:rsidP="004A3D63" w:rsidRDefault="004A3D63" w14:paraId="380FE08E" w14:textId="48D6AE11">
      <w:pPr>
        <w:jc w:val="center"/>
      </w:pPr>
      <w:r>
        <w:drawing>
          <wp:inline wp14:editId="101C6934" wp14:anchorId="1FF0E8D0">
            <wp:extent cx="5310304" cy="4267200"/>
            <wp:effectExtent l="0" t="0" r="5080" b="0"/>
            <wp:docPr id="54" name="Immagine 5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54"/>
                    <pic:cNvPicPr/>
                  </pic:nvPicPr>
                  <pic:blipFill>
                    <a:blip r:embed="Reedc680a71d0411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0304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F9524B" w:rsidP="00F9524B" w:rsidRDefault="00F9524B" w14:paraId="54266DF1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F9524B" w:rsidTr="009854BB" w14:paraId="7F60760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6154A5E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076D18E3" w14:textId="4843D75F">
            <w:r>
              <w:t>TC 3.1.4</w:t>
            </w:r>
          </w:p>
        </w:tc>
      </w:tr>
      <w:tr w:rsidR="005A0F5F" w:rsidTr="009C0915" w14:paraId="454EF39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329C17C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5A0F5F" w:rsidP="005A0F5F" w:rsidRDefault="005A0F5F" w14:paraId="2947DF51" w14:textId="6C7C4A1E">
            <w:pPr>
              <w:rPr>
                <w:b/>
                <w:bCs/>
              </w:rPr>
            </w:pPr>
            <w:r>
              <w:t>Il salvataggio non è avvenuto perché i campi obbligatori non sono stati compilati</w:t>
            </w:r>
          </w:p>
        </w:tc>
      </w:tr>
      <w:tr w:rsidR="005A0F5F" w:rsidTr="009C0915" w14:paraId="23986AAA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00E4383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5A0F5F" w:rsidP="005A0F5F" w:rsidRDefault="005A0F5F" w14:paraId="4E4E0EBE" w14:textId="71835A67">
            <w:pPr>
              <w:rPr>
                <w:b/>
                <w:bCs/>
              </w:rPr>
            </w:pPr>
            <w:r>
              <w:t>Il salvataggio non è avvenuto perché i campi obbligatori non sono stati compilati</w:t>
            </w:r>
          </w:p>
        </w:tc>
      </w:tr>
      <w:tr w:rsidR="00F9524B" w:rsidTr="009854BB" w14:paraId="1B77BE0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2940C05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341EC4FC" w14:textId="77777777">
            <w:r>
              <w:t>Passed</w:t>
            </w:r>
          </w:p>
        </w:tc>
      </w:tr>
      <w:tr w:rsidR="00F9524B" w:rsidTr="009854BB" w14:paraId="60C9D63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5BC2F60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616452D0" w14:textId="77777777">
            <w:r>
              <w:t>1</w:t>
            </w:r>
          </w:p>
        </w:tc>
      </w:tr>
    </w:tbl>
    <w:p w:rsidR="00F9524B" w:rsidP="00F9524B" w:rsidRDefault="00F9524B" w14:paraId="3A2C0852" w14:textId="07078311">
      <w:pPr>
        <w:pStyle w:val="Titolo2"/>
        <w:numPr>
          <w:ilvl w:val="0"/>
          <w:numId w:val="0"/>
        </w:numPr>
        <w:ind w:left="720"/>
      </w:pPr>
      <w:bookmarkStart w:name="_Toc59553200" w:id="38"/>
      <w:r w:rsidRPr="009854BB">
        <w:t xml:space="preserve">TC </w:t>
      </w:r>
      <w:r>
        <w:t>3</w:t>
      </w:r>
      <w:r w:rsidRPr="009854BB">
        <w:t>.</w:t>
      </w:r>
      <w:r>
        <w:t>1.5</w:t>
      </w:r>
      <w:bookmarkEnd w:id="38"/>
    </w:p>
    <w:p w:rsidR="00F9524B" w:rsidP="004A3D63" w:rsidRDefault="004A3D63" w14:paraId="464813CC" w14:textId="6F6D5EED">
      <w:pPr>
        <w:jc w:val="center"/>
      </w:pPr>
      <w:r>
        <w:drawing>
          <wp:inline wp14:editId="62F3A8C0" wp14:anchorId="6A4EF438">
            <wp:extent cx="5370948" cy="4364416"/>
            <wp:effectExtent l="0" t="0" r="1270" b="0"/>
            <wp:docPr id="55" name="Immagine 5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55"/>
                    <pic:cNvPicPr/>
                  </pic:nvPicPr>
                  <pic:blipFill>
                    <a:blip r:embed="R1cf1ffb4bddc4ab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70948" cy="436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F9524B" w:rsidP="00F9524B" w:rsidRDefault="00F9524B" w14:paraId="562C4310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F9524B" w:rsidTr="009854BB" w14:paraId="2CEF4770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7B15A15D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07DC63DA" w14:textId="4C34E2E7">
            <w:r>
              <w:t>TC 3.1.5</w:t>
            </w:r>
          </w:p>
        </w:tc>
      </w:tr>
      <w:tr w:rsidR="00F9524B" w:rsidTr="009854BB" w14:paraId="6BE8C18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729451B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F9524B" w:rsidP="009C0915" w:rsidRDefault="005A0F5F" w14:paraId="3F1035B2" w14:textId="1A06A916">
            <w:pPr>
              <w:rPr>
                <w:b/>
                <w:bCs/>
              </w:rPr>
            </w:pPr>
            <w:r>
              <w:t>Il salvataggio non è avvenuto perché il campo “Cognome” non rispetta la lunghezza</w:t>
            </w:r>
            <w:r w:rsidR="004D5E39">
              <w:t xml:space="preserve"> minima</w:t>
            </w:r>
          </w:p>
        </w:tc>
      </w:tr>
      <w:tr w:rsidR="00F9524B" w:rsidTr="009854BB" w14:paraId="411598A4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5B547BE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F9524B" w:rsidP="009C0915" w:rsidRDefault="005A0F5F" w14:paraId="5321570E" w14:textId="0B32B64B">
            <w:pPr>
              <w:rPr>
                <w:b/>
                <w:bCs/>
              </w:rPr>
            </w:pPr>
            <w:r>
              <w:t>Il salvataggio non è avvenuto perché il campo “Cognome” non rispetta la lunghezza</w:t>
            </w:r>
            <w:r w:rsidR="004D5E39">
              <w:t xml:space="preserve"> minima</w:t>
            </w:r>
          </w:p>
        </w:tc>
      </w:tr>
      <w:tr w:rsidR="00F9524B" w:rsidTr="009854BB" w14:paraId="6071F63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748D9C4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77B11B51" w14:textId="77777777">
            <w:r>
              <w:t>Passed</w:t>
            </w:r>
          </w:p>
        </w:tc>
      </w:tr>
      <w:tr w:rsidR="00F9524B" w:rsidTr="009854BB" w14:paraId="513D345E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0EFFD60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07C2A4E9" w14:textId="77777777">
            <w:r>
              <w:t>1</w:t>
            </w:r>
          </w:p>
        </w:tc>
      </w:tr>
    </w:tbl>
    <w:p w:rsidR="00F9524B" w:rsidP="00F9524B" w:rsidRDefault="00F9524B" w14:paraId="340EDD0E" w14:textId="0389551B">
      <w:pPr>
        <w:pStyle w:val="Titolo2"/>
        <w:numPr>
          <w:ilvl w:val="0"/>
          <w:numId w:val="0"/>
        </w:numPr>
        <w:ind w:left="720"/>
      </w:pPr>
      <w:bookmarkStart w:name="_Toc59553201" w:id="39"/>
      <w:r w:rsidRPr="009854BB">
        <w:t>TC</w:t>
      </w:r>
      <w:r>
        <w:t xml:space="preserve"> 3</w:t>
      </w:r>
      <w:r w:rsidRPr="009854BB">
        <w:t>.</w:t>
      </w:r>
      <w:r>
        <w:t>1.6</w:t>
      </w:r>
      <w:bookmarkEnd w:id="39"/>
    </w:p>
    <w:p w:rsidR="00F9524B" w:rsidP="004A3D63" w:rsidRDefault="004A3D63" w14:paraId="394332EF" w14:textId="0C20A198">
      <w:pPr>
        <w:jc w:val="center"/>
      </w:pPr>
      <w:r>
        <w:drawing>
          <wp:inline wp14:editId="4B940E68" wp14:anchorId="2EB18DF4">
            <wp:extent cx="5302930" cy="4246418"/>
            <wp:effectExtent l="0" t="0" r="0" b="1905"/>
            <wp:docPr id="56" name="Immagine 5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56"/>
                    <pic:cNvPicPr/>
                  </pic:nvPicPr>
                  <pic:blipFill>
                    <a:blip r:embed="Ra04368cadb8c4c4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2930" cy="424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F9524B" w:rsidP="00F9524B" w:rsidRDefault="00F9524B" w14:paraId="6205D449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F9524B" w:rsidTr="009854BB" w14:paraId="7E0FA1E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14ADF01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6FDFF6E5" w14:textId="044F3E37">
            <w:r>
              <w:t>TC 3.1.6</w:t>
            </w:r>
          </w:p>
        </w:tc>
      </w:tr>
      <w:tr w:rsidR="005A0F5F" w:rsidTr="009C0915" w14:paraId="766275D5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38C31EB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5A0F5F" w:rsidP="005A0F5F" w:rsidRDefault="005A0F5F" w14:paraId="307E3FCD" w14:textId="473F4D64">
            <w:pPr>
              <w:rPr>
                <w:b/>
                <w:bCs/>
              </w:rPr>
            </w:pPr>
            <w:r>
              <w:t>Il salvataggio non è avvenuto perché il campo “Cognome” non rispetta il formato</w:t>
            </w:r>
          </w:p>
        </w:tc>
      </w:tr>
      <w:tr w:rsidR="005A0F5F" w:rsidTr="009C0915" w14:paraId="19C91775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3A4F6ED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5A0F5F" w:rsidP="005A0F5F" w:rsidRDefault="005A0F5F" w14:paraId="145B9E00" w14:textId="60C20AFA">
            <w:pPr>
              <w:rPr>
                <w:b/>
                <w:bCs/>
              </w:rPr>
            </w:pPr>
            <w:r>
              <w:t>Il salvataggio non è avvenuto perché il campo “Cognome” non rispetta il formato</w:t>
            </w:r>
          </w:p>
        </w:tc>
      </w:tr>
      <w:tr w:rsidR="00F9524B" w:rsidTr="009854BB" w14:paraId="5183958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5295927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4F21749D" w14:textId="77777777">
            <w:r>
              <w:t>Passed</w:t>
            </w:r>
          </w:p>
        </w:tc>
      </w:tr>
      <w:tr w:rsidR="00F9524B" w:rsidTr="009854BB" w14:paraId="0E5B60FE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400B7A5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1361147B" w14:textId="77777777">
            <w:r>
              <w:t>1</w:t>
            </w:r>
          </w:p>
        </w:tc>
      </w:tr>
    </w:tbl>
    <w:p w:rsidR="00F9524B" w:rsidP="00F9524B" w:rsidRDefault="00F9524B" w14:paraId="62A4AD7D" w14:textId="4F8F7C91">
      <w:pPr>
        <w:pStyle w:val="Titolo2"/>
        <w:numPr>
          <w:ilvl w:val="0"/>
          <w:numId w:val="0"/>
        </w:numPr>
        <w:ind w:left="720"/>
      </w:pPr>
      <w:bookmarkStart w:name="_Toc59553202" w:id="40"/>
      <w:r w:rsidRPr="009854BB">
        <w:t xml:space="preserve">TC </w:t>
      </w:r>
      <w:r>
        <w:t>3</w:t>
      </w:r>
      <w:r w:rsidRPr="009854BB">
        <w:t>.</w:t>
      </w:r>
      <w:r>
        <w:t>1.7</w:t>
      </w:r>
      <w:bookmarkEnd w:id="40"/>
    </w:p>
    <w:p w:rsidR="00F9524B" w:rsidP="00030D76" w:rsidRDefault="00030D76" w14:paraId="62A07D9C" w14:textId="16477914">
      <w:pPr>
        <w:jc w:val="center"/>
      </w:pPr>
      <w:r>
        <w:drawing>
          <wp:inline wp14:editId="047B78B5" wp14:anchorId="44131C5A">
            <wp:extent cx="5311864" cy="4294909"/>
            <wp:effectExtent l="0" t="0" r="3175" b="0"/>
            <wp:docPr id="57" name="Immagine 5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57"/>
                    <pic:cNvPicPr/>
                  </pic:nvPicPr>
                  <pic:blipFill>
                    <a:blip r:embed="Re61e19e71d83459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1864" cy="429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F9524B" w:rsidP="00F9524B" w:rsidRDefault="00F9524B" w14:paraId="41FFA469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F9524B" w:rsidTr="009854BB" w14:paraId="6876879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075328B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1C4D9C6B" w14:textId="318EFFE9">
            <w:r>
              <w:t>TC 3.1.7</w:t>
            </w:r>
          </w:p>
        </w:tc>
      </w:tr>
      <w:tr w:rsidR="005A0F5F" w:rsidTr="009C0915" w14:paraId="6EAC71E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263C9A1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5A0F5F" w:rsidP="005A0F5F" w:rsidRDefault="005A0F5F" w14:paraId="7DEFAC28" w14:textId="724816DF">
            <w:pPr>
              <w:rPr>
                <w:b/>
                <w:bCs/>
              </w:rPr>
            </w:pPr>
            <w:r>
              <w:t>Il salvataggio è avvenuto con successo</w:t>
            </w:r>
          </w:p>
        </w:tc>
      </w:tr>
      <w:tr w:rsidR="005A0F5F" w:rsidTr="009C0915" w14:paraId="217ED31C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689A1F4D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5A0F5F" w:rsidP="005A0F5F" w:rsidRDefault="005A0F5F" w14:paraId="7BAFC754" w14:textId="6F683EF7">
            <w:pPr>
              <w:rPr>
                <w:b/>
                <w:bCs/>
              </w:rPr>
            </w:pPr>
            <w:r>
              <w:t>Il salvataggio è avvenuto con successo</w:t>
            </w:r>
          </w:p>
        </w:tc>
      </w:tr>
      <w:tr w:rsidR="00F9524B" w:rsidTr="009854BB" w14:paraId="45864CA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19759ABD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4FBDF5AA" w14:textId="77777777">
            <w:r>
              <w:t>Passed</w:t>
            </w:r>
          </w:p>
        </w:tc>
      </w:tr>
      <w:tr w:rsidR="00F9524B" w:rsidTr="009854BB" w14:paraId="2C66351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4C3790F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0AC11599" w14:textId="77777777">
            <w:r>
              <w:t>1</w:t>
            </w:r>
          </w:p>
        </w:tc>
      </w:tr>
    </w:tbl>
    <w:p w:rsidR="00F9524B" w:rsidP="00F9524B" w:rsidRDefault="00F9524B" w14:paraId="680FC17E" w14:textId="19053525">
      <w:pPr>
        <w:pStyle w:val="Titolo2"/>
        <w:numPr>
          <w:ilvl w:val="0"/>
          <w:numId w:val="0"/>
        </w:numPr>
        <w:ind w:left="720"/>
      </w:pPr>
      <w:bookmarkStart w:name="_Toc59553203" w:id="41"/>
      <w:r w:rsidRPr="009854BB">
        <w:t xml:space="preserve">TC </w:t>
      </w:r>
      <w:r>
        <w:t>3</w:t>
      </w:r>
      <w:r w:rsidRPr="009854BB">
        <w:t>.</w:t>
      </w:r>
      <w:r>
        <w:t>2.1</w:t>
      </w:r>
      <w:bookmarkEnd w:id="41"/>
    </w:p>
    <w:p w:rsidR="00F9524B" w:rsidP="00030D76" w:rsidRDefault="00030D76" w14:paraId="3F7EEE91" w14:textId="3CEAA9F5">
      <w:pPr>
        <w:jc w:val="center"/>
      </w:pPr>
      <w:r>
        <w:drawing>
          <wp:inline wp14:editId="4FB79191" wp14:anchorId="2FEA3014">
            <wp:extent cx="5316258" cy="4287982"/>
            <wp:effectExtent l="0" t="0" r="0" b="0"/>
            <wp:docPr id="58" name="Immagine 5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58"/>
                    <pic:cNvPicPr/>
                  </pic:nvPicPr>
                  <pic:blipFill>
                    <a:blip r:embed="Rade6e18c590a45c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6258" cy="428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F9524B" w:rsidP="00F9524B" w:rsidRDefault="00F9524B" w14:paraId="03930AD2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F9524B" w:rsidTr="009854BB" w14:paraId="3040D0FE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3B12BB1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58A0EA13" w14:textId="49301762">
            <w:r>
              <w:t>TC 3.</w:t>
            </w:r>
            <w:r w:rsidR="001B7E88">
              <w:t>2.1</w:t>
            </w:r>
          </w:p>
        </w:tc>
      </w:tr>
      <w:tr w:rsidR="005A0F5F" w:rsidTr="009C0915" w14:paraId="10A14FC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419E5DF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5A0F5F" w:rsidP="005A0F5F" w:rsidRDefault="005A0F5F" w14:paraId="7386ACD5" w14:textId="784C17BF">
            <w:pPr>
              <w:rPr>
                <w:b/>
                <w:bCs/>
              </w:rPr>
            </w:pPr>
            <w:r>
              <w:t>Il salvataggio non è avvenuto perché i campi obbligatori non sono stati compilati</w:t>
            </w:r>
          </w:p>
        </w:tc>
      </w:tr>
      <w:tr w:rsidR="005A0F5F" w:rsidTr="009C0915" w14:paraId="738A72EB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177D7A0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5A0F5F" w:rsidP="005A0F5F" w:rsidRDefault="005A0F5F" w14:paraId="43BE3881" w14:textId="1D98FFDC">
            <w:pPr>
              <w:rPr>
                <w:b/>
                <w:bCs/>
              </w:rPr>
            </w:pPr>
            <w:r>
              <w:t>Il salvataggio non è avvenuto perché i campi obbligatori non sono stati compilati</w:t>
            </w:r>
          </w:p>
        </w:tc>
      </w:tr>
      <w:tr w:rsidR="00F9524B" w:rsidTr="009854BB" w14:paraId="60CD8753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21679B35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1EBA0138" w14:textId="77777777">
            <w:r>
              <w:t>Passed</w:t>
            </w:r>
          </w:p>
        </w:tc>
      </w:tr>
      <w:tr w:rsidR="00F9524B" w:rsidTr="009854BB" w14:paraId="0D2BF5C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47CD6E0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2F027AC0" w14:textId="77777777">
            <w:r>
              <w:t>1</w:t>
            </w:r>
          </w:p>
        </w:tc>
      </w:tr>
    </w:tbl>
    <w:p w:rsidR="00F9524B" w:rsidP="00F9524B" w:rsidRDefault="00F9524B" w14:paraId="6A80F848" w14:textId="281B16B5">
      <w:pPr>
        <w:pStyle w:val="Titolo2"/>
        <w:numPr>
          <w:ilvl w:val="0"/>
          <w:numId w:val="0"/>
        </w:numPr>
        <w:ind w:left="720"/>
      </w:pPr>
      <w:bookmarkStart w:name="_Toc59553204" w:id="42"/>
      <w:r w:rsidRPr="009854BB">
        <w:t xml:space="preserve">TC </w:t>
      </w:r>
      <w:r>
        <w:t>3</w:t>
      </w:r>
      <w:r w:rsidRPr="009854BB">
        <w:t>.</w:t>
      </w:r>
      <w:r>
        <w:t>2.2</w:t>
      </w:r>
      <w:bookmarkEnd w:id="42"/>
    </w:p>
    <w:p w:rsidR="00F9524B" w:rsidP="00030D76" w:rsidRDefault="00030D76" w14:paraId="70C1E14F" w14:textId="4B5865B5">
      <w:pPr>
        <w:jc w:val="center"/>
      </w:pPr>
      <w:r>
        <w:drawing>
          <wp:inline wp14:editId="2C5E80A7" wp14:anchorId="7C7E0CD8">
            <wp:extent cx="5299364" cy="4560852"/>
            <wp:effectExtent l="0" t="0" r="0" b="0"/>
            <wp:docPr id="59" name="Immagine 5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59"/>
                    <pic:cNvPicPr/>
                  </pic:nvPicPr>
                  <pic:blipFill>
                    <a:blip r:embed="Rc687caea8c5342a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9364" cy="456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F9524B" w:rsidP="00F9524B" w:rsidRDefault="00F9524B" w14:paraId="58ED76E7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F9524B" w:rsidTr="009854BB" w14:paraId="6D6558A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28F768A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3676248F" w14:textId="16215561">
            <w:r>
              <w:t xml:space="preserve">TC </w:t>
            </w:r>
            <w:r w:rsidR="001B7E88">
              <w:t>3.2.2</w:t>
            </w:r>
          </w:p>
        </w:tc>
      </w:tr>
      <w:tr w:rsidR="005A0F5F" w:rsidTr="009C0915" w14:paraId="3DD6AE0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64066B7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5A0F5F" w:rsidP="005A0F5F" w:rsidRDefault="005A0F5F" w14:paraId="65566111" w14:textId="6B5F45E2">
            <w:pPr>
              <w:rPr>
                <w:b/>
                <w:bCs/>
              </w:rPr>
            </w:pPr>
            <w:r>
              <w:t>Il salvataggio non è avvenuto perché il campo “Indirizzo” non rispetta la lunghezza minima</w:t>
            </w:r>
          </w:p>
        </w:tc>
      </w:tr>
      <w:tr w:rsidR="005A0F5F" w:rsidTr="009C0915" w14:paraId="2BD7987D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6FDF2F1D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5A0F5F" w:rsidP="005A0F5F" w:rsidRDefault="005A0F5F" w14:paraId="601F4CF1" w14:textId="315C8909">
            <w:pPr>
              <w:rPr>
                <w:b/>
                <w:bCs/>
              </w:rPr>
            </w:pPr>
            <w:r>
              <w:t>Il salvataggio non è avvenuto perché il campo “Indirizzo” non rispetta la lunghezza minima</w:t>
            </w:r>
          </w:p>
        </w:tc>
      </w:tr>
      <w:tr w:rsidR="00F9524B" w:rsidTr="009854BB" w14:paraId="283A8A5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0901AC3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20383AF5" w14:textId="77777777">
            <w:r>
              <w:t>Passed</w:t>
            </w:r>
          </w:p>
        </w:tc>
      </w:tr>
      <w:tr w:rsidR="00F9524B" w:rsidTr="009854BB" w14:paraId="1018B78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68DA146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114E9E39" w14:textId="77777777">
            <w:r>
              <w:t>1</w:t>
            </w:r>
          </w:p>
        </w:tc>
      </w:tr>
    </w:tbl>
    <w:p w:rsidR="00F9524B" w:rsidP="00F9524B" w:rsidRDefault="00F9524B" w14:paraId="1F450F62" w14:textId="0FBFFE8F">
      <w:pPr>
        <w:pStyle w:val="Titolo2"/>
        <w:numPr>
          <w:ilvl w:val="0"/>
          <w:numId w:val="0"/>
        </w:numPr>
        <w:ind w:left="720"/>
      </w:pPr>
      <w:bookmarkStart w:name="_Toc59553205" w:id="43"/>
      <w:r w:rsidRPr="009854BB">
        <w:t xml:space="preserve">TC </w:t>
      </w:r>
      <w:r>
        <w:t>3</w:t>
      </w:r>
      <w:r w:rsidRPr="009854BB">
        <w:t>.</w:t>
      </w:r>
      <w:r>
        <w:t>2.3</w:t>
      </w:r>
      <w:bookmarkEnd w:id="43"/>
    </w:p>
    <w:p w:rsidR="00F9524B" w:rsidP="00030D76" w:rsidRDefault="00030D76" w14:paraId="376BE091" w14:textId="28334677">
      <w:pPr>
        <w:jc w:val="center"/>
      </w:pPr>
      <w:r>
        <w:drawing>
          <wp:inline wp14:editId="2D7B021F" wp14:anchorId="509DF3C6">
            <wp:extent cx="5313218" cy="4303171"/>
            <wp:effectExtent l="0" t="0" r="1905" b="2540"/>
            <wp:docPr id="60" name="Immagine 6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60"/>
                    <pic:cNvPicPr/>
                  </pic:nvPicPr>
                  <pic:blipFill>
                    <a:blip r:embed="Red8106552517459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3218" cy="430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F9524B" w:rsidP="00F9524B" w:rsidRDefault="00F9524B" w14:paraId="4092FCD5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F9524B" w:rsidTr="009854BB" w14:paraId="0EF5E8B0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61FA4F45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5ABFE660" w14:textId="60046150">
            <w:r>
              <w:t xml:space="preserve">TC </w:t>
            </w:r>
            <w:r w:rsidR="001B7E88">
              <w:t>3.2.3</w:t>
            </w:r>
          </w:p>
        </w:tc>
      </w:tr>
      <w:tr w:rsidR="005A0F5F" w:rsidTr="009C0915" w14:paraId="776B7A4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0AEC6C6D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5A0F5F" w:rsidP="005A0F5F" w:rsidRDefault="005A0F5F" w14:paraId="2B0845D3" w14:textId="5D0F690D">
            <w:pPr>
              <w:rPr>
                <w:b/>
                <w:bCs/>
              </w:rPr>
            </w:pPr>
            <w:r>
              <w:t>Il salvataggio non è avvenuto perché il campo “Indirizzo” non rispetta il formato</w:t>
            </w:r>
          </w:p>
        </w:tc>
      </w:tr>
      <w:tr w:rsidR="005A0F5F" w:rsidTr="009C0915" w14:paraId="4C0AA1D8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713EF2B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5A0F5F" w:rsidP="005A0F5F" w:rsidRDefault="005A0F5F" w14:paraId="16F18F14" w14:textId="0EA0F47A">
            <w:pPr>
              <w:rPr>
                <w:b/>
                <w:bCs/>
              </w:rPr>
            </w:pPr>
            <w:r>
              <w:t>Il salvataggio non è avvenuto perché il campo “Indirizzo” non rispetta il formato</w:t>
            </w:r>
          </w:p>
        </w:tc>
      </w:tr>
      <w:tr w:rsidR="00F9524B" w:rsidTr="009854BB" w14:paraId="7BF89DC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4EEFC26B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5F0272BD" w14:textId="77777777">
            <w:r>
              <w:t>Passed</w:t>
            </w:r>
          </w:p>
        </w:tc>
      </w:tr>
      <w:tr w:rsidR="00F9524B" w:rsidTr="009854BB" w14:paraId="43096FA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0BC951A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454D56D8" w14:textId="77777777">
            <w:r>
              <w:t>1</w:t>
            </w:r>
          </w:p>
        </w:tc>
      </w:tr>
    </w:tbl>
    <w:p w:rsidR="00F9524B" w:rsidP="00F9524B" w:rsidRDefault="00F9524B" w14:paraId="5C0CB1E1" w14:textId="28D26E0F">
      <w:pPr>
        <w:pStyle w:val="Titolo2"/>
        <w:numPr>
          <w:ilvl w:val="0"/>
          <w:numId w:val="0"/>
        </w:numPr>
        <w:ind w:left="720"/>
      </w:pPr>
      <w:bookmarkStart w:name="_Toc59553206" w:id="44"/>
      <w:r w:rsidRPr="009854BB">
        <w:t xml:space="preserve">TC </w:t>
      </w:r>
      <w:r>
        <w:t>3</w:t>
      </w:r>
      <w:r w:rsidRPr="009854BB">
        <w:t>.</w:t>
      </w:r>
      <w:r>
        <w:t>2.4</w:t>
      </w:r>
      <w:bookmarkEnd w:id="44"/>
    </w:p>
    <w:p w:rsidR="00F9524B" w:rsidP="00A21F27" w:rsidRDefault="00A21F27" w14:paraId="6E10F3A1" w14:textId="53D34A2F">
      <w:pPr>
        <w:jc w:val="center"/>
      </w:pPr>
      <w:r>
        <w:drawing>
          <wp:inline wp14:editId="7617986C" wp14:anchorId="6A808B16">
            <wp:extent cx="5334002" cy="4302845"/>
            <wp:effectExtent l="0" t="0" r="0" b="2540"/>
            <wp:docPr id="61" name="Immagine 6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61"/>
                    <pic:cNvPicPr/>
                  </pic:nvPicPr>
                  <pic:blipFill>
                    <a:blip r:embed="R6a9c0f146244495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4002" cy="430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F9524B" w:rsidP="00F9524B" w:rsidRDefault="00F9524B" w14:paraId="1B5F6119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F9524B" w:rsidTr="009854BB" w14:paraId="76FA621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351CCE6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2D281D57" w14:textId="0DDB4A17">
            <w:r>
              <w:t xml:space="preserve">TC </w:t>
            </w:r>
            <w:r w:rsidR="001B7E88">
              <w:t>3.2.4</w:t>
            </w:r>
          </w:p>
        </w:tc>
      </w:tr>
      <w:tr w:rsidR="005A0F5F" w:rsidTr="009C0915" w14:paraId="409D2DE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7E9274E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5A0F5F" w:rsidP="005A0F5F" w:rsidRDefault="005A0F5F" w14:paraId="539CC778" w14:textId="05028549">
            <w:pPr>
              <w:rPr>
                <w:b/>
                <w:bCs/>
              </w:rPr>
            </w:pPr>
            <w:r>
              <w:t>Il salvataggio non è avvenuto perché i campi obbligatori non sono stati compilati</w:t>
            </w:r>
          </w:p>
        </w:tc>
      </w:tr>
      <w:tr w:rsidR="005A0F5F" w:rsidTr="009C0915" w14:paraId="1BBAFA45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68F77CB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5A0F5F" w:rsidP="005A0F5F" w:rsidRDefault="005A0F5F" w14:paraId="79786B58" w14:textId="300E6DA8">
            <w:pPr>
              <w:rPr>
                <w:b/>
                <w:bCs/>
              </w:rPr>
            </w:pPr>
            <w:r>
              <w:t>Il salvataggio non è avvenuto perché i campi obbligatori non sono stati compilati</w:t>
            </w:r>
          </w:p>
        </w:tc>
      </w:tr>
      <w:tr w:rsidR="00F9524B" w:rsidTr="009854BB" w14:paraId="7DC77F0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6F1FE0B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34FD8AED" w14:textId="77777777">
            <w:r>
              <w:t>Passed</w:t>
            </w:r>
          </w:p>
        </w:tc>
      </w:tr>
      <w:tr w:rsidR="00F9524B" w:rsidTr="009854BB" w14:paraId="3248389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69616D6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59AF39C6" w14:textId="77777777">
            <w:r>
              <w:t>1</w:t>
            </w:r>
          </w:p>
        </w:tc>
      </w:tr>
    </w:tbl>
    <w:p w:rsidR="00F9524B" w:rsidP="00F9524B" w:rsidRDefault="00F9524B" w14:paraId="17B00CFE" w14:textId="27342181">
      <w:pPr>
        <w:pStyle w:val="Titolo2"/>
        <w:numPr>
          <w:ilvl w:val="0"/>
          <w:numId w:val="0"/>
        </w:numPr>
        <w:ind w:left="720"/>
      </w:pPr>
      <w:bookmarkStart w:name="_Toc59553207" w:id="45"/>
      <w:r w:rsidRPr="009854BB">
        <w:t xml:space="preserve">TC </w:t>
      </w:r>
      <w:r>
        <w:t>3</w:t>
      </w:r>
      <w:r w:rsidRPr="009854BB">
        <w:t>.</w:t>
      </w:r>
      <w:r>
        <w:t>2.5</w:t>
      </w:r>
      <w:bookmarkEnd w:id="45"/>
    </w:p>
    <w:p w:rsidR="00F9524B" w:rsidP="00A21F27" w:rsidRDefault="00A21F27" w14:paraId="57EF23B8" w14:textId="36112BB0">
      <w:pPr>
        <w:jc w:val="center"/>
      </w:pPr>
      <w:r>
        <w:drawing>
          <wp:inline wp14:editId="1A45201F" wp14:anchorId="14565794">
            <wp:extent cx="5271653" cy="4241611"/>
            <wp:effectExtent l="0" t="0" r="5715" b="6985"/>
            <wp:docPr id="62" name="Immagine 6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62"/>
                    <pic:cNvPicPr/>
                  </pic:nvPicPr>
                  <pic:blipFill>
                    <a:blip r:embed="R0bf06d4cf57e4e2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1653" cy="424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F9524B" w:rsidP="00F9524B" w:rsidRDefault="00F9524B" w14:paraId="0C3A3392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F9524B" w:rsidTr="009854BB" w14:paraId="57A0110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2FD926D5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38B37519" w14:textId="0238E7E5">
            <w:r>
              <w:t xml:space="preserve">TC </w:t>
            </w:r>
            <w:r w:rsidR="001B7E88">
              <w:t>3.2.5</w:t>
            </w:r>
          </w:p>
        </w:tc>
      </w:tr>
      <w:tr w:rsidR="005A0F5F" w:rsidTr="009C0915" w14:paraId="0598D516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32B933C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5A0F5F" w:rsidP="005A0F5F" w:rsidRDefault="005A0F5F" w14:paraId="0604EA30" w14:textId="232E60AA">
            <w:pPr>
              <w:rPr>
                <w:b/>
                <w:bCs/>
              </w:rPr>
            </w:pPr>
            <w:r>
              <w:t>Il salvataggio non è avvenuto perché il campo “N</w:t>
            </w:r>
            <w:r w:rsidRPr="00702E90">
              <w:rPr>
                <w:vertAlign w:val="superscript"/>
              </w:rPr>
              <w:t>o</w:t>
            </w:r>
            <w:r>
              <w:t xml:space="preserve"> Civico” non rispetta la lunghezza</w:t>
            </w:r>
          </w:p>
        </w:tc>
      </w:tr>
      <w:tr w:rsidR="005A0F5F" w:rsidTr="009C0915" w14:paraId="207BFDEA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53334F75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5A0F5F" w:rsidP="005A0F5F" w:rsidRDefault="005A0F5F" w14:paraId="727C2A9F" w14:textId="5DFE16D0">
            <w:pPr>
              <w:rPr>
                <w:b/>
                <w:bCs/>
              </w:rPr>
            </w:pPr>
            <w:r>
              <w:t>Il salvataggio non è avvenuto perché il campo “N</w:t>
            </w:r>
            <w:r w:rsidRPr="00702E90">
              <w:rPr>
                <w:vertAlign w:val="superscript"/>
              </w:rPr>
              <w:t>o</w:t>
            </w:r>
            <w:r>
              <w:t xml:space="preserve"> Civico” non rispetta la lunghezza</w:t>
            </w:r>
          </w:p>
        </w:tc>
      </w:tr>
      <w:tr w:rsidR="00F9524B" w:rsidTr="009854BB" w14:paraId="5233E41E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4FC8C01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637D1FA5" w14:textId="77777777">
            <w:r>
              <w:t>Passed</w:t>
            </w:r>
          </w:p>
        </w:tc>
      </w:tr>
      <w:tr w:rsidR="00F9524B" w:rsidTr="009854BB" w14:paraId="22E4719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2BC3314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7A477871" w14:textId="77777777">
            <w:r>
              <w:t>1</w:t>
            </w:r>
          </w:p>
        </w:tc>
      </w:tr>
    </w:tbl>
    <w:p w:rsidR="00F9524B" w:rsidP="00F9524B" w:rsidRDefault="00F9524B" w14:paraId="30E6DFD0" w14:textId="1F8FEEB8">
      <w:pPr>
        <w:pStyle w:val="Titolo2"/>
        <w:numPr>
          <w:ilvl w:val="0"/>
          <w:numId w:val="0"/>
        </w:numPr>
        <w:ind w:left="720"/>
      </w:pPr>
      <w:bookmarkStart w:name="_Toc59553208" w:id="46"/>
      <w:r w:rsidRPr="009854BB">
        <w:t xml:space="preserve">TC </w:t>
      </w:r>
      <w:r>
        <w:t>3</w:t>
      </w:r>
      <w:r w:rsidRPr="009854BB">
        <w:t>.</w:t>
      </w:r>
      <w:r>
        <w:t>2.6</w:t>
      </w:r>
      <w:bookmarkEnd w:id="46"/>
    </w:p>
    <w:p w:rsidR="00F9524B" w:rsidP="00A21F27" w:rsidRDefault="00A21F27" w14:paraId="2424F140" w14:textId="715CD6A5">
      <w:pPr>
        <w:jc w:val="center"/>
      </w:pPr>
      <w:r>
        <w:drawing>
          <wp:inline wp14:editId="6097279F" wp14:anchorId="1A4227D8">
            <wp:extent cx="5305170" cy="4308764"/>
            <wp:effectExtent l="0" t="0" r="0" b="0"/>
            <wp:docPr id="63" name="Immagine 6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63"/>
                    <pic:cNvPicPr/>
                  </pic:nvPicPr>
                  <pic:blipFill>
                    <a:blip r:embed="Ra0f46deb69b84e3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5170" cy="430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F9524B" w:rsidP="00F9524B" w:rsidRDefault="00F9524B" w14:paraId="3847F10D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F9524B" w:rsidTr="009854BB" w14:paraId="712DA6C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3AF7608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3F3F0EF5" w14:textId="2AC56BFD">
            <w:r>
              <w:t xml:space="preserve">TC </w:t>
            </w:r>
            <w:r w:rsidR="001B7E88">
              <w:t>3.2.6</w:t>
            </w:r>
          </w:p>
        </w:tc>
      </w:tr>
      <w:tr w:rsidR="005A0F5F" w:rsidTr="009C0915" w14:paraId="5728CD90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7F639E4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5A0F5F" w:rsidP="005A0F5F" w:rsidRDefault="004D5E39" w14:paraId="2BBB9AA7" w14:textId="6A7F27E9">
            <w:pPr>
              <w:rPr>
                <w:b/>
                <w:bCs/>
              </w:rPr>
            </w:pPr>
            <w:r>
              <w:t>Il salvataggio non è avvenuto perché il campo “N</w:t>
            </w:r>
            <w:r w:rsidRPr="00702E90">
              <w:rPr>
                <w:vertAlign w:val="superscript"/>
              </w:rPr>
              <w:t>o</w:t>
            </w:r>
            <w:r>
              <w:t xml:space="preserve"> Civico” non rispetta </w:t>
            </w:r>
            <w:r>
              <w:t>il formato</w:t>
            </w:r>
          </w:p>
        </w:tc>
      </w:tr>
      <w:tr w:rsidR="005A0F5F" w:rsidTr="009C0915" w14:paraId="2DE83AC2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5362DF6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5A0F5F" w:rsidP="005A0F5F" w:rsidRDefault="004D5E39" w14:paraId="1322822A" w14:textId="5AE672EE">
            <w:pPr>
              <w:rPr>
                <w:b/>
                <w:bCs/>
              </w:rPr>
            </w:pPr>
            <w:r>
              <w:t>Il salvataggio non è avvenuto perché il campo “N</w:t>
            </w:r>
            <w:r w:rsidRPr="00702E90">
              <w:rPr>
                <w:vertAlign w:val="superscript"/>
              </w:rPr>
              <w:t>o</w:t>
            </w:r>
            <w:r>
              <w:t xml:space="preserve"> Civico” non rispetta </w:t>
            </w:r>
            <w:r>
              <w:t>il formato</w:t>
            </w:r>
          </w:p>
        </w:tc>
      </w:tr>
      <w:tr w:rsidR="00F9524B" w:rsidTr="009854BB" w14:paraId="1409ACC0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4122F27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74BD0F87" w14:textId="77777777">
            <w:r>
              <w:t>Passed</w:t>
            </w:r>
          </w:p>
        </w:tc>
      </w:tr>
      <w:tr w:rsidR="00F9524B" w:rsidTr="009854BB" w14:paraId="08BC00AB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5234FB3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55967965" w14:textId="77777777">
            <w:r>
              <w:t>1</w:t>
            </w:r>
          </w:p>
        </w:tc>
      </w:tr>
    </w:tbl>
    <w:p w:rsidR="00F9524B" w:rsidP="00F9524B" w:rsidRDefault="00F9524B" w14:paraId="2F7265F5" w14:textId="14C16ED2">
      <w:pPr>
        <w:pStyle w:val="Titolo2"/>
        <w:numPr>
          <w:ilvl w:val="0"/>
          <w:numId w:val="0"/>
        </w:numPr>
        <w:ind w:left="720"/>
      </w:pPr>
      <w:bookmarkStart w:name="_Toc59553209" w:id="47"/>
      <w:r w:rsidRPr="009854BB">
        <w:t xml:space="preserve">TC </w:t>
      </w:r>
      <w:r>
        <w:t>3</w:t>
      </w:r>
      <w:r w:rsidRPr="009854BB">
        <w:t>.</w:t>
      </w:r>
      <w:r>
        <w:t>2.7</w:t>
      </w:r>
      <w:bookmarkEnd w:id="47"/>
    </w:p>
    <w:p w:rsidR="00F9524B" w:rsidP="00A21F27" w:rsidRDefault="00A21F27" w14:paraId="52BE2691" w14:textId="21891F93">
      <w:pPr>
        <w:jc w:val="center"/>
      </w:pPr>
      <w:r>
        <w:drawing>
          <wp:inline wp14:editId="4805618E" wp14:anchorId="0379FE84">
            <wp:extent cx="5283449" cy="4274127"/>
            <wp:effectExtent l="0" t="0" r="0" b="0"/>
            <wp:docPr id="64" name="Immagine 6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64"/>
                    <pic:cNvPicPr/>
                  </pic:nvPicPr>
                  <pic:blipFill>
                    <a:blip r:embed="R2c6eb2d7f9384a7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3449" cy="427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F9524B" w:rsidP="00F9524B" w:rsidRDefault="00F9524B" w14:paraId="63DA7C37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F9524B" w:rsidTr="009854BB" w14:paraId="3473BDB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4FDC274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4BDB3B03" w14:textId="58607980">
            <w:r>
              <w:t xml:space="preserve">TC </w:t>
            </w:r>
            <w:r w:rsidR="001B7E88">
              <w:t>3.2.7</w:t>
            </w:r>
          </w:p>
        </w:tc>
      </w:tr>
      <w:tr w:rsidR="005A0F5F" w:rsidTr="009C0915" w14:paraId="23935C1E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5742680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5A0F5F" w:rsidP="005A0F5F" w:rsidRDefault="005A0F5F" w14:paraId="299DBE1E" w14:textId="79B13E51">
            <w:pPr>
              <w:rPr>
                <w:b/>
                <w:bCs/>
              </w:rPr>
            </w:pPr>
            <w:r>
              <w:t>Il salvataggio non è avvenuto perché i campi obbligatori non sono stati compilati</w:t>
            </w:r>
          </w:p>
        </w:tc>
      </w:tr>
      <w:tr w:rsidR="005A0F5F" w:rsidTr="009C0915" w14:paraId="2869C632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6741AEDB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5A0F5F" w:rsidP="005A0F5F" w:rsidRDefault="005A0F5F" w14:paraId="5DDDFE18" w14:textId="177D9828">
            <w:pPr>
              <w:rPr>
                <w:b/>
                <w:bCs/>
              </w:rPr>
            </w:pPr>
            <w:r>
              <w:t>Il salvataggio non è avvenuto perché i campi obbligatori non sono stati compilati</w:t>
            </w:r>
          </w:p>
        </w:tc>
      </w:tr>
      <w:tr w:rsidR="00F9524B" w:rsidTr="009854BB" w14:paraId="628B935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7CE54015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01D85042" w14:textId="77777777">
            <w:r>
              <w:t>Passed</w:t>
            </w:r>
          </w:p>
        </w:tc>
      </w:tr>
      <w:tr w:rsidR="00F9524B" w:rsidTr="009854BB" w14:paraId="61E4A2D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1FA1817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11F0E743" w14:textId="77777777">
            <w:r>
              <w:t>1</w:t>
            </w:r>
          </w:p>
        </w:tc>
      </w:tr>
    </w:tbl>
    <w:p w:rsidR="00F9524B" w:rsidP="00F9524B" w:rsidRDefault="00F9524B" w14:paraId="1B4735F2" w14:textId="34513204">
      <w:pPr>
        <w:pStyle w:val="Titolo2"/>
        <w:numPr>
          <w:ilvl w:val="0"/>
          <w:numId w:val="0"/>
        </w:numPr>
        <w:ind w:left="720"/>
      </w:pPr>
      <w:bookmarkStart w:name="_Toc59553210" w:id="48"/>
      <w:r w:rsidRPr="009854BB">
        <w:t xml:space="preserve">TC </w:t>
      </w:r>
      <w:r>
        <w:t>3</w:t>
      </w:r>
      <w:r w:rsidRPr="009854BB">
        <w:t>.</w:t>
      </w:r>
      <w:r>
        <w:t>2.8</w:t>
      </w:r>
      <w:bookmarkEnd w:id="48"/>
    </w:p>
    <w:p w:rsidR="00F9524B" w:rsidP="00A21F27" w:rsidRDefault="00A21F27" w14:paraId="15ED4EB9" w14:textId="5C78AB1E">
      <w:pPr>
        <w:jc w:val="center"/>
      </w:pPr>
      <w:r>
        <w:drawing>
          <wp:inline wp14:editId="02DB322C" wp14:anchorId="2879F14F">
            <wp:extent cx="5260758" cy="4243763"/>
            <wp:effectExtent l="0" t="0" r="0" b="4445"/>
            <wp:docPr id="65" name="Immagine 6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65"/>
                    <pic:cNvPicPr/>
                  </pic:nvPicPr>
                  <pic:blipFill>
                    <a:blip r:embed="R76f2421ad5c3471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0758" cy="424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F9524B" w:rsidP="00F9524B" w:rsidRDefault="00F9524B" w14:paraId="4BF1BF76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F9524B" w:rsidTr="009854BB" w14:paraId="4E6A484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144AEAC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191ED1FB" w14:textId="0C54CEC0">
            <w:r>
              <w:t xml:space="preserve">TC </w:t>
            </w:r>
            <w:r w:rsidR="001B7E88">
              <w:t>3.2.8</w:t>
            </w:r>
          </w:p>
        </w:tc>
      </w:tr>
      <w:tr w:rsidR="005A0F5F" w:rsidTr="009C0915" w14:paraId="710BF4B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5E647BB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5A0F5F" w:rsidP="005A0F5F" w:rsidRDefault="005A0F5F" w14:paraId="4FEA780A" w14:textId="21617B4D">
            <w:pPr>
              <w:rPr>
                <w:b/>
                <w:bCs/>
              </w:rPr>
            </w:pPr>
            <w:r>
              <w:t>Il salvataggio non è avvenuto perché il campo “CAP” non rispetta la lunghezza</w:t>
            </w:r>
          </w:p>
        </w:tc>
      </w:tr>
      <w:tr w:rsidR="005A0F5F" w:rsidTr="009C0915" w14:paraId="209ED3A1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72B71B1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5A0F5F" w:rsidP="005A0F5F" w:rsidRDefault="005A0F5F" w14:paraId="75964340" w14:textId="17A367FC">
            <w:pPr>
              <w:rPr>
                <w:b/>
                <w:bCs/>
              </w:rPr>
            </w:pPr>
            <w:r>
              <w:t>Il salvataggio non è avvenuto perché il campo “CAP” non rispetta la lunghezza</w:t>
            </w:r>
          </w:p>
        </w:tc>
      </w:tr>
      <w:tr w:rsidR="00F9524B" w:rsidTr="009854BB" w14:paraId="6EBCC52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0829983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3EC034F7" w14:textId="77777777">
            <w:r>
              <w:t>Passed</w:t>
            </w:r>
          </w:p>
        </w:tc>
      </w:tr>
      <w:tr w:rsidR="00F9524B" w:rsidTr="009854BB" w14:paraId="78C1DCE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5AE4C98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16132D69" w14:textId="77777777">
            <w:r>
              <w:t>1</w:t>
            </w:r>
          </w:p>
        </w:tc>
      </w:tr>
    </w:tbl>
    <w:p w:rsidR="00F9524B" w:rsidP="00F9524B" w:rsidRDefault="00F9524B" w14:paraId="40454A63" w14:textId="3E69FDF1">
      <w:pPr>
        <w:pStyle w:val="Titolo2"/>
        <w:numPr>
          <w:ilvl w:val="0"/>
          <w:numId w:val="0"/>
        </w:numPr>
        <w:ind w:left="720"/>
      </w:pPr>
      <w:bookmarkStart w:name="_Toc59553211" w:id="49"/>
      <w:r w:rsidRPr="009854BB">
        <w:t xml:space="preserve">TC </w:t>
      </w:r>
      <w:r>
        <w:t>3</w:t>
      </w:r>
      <w:r w:rsidRPr="009854BB">
        <w:t>.</w:t>
      </w:r>
      <w:r>
        <w:t>2.9</w:t>
      </w:r>
      <w:bookmarkEnd w:id="49"/>
    </w:p>
    <w:p w:rsidR="00F9524B" w:rsidP="00A21F27" w:rsidRDefault="00A21F27" w14:paraId="3D438D29" w14:textId="2DB7EB73">
      <w:pPr>
        <w:jc w:val="center"/>
      </w:pPr>
      <w:r>
        <w:drawing>
          <wp:inline wp14:editId="05A8573B" wp14:anchorId="6F40B2D9">
            <wp:extent cx="5232343" cy="4230613"/>
            <wp:effectExtent l="0" t="0" r="6985" b="0"/>
            <wp:docPr id="66" name="Immagine 6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66"/>
                    <pic:cNvPicPr/>
                  </pic:nvPicPr>
                  <pic:blipFill>
                    <a:blip r:embed="Rabef7f2c4b9f470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32343" cy="423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F9524B" w:rsidP="00F9524B" w:rsidRDefault="00F9524B" w14:paraId="638B2586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F9524B" w:rsidTr="009854BB" w14:paraId="29F4112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6C2B786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5AB6980D" w14:textId="3085AC08">
            <w:r>
              <w:t xml:space="preserve">TC </w:t>
            </w:r>
            <w:r w:rsidR="001B7E88">
              <w:t>3.2.9</w:t>
            </w:r>
          </w:p>
        </w:tc>
      </w:tr>
      <w:tr w:rsidR="005A0F5F" w:rsidTr="009C0915" w14:paraId="7846747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1342C44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5A0F5F" w:rsidP="005A0F5F" w:rsidRDefault="005A0F5F" w14:paraId="036FEF92" w14:textId="7B56E649">
            <w:pPr>
              <w:rPr>
                <w:b/>
                <w:bCs/>
              </w:rPr>
            </w:pPr>
            <w:r>
              <w:t>Il salvataggio non è avvenuto perché il campo “CAP” non rispetta il formato</w:t>
            </w:r>
          </w:p>
        </w:tc>
      </w:tr>
      <w:tr w:rsidR="005A0F5F" w:rsidTr="009C0915" w14:paraId="6CCD7420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41EF4E4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5A0F5F" w:rsidP="005A0F5F" w:rsidRDefault="005A0F5F" w14:paraId="1499D6AD" w14:textId="51CD2DD7">
            <w:pPr>
              <w:rPr>
                <w:b/>
                <w:bCs/>
              </w:rPr>
            </w:pPr>
            <w:r>
              <w:t>Il salvataggio non è avvenuto perché il campo “CAP” non rispetta il formato</w:t>
            </w:r>
          </w:p>
        </w:tc>
      </w:tr>
      <w:tr w:rsidR="00F9524B" w:rsidTr="009854BB" w14:paraId="4A0BF61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20ECE23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3AAE414D" w14:textId="77777777">
            <w:r>
              <w:t>Passed</w:t>
            </w:r>
          </w:p>
        </w:tc>
      </w:tr>
      <w:tr w:rsidR="00F9524B" w:rsidTr="009854BB" w14:paraId="3CDAF2AB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47ECEFB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67B599D2" w14:textId="77777777">
            <w:r>
              <w:t>1</w:t>
            </w:r>
          </w:p>
        </w:tc>
      </w:tr>
    </w:tbl>
    <w:p w:rsidR="00F9524B" w:rsidP="00F9524B" w:rsidRDefault="00F9524B" w14:paraId="369C5ABF" w14:textId="6A7C1F74">
      <w:pPr>
        <w:pStyle w:val="Titolo2"/>
        <w:numPr>
          <w:ilvl w:val="0"/>
          <w:numId w:val="0"/>
        </w:numPr>
        <w:ind w:left="720"/>
      </w:pPr>
      <w:bookmarkStart w:name="_Toc59553212" w:id="50"/>
      <w:r w:rsidRPr="009854BB">
        <w:t xml:space="preserve">TC </w:t>
      </w:r>
      <w:r>
        <w:t>3</w:t>
      </w:r>
      <w:r w:rsidRPr="009854BB">
        <w:t>.</w:t>
      </w:r>
      <w:r>
        <w:t>2.10</w:t>
      </w:r>
      <w:bookmarkEnd w:id="50"/>
    </w:p>
    <w:p w:rsidR="00F9524B" w:rsidP="00A21F27" w:rsidRDefault="00A21F27" w14:paraId="275215F3" w14:textId="4E2DF5B1">
      <w:pPr>
        <w:jc w:val="center"/>
      </w:pPr>
      <w:r>
        <w:drawing>
          <wp:inline wp14:editId="66D8EF08" wp14:anchorId="70A5760B">
            <wp:extent cx="5336105" cy="4338320"/>
            <wp:effectExtent l="0" t="0" r="0" b="5080"/>
            <wp:docPr id="67" name="Immagine 6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67"/>
                    <pic:cNvPicPr/>
                  </pic:nvPicPr>
                  <pic:blipFill>
                    <a:blip r:embed="Rb472ca6e8c13422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610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F9524B" w:rsidP="00F9524B" w:rsidRDefault="00F9524B" w14:paraId="1320C679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F9524B" w:rsidTr="009854BB" w14:paraId="639F024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6B6AD67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7CB26A25" w14:textId="5F030B81">
            <w:r>
              <w:t xml:space="preserve">TC </w:t>
            </w:r>
            <w:r w:rsidR="001B7E88">
              <w:t>3.2.10</w:t>
            </w:r>
          </w:p>
        </w:tc>
      </w:tr>
      <w:tr w:rsidR="005A0F5F" w:rsidTr="009C0915" w14:paraId="7EE732E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6626585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5A0F5F" w:rsidP="005A0F5F" w:rsidRDefault="005A0F5F" w14:paraId="681814EA" w14:textId="708E6CAE">
            <w:pPr>
              <w:rPr>
                <w:b/>
                <w:bCs/>
              </w:rPr>
            </w:pPr>
            <w:r>
              <w:t>Il salvataggio è avvenuto con successo</w:t>
            </w:r>
          </w:p>
        </w:tc>
      </w:tr>
      <w:tr w:rsidR="005A0F5F" w:rsidTr="009C0915" w14:paraId="683E98C9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0698458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5A0F5F" w:rsidP="005A0F5F" w:rsidRDefault="005A0F5F" w14:paraId="1AAFE05A" w14:textId="2B245251">
            <w:pPr>
              <w:rPr>
                <w:b/>
                <w:bCs/>
              </w:rPr>
            </w:pPr>
            <w:r>
              <w:t>Il salvataggio è avvenuto con successo</w:t>
            </w:r>
          </w:p>
        </w:tc>
      </w:tr>
      <w:tr w:rsidR="00F9524B" w:rsidTr="009854BB" w14:paraId="1F9473C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44784AC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55D9CCD9" w14:textId="77777777">
            <w:r>
              <w:t>Passed</w:t>
            </w:r>
          </w:p>
        </w:tc>
      </w:tr>
      <w:tr w:rsidR="00F9524B" w:rsidTr="009854BB" w14:paraId="70412E4D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1D2A760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00FFCBFC" w14:textId="77777777">
            <w:r>
              <w:t>1</w:t>
            </w:r>
          </w:p>
        </w:tc>
      </w:tr>
    </w:tbl>
    <w:p w:rsidR="00F9524B" w:rsidP="00F9524B" w:rsidRDefault="00F9524B" w14:paraId="0F9A432D" w14:textId="7BD61CCE">
      <w:pPr>
        <w:pStyle w:val="Titolo2"/>
        <w:numPr>
          <w:ilvl w:val="0"/>
          <w:numId w:val="0"/>
        </w:numPr>
        <w:ind w:left="720"/>
      </w:pPr>
      <w:bookmarkStart w:name="_Toc59553213" w:id="51"/>
      <w:r w:rsidRPr="009854BB">
        <w:t xml:space="preserve">TC </w:t>
      </w:r>
      <w:r>
        <w:t>3</w:t>
      </w:r>
      <w:r w:rsidRPr="009854BB">
        <w:t>.</w:t>
      </w:r>
      <w:r>
        <w:t>3.1</w:t>
      </w:r>
      <w:bookmarkEnd w:id="51"/>
    </w:p>
    <w:p w:rsidR="00F9524B" w:rsidP="00A21F27" w:rsidRDefault="00A21F27" w14:paraId="2C0FD676" w14:textId="4A799039">
      <w:pPr>
        <w:jc w:val="center"/>
      </w:pPr>
      <w:r>
        <w:drawing>
          <wp:inline wp14:editId="3706B7C1" wp14:anchorId="1433B2D1">
            <wp:extent cx="5302075" cy="4293048"/>
            <wp:effectExtent l="0" t="0" r="0" b="0"/>
            <wp:docPr id="68" name="Immagine 6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68"/>
                    <pic:cNvPicPr/>
                  </pic:nvPicPr>
                  <pic:blipFill>
                    <a:blip r:embed="R273c52ebcf044f6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2075" cy="429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F9524B" w:rsidP="00F9524B" w:rsidRDefault="00F9524B" w14:paraId="76A340C9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F9524B" w:rsidTr="009854BB" w14:paraId="7540250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6FF949A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498B04B3" w14:textId="3E8293C6">
            <w:r>
              <w:t xml:space="preserve">TC </w:t>
            </w:r>
            <w:r w:rsidR="001B7E88">
              <w:t>3.3.1</w:t>
            </w:r>
          </w:p>
        </w:tc>
      </w:tr>
      <w:tr w:rsidR="005A0F5F" w:rsidTr="009C0915" w14:paraId="71CC9B0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38DAAF1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5A0F5F" w:rsidP="005A0F5F" w:rsidRDefault="005A0F5F" w14:paraId="387B6B35" w14:textId="3E110582">
            <w:pPr>
              <w:rPr>
                <w:b/>
                <w:bCs/>
              </w:rPr>
            </w:pPr>
            <w:r>
              <w:t>Il salvataggio non è avvenuto perché i campi obbligatori non sono stati compilati</w:t>
            </w:r>
          </w:p>
        </w:tc>
      </w:tr>
      <w:tr w:rsidR="005A0F5F" w:rsidTr="009C0915" w14:paraId="2EEF352F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5164666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5A0F5F" w:rsidP="005A0F5F" w:rsidRDefault="005A0F5F" w14:paraId="13B8ADC6" w14:textId="1C9C06BB">
            <w:pPr>
              <w:rPr>
                <w:b/>
                <w:bCs/>
              </w:rPr>
            </w:pPr>
            <w:r>
              <w:t>Il salvataggio non è avvenuto perché i campi obbligatori non sono stati compilati</w:t>
            </w:r>
          </w:p>
        </w:tc>
      </w:tr>
      <w:tr w:rsidR="00F9524B" w:rsidTr="009854BB" w14:paraId="74D11CE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29D8250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6410D53B" w14:textId="77777777">
            <w:r>
              <w:t>Passed</w:t>
            </w:r>
          </w:p>
        </w:tc>
      </w:tr>
      <w:tr w:rsidR="00F9524B" w:rsidTr="009854BB" w14:paraId="208FC3C3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154F06BD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13C25050" w14:textId="77777777">
            <w:r>
              <w:t>1</w:t>
            </w:r>
          </w:p>
        </w:tc>
      </w:tr>
    </w:tbl>
    <w:p w:rsidR="00F9524B" w:rsidP="00F9524B" w:rsidRDefault="00F9524B" w14:paraId="4655DA3E" w14:textId="5414BAF3">
      <w:pPr>
        <w:pStyle w:val="Titolo2"/>
        <w:numPr>
          <w:ilvl w:val="0"/>
          <w:numId w:val="0"/>
        </w:numPr>
        <w:ind w:left="720"/>
      </w:pPr>
      <w:bookmarkStart w:name="_Toc59553214" w:id="52"/>
      <w:r w:rsidRPr="009854BB">
        <w:t xml:space="preserve">TC </w:t>
      </w:r>
      <w:r>
        <w:t>3</w:t>
      </w:r>
      <w:r w:rsidRPr="009854BB">
        <w:t>.</w:t>
      </w:r>
      <w:r>
        <w:t>3.2</w:t>
      </w:r>
      <w:bookmarkEnd w:id="52"/>
    </w:p>
    <w:p w:rsidR="00F9524B" w:rsidP="00A21F27" w:rsidRDefault="00A21F27" w14:paraId="66A26486" w14:textId="7D8BC227">
      <w:pPr>
        <w:jc w:val="center"/>
      </w:pPr>
      <w:r>
        <w:drawing>
          <wp:inline wp14:editId="2E269FE9" wp14:anchorId="17B8A7BD">
            <wp:extent cx="5302075" cy="4286996"/>
            <wp:effectExtent l="0" t="0" r="0" b="0"/>
            <wp:docPr id="69" name="Immagine 6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69"/>
                    <pic:cNvPicPr/>
                  </pic:nvPicPr>
                  <pic:blipFill>
                    <a:blip r:embed="R8741e1dc94a34bc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2075" cy="428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F9524B" w:rsidP="00F9524B" w:rsidRDefault="00F9524B" w14:paraId="7EF74703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F9524B" w:rsidTr="009854BB" w14:paraId="5280FC2E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6F6C323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24CFC9E4" w14:textId="5825F433">
            <w:r>
              <w:t xml:space="preserve">TC </w:t>
            </w:r>
            <w:r w:rsidR="001B7E88">
              <w:t>3.3.2</w:t>
            </w:r>
          </w:p>
        </w:tc>
      </w:tr>
      <w:tr w:rsidR="005A0F5F" w:rsidTr="009C0915" w14:paraId="6C889F7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39574E1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5A0F5F" w:rsidP="005A0F5F" w:rsidRDefault="005A0F5F" w14:paraId="655AEED0" w14:textId="51F09236">
            <w:pPr>
              <w:rPr>
                <w:b/>
                <w:bCs/>
              </w:rPr>
            </w:pPr>
            <w:r>
              <w:t>Il salvataggio non è avvenuto perché il campo “Password” non rispetta la lunghezza minima</w:t>
            </w:r>
          </w:p>
        </w:tc>
      </w:tr>
      <w:tr w:rsidR="005A0F5F" w:rsidTr="009C0915" w14:paraId="518AAE03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505991E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5A0F5F" w:rsidP="005A0F5F" w:rsidRDefault="005A0F5F" w14:paraId="173E713B" w14:textId="33397D06">
            <w:pPr>
              <w:rPr>
                <w:b/>
                <w:bCs/>
              </w:rPr>
            </w:pPr>
            <w:r>
              <w:t>Il salvataggio non è avvenuto perché il campo “Password” non rispetta la lunghezza minima</w:t>
            </w:r>
          </w:p>
        </w:tc>
      </w:tr>
      <w:tr w:rsidR="00F9524B" w:rsidTr="009854BB" w14:paraId="228BA6F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5042912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24C7DD90" w14:textId="77777777">
            <w:r>
              <w:t>Passed</w:t>
            </w:r>
          </w:p>
        </w:tc>
      </w:tr>
      <w:tr w:rsidR="00F9524B" w:rsidTr="009854BB" w14:paraId="2ABF9B9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629140C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796ECD1C" w14:textId="77777777">
            <w:r>
              <w:t>1</w:t>
            </w:r>
          </w:p>
        </w:tc>
      </w:tr>
    </w:tbl>
    <w:p w:rsidR="00F9524B" w:rsidP="00F9524B" w:rsidRDefault="00F9524B" w14:paraId="13BFCED6" w14:textId="672C2BF0">
      <w:pPr>
        <w:pStyle w:val="Titolo2"/>
        <w:numPr>
          <w:ilvl w:val="0"/>
          <w:numId w:val="0"/>
        </w:numPr>
        <w:ind w:left="720"/>
      </w:pPr>
      <w:bookmarkStart w:name="_Toc59553215" w:id="53"/>
      <w:r w:rsidRPr="009854BB">
        <w:t xml:space="preserve">TC </w:t>
      </w:r>
      <w:r>
        <w:t>3</w:t>
      </w:r>
      <w:r w:rsidRPr="009854BB">
        <w:t>.</w:t>
      </w:r>
      <w:r>
        <w:t>3.3</w:t>
      </w:r>
      <w:bookmarkEnd w:id="53"/>
    </w:p>
    <w:p w:rsidR="00F9524B" w:rsidP="00A21F27" w:rsidRDefault="00A21F27" w14:paraId="406EB452" w14:textId="39DD074C">
      <w:pPr>
        <w:jc w:val="center"/>
      </w:pPr>
      <w:r>
        <w:drawing>
          <wp:inline wp14:editId="34281F07" wp14:anchorId="3D2BE8F7">
            <wp:extent cx="5295148" cy="4255021"/>
            <wp:effectExtent l="0" t="0" r="1270" b="0"/>
            <wp:docPr id="70" name="Immagine 7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70"/>
                    <pic:cNvPicPr/>
                  </pic:nvPicPr>
                  <pic:blipFill>
                    <a:blip r:embed="R88db0483a1d74c1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5148" cy="425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F9524B" w:rsidP="00F9524B" w:rsidRDefault="00F9524B" w14:paraId="720879B0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"/>
        <w:gridCol w:w="6089"/>
        <w:gridCol w:w="7"/>
      </w:tblGrid>
      <w:tr w:rsidR="00F9524B" w:rsidTr="009854BB" w14:paraId="2A8E6408" w14:textId="77777777">
        <w:trPr>
          <w:gridAfter w:val="1"/>
          <w:wAfter w:w="7" w:type="dxa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4A31553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gridSpan w:val="2"/>
            <w:vAlign w:val="center"/>
          </w:tcPr>
          <w:p w:rsidR="00F9524B" w:rsidP="009C0915" w:rsidRDefault="00F9524B" w14:paraId="619EF79E" w14:textId="039BE1B8">
            <w:r>
              <w:t xml:space="preserve">TC </w:t>
            </w:r>
            <w:r w:rsidR="001B7E88">
              <w:t>3.3.3</w:t>
            </w:r>
          </w:p>
        </w:tc>
      </w:tr>
      <w:tr w:rsidR="005A0F5F" w:rsidTr="009C0915" w14:paraId="126C7A3E" w14:textId="77777777">
        <w:trPr>
          <w:gridAfter w:val="1"/>
          <w:wAfter w:w="7" w:type="dxa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33A0558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gridSpan w:val="2"/>
          </w:tcPr>
          <w:p w:rsidRPr="00A70A46" w:rsidR="005A0F5F" w:rsidP="005A0F5F" w:rsidRDefault="005A0F5F" w14:paraId="28FD2476" w14:textId="2F02AE0B">
            <w:pPr>
              <w:rPr>
                <w:b/>
                <w:bCs/>
              </w:rPr>
            </w:pPr>
            <w:r>
              <w:t>Il salvataggio non è avvenuto perché il campo “Password” non rispetta il formato</w:t>
            </w:r>
          </w:p>
        </w:tc>
      </w:tr>
      <w:tr w:rsidR="005A0F5F" w:rsidTr="005A0F5F" w14:paraId="44C895DD" w14:textId="77777777">
        <w:trPr>
          <w:trHeight w:val="50"/>
          <w:jc w:val="center"/>
        </w:trPr>
        <w:tc>
          <w:tcPr>
            <w:tcW w:w="2270" w:type="dxa"/>
            <w:gridSpan w:val="2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669A58E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gridSpan w:val="2"/>
          </w:tcPr>
          <w:p w:rsidRPr="00A70A46" w:rsidR="005A0F5F" w:rsidP="005A0F5F" w:rsidRDefault="005A0F5F" w14:paraId="4A51F248" w14:textId="3DCDBA03">
            <w:pPr>
              <w:rPr>
                <w:b/>
                <w:bCs/>
              </w:rPr>
            </w:pPr>
            <w:r>
              <w:t>Il salvataggio non è avvenuto perché il campo “Password” non rispetta il formato</w:t>
            </w:r>
          </w:p>
        </w:tc>
      </w:tr>
      <w:tr w:rsidR="00F9524B" w:rsidTr="009854BB" w14:paraId="34811EDF" w14:textId="77777777">
        <w:trPr>
          <w:gridAfter w:val="1"/>
          <w:wAfter w:w="7" w:type="dxa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5E2A13B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gridSpan w:val="2"/>
            <w:vAlign w:val="center"/>
          </w:tcPr>
          <w:p w:rsidR="00F9524B" w:rsidP="009C0915" w:rsidRDefault="00F9524B" w14:paraId="0F43BB9D" w14:textId="77777777">
            <w:r>
              <w:t>Passed</w:t>
            </w:r>
          </w:p>
        </w:tc>
      </w:tr>
      <w:tr w:rsidR="00F9524B" w:rsidTr="009854BB" w14:paraId="4BC5E65E" w14:textId="77777777">
        <w:trPr>
          <w:gridAfter w:val="1"/>
          <w:wAfter w:w="7" w:type="dxa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588A2AA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gridSpan w:val="2"/>
            <w:vAlign w:val="center"/>
          </w:tcPr>
          <w:p w:rsidR="00F9524B" w:rsidP="009C0915" w:rsidRDefault="00F9524B" w14:paraId="47921F41" w14:textId="77777777">
            <w:r>
              <w:t>1</w:t>
            </w:r>
          </w:p>
        </w:tc>
      </w:tr>
    </w:tbl>
    <w:p w:rsidR="00F9524B" w:rsidP="00F9524B" w:rsidRDefault="00F9524B" w14:paraId="02237141" w14:textId="230CD436">
      <w:pPr>
        <w:pStyle w:val="Titolo2"/>
        <w:numPr>
          <w:ilvl w:val="0"/>
          <w:numId w:val="0"/>
        </w:numPr>
        <w:ind w:left="720"/>
      </w:pPr>
      <w:bookmarkStart w:name="_Toc59553216" w:id="54"/>
      <w:r w:rsidRPr="009854BB">
        <w:t xml:space="preserve">TC </w:t>
      </w:r>
      <w:r>
        <w:t>3</w:t>
      </w:r>
      <w:r w:rsidRPr="009854BB">
        <w:t>.</w:t>
      </w:r>
      <w:r>
        <w:t>3.4</w:t>
      </w:r>
      <w:bookmarkEnd w:id="54"/>
    </w:p>
    <w:p w:rsidR="00F9524B" w:rsidP="00A21F27" w:rsidRDefault="00A21F27" w14:paraId="24BC7A92" w14:textId="59295B40">
      <w:pPr>
        <w:jc w:val="center"/>
      </w:pPr>
      <w:r>
        <w:drawing>
          <wp:inline wp14:editId="3DAEA5C4" wp14:anchorId="4C01E426">
            <wp:extent cx="5295148" cy="4281395"/>
            <wp:effectExtent l="0" t="0" r="1270" b="5080"/>
            <wp:docPr id="71" name="Immagine 7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71"/>
                    <pic:cNvPicPr/>
                  </pic:nvPicPr>
                  <pic:blipFill>
                    <a:blip r:embed="Rf6150a160070409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5148" cy="42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F9524B" w:rsidP="00F9524B" w:rsidRDefault="00F9524B" w14:paraId="6DB6F01B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F9524B" w:rsidTr="009854BB" w14:paraId="723ED26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1E262E1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39C268E4" w14:textId="78838F76">
            <w:r>
              <w:t xml:space="preserve">TC </w:t>
            </w:r>
            <w:r w:rsidR="001B7E88">
              <w:t>3.3.4</w:t>
            </w:r>
          </w:p>
        </w:tc>
      </w:tr>
      <w:tr w:rsidR="005A0F5F" w:rsidTr="009C0915" w14:paraId="5434D27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6F1BE3D5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5A0F5F" w:rsidP="005A0F5F" w:rsidRDefault="005A0F5F" w14:paraId="1C0057CB" w14:textId="0361CCF6">
            <w:pPr>
              <w:rPr>
                <w:b/>
                <w:bCs/>
              </w:rPr>
            </w:pPr>
            <w:r>
              <w:t>Il salvataggio è avvenuto con successo</w:t>
            </w:r>
          </w:p>
        </w:tc>
      </w:tr>
      <w:tr w:rsidR="005A0F5F" w:rsidTr="009C0915" w14:paraId="0241E86A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5A0F5F" w:rsidP="005A0F5F" w:rsidRDefault="005A0F5F" w14:paraId="097C447B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5A0F5F" w:rsidP="005A0F5F" w:rsidRDefault="005A0F5F" w14:paraId="7F5BDD33" w14:textId="3B403B80">
            <w:pPr>
              <w:rPr>
                <w:b/>
                <w:bCs/>
              </w:rPr>
            </w:pPr>
            <w:r>
              <w:t>Il salvataggio è avvenuto con successo</w:t>
            </w:r>
          </w:p>
        </w:tc>
      </w:tr>
      <w:tr w:rsidR="00F9524B" w:rsidTr="009854BB" w14:paraId="2E27D0D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357DD9C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3818E577" w14:textId="77777777">
            <w:r>
              <w:t>Passed</w:t>
            </w:r>
          </w:p>
        </w:tc>
      </w:tr>
      <w:tr w:rsidR="00F9524B" w:rsidTr="009854BB" w14:paraId="4D5512C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F9524B" w:rsidP="009C0915" w:rsidRDefault="00F9524B" w14:paraId="48845E7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F9524B" w:rsidP="009C0915" w:rsidRDefault="00F9524B" w14:paraId="1928CD34" w14:textId="77777777">
            <w:r>
              <w:t>1</w:t>
            </w:r>
          </w:p>
        </w:tc>
      </w:tr>
    </w:tbl>
    <w:p w:rsidRPr="00450522" w:rsidR="003F3B10" w:rsidP="003F3B10" w:rsidRDefault="003F3B10" w14:paraId="7DBA7840" w14:textId="4D94EC5E">
      <w:pPr>
        <w:pStyle w:val="Titolo"/>
        <w:numPr>
          <w:ilvl w:val="0"/>
          <w:numId w:val="6"/>
        </w:numPr>
        <w:spacing w:before="0" w:after="0"/>
        <w:ind w:left="426"/>
        <w:jc w:val="left"/>
        <w:rPr>
          <w:rFonts w:ascii="Times New Roman" w:hAnsi="Times New Roman"/>
          <w:i/>
          <w:iCs/>
        </w:rPr>
      </w:pPr>
      <w:bookmarkStart w:name="_Toc59553217" w:id="55"/>
      <w:r>
        <w:rPr>
          <w:rFonts w:ascii="Times New Roman" w:hAnsi="Times New Roman"/>
          <w:i/>
          <w:iCs/>
        </w:rPr>
        <w:t>T</w:t>
      </w:r>
      <w:r w:rsidR="00DD597E">
        <w:rPr>
          <w:rFonts w:ascii="Times New Roman" w:hAnsi="Times New Roman"/>
          <w:i/>
          <w:iCs/>
        </w:rPr>
        <w:t xml:space="preserve">C </w:t>
      </w:r>
      <w:r>
        <w:rPr>
          <w:rFonts w:ascii="Times New Roman" w:hAnsi="Times New Roman"/>
          <w:i/>
          <w:iCs/>
        </w:rPr>
        <w:t xml:space="preserve">4: </w:t>
      </w:r>
      <w:r w:rsidR="000A4D4F">
        <w:rPr>
          <w:rFonts w:ascii="Times New Roman" w:hAnsi="Times New Roman"/>
          <w:i/>
          <w:iCs/>
        </w:rPr>
        <w:t>MODIFICA PRODOTTO</w:t>
      </w:r>
      <w:bookmarkEnd w:id="55"/>
    </w:p>
    <w:p w:rsidR="003F3B10" w:rsidP="003F3B10" w:rsidRDefault="003F3B10" w14:paraId="75A42556" w14:textId="5222188A">
      <w:pPr>
        <w:pStyle w:val="Titolo2"/>
        <w:numPr>
          <w:ilvl w:val="0"/>
          <w:numId w:val="0"/>
        </w:numPr>
        <w:ind w:left="720"/>
      </w:pPr>
      <w:bookmarkStart w:name="_Toc59553218" w:id="56"/>
      <w:r w:rsidRPr="009854BB">
        <w:t xml:space="preserve">TC </w:t>
      </w:r>
      <w:r>
        <w:t>4</w:t>
      </w:r>
      <w:r w:rsidRPr="009854BB">
        <w:t>.1</w:t>
      </w:r>
      <w:bookmarkEnd w:id="56"/>
    </w:p>
    <w:p w:rsidR="003F3B10" w:rsidP="002173E0" w:rsidRDefault="002173E0" w14:paraId="35393846" w14:textId="63962C66">
      <w:pPr>
        <w:jc w:val="center"/>
      </w:pPr>
      <w:r>
        <w:drawing>
          <wp:inline wp14:editId="1BC61B29" wp14:anchorId="3E97EBD3">
            <wp:extent cx="5295148" cy="4180294"/>
            <wp:effectExtent l="0" t="0" r="1270" b="0"/>
            <wp:docPr id="35" name="Immagine 3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35"/>
                    <pic:cNvPicPr/>
                  </pic:nvPicPr>
                  <pic:blipFill>
                    <a:blip r:embed="R9ac51e6e063c410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5148" cy="41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3F3B10" w:rsidP="003F3B10" w:rsidRDefault="003F3B10" w14:paraId="6F309BC9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3F3B10" w:rsidTr="009C0915" w14:paraId="6371DAF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3F3B10" w:rsidP="009C0915" w:rsidRDefault="003F3B10" w14:paraId="36D55D5D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3F3B10" w:rsidP="009C0915" w:rsidRDefault="003F3B10" w14:paraId="326B8FA1" w14:textId="7ACC7394">
            <w:r>
              <w:t>TC 4.1</w:t>
            </w:r>
          </w:p>
        </w:tc>
      </w:tr>
      <w:tr w:rsidR="000A4D4F" w:rsidTr="009C0915" w14:paraId="2D03BC9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0A4D4F" w:rsidP="000A4D4F" w:rsidRDefault="000A4D4F" w14:paraId="21EA40E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0A4D4F" w:rsidP="000A4D4F" w:rsidRDefault="000A4D4F" w14:paraId="32C7909E" w14:textId="6226FC23">
            <w:pPr>
              <w:rPr>
                <w:b/>
                <w:bCs/>
              </w:rPr>
            </w:pPr>
            <w:r>
              <w:t>Il salvataggio non è avvenuto perché i campi obbligatori non sono stati compilati</w:t>
            </w:r>
          </w:p>
        </w:tc>
      </w:tr>
      <w:tr w:rsidR="000A4D4F" w:rsidTr="009C0915" w14:paraId="648F8F9B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0A4D4F" w:rsidP="000A4D4F" w:rsidRDefault="000A4D4F" w14:paraId="0365BEE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0A4D4F" w:rsidP="000A4D4F" w:rsidRDefault="000A4D4F" w14:paraId="715853B1" w14:textId="1D5F45B4">
            <w:pPr>
              <w:rPr>
                <w:b/>
                <w:bCs/>
              </w:rPr>
            </w:pPr>
            <w:r>
              <w:t>Il salvataggio non è avvenuto perché i campi obbligatori non sono stati compilati</w:t>
            </w:r>
          </w:p>
        </w:tc>
      </w:tr>
      <w:tr w:rsidR="003F3B10" w:rsidTr="009C0915" w14:paraId="75EA665D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3F3B10" w:rsidP="009C0915" w:rsidRDefault="003F3B10" w14:paraId="7285132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3F3B10" w:rsidP="009C0915" w:rsidRDefault="003F3B10" w14:paraId="763BF9C8" w14:textId="77777777">
            <w:r>
              <w:t>Passed</w:t>
            </w:r>
          </w:p>
        </w:tc>
      </w:tr>
      <w:tr w:rsidR="003F3B10" w:rsidTr="009C0915" w14:paraId="4A63366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3F3B10" w:rsidP="009C0915" w:rsidRDefault="003F3B10" w14:paraId="3C65EF9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3F3B10" w:rsidP="009C0915" w:rsidRDefault="003F3B10" w14:paraId="2DA5BD7D" w14:textId="77777777">
            <w:r>
              <w:t>1</w:t>
            </w:r>
          </w:p>
        </w:tc>
      </w:tr>
    </w:tbl>
    <w:p w:rsidR="003F3B10" w:rsidP="003F3B10" w:rsidRDefault="003F3B10" w14:paraId="5B2A1C80" w14:textId="01E119E2">
      <w:pPr>
        <w:pStyle w:val="Titolo2"/>
        <w:numPr>
          <w:ilvl w:val="0"/>
          <w:numId w:val="0"/>
        </w:numPr>
        <w:ind w:left="720"/>
      </w:pPr>
      <w:bookmarkStart w:name="_Toc59553219" w:id="57"/>
      <w:r w:rsidRPr="009854BB">
        <w:t xml:space="preserve">TC </w:t>
      </w:r>
      <w:r>
        <w:t>4</w:t>
      </w:r>
      <w:r w:rsidRPr="009854BB">
        <w:t>.</w:t>
      </w:r>
      <w:r>
        <w:t>2</w:t>
      </w:r>
      <w:bookmarkEnd w:id="57"/>
    </w:p>
    <w:p w:rsidR="003F3B10" w:rsidP="002173E0" w:rsidRDefault="002173E0" w14:paraId="79943E9A" w14:textId="0BE8C561">
      <w:pPr>
        <w:jc w:val="center"/>
      </w:pPr>
      <w:r>
        <w:drawing>
          <wp:inline wp14:editId="7227FB52" wp14:anchorId="5BB2C95B">
            <wp:extent cx="5309002" cy="4166992"/>
            <wp:effectExtent l="0" t="0" r="6350" b="5080"/>
            <wp:docPr id="36" name="Immagine 3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36"/>
                    <pic:cNvPicPr/>
                  </pic:nvPicPr>
                  <pic:blipFill>
                    <a:blip r:embed="R8c406b06920c445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9002" cy="416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3F3B10" w:rsidP="003F3B10" w:rsidRDefault="003F3B10" w14:paraId="47328D8F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3F3B10" w:rsidTr="009C0915" w14:paraId="5C1BB65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3F3B10" w:rsidP="009C0915" w:rsidRDefault="003F3B10" w14:paraId="796D8B4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3F3B10" w:rsidP="009C0915" w:rsidRDefault="003F3B10" w14:paraId="7A8504F2" w14:textId="581A7682">
            <w:r>
              <w:t>TC 4.2</w:t>
            </w:r>
          </w:p>
        </w:tc>
      </w:tr>
      <w:tr w:rsidR="000A4D4F" w:rsidTr="009C0915" w14:paraId="1268293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0A4D4F" w:rsidP="000A4D4F" w:rsidRDefault="000A4D4F" w14:paraId="2E2E2BC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0A4D4F" w:rsidP="000A4D4F" w:rsidRDefault="000A4D4F" w14:paraId="3C5134EC" w14:textId="1581DABC">
            <w:pPr>
              <w:rPr>
                <w:b/>
                <w:bCs/>
              </w:rPr>
            </w:pPr>
            <w:r>
              <w:t>Il salvataggio non è avvenuto perché il campo “Nome” non rispetta la lunghezza minima</w:t>
            </w:r>
          </w:p>
        </w:tc>
      </w:tr>
      <w:tr w:rsidR="000A4D4F" w:rsidTr="009C0915" w14:paraId="7E2AA25F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0A4D4F" w:rsidP="000A4D4F" w:rsidRDefault="000A4D4F" w14:paraId="4101D08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0A4D4F" w:rsidP="000A4D4F" w:rsidRDefault="000A4D4F" w14:paraId="7DAA0264" w14:textId="1515D290">
            <w:pPr>
              <w:rPr>
                <w:b/>
                <w:bCs/>
              </w:rPr>
            </w:pPr>
            <w:r>
              <w:t>Il salvataggio non è avvenuto perché il campo “Nome” non rispetta la lunghezza minima</w:t>
            </w:r>
          </w:p>
        </w:tc>
      </w:tr>
      <w:tr w:rsidR="003F3B10" w:rsidTr="009C0915" w14:paraId="6314795D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3F3B10" w:rsidP="009C0915" w:rsidRDefault="003F3B10" w14:paraId="44A4140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3F3B10" w:rsidP="009C0915" w:rsidRDefault="003F3B10" w14:paraId="65A0C0E2" w14:textId="77777777">
            <w:r>
              <w:t>Passed</w:t>
            </w:r>
          </w:p>
        </w:tc>
      </w:tr>
      <w:tr w:rsidR="003F3B10" w:rsidTr="009C0915" w14:paraId="2994CF2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3F3B10" w:rsidP="009C0915" w:rsidRDefault="003F3B10" w14:paraId="2380C7C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3F3B10" w:rsidP="009C0915" w:rsidRDefault="003F3B10" w14:paraId="1E7C8205" w14:textId="77777777">
            <w:r>
              <w:t>1</w:t>
            </w:r>
          </w:p>
        </w:tc>
      </w:tr>
    </w:tbl>
    <w:p w:rsidR="003F3B10" w:rsidP="003F3B10" w:rsidRDefault="003F3B10" w14:paraId="4CDC2D76" w14:textId="32B7509B">
      <w:pPr>
        <w:pStyle w:val="Titolo2"/>
        <w:numPr>
          <w:ilvl w:val="0"/>
          <w:numId w:val="0"/>
        </w:numPr>
        <w:ind w:left="720"/>
      </w:pPr>
      <w:bookmarkStart w:name="_Toc59553220" w:id="58"/>
      <w:r w:rsidRPr="009854BB">
        <w:t xml:space="preserve">TC </w:t>
      </w:r>
      <w:r>
        <w:t>4</w:t>
      </w:r>
      <w:r w:rsidRPr="009854BB">
        <w:t>.</w:t>
      </w:r>
      <w:r>
        <w:t>3</w:t>
      </w:r>
      <w:bookmarkEnd w:id="58"/>
    </w:p>
    <w:p w:rsidR="003F3B10" w:rsidP="002173E0" w:rsidRDefault="002173E0" w14:paraId="35C8F257" w14:textId="234892A9">
      <w:pPr>
        <w:jc w:val="center"/>
      </w:pPr>
      <w:r>
        <w:drawing>
          <wp:inline wp14:editId="11DDC2D3" wp14:anchorId="1C5596F5">
            <wp:extent cx="5299364" cy="4163276"/>
            <wp:effectExtent l="0" t="0" r="0" b="8890"/>
            <wp:docPr id="37" name="Immagine 3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37"/>
                    <pic:cNvPicPr/>
                  </pic:nvPicPr>
                  <pic:blipFill>
                    <a:blip r:embed="Rbc610698741a44d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9364" cy="416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3F3B10" w:rsidP="003F3B10" w:rsidRDefault="003F3B10" w14:paraId="7905D1B6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3F3B10" w:rsidTr="009C0915" w14:paraId="24C20A55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3F3B10" w:rsidP="009C0915" w:rsidRDefault="003F3B10" w14:paraId="6F4B38B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3F3B10" w:rsidP="009C0915" w:rsidRDefault="003F3B10" w14:paraId="33CB993A" w14:textId="05676149">
            <w:r>
              <w:t>TC 4.3</w:t>
            </w:r>
          </w:p>
        </w:tc>
      </w:tr>
      <w:tr w:rsidR="000A4D4F" w:rsidTr="009C0915" w14:paraId="3A16A8C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0A4D4F" w:rsidP="000A4D4F" w:rsidRDefault="000A4D4F" w14:paraId="4313249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0A4D4F" w:rsidP="000A4D4F" w:rsidRDefault="000A4D4F" w14:paraId="506E7F4E" w14:textId="52473AFF">
            <w:pPr>
              <w:rPr>
                <w:b/>
                <w:bCs/>
              </w:rPr>
            </w:pPr>
            <w:r>
              <w:t>Il salvataggio non è avvenuto perché il campo “Nome” non rispetta il formato</w:t>
            </w:r>
          </w:p>
        </w:tc>
      </w:tr>
      <w:tr w:rsidR="000A4D4F" w:rsidTr="009C0915" w14:paraId="456A4984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0A4D4F" w:rsidP="000A4D4F" w:rsidRDefault="000A4D4F" w14:paraId="1254D0A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0A4D4F" w:rsidP="000A4D4F" w:rsidRDefault="000A4D4F" w14:paraId="5AD556A8" w14:textId="0B22BADC">
            <w:pPr>
              <w:rPr>
                <w:b/>
                <w:bCs/>
              </w:rPr>
            </w:pPr>
            <w:r>
              <w:t>Il salvataggio non è avvenuto perché il campo “Nome” non rispetta il formato</w:t>
            </w:r>
          </w:p>
        </w:tc>
      </w:tr>
      <w:tr w:rsidR="003F3B10" w:rsidTr="009C0915" w14:paraId="3B57388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3F3B10" w:rsidP="009C0915" w:rsidRDefault="003F3B10" w14:paraId="199328AB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3F3B10" w:rsidP="009C0915" w:rsidRDefault="003F3B10" w14:paraId="3D8BE82F" w14:textId="77777777">
            <w:r>
              <w:t>Passed</w:t>
            </w:r>
          </w:p>
        </w:tc>
      </w:tr>
      <w:tr w:rsidR="003F3B10" w:rsidTr="009C0915" w14:paraId="160A7B9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3F3B10" w:rsidP="009C0915" w:rsidRDefault="003F3B10" w14:paraId="1C206AA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3F3B10" w:rsidP="009C0915" w:rsidRDefault="003F3B10" w14:paraId="22A7AFA8" w14:textId="77777777">
            <w:r>
              <w:t>1</w:t>
            </w:r>
          </w:p>
        </w:tc>
      </w:tr>
    </w:tbl>
    <w:p w:rsidR="003F3B10" w:rsidP="003F3B10" w:rsidRDefault="003F3B10" w14:paraId="2B3485EF" w14:textId="26DACD4E">
      <w:pPr>
        <w:pStyle w:val="Titolo2"/>
        <w:numPr>
          <w:ilvl w:val="0"/>
          <w:numId w:val="0"/>
        </w:numPr>
        <w:ind w:left="720"/>
      </w:pPr>
      <w:bookmarkStart w:name="_Toc59553221" w:id="59"/>
      <w:r w:rsidRPr="009854BB">
        <w:t xml:space="preserve">TC </w:t>
      </w:r>
      <w:r>
        <w:t>4</w:t>
      </w:r>
      <w:r w:rsidRPr="009854BB">
        <w:t>.</w:t>
      </w:r>
      <w:r>
        <w:t>4</w:t>
      </w:r>
      <w:bookmarkEnd w:id="59"/>
    </w:p>
    <w:p w:rsidR="003F3B10" w:rsidP="002173E0" w:rsidRDefault="002173E0" w14:paraId="1902E423" w14:textId="271F327C">
      <w:pPr>
        <w:jc w:val="center"/>
      </w:pPr>
      <w:r>
        <w:drawing>
          <wp:inline wp14:editId="5624A337" wp14:anchorId="32845E8B">
            <wp:extent cx="5280802" cy="4156364"/>
            <wp:effectExtent l="0" t="0" r="0" b="0"/>
            <wp:docPr id="38" name="Immagine 3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38"/>
                    <pic:cNvPicPr/>
                  </pic:nvPicPr>
                  <pic:blipFill>
                    <a:blip r:embed="R5a0bc851b112418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0802" cy="415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3F3B10" w:rsidP="003F3B10" w:rsidRDefault="003F3B10" w14:paraId="1EF6E30A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3F3B10" w:rsidTr="009C0915" w14:paraId="57FD009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3F3B10" w:rsidP="009C0915" w:rsidRDefault="003F3B10" w14:paraId="0070C5B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3F3B10" w:rsidP="009C0915" w:rsidRDefault="003F3B10" w14:paraId="015C9642" w14:textId="6755AAB1">
            <w:r>
              <w:t>TC 4.4</w:t>
            </w:r>
          </w:p>
        </w:tc>
      </w:tr>
      <w:tr w:rsidR="000A4D4F" w:rsidTr="009C0915" w14:paraId="6C65A45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0A4D4F" w:rsidP="000A4D4F" w:rsidRDefault="000A4D4F" w14:paraId="200DC44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0A4D4F" w:rsidP="000A4D4F" w:rsidRDefault="000A4D4F" w14:paraId="4B2F3088" w14:textId="6503E3EB">
            <w:pPr>
              <w:rPr>
                <w:b/>
                <w:bCs/>
              </w:rPr>
            </w:pPr>
            <w:r>
              <w:t>Il salvataggio non è avvenuto perché i campi obbligatori non sono stati compilati</w:t>
            </w:r>
          </w:p>
        </w:tc>
      </w:tr>
      <w:tr w:rsidR="000A4D4F" w:rsidTr="009C0915" w14:paraId="4B78B8EB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0A4D4F" w:rsidP="000A4D4F" w:rsidRDefault="000A4D4F" w14:paraId="125EED7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0A4D4F" w:rsidP="000A4D4F" w:rsidRDefault="000A4D4F" w14:paraId="5EC8768C" w14:textId="5615962E">
            <w:pPr>
              <w:rPr>
                <w:b/>
                <w:bCs/>
              </w:rPr>
            </w:pPr>
            <w:r>
              <w:t>Il salvataggio non è avvenuto perché i campi obbligatori non sono stati compilati</w:t>
            </w:r>
          </w:p>
        </w:tc>
      </w:tr>
      <w:tr w:rsidR="003F3B10" w:rsidTr="009C0915" w14:paraId="5A6B91ED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3F3B10" w:rsidP="009C0915" w:rsidRDefault="003F3B10" w14:paraId="715AE3F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3F3B10" w:rsidP="009C0915" w:rsidRDefault="003F3B10" w14:paraId="46E85757" w14:textId="77777777">
            <w:r>
              <w:t>Passed</w:t>
            </w:r>
          </w:p>
        </w:tc>
      </w:tr>
      <w:tr w:rsidR="003F3B10" w:rsidTr="009C0915" w14:paraId="7E87389E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3F3B10" w:rsidP="009C0915" w:rsidRDefault="003F3B10" w14:paraId="6BCA0B75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3F3B10" w:rsidP="009C0915" w:rsidRDefault="003F3B10" w14:paraId="412689F4" w14:textId="5129F3C6">
            <w:r>
              <w:t>1</w:t>
            </w:r>
          </w:p>
        </w:tc>
      </w:tr>
    </w:tbl>
    <w:p w:rsidR="003F3B10" w:rsidP="003F3B10" w:rsidRDefault="003F3B10" w14:paraId="24940394" w14:textId="15168D1A">
      <w:pPr>
        <w:pStyle w:val="Titolo2"/>
        <w:numPr>
          <w:ilvl w:val="0"/>
          <w:numId w:val="0"/>
        </w:numPr>
        <w:ind w:left="720"/>
      </w:pPr>
      <w:bookmarkStart w:name="_Toc59553222" w:id="60"/>
      <w:r w:rsidRPr="009854BB">
        <w:t xml:space="preserve">TC </w:t>
      </w:r>
      <w:r>
        <w:t>4</w:t>
      </w:r>
      <w:r w:rsidRPr="009854BB">
        <w:t>.</w:t>
      </w:r>
      <w:r>
        <w:t>5</w:t>
      </w:r>
      <w:bookmarkEnd w:id="60"/>
    </w:p>
    <w:p w:rsidR="003F3B10" w:rsidP="002173E0" w:rsidRDefault="002173E0" w14:paraId="5D5A1A1C" w14:textId="373F8A91">
      <w:pPr>
        <w:jc w:val="center"/>
      </w:pPr>
      <w:r>
        <w:drawing>
          <wp:inline wp14:editId="29488423" wp14:anchorId="7B6AD368">
            <wp:extent cx="5267438" cy="4154046"/>
            <wp:effectExtent l="0" t="0" r="0" b="0"/>
            <wp:docPr id="39" name="Immagine 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39"/>
                    <pic:cNvPicPr/>
                  </pic:nvPicPr>
                  <pic:blipFill>
                    <a:blip r:embed="Rb2b7d3e90f9b4a2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7438" cy="415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3F3B10" w:rsidP="003F3B10" w:rsidRDefault="003F3B10" w14:paraId="64A879BD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3F3B10" w:rsidTr="009C0915" w14:paraId="34652E1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3F3B10" w:rsidP="009C0915" w:rsidRDefault="003F3B10" w14:paraId="2E53322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3F3B10" w:rsidP="009C0915" w:rsidRDefault="003F3B10" w14:paraId="48B72076" w14:textId="09A09705">
            <w:r>
              <w:t>TC 4.5</w:t>
            </w:r>
          </w:p>
        </w:tc>
      </w:tr>
      <w:tr w:rsidR="000A4D4F" w:rsidTr="009C0915" w14:paraId="5A99FDB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0A4D4F" w:rsidP="000A4D4F" w:rsidRDefault="000A4D4F" w14:paraId="28A6701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0A4D4F" w:rsidP="000A4D4F" w:rsidRDefault="000A4D4F" w14:paraId="1427EC1E" w14:textId="50C12E79">
            <w:pPr>
              <w:rPr>
                <w:b/>
                <w:bCs/>
              </w:rPr>
            </w:pPr>
            <w:r>
              <w:t>Il salvataggio non è avvenuto perché il campo “Prezzo” non rispetta il formato</w:t>
            </w:r>
          </w:p>
        </w:tc>
      </w:tr>
      <w:tr w:rsidR="000A4D4F" w:rsidTr="009C0915" w14:paraId="7AA61D0A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0A4D4F" w:rsidP="000A4D4F" w:rsidRDefault="000A4D4F" w14:paraId="60A7F00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0A4D4F" w:rsidP="000A4D4F" w:rsidRDefault="000A4D4F" w14:paraId="25B061D6" w14:textId="165386F9">
            <w:pPr>
              <w:rPr>
                <w:b/>
                <w:bCs/>
              </w:rPr>
            </w:pPr>
            <w:r>
              <w:t>Il salvataggio non è avvenuto perché il campo “Prezzo” non rispetta il formato</w:t>
            </w:r>
          </w:p>
        </w:tc>
      </w:tr>
      <w:tr w:rsidR="003F3B10" w:rsidTr="009C0915" w14:paraId="7E072F4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3F3B10" w:rsidP="009C0915" w:rsidRDefault="003F3B10" w14:paraId="51B501B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3F3B10" w:rsidP="009C0915" w:rsidRDefault="003F3B10" w14:paraId="280FB7B4" w14:textId="77777777">
            <w:r>
              <w:t>Passed</w:t>
            </w:r>
          </w:p>
        </w:tc>
      </w:tr>
      <w:tr w:rsidR="003F3B10" w:rsidTr="009C0915" w14:paraId="6DF656F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3F3B10" w:rsidP="009C0915" w:rsidRDefault="003F3B10" w14:paraId="74ADD48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3F3B10" w:rsidP="009C0915" w:rsidRDefault="003F3B10" w14:paraId="4BBEB36E" w14:textId="77777777">
            <w:r>
              <w:t>1</w:t>
            </w:r>
          </w:p>
        </w:tc>
      </w:tr>
    </w:tbl>
    <w:p w:rsidR="003F3B10" w:rsidP="003F3B10" w:rsidRDefault="003F3B10" w14:paraId="1E72C03C" w14:textId="4ECBB9F3">
      <w:pPr>
        <w:pStyle w:val="Titolo2"/>
        <w:numPr>
          <w:ilvl w:val="0"/>
          <w:numId w:val="0"/>
        </w:numPr>
        <w:ind w:left="720"/>
      </w:pPr>
      <w:bookmarkStart w:name="_Toc59553223" w:id="61"/>
      <w:r w:rsidRPr="009854BB">
        <w:t xml:space="preserve">TC </w:t>
      </w:r>
      <w:r>
        <w:t>4</w:t>
      </w:r>
      <w:r w:rsidRPr="009854BB">
        <w:t>.</w:t>
      </w:r>
      <w:r>
        <w:t>6</w:t>
      </w:r>
      <w:bookmarkEnd w:id="61"/>
    </w:p>
    <w:p w:rsidR="003F3B10" w:rsidP="002173E0" w:rsidRDefault="002173E0" w14:paraId="33457F5C" w14:textId="6944C709">
      <w:pPr>
        <w:jc w:val="center"/>
      </w:pPr>
      <w:r>
        <w:drawing>
          <wp:inline wp14:editId="2FFF76E0" wp14:anchorId="4F2FA383">
            <wp:extent cx="5350566" cy="4231817"/>
            <wp:effectExtent l="0" t="0" r="2540" b="0"/>
            <wp:docPr id="40" name="Immagine 4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40"/>
                    <pic:cNvPicPr/>
                  </pic:nvPicPr>
                  <pic:blipFill>
                    <a:blip r:embed="Re33c9aad5b99422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50566" cy="423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3F3B10" w:rsidP="003F3B10" w:rsidRDefault="003F3B10" w14:paraId="0C33C3CB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3F3B10" w:rsidTr="009C0915" w14:paraId="26771C3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3F3B10" w:rsidP="009C0915" w:rsidRDefault="003F3B10" w14:paraId="38EAEE4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3F3B10" w:rsidP="009C0915" w:rsidRDefault="003F3B10" w14:paraId="27C40817" w14:textId="33625EA8">
            <w:r>
              <w:t>TC 4.6</w:t>
            </w:r>
          </w:p>
        </w:tc>
      </w:tr>
      <w:tr w:rsidR="000A4D4F" w:rsidTr="009C0915" w14:paraId="751A0FB0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0A4D4F" w:rsidP="000A4D4F" w:rsidRDefault="000A4D4F" w14:paraId="42825D3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0A4D4F" w:rsidP="000A4D4F" w:rsidRDefault="000A4D4F" w14:paraId="1E3F151F" w14:textId="6E0B1EBF">
            <w:pPr>
              <w:rPr>
                <w:b/>
                <w:bCs/>
              </w:rPr>
            </w:pPr>
            <w:r>
              <w:t>Il salvataggio non è avvenuto perché il campo “Prezzo” non rispetta il valore minimo</w:t>
            </w:r>
          </w:p>
        </w:tc>
      </w:tr>
      <w:tr w:rsidR="000A4D4F" w:rsidTr="009C0915" w14:paraId="63EC6F92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0A4D4F" w:rsidP="000A4D4F" w:rsidRDefault="000A4D4F" w14:paraId="03D8D37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0A4D4F" w:rsidP="000A4D4F" w:rsidRDefault="000A4D4F" w14:paraId="30345D4F" w14:textId="0CE0EECD">
            <w:pPr>
              <w:rPr>
                <w:b/>
                <w:bCs/>
              </w:rPr>
            </w:pPr>
            <w:r>
              <w:t>Il salvataggio non è avvenuto perché il campo “Prezzo” non rispetta il valore minimo</w:t>
            </w:r>
          </w:p>
        </w:tc>
      </w:tr>
      <w:tr w:rsidR="003F3B10" w:rsidTr="009C0915" w14:paraId="76D7C053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3F3B10" w:rsidP="009C0915" w:rsidRDefault="003F3B10" w14:paraId="0081260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3F3B10" w:rsidP="009C0915" w:rsidRDefault="003F3B10" w14:paraId="759BD8C4" w14:textId="77777777">
            <w:r>
              <w:t>Passed</w:t>
            </w:r>
          </w:p>
        </w:tc>
      </w:tr>
      <w:tr w:rsidR="003F3B10" w:rsidTr="009C0915" w14:paraId="003A2F1B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3F3B10" w:rsidP="009C0915" w:rsidRDefault="003F3B10" w14:paraId="4DFA35E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3F3B10" w:rsidP="009C0915" w:rsidRDefault="003F3B10" w14:paraId="12F29B3D" w14:textId="77777777">
            <w:r>
              <w:t>1</w:t>
            </w:r>
          </w:p>
        </w:tc>
      </w:tr>
    </w:tbl>
    <w:p w:rsidR="003F3B10" w:rsidP="003F3B10" w:rsidRDefault="003F3B10" w14:paraId="532DDE46" w14:textId="184AA911">
      <w:pPr>
        <w:pStyle w:val="Titolo2"/>
        <w:numPr>
          <w:ilvl w:val="0"/>
          <w:numId w:val="0"/>
        </w:numPr>
        <w:ind w:left="720"/>
      </w:pPr>
      <w:bookmarkStart w:name="_Toc59553224" w:id="62"/>
      <w:r w:rsidRPr="009854BB">
        <w:t xml:space="preserve">TC </w:t>
      </w:r>
      <w:r>
        <w:t>4</w:t>
      </w:r>
      <w:r w:rsidRPr="009854BB">
        <w:t>.</w:t>
      </w:r>
      <w:r>
        <w:t>7</w:t>
      </w:r>
      <w:bookmarkEnd w:id="62"/>
    </w:p>
    <w:p w:rsidR="003F3B10" w:rsidP="002173E0" w:rsidRDefault="002173E0" w14:paraId="21B4F781" w14:textId="39862291">
      <w:pPr>
        <w:jc w:val="center"/>
      </w:pPr>
      <w:r>
        <w:drawing>
          <wp:inline wp14:editId="601DEDF2" wp14:anchorId="23ADF8AB">
            <wp:extent cx="5309002" cy="4184070"/>
            <wp:effectExtent l="0" t="0" r="6350" b="6985"/>
            <wp:docPr id="41" name="Immagine 4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41"/>
                    <pic:cNvPicPr/>
                  </pic:nvPicPr>
                  <pic:blipFill>
                    <a:blip r:embed="R430e8aa43781446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9002" cy="41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3F3B10" w:rsidP="003F3B10" w:rsidRDefault="003F3B10" w14:paraId="3687CA15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3F3B10" w:rsidTr="009C0915" w14:paraId="34F9368D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3F3B10" w:rsidP="009C0915" w:rsidRDefault="003F3B10" w14:paraId="126066A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3F3B10" w:rsidP="009C0915" w:rsidRDefault="003F3B10" w14:paraId="174E6158" w14:textId="32E0E296">
            <w:r>
              <w:t>TC 4.7</w:t>
            </w:r>
          </w:p>
        </w:tc>
      </w:tr>
      <w:tr w:rsidR="000A4D4F" w:rsidTr="009C0915" w14:paraId="634A59A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0A4D4F" w:rsidP="000A4D4F" w:rsidRDefault="000A4D4F" w14:paraId="57AE80E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0A4D4F" w:rsidP="000A4D4F" w:rsidRDefault="000A4D4F" w14:paraId="5C953620" w14:textId="27782F13">
            <w:pPr>
              <w:rPr>
                <w:b/>
                <w:bCs/>
              </w:rPr>
            </w:pPr>
            <w:r>
              <w:t>Il salvataggio è avvenuto con successo</w:t>
            </w:r>
          </w:p>
        </w:tc>
      </w:tr>
      <w:tr w:rsidR="000A4D4F" w:rsidTr="009C0915" w14:paraId="4AA740F1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0A4D4F" w:rsidP="000A4D4F" w:rsidRDefault="000A4D4F" w14:paraId="365DD79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0A4D4F" w:rsidP="000A4D4F" w:rsidRDefault="000A4D4F" w14:paraId="4925CFF2" w14:textId="2B617482">
            <w:pPr>
              <w:rPr>
                <w:b/>
                <w:bCs/>
              </w:rPr>
            </w:pPr>
            <w:r>
              <w:t>Il salvataggio è avvenuto con successo</w:t>
            </w:r>
          </w:p>
        </w:tc>
      </w:tr>
      <w:tr w:rsidR="003F3B10" w:rsidTr="009C0915" w14:paraId="65B57C95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3F3B10" w:rsidP="009C0915" w:rsidRDefault="003F3B10" w14:paraId="0D73491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3F3B10" w:rsidP="009C0915" w:rsidRDefault="003F3B10" w14:paraId="1AC72A7B" w14:textId="77777777">
            <w:r>
              <w:t>Passed</w:t>
            </w:r>
          </w:p>
        </w:tc>
      </w:tr>
      <w:tr w:rsidR="003F3B10" w:rsidTr="009C0915" w14:paraId="35F15A9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3F3B10" w:rsidP="009C0915" w:rsidRDefault="003F3B10" w14:paraId="7E79606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3F3B10" w:rsidP="009C0915" w:rsidRDefault="003F3B10" w14:paraId="11744E6D" w14:textId="77777777">
            <w:r>
              <w:t>1</w:t>
            </w:r>
          </w:p>
        </w:tc>
      </w:tr>
    </w:tbl>
    <w:p w:rsidRPr="00450522" w:rsidR="00EF494B" w:rsidP="00EF494B" w:rsidRDefault="00EF494B" w14:paraId="3CA63D2E" w14:textId="1095C0EA">
      <w:pPr>
        <w:pStyle w:val="Titolo"/>
        <w:numPr>
          <w:ilvl w:val="0"/>
          <w:numId w:val="6"/>
        </w:numPr>
        <w:spacing w:before="0" w:after="0"/>
        <w:ind w:left="426"/>
        <w:jc w:val="left"/>
        <w:rPr>
          <w:rFonts w:ascii="Times New Roman" w:hAnsi="Times New Roman"/>
          <w:i/>
          <w:iCs/>
        </w:rPr>
      </w:pPr>
      <w:bookmarkStart w:name="_Toc59553225" w:id="63"/>
      <w:r>
        <w:rPr>
          <w:rFonts w:ascii="Times New Roman" w:hAnsi="Times New Roman"/>
          <w:i/>
          <w:iCs/>
        </w:rPr>
        <w:t>T</w:t>
      </w:r>
      <w:r w:rsidR="00DD597E">
        <w:rPr>
          <w:rFonts w:ascii="Times New Roman" w:hAnsi="Times New Roman"/>
          <w:i/>
          <w:iCs/>
        </w:rPr>
        <w:t xml:space="preserve">C </w:t>
      </w:r>
      <w:r>
        <w:rPr>
          <w:rFonts w:ascii="Times New Roman" w:hAnsi="Times New Roman"/>
          <w:i/>
          <w:iCs/>
        </w:rPr>
        <w:t>5: INSERIMENTO SCONTO</w:t>
      </w:r>
      <w:bookmarkEnd w:id="63"/>
    </w:p>
    <w:p w:rsidR="00EF494B" w:rsidP="00EF494B" w:rsidRDefault="00EF494B" w14:paraId="5085E334" w14:textId="76A8CD01">
      <w:pPr>
        <w:pStyle w:val="Titolo2"/>
        <w:numPr>
          <w:ilvl w:val="0"/>
          <w:numId w:val="0"/>
        </w:numPr>
        <w:ind w:left="720"/>
      </w:pPr>
      <w:bookmarkStart w:name="_Toc59553226" w:id="64"/>
      <w:r w:rsidRPr="009854BB">
        <w:t xml:space="preserve">TC </w:t>
      </w:r>
      <w:r w:rsidR="00320E10">
        <w:t>5</w:t>
      </w:r>
      <w:r w:rsidRPr="009854BB">
        <w:t>.1</w:t>
      </w:r>
      <w:bookmarkEnd w:id="64"/>
    </w:p>
    <w:p w:rsidR="00EF494B" w:rsidP="002173E0" w:rsidRDefault="002173E0" w14:paraId="3B6A2565" w14:textId="2FF38F0B">
      <w:pPr>
        <w:jc w:val="center"/>
      </w:pPr>
      <w:r>
        <w:drawing>
          <wp:inline wp14:editId="47D7F73C" wp14:anchorId="7B7E23A7">
            <wp:extent cx="5336470" cy="4215130"/>
            <wp:effectExtent l="0" t="0" r="0" b="0"/>
            <wp:docPr id="42" name="Immagine 4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42"/>
                    <pic:cNvPicPr/>
                  </pic:nvPicPr>
                  <pic:blipFill>
                    <a:blip r:embed="Rdccbba57077f4ac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647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EF494B" w:rsidP="00EF494B" w:rsidRDefault="00EF494B" w14:paraId="722975EB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EF494B" w:rsidTr="009C0915" w14:paraId="070F75B6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EF494B" w:rsidP="009C0915" w:rsidRDefault="00EF494B" w14:paraId="3B9DBD9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EF494B" w:rsidP="009C0915" w:rsidRDefault="00EF494B" w14:paraId="2D7F4890" w14:textId="5396840B">
            <w:r>
              <w:t xml:space="preserve">TC </w:t>
            </w:r>
            <w:r w:rsidR="00320E10">
              <w:t>5</w:t>
            </w:r>
            <w:r>
              <w:t>.1</w:t>
            </w:r>
          </w:p>
        </w:tc>
      </w:tr>
      <w:tr w:rsidR="00DD597E" w:rsidTr="009C0915" w14:paraId="28DAFA9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DD597E" w:rsidRDefault="00DD597E" w14:paraId="77237FD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DD597E" w:rsidRDefault="00DD597E" w14:paraId="27EC21D7" w14:textId="0C3CE920">
            <w:pPr>
              <w:rPr>
                <w:b/>
                <w:bCs/>
              </w:rPr>
            </w:pPr>
            <w:r>
              <w:t>Il salvataggio non è avvenuto perché i campi obbligatori non sono stati compilati</w:t>
            </w:r>
          </w:p>
        </w:tc>
      </w:tr>
      <w:tr w:rsidR="00DD597E" w:rsidTr="009C0915" w14:paraId="6E825F3F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DD597E" w:rsidRDefault="00DD597E" w14:paraId="73CB4EC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DD597E" w:rsidRDefault="00DD597E" w14:paraId="5999709F" w14:textId="213C56FE">
            <w:pPr>
              <w:rPr>
                <w:b/>
                <w:bCs/>
              </w:rPr>
            </w:pPr>
            <w:r>
              <w:t>Il salvataggio non è avvenuto perché i campi obbligatori non sono stati compilati</w:t>
            </w:r>
          </w:p>
        </w:tc>
      </w:tr>
      <w:tr w:rsidR="00EF494B" w:rsidTr="009C0915" w14:paraId="7E56441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EF494B" w:rsidP="009C0915" w:rsidRDefault="00EF494B" w14:paraId="1A8CEBC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EF494B" w:rsidP="009C0915" w:rsidRDefault="00EF494B" w14:paraId="2B3DD662" w14:textId="77777777">
            <w:r>
              <w:t>Passed</w:t>
            </w:r>
          </w:p>
        </w:tc>
      </w:tr>
      <w:tr w:rsidR="00EF494B" w:rsidTr="009C0915" w14:paraId="4F68AF8E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EF494B" w:rsidP="009C0915" w:rsidRDefault="00EF494B" w14:paraId="4E7E318B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EF494B" w:rsidP="009C0915" w:rsidRDefault="00EF494B" w14:paraId="5A3F7497" w14:textId="77777777">
            <w:r>
              <w:t>1</w:t>
            </w:r>
          </w:p>
        </w:tc>
      </w:tr>
    </w:tbl>
    <w:p w:rsidR="00EF494B" w:rsidP="00EF494B" w:rsidRDefault="00EF494B" w14:paraId="7E23A73C" w14:textId="1CEB6C65">
      <w:pPr>
        <w:pStyle w:val="Titolo2"/>
        <w:numPr>
          <w:ilvl w:val="0"/>
          <w:numId w:val="0"/>
        </w:numPr>
        <w:ind w:left="720"/>
      </w:pPr>
      <w:bookmarkStart w:name="_Toc59553227" w:id="65"/>
      <w:r w:rsidRPr="009854BB">
        <w:t xml:space="preserve">TC </w:t>
      </w:r>
      <w:r w:rsidR="00320E10">
        <w:t>5</w:t>
      </w:r>
      <w:r w:rsidRPr="009854BB">
        <w:t>.</w:t>
      </w:r>
      <w:r>
        <w:t>2</w:t>
      </w:r>
      <w:bookmarkEnd w:id="65"/>
    </w:p>
    <w:p w:rsidR="00EF494B" w:rsidP="002173E0" w:rsidRDefault="002173E0" w14:paraId="38D3A208" w14:textId="1FA04CB3">
      <w:pPr>
        <w:jc w:val="center"/>
      </w:pPr>
      <w:r>
        <w:drawing>
          <wp:inline wp14:editId="04C34B3A" wp14:anchorId="74B3F2EA">
            <wp:extent cx="5302075" cy="4165406"/>
            <wp:effectExtent l="0" t="0" r="0" b="6985"/>
            <wp:docPr id="43" name="Immagine 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43"/>
                    <pic:cNvPicPr/>
                  </pic:nvPicPr>
                  <pic:blipFill>
                    <a:blip r:embed="R993c0713eaae4dd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2075" cy="416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EF494B" w:rsidP="00EF494B" w:rsidRDefault="00EF494B" w14:paraId="29FBE2DA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EF494B" w:rsidTr="009C0915" w14:paraId="6C4AAAC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EF494B" w:rsidP="009C0915" w:rsidRDefault="00EF494B" w14:paraId="3F3A85C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EF494B" w:rsidP="009C0915" w:rsidRDefault="00EF494B" w14:paraId="432B3986" w14:textId="533A46EC">
            <w:r>
              <w:t xml:space="preserve">TC </w:t>
            </w:r>
            <w:r w:rsidR="00320E10">
              <w:t>5</w:t>
            </w:r>
            <w:r>
              <w:t>.2</w:t>
            </w:r>
          </w:p>
        </w:tc>
      </w:tr>
      <w:tr w:rsidR="00DD597E" w:rsidTr="009C0915" w14:paraId="05EE98BE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DD597E" w:rsidRDefault="00DD597E" w14:paraId="0786CA7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DD597E" w:rsidRDefault="00DD597E" w14:paraId="591140C5" w14:textId="13274227">
            <w:pPr>
              <w:rPr>
                <w:b/>
                <w:bCs/>
              </w:rPr>
            </w:pPr>
            <w:r>
              <w:t>Il salvataggio non è avvenuto perché il campo “Sconto” non rispetta il formato</w:t>
            </w:r>
          </w:p>
        </w:tc>
      </w:tr>
      <w:tr w:rsidR="00DD597E" w:rsidTr="009C0915" w14:paraId="7D8FB695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DD597E" w:rsidRDefault="00DD597E" w14:paraId="2D6655F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DD597E" w:rsidRDefault="00DD597E" w14:paraId="49FCAD43" w14:textId="592DF723">
            <w:pPr>
              <w:rPr>
                <w:b/>
                <w:bCs/>
              </w:rPr>
            </w:pPr>
            <w:r>
              <w:t>Il salvataggio non è avvenuto perché il campo “Sconto” non rispetta il formato</w:t>
            </w:r>
          </w:p>
        </w:tc>
      </w:tr>
      <w:tr w:rsidR="00EF494B" w:rsidTr="009C0915" w14:paraId="087C0B66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EF494B" w:rsidP="009C0915" w:rsidRDefault="00EF494B" w14:paraId="0D5C6AC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EF494B" w:rsidP="009C0915" w:rsidRDefault="00EF494B" w14:paraId="2D78A5C4" w14:textId="77777777">
            <w:r>
              <w:t>Passed</w:t>
            </w:r>
          </w:p>
        </w:tc>
      </w:tr>
      <w:tr w:rsidR="00EF494B" w:rsidTr="009C0915" w14:paraId="679782E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EF494B" w:rsidP="009C0915" w:rsidRDefault="00EF494B" w14:paraId="19CE0E9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EF494B" w:rsidP="009C0915" w:rsidRDefault="00EF494B" w14:paraId="1111813C" w14:textId="77777777">
            <w:r>
              <w:t>1</w:t>
            </w:r>
          </w:p>
        </w:tc>
      </w:tr>
    </w:tbl>
    <w:p w:rsidR="00EF494B" w:rsidP="00EF494B" w:rsidRDefault="00EF494B" w14:paraId="3A84F8C2" w14:textId="2EDDDDE8">
      <w:pPr>
        <w:pStyle w:val="Titolo2"/>
        <w:numPr>
          <w:ilvl w:val="0"/>
          <w:numId w:val="0"/>
        </w:numPr>
        <w:ind w:left="720"/>
      </w:pPr>
      <w:bookmarkStart w:name="_Toc59553228" w:id="66"/>
      <w:r w:rsidRPr="009854BB">
        <w:t xml:space="preserve">TC </w:t>
      </w:r>
      <w:r w:rsidR="00320E10">
        <w:t>5</w:t>
      </w:r>
      <w:r w:rsidRPr="009854BB">
        <w:t>.</w:t>
      </w:r>
      <w:r>
        <w:t>3</w:t>
      </w:r>
      <w:bookmarkEnd w:id="66"/>
    </w:p>
    <w:p w:rsidR="00EF494B" w:rsidP="002173E0" w:rsidRDefault="002173E0" w14:paraId="1A481075" w14:textId="39F8A287">
      <w:pPr>
        <w:jc w:val="center"/>
      </w:pPr>
      <w:r>
        <w:drawing>
          <wp:inline wp14:editId="21C9F623" wp14:anchorId="43E5A3D8">
            <wp:extent cx="5288222" cy="4154522"/>
            <wp:effectExtent l="0" t="0" r="8255" b="0"/>
            <wp:docPr id="44" name="Immagine 4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44"/>
                    <pic:cNvPicPr/>
                  </pic:nvPicPr>
                  <pic:blipFill>
                    <a:blip r:embed="R008d39c98a0b44a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8222" cy="415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EF494B" w:rsidP="00EF494B" w:rsidRDefault="00EF494B" w14:paraId="59AC1425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EF494B" w:rsidTr="009C0915" w14:paraId="0B44B59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EF494B" w:rsidP="009C0915" w:rsidRDefault="00EF494B" w14:paraId="398DBFC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EF494B" w:rsidP="009C0915" w:rsidRDefault="00EF494B" w14:paraId="0E025A09" w14:textId="3CC12441">
            <w:r>
              <w:t xml:space="preserve">TC </w:t>
            </w:r>
            <w:r w:rsidR="00320E10">
              <w:t>5</w:t>
            </w:r>
            <w:r>
              <w:t>.3</w:t>
            </w:r>
          </w:p>
        </w:tc>
      </w:tr>
      <w:tr w:rsidR="00DD597E" w:rsidTr="009C0915" w14:paraId="5C98F49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DD597E" w:rsidRDefault="00DD597E" w14:paraId="65F7C6D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DD597E" w:rsidRDefault="00DD597E" w14:paraId="6D93DD2D" w14:textId="33D6FBD0">
            <w:pPr>
              <w:rPr>
                <w:b/>
                <w:bCs/>
              </w:rPr>
            </w:pPr>
            <w:r>
              <w:t>Il salvataggio non è avvenuto perché il campo “Sconto” non rispetta il valore massimo</w:t>
            </w:r>
          </w:p>
        </w:tc>
      </w:tr>
      <w:tr w:rsidR="00DD597E" w:rsidTr="009C0915" w14:paraId="226919FD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DD597E" w:rsidRDefault="00DD597E" w14:paraId="72EC3EC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DD597E" w:rsidRDefault="00DD597E" w14:paraId="6C30ACFB" w14:textId="58B19128">
            <w:pPr>
              <w:rPr>
                <w:b/>
                <w:bCs/>
              </w:rPr>
            </w:pPr>
            <w:r>
              <w:t>Il salvataggio non è avvenuto perché il campo “Sconto” non rispetta il valore massimo</w:t>
            </w:r>
          </w:p>
        </w:tc>
      </w:tr>
      <w:tr w:rsidR="00EF494B" w:rsidTr="009C0915" w14:paraId="3751FE0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EF494B" w:rsidP="009C0915" w:rsidRDefault="00EF494B" w14:paraId="3516BBA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EF494B" w:rsidP="009C0915" w:rsidRDefault="00EF494B" w14:paraId="442AC19A" w14:textId="77777777">
            <w:r>
              <w:t>Passed</w:t>
            </w:r>
          </w:p>
        </w:tc>
      </w:tr>
      <w:tr w:rsidR="00EF494B" w:rsidTr="009C0915" w14:paraId="2232370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EF494B" w:rsidP="009C0915" w:rsidRDefault="00EF494B" w14:paraId="5F8BE8AD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EF494B" w:rsidP="009C0915" w:rsidRDefault="00EF494B" w14:paraId="156A1848" w14:textId="77777777">
            <w:r>
              <w:t>1</w:t>
            </w:r>
          </w:p>
        </w:tc>
      </w:tr>
    </w:tbl>
    <w:p w:rsidR="00EF494B" w:rsidP="00EF494B" w:rsidRDefault="00EF494B" w14:paraId="7B76F710" w14:textId="039B7693">
      <w:pPr>
        <w:pStyle w:val="Titolo2"/>
        <w:numPr>
          <w:ilvl w:val="0"/>
          <w:numId w:val="0"/>
        </w:numPr>
        <w:ind w:left="720"/>
      </w:pPr>
      <w:bookmarkStart w:name="_Toc59553229" w:id="67"/>
      <w:r w:rsidRPr="009854BB">
        <w:t xml:space="preserve">TC </w:t>
      </w:r>
      <w:r w:rsidR="00320E10">
        <w:t>5</w:t>
      </w:r>
      <w:r w:rsidRPr="009854BB">
        <w:t>.</w:t>
      </w:r>
      <w:r>
        <w:t>4</w:t>
      </w:r>
      <w:bookmarkEnd w:id="67"/>
    </w:p>
    <w:p w:rsidR="00EF494B" w:rsidP="002173E0" w:rsidRDefault="002173E0" w14:paraId="1DF11EFF" w14:textId="532F9228">
      <w:pPr>
        <w:jc w:val="center"/>
      </w:pPr>
      <w:r>
        <w:drawing>
          <wp:inline wp14:editId="07BC069F" wp14:anchorId="4CE86BE0">
            <wp:extent cx="5274369" cy="4156774"/>
            <wp:effectExtent l="0" t="0" r="2540" b="0"/>
            <wp:docPr id="45" name="Immagine 4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45"/>
                    <pic:cNvPicPr/>
                  </pic:nvPicPr>
                  <pic:blipFill>
                    <a:blip r:embed="R043b5521e5914b5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4369" cy="415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EF494B" w:rsidP="00EF494B" w:rsidRDefault="00EF494B" w14:paraId="463ECB9E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EF494B" w:rsidTr="009C0915" w14:paraId="66022813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EF494B" w:rsidP="009C0915" w:rsidRDefault="00EF494B" w14:paraId="721641F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EF494B" w:rsidP="009C0915" w:rsidRDefault="00EF494B" w14:paraId="5AED8B34" w14:textId="74DC4877">
            <w:r>
              <w:t xml:space="preserve">TC </w:t>
            </w:r>
            <w:r w:rsidR="00320E10">
              <w:t>5</w:t>
            </w:r>
            <w:r>
              <w:t>.4</w:t>
            </w:r>
          </w:p>
        </w:tc>
      </w:tr>
      <w:tr w:rsidR="00DD597E" w:rsidTr="009C0915" w14:paraId="768D3216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DD597E" w:rsidRDefault="00DD597E" w14:paraId="7BC8471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DD597E" w:rsidRDefault="00DD597E" w14:paraId="4D5CA75B" w14:textId="78472D66">
            <w:pPr>
              <w:rPr>
                <w:b/>
                <w:bCs/>
              </w:rPr>
            </w:pPr>
            <w:r>
              <w:t>Il salvataggio è avvenuto con successo</w:t>
            </w:r>
          </w:p>
        </w:tc>
      </w:tr>
      <w:tr w:rsidR="00DD597E" w:rsidTr="009C0915" w14:paraId="593D0E69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DD597E" w:rsidRDefault="00DD597E" w14:paraId="21C762A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DD597E" w:rsidRDefault="00DD597E" w14:paraId="791FEFBD" w14:textId="545E053E">
            <w:pPr>
              <w:rPr>
                <w:b/>
                <w:bCs/>
              </w:rPr>
            </w:pPr>
            <w:r>
              <w:t>Il salvataggio è avvenuto con successo</w:t>
            </w:r>
          </w:p>
        </w:tc>
      </w:tr>
      <w:tr w:rsidR="00EF494B" w:rsidTr="009C0915" w14:paraId="3F59653B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EF494B" w:rsidP="009C0915" w:rsidRDefault="00EF494B" w14:paraId="165EA99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EF494B" w:rsidP="009C0915" w:rsidRDefault="00EF494B" w14:paraId="489CB85B" w14:textId="77777777">
            <w:r>
              <w:t>Passed</w:t>
            </w:r>
          </w:p>
        </w:tc>
      </w:tr>
      <w:tr w:rsidR="00EF494B" w:rsidTr="009C0915" w14:paraId="6DCDE04B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EF494B" w:rsidP="009C0915" w:rsidRDefault="00EF494B" w14:paraId="638D710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EF494B" w:rsidP="009C0915" w:rsidRDefault="00EF494B" w14:paraId="44362FA0" w14:textId="77777777">
            <w:r>
              <w:t>1</w:t>
            </w:r>
          </w:p>
        </w:tc>
      </w:tr>
    </w:tbl>
    <w:p w:rsidRPr="00450522" w:rsidR="00DD597E" w:rsidP="00DD597E" w:rsidRDefault="00DD597E" w14:paraId="3C3D774A" w14:textId="1C9F5005">
      <w:pPr>
        <w:pStyle w:val="Titolo"/>
        <w:numPr>
          <w:ilvl w:val="0"/>
          <w:numId w:val="6"/>
        </w:numPr>
        <w:spacing w:before="0" w:after="0"/>
        <w:ind w:left="426"/>
        <w:jc w:val="left"/>
        <w:rPr>
          <w:rFonts w:ascii="Times New Roman" w:hAnsi="Times New Roman"/>
          <w:i/>
          <w:iCs/>
        </w:rPr>
      </w:pPr>
      <w:bookmarkStart w:name="_Toc59553230" w:id="68"/>
      <w:r>
        <w:rPr>
          <w:rFonts w:ascii="Times New Roman" w:hAnsi="Times New Roman"/>
          <w:i/>
          <w:iCs/>
        </w:rPr>
        <w:t>TC 6: REGISTRAZIONE UTENTE CORRIERE</w:t>
      </w:r>
      <w:bookmarkEnd w:id="68"/>
    </w:p>
    <w:p w:rsidR="00DD597E" w:rsidP="00DD597E" w:rsidRDefault="00DD597E" w14:paraId="1D16249B" w14:textId="3654F8DB">
      <w:pPr>
        <w:pStyle w:val="Titolo2"/>
        <w:numPr>
          <w:ilvl w:val="0"/>
          <w:numId w:val="0"/>
        </w:numPr>
        <w:ind w:left="720"/>
      </w:pPr>
      <w:bookmarkStart w:name="_Toc59553231" w:id="69"/>
      <w:r w:rsidRPr="009854BB">
        <w:t xml:space="preserve">TC </w:t>
      </w:r>
      <w:r>
        <w:t>6</w:t>
      </w:r>
      <w:r w:rsidRPr="009854BB">
        <w:t>.1</w:t>
      </w:r>
      <w:bookmarkEnd w:id="69"/>
    </w:p>
    <w:p w:rsidR="00DD597E" w:rsidP="009B5CB0" w:rsidRDefault="009B5CB0" w14:paraId="75871629" w14:textId="595A0835">
      <w:pPr>
        <w:jc w:val="center"/>
      </w:pPr>
      <w:r>
        <w:drawing>
          <wp:inline wp14:editId="77D1A28B" wp14:anchorId="735FD6F0">
            <wp:extent cx="5295148" cy="4174799"/>
            <wp:effectExtent l="0" t="0" r="1270" b="0"/>
            <wp:docPr id="73" name="Immagine 7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73"/>
                    <pic:cNvPicPr/>
                  </pic:nvPicPr>
                  <pic:blipFill>
                    <a:blip r:embed="Rbe61cae8e2f0479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5148" cy="417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5A6A2A83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42564AF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35EDDB1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00FB436D" w14:textId="639470AE">
            <w:r>
              <w:t>TC 6.1</w:t>
            </w:r>
          </w:p>
        </w:tc>
      </w:tr>
      <w:tr w:rsidR="00DD597E" w:rsidTr="009C0915" w14:paraId="103C670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0385EF0D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DD597E" w:rsidP="009C0915" w:rsidRDefault="00DD597E" w14:paraId="44306917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DD597E" w:rsidTr="009C0915" w14:paraId="4375E613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8486E6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DD597E" w:rsidP="009C0915" w:rsidRDefault="00DD597E" w14:paraId="0DC11601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DD597E" w:rsidTr="009C0915" w14:paraId="24F2F15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1D084C35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626056E8" w14:textId="77777777">
            <w:r>
              <w:t>Passed</w:t>
            </w:r>
          </w:p>
        </w:tc>
      </w:tr>
      <w:tr w:rsidR="00DD597E" w:rsidTr="009C0915" w14:paraId="51CD6996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1720DE5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62FE5345" w14:textId="77777777">
            <w:r>
              <w:t>1</w:t>
            </w:r>
          </w:p>
        </w:tc>
      </w:tr>
    </w:tbl>
    <w:p w:rsidR="00DD597E" w:rsidP="00DD597E" w:rsidRDefault="00DD597E" w14:paraId="5058926E" w14:textId="2EB0088C">
      <w:pPr>
        <w:pStyle w:val="Titolo2"/>
        <w:numPr>
          <w:ilvl w:val="0"/>
          <w:numId w:val="0"/>
        </w:numPr>
        <w:ind w:left="720"/>
      </w:pPr>
      <w:bookmarkStart w:name="_Toc59553232" w:id="70"/>
      <w:r w:rsidRPr="009854BB">
        <w:t xml:space="preserve">TC </w:t>
      </w:r>
      <w:r>
        <w:t>6</w:t>
      </w:r>
      <w:r w:rsidRPr="009854BB">
        <w:t>.</w:t>
      </w:r>
      <w:r>
        <w:t>2</w:t>
      </w:r>
      <w:bookmarkEnd w:id="70"/>
    </w:p>
    <w:p w:rsidR="00DD597E" w:rsidP="009B5CB0" w:rsidRDefault="009B5CB0" w14:paraId="70F67839" w14:textId="339A31BE">
      <w:pPr>
        <w:jc w:val="center"/>
      </w:pPr>
      <w:r>
        <w:drawing>
          <wp:inline wp14:editId="4E606EC9" wp14:anchorId="430F6CC3">
            <wp:extent cx="5299104" cy="4170218"/>
            <wp:effectExtent l="0" t="0" r="0" b="1905"/>
            <wp:docPr id="74" name="Immagine 7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74"/>
                    <pic:cNvPicPr/>
                  </pic:nvPicPr>
                  <pic:blipFill>
                    <a:blip r:embed="R2d6dce289b0b495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9104" cy="417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3A6F22FC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02F6425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549DF63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4AFA64B5" w14:textId="15C2372E">
            <w:r>
              <w:t>TC 6.2</w:t>
            </w:r>
          </w:p>
        </w:tc>
      </w:tr>
      <w:tr w:rsidR="00DD597E" w:rsidTr="009C0915" w14:paraId="772C982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3C5C654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DD597E" w:rsidP="009C0915" w:rsidRDefault="00DD597E" w14:paraId="3FA6A59F" w14:textId="77777777">
            <w:pPr>
              <w:rPr>
                <w:b/>
                <w:bCs/>
              </w:rPr>
            </w:pPr>
            <w:r>
              <w:t>La registrazione non è avvenuta perché il campo “Nome” non rispetta la lunghezza minima</w:t>
            </w:r>
          </w:p>
        </w:tc>
      </w:tr>
      <w:tr w:rsidR="00DD597E" w:rsidTr="009C0915" w14:paraId="5B3FB32B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04D616B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DD597E" w:rsidP="009C0915" w:rsidRDefault="00DD597E" w14:paraId="24333331" w14:textId="77777777">
            <w:pPr>
              <w:rPr>
                <w:b/>
                <w:bCs/>
              </w:rPr>
            </w:pPr>
            <w:r>
              <w:t>La registrazione non è avvenuta perché il campo “Nome” non rispetta la lunghezza minima</w:t>
            </w:r>
          </w:p>
        </w:tc>
      </w:tr>
      <w:tr w:rsidR="00DD597E" w:rsidTr="009C0915" w14:paraId="55151800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35C966B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0A7567A0" w14:textId="77777777">
            <w:r>
              <w:t>Passed</w:t>
            </w:r>
          </w:p>
        </w:tc>
      </w:tr>
      <w:tr w:rsidR="00DD597E" w:rsidTr="009C0915" w14:paraId="5F5A84F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25469EA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214140AA" w14:textId="77777777">
            <w:r>
              <w:t>1</w:t>
            </w:r>
          </w:p>
        </w:tc>
      </w:tr>
    </w:tbl>
    <w:p w:rsidR="00DD597E" w:rsidP="00DD597E" w:rsidRDefault="00DD597E" w14:paraId="2EAC9F79" w14:textId="0E5EDADD">
      <w:pPr>
        <w:pStyle w:val="Titolo2"/>
        <w:numPr>
          <w:ilvl w:val="0"/>
          <w:numId w:val="0"/>
        </w:numPr>
        <w:ind w:left="720"/>
      </w:pPr>
      <w:bookmarkStart w:name="_Toc59553233" w:id="71"/>
      <w:r w:rsidRPr="009854BB">
        <w:t xml:space="preserve">TC </w:t>
      </w:r>
      <w:r>
        <w:t>6</w:t>
      </w:r>
      <w:r w:rsidRPr="009854BB">
        <w:t>.</w:t>
      </w:r>
      <w:r>
        <w:t>3</w:t>
      </w:r>
      <w:bookmarkEnd w:id="71"/>
    </w:p>
    <w:p w:rsidR="00DD597E" w:rsidP="009B5CB0" w:rsidRDefault="009B5CB0" w14:paraId="2F6EBC53" w14:textId="0BC1292A">
      <w:pPr>
        <w:jc w:val="center"/>
      </w:pPr>
      <w:r>
        <w:drawing>
          <wp:inline wp14:editId="549BF184" wp14:anchorId="41FA3EB4">
            <wp:extent cx="5322860" cy="4203274"/>
            <wp:effectExtent l="0" t="0" r="0" b="6985"/>
            <wp:docPr id="75" name="Immagine 7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75"/>
                    <pic:cNvPicPr/>
                  </pic:nvPicPr>
                  <pic:blipFill>
                    <a:blip r:embed="R1edd60e5127f45e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22860" cy="420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463B8E0D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6D46642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5C550A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2DB3FEE5" w14:textId="5D0DD0C3">
            <w:r>
              <w:t>TC 6.3</w:t>
            </w:r>
          </w:p>
        </w:tc>
      </w:tr>
      <w:tr w:rsidR="00DD597E" w:rsidTr="009C0915" w14:paraId="53338D9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407CA7D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DD597E" w:rsidP="009C0915" w:rsidRDefault="00DD597E" w14:paraId="093F0F1D" w14:textId="77777777">
            <w:pPr>
              <w:rPr>
                <w:b/>
                <w:bCs/>
              </w:rPr>
            </w:pPr>
            <w:r>
              <w:t>La registrazione non è avvenuta perché il campo “Nome” non rispetta il formato</w:t>
            </w:r>
          </w:p>
        </w:tc>
      </w:tr>
      <w:tr w:rsidR="00DD597E" w:rsidTr="009C0915" w14:paraId="08032634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BCCEE8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DD597E" w:rsidP="009C0915" w:rsidRDefault="00DD597E" w14:paraId="7FE825E8" w14:textId="77777777">
            <w:pPr>
              <w:rPr>
                <w:b/>
                <w:bCs/>
              </w:rPr>
            </w:pPr>
            <w:r>
              <w:t>La registrazione non è avvenuta perché il campo “Nome” non rispetta il formato</w:t>
            </w:r>
          </w:p>
        </w:tc>
      </w:tr>
      <w:tr w:rsidR="00DD597E" w:rsidTr="009C0915" w14:paraId="32B0A7B3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BDD422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72409568" w14:textId="77777777">
            <w:r>
              <w:t>Passed</w:t>
            </w:r>
          </w:p>
        </w:tc>
      </w:tr>
      <w:tr w:rsidR="00DD597E" w:rsidTr="009C0915" w14:paraId="51C02F0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3E1E4DAD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2B96C2E9" w14:textId="77777777">
            <w:r>
              <w:t>1</w:t>
            </w:r>
          </w:p>
        </w:tc>
      </w:tr>
    </w:tbl>
    <w:p w:rsidR="00DD597E" w:rsidP="00DD597E" w:rsidRDefault="00DD597E" w14:paraId="54D9C75C" w14:textId="3D4BA0FF">
      <w:pPr>
        <w:pStyle w:val="Titolo2"/>
        <w:numPr>
          <w:ilvl w:val="0"/>
          <w:numId w:val="0"/>
        </w:numPr>
        <w:ind w:left="720"/>
      </w:pPr>
      <w:bookmarkStart w:name="_Toc59553234" w:id="72"/>
      <w:r w:rsidRPr="009854BB">
        <w:t xml:space="preserve">TC </w:t>
      </w:r>
      <w:r>
        <w:t>6</w:t>
      </w:r>
      <w:r w:rsidRPr="009854BB">
        <w:t>.</w:t>
      </w:r>
      <w:r>
        <w:t>4</w:t>
      </w:r>
      <w:bookmarkEnd w:id="72"/>
    </w:p>
    <w:p w:rsidR="00DD597E" w:rsidP="009B5CB0" w:rsidRDefault="009B5CB0" w14:paraId="41C1F2C2" w14:textId="57C5779D">
      <w:pPr>
        <w:jc w:val="center"/>
      </w:pPr>
      <w:r>
        <w:drawing>
          <wp:inline wp14:editId="423DBFE8" wp14:anchorId="54D190B5">
            <wp:extent cx="5322860" cy="4191122"/>
            <wp:effectExtent l="0" t="0" r="0" b="0"/>
            <wp:docPr id="76" name="Immagine 7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76"/>
                    <pic:cNvPicPr/>
                  </pic:nvPicPr>
                  <pic:blipFill>
                    <a:blip r:embed="Rd679f18b2e6b421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22860" cy="419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488ACA40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1617428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0F7DE7E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6C370713" w14:textId="2A220348">
            <w:r>
              <w:t>TC 6.4</w:t>
            </w:r>
          </w:p>
        </w:tc>
      </w:tr>
      <w:tr w:rsidR="00DD597E" w:rsidTr="009C0915" w14:paraId="79D2572D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15606B7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DD597E" w:rsidP="009C0915" w:rsidRDefault="00DD597E" w14:paraId="2F08A5EE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DD597E" w:rsidTr="009C0915" w14:paraId="3F8EBC98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156750A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DD597E" w:rsidP="009C0915" w:rsidRDefault="00DD597E" w14:paraId="378D3749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DD597E" w:rsidTr="009C0915" w14:paraId="171A4EAD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61E5DB3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4A1808E6" w14:textId="77777777">
            <w:r>
              <w:t>Passed</w:t>
            </w:r>
          </w:p>
        </w:tc>
      </w:tr>
      <w:tr w:rsidR="00DD597E" w:rsidTr="009C0915" w14:paraId="796F3C2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674904A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7743A71F" w14:textId="77777777">
            <w:r>
              <w:t>1</w:t>
            </w:r>
          </w:p>
        </w:tc>
      </w:tr>
    </w:tbl>
    <w:p w:rsidR="00DD597E" w:rsidP="00DD597E" w:rsidRDefault="00DD597E" w14:paraId="3B63B9F3" w14:textId="6402E738">
      <w:pPr>
        <w:pStyle w:val="Titolo2"/>
        <w:numPr>
          <w:ilvl w:val="0"/>
          <w:numId w:val="0"/>
        </w:numPr>
        <w:ind w:left="720"/>
      </w:pPr>
      <w:bookmarkStart w:name="_Toc59553235" w:id="73"/>
      <w:r w:rsidRPr="009854BB">
        <w:t xml:space="preserve">TC </w:t>
      </w:r>
      <w:r>
        <w:t>6</w:t>
      </w:r>
      <w:r w:rsidRPr="009854BB">
        <w:t>.</w:t>
      </w:r>
      <w:r>
        <w:t>5</w:t>
      </w:r>
      <w:bookmarkEnd w:id="73"/>
    </w:p>
    <w:p w:rsidR="00DD597E" w:rsidP="009B5CB0" w:rsidRDefault="009B5CB0" w14:paraId="7BE17D02" w14:textId="6E20A77E">
      <w:pPr>
        <w:jc w:val="center"/>
      </w:pPr>
      <w:r>
        <w:drawing>
          <wp:inline wp14:editId="0031B4CB" wp14:anchorId="277698BC">
            <wp:extent cx="5302075" cy="4187963"/>
            <wp:effectExtent l="0" t="0" r="0" b="3175"/>
            <wp:docPr id="77" name="Immagine 7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77"/>
                    <pic:cNvPicPr/>
                  </pic:nvPicPr>
                  <pic:blipFill>
                    <a:blip r:embed="R8c29aa5c7ce34ce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2075" cy="418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1485BED9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331BD52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69F74DE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4F741378" w14:textId="60D5B21A">
            <w:r>
              <w:t>TC 6.5</w:t>
            </w:r>
          </w:p>
        </w:tc>
      </w:tr>
      <w:tr w:rsidR="00DD597E" w:rsidTr="009C0915" w14:paraId="44CB04AE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4DCD555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DD597E" w:rsidP="009C0915" w:rsidRDefault="00DD597E" w14:paraId="594EF2F2" w14:textId="77777777">
            <w:pPr>
              <w:rPr>
                <w:b/>
                <w:bCs/>
              </w:rPr>
            </w:pPr>
            <w:r>
              <w:t>La registrazione non è avvenuta perché il campo “Cognome” non rispetta la lunghezza</w:t>
            </w:r>
          </w:p>
        </w:tc>
      </w:tr>
      <w:tr w:rsidR="00DD597E" w:rsidTr="009C0915" w14:paraId="350D520F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3B7F6E1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DD597E" w:rsidP="009C0915" w:rsidRDefault="00DD597E" w14:paraId="22AF2AE5" w14:textId="77777777">
            <w:pPr>
              <w:rPr>
                <w:b/>
                <w:bCs/>
              </w:rPr>
            </w:pPr>
            <w:r>
              <w:t>La registrazione non è avvenuta perché il campo “Cognome” non rispetta la lunghezza</w:t>
            </w:r>
          </w:p>
        </w:tc>
      </w:tr>
      <w:tr w:rsidR="00DD597E" w:rsidTr="009C0915" w14:paraId="76E5D3C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5B11CC2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54D12784" w14:textId="77777777">
            <w:r>
              <w:t>Passed</w:t>
            </w:r>
          </w:p>
        </w:tc>
      </w:tr>
      <w:tr w:rsidR="00DD597E" w:rsidTr="009C0915" w14:paraId="32B5D64B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69F9AD6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2A7DAF2B" w14:textId="77777777">
            <w:r>
              <w:t>1</w:t>
            </w:r>
          </w:p>
        </w:tc>
      </w:tr>
    </w:tbl>
    <w:p w:rsidR="00DD597E" w:rsidP="00DD597E" w:rsidRDefault="00DD597E" w14:paraId="04EAD4A4" w14:textId="1E58B029">
      <w:pPr>
        <w:pStyle w:val="Titolo2"/>
        <w:numPr>
          <w:ilvl w:val="0"/>
          <w:numId w:val="0"/>
        </w:numPr>
        <w:ind w:left="720"/>
      </w:pPr>
      <w:bookmarkStart w:name="_Toc59553236" w:id="74"/>
      <w:r w:rsidRPr="009854BB">
        <w:t xml:space="preserve">TC </w:t>
      </w:r>
      <w:r>
        <w:t>6</w:t>
      </w:r>
      <w:r w:rsidRPr="009854BB">
        <w:t>.</w:t>
      </w:r>
      <w:r>
        <w:t>6</w:t>
      </w:r>
      <w:bookmarkEnd w:id="74"/>
    </w:p>
    <w:p w:rsidR="00DD597E" w:rsidP="009B5CB0" w:rsidRDefault="009B5CB0" w14:paraId="3FEC3F71" w14:textId="779484DA">
      <w:pPr>
        <w:jc w:val="center"/>
      </w:pPr>
      <w:r>
        <w:drawing>
          <wp:inline wp14:editId="7E5833D4" wp14:anchorId="232B92E2">
            <wp:extent cx="5288222" cy="4179764"/>
            <wp:effectExtent l="0" t="0" r="8255" b="0"/>
            <wp:docPr id="78" name="Immagine 7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78"/>
                    <pic:cNvPicPr/>
                  </pic:nvPicPr>
                  <pic:blipFill>
                    <a:blip r:embed="R9b5ed7f57a0b412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8222" cy="417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654A9DCD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17CDD103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A94B3C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35C31372" w14:textId="0B153504">
            <w:r>
              <w:t>TC 6.6</w:t>
            </w:r>
          </w:p>
        </w:tc>
      </w:tr>
      <w:tr w:rsidR="00DD597E" w:rsidTr="009C0915" w14:paraId="594A44AD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4DD8165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9C0915" w:rsidRDefault="00DD597E" w14:paraId="75DDCE8F" w14:textId="77777777">
            <w:pPr>
              <w:rPr>
                <w:b/>
                <w:bCs/>
              </w:rPr>
            </w:pPr>
            <w:r>
              <w:t>La registrazione non è avvenuta perché il campo “Cognome” non rispetta il formato</w:t>
            </w:r>
          </w:p>
        </w:tc>
      </w:tr>
      <w:tr w:rsidR="00DD597E" w:rsidTr="009C0915" w14:paraId="0DA70D91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11397D1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9C0915" w:rsidRDefault="00DD597E" w14:paraId="65807F78" w14:textId="77777777">
            <w:pPr>
              <w:rPr>
                <w:b/>
                <w:bCs/>
              </w:rPr>
            </w:pPr>
            <w:r>
              <w:t>La registrazione non è avvenuta perché il campo “Cognome” non rispetta il formato</w:t>
            </w:r>
          </w:p>
        </w:tc>
      </w:tr>
      <w:tr w:rsidR="00DD597E" w:rsidTr="009C0915" w14:paraId="261426F3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5CC0278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52B93431" w14:textId="77777777">
            <w:r>
              <w:t>Passed</w:t>
            </w:r>
          </w:p>
        </w:tc>
      </w:tr>
      <w:tr w:rsidR="00DD597E" w:rsidTr="009C0915" w14:paraId="458226A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6E27086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6A792B61" w14:textId="77777777">
            <w:r>
              <w:t>1</w:t>
            </w:r>
          </w:p>
        </w:tc>
      </w:tr>
    </w:tbl>
    <w:p w:rsidR="00DD597E" w:rsidP="00DD597E" w:rsidRDefault="00DD597E" w14:paraId="2D114BD4" w14:textId="5CC35D18">
      <w:pPr>
        <w:pStyle w:val="Titolo2"/>
        <w:numPr>
          <w:ilvl w:val="0"/>
          <w:numId w:val="0"/>
        </w:numPr>
        <w:ind w:left="720"/>
      </w:pPr>
      <w:bookmarkStart w:name="_Toc59553237" w:id="75"/>
      <w:r w:rsidRPr="009854BB">
        <w:t xml:space="preserve">TC </w:t>
      </w:r>
      <w:r>
        <w:t>6</w:t>
      </w:r>
      <w:r w:rsidRPr="009854BB">
        <w:t>.</w:t>
      </w:r>
      <w:r>
        <w:t>7</w:t>
      </w:r>
      <w:bookmarkEnd w:id="75"/>
    </w:p>
    <w:p w:rsidR="00DD597E" w:rsidP="009B5CB0" w:rsidRDefault="009B5CB0" w14:paraId="0B96CD39" w14:textId="609FC918">
      <w:pPr>
        <w:jc w:val="center"/>
      </w:pPr>
      <w:r>
        <w:drawing>
          <wp:inline wp14:editId="41553C0E" wp14:anchorId="5F0B2F2F">
            <wp:extent cx="5267438" cy="4166071"/>
            <wp:effectExtent l="0" t="0" r="0" b="6350"/>
            <wp:docPr id="79" name="Immagine 7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79"/>
                    <pic:cNvPicPr/>
                  </pic:nvPicPr>
                  <pic:blipFill>
                    <a:blip r:embed="Rf1aa1a1c9f82406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7438" cy="41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334BC8F1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3B27C7B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D68991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30C61BDD" w14:textId="50DAEC33">
            <w:r>
              <w:t>TC 6.7</w:t>
            </w:r>
          </w:p>
        </w:tc>
      </w:tr>
      <w:tr w:rsidR="00DD597E" w:rsidTr="009C0915" w14:paraId="4B47A0D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0025E74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9C0915" w:rsidRDefault="00DD597E" w14:paraId="4925D420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DD597E" w:rsidTr="009C0915" w14:paraId="4594E69D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15F2892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9C0915" w:rsidRDefault="00DD597E" w14:paraId="1484CC0E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DD597E" w:rsidTr="009C0915" w14:paraId="20B6213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C5FF15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07BAB4C8" w14:textId="77777777">
            <w:r>
              <w:t>Passed</w:t>
            </w:r>
          </w:p>
        </w:tc>
      </w:tr>
      <w:tr w:rsidR="00DD597E" w:rsidTr="009C0915" w14:paraId="0A538A80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06251C8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58C4A0A4" w14:textId="77777777">
            <w:r>
              <w:t>1</w:t>
            </w:r>
          </w:p>
        </w:tc>
      </w:tr>
    </w:tbl>
    <w:p w:rsidR="00DD597E" w:rsidP="00DD597E" w:rsidRDefault="00DD597E" w14:paraId="41F4F896" w14:textId="55EF24CB">
      <w:pPr>
        <w:pStyle w:val="Titolo2"/>
        <w:numPr>
          <w:ilvl w:val="0"/>
          <w:numId w:val="0"/>
        </w:numPr>
        <w:ind w:left="720"/>
      </w:pPr>
      <w:bookmarkStart w:name="_Toc59553238" w:id="76"/>
      <w:r w:rsidRPr="009854BB">
        <w:t xml:space="preserve">TC </w:t>
      </w:r>
      <w:r>
        <w:t>6</w:t>
      </w:r>
      <w:r w:rsidRPr="009854BB">
        <w:t>.</w:t>
      </w:r>
      <w:r>
        <w:t>8</w:t>
      </w:r>
      <w:bookmarkEnd w:id="76"/>
    </w:p>
    <w:p w:rsidR="00DD597E" w:rsidP="009B5CB0" w:rsidRDefault="009B5CB0" w14:paraId="6DF17326" w14:textId="466EF4F8">
      <w:pPr>
        <w:jc w:val="center"/>
      </w:pPr>
      <w:r>
        <w:drawing>
          <wp:inline wp14:editId="2F596464" wp14:anchorId="010CBB4B">
            <wp:extent cx="5288222" cy="4170436"/>
            <wp:effectExtent l="0" t="0" r="8255" b="1905"/>
            <wp:docPr id="80" name="Immagine 8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80"/>
                    <pic:cNvPicPr/>
                  </pic:nvPicPr>
                  <pic:blipFill>
                    <a:blip r:embed="Raa5ee4df998b412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8222" cy="417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62DB5EC8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7B96EB8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14D000B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0AB92396" w14:textId="2EA77F92">
            <w:r>
              <w:t>TC 6.8</w:t>
            </w:r>
          </w:p>
        </w:tc>
      </w:tr>
      <w:tr w:rsidR="00DD597E" w:rsidTr="009C0915" w14:paraId="1DAAC60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67D7C46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DD597E" w:rsidP="009C0915" w:rsidRDefault="00DD597E" w14:paraId="5B95D21F" w14:textId="77777777">
            <w:pPr>
              <w:rPr>
                <w:b/>
                <w:bCs/>
              </w:rPr>
            </w:pPr>
            <w:r>
              <w:t>La registrazione non è avvenuta perché il campo “Indirizzo” non rispetta la lunghezza minima</w:t>
            </w:r>
          </w:p>
        </w:tc>
      </w:tr>
      <w:tr w:rsidR="00DD597E" w:rsidTr="009C0915" w14:paraId="48D4A0CB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3B7BE16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DD597E" w:rsidP="009C0915" w:rsidRDefault="00DD597E" w14:paraId="1A83AEC6" w14:textId="77777777">
            <w:pPr>
              <w:rPr>
                <w:b/>
                <w:bCs/>
              </w:rPr>
            </w:pPr>
            <w:r>
              <w:t>La registrazione non è avvenuta perché il campo “Indirizzo” non rispetta la lunghezza minima</w:t>
            </w:r>
          </w:p>
        </w:tc>
      </w:tr>
      <w:tr w:rsidR="00DD597E" w:rsidTr="009C0915" w14:paraId="51150573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202974C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717282E8" w14:textId="77777777">
            <w:r>
              <w:t>Passed</w:t>
            </w:r>
          </w:p>
        </w:tc>
      </w:tr>
      <w:tr w:rsidR="00DD597E" w:rsidTr="009C0915" w14:paraId="155436E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2E7F00B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594A6010" w14:textId="77777777">
            <w:r>
              <w:t>1</w:t>
            </w:r>
          </w:p>
        </w:tc>
      </w:tr>
    </w:tbl>
    <w:p w:rsidR="00DD597E" w:rsidP="00DD597E" w:rsidRDefault="00DD597E" w14:paraId="5ACA333F" w14:textId="476DECCE">
      <w:pPr>
        <w:pStyle w:val="Titolo2"/>
        <w:numPr>
          <w:ilvl w:val="0"/>
          <w:numId w:val="0"/>
        </w:numPr>
        <w:ind w:left="720"/>
      </w:pPr>
      <w:bookmarkStart w:name="_Toc59553239" w:id="77"/>
      <w:r w:rsidRPr="009854BB">
        <w:t xml:space="preserve">TC </w:t>
      </w:r>
      <w:r>
        <w:t>6</w:t>
      </w:r>
      <w:r w:rsidRPr="009854BB">
        <w:t>.</w:t>
      </w:r>
      <w:r>
        <w:t>9</w:t>
      </w:r>
      <w:bookmarkEnd w:id="77"/>
    </w:p>
    <w:p w:rsidR="00DD597E" w:rsidP="009B5CB0" w:rsidRDefault="009B5CB0" w14:paraId="1A1CEC1A" w14:textId="627F837E">
      <w:pPr>
        <w:jc w:val="center"/>
      </w:pPr>
      <w:r>
        <w:drawing>
          <wp:inline wp14:editId="71ADC36E" wp14:anchorId="6BA2A1E8">
            <wp:extent cx="5295148" cy="4191834"/>
            <wp:effectExtent l="0" t="0" r="1270" b="0"/>
            <wp:docPr id="81" name="Immagine 8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81"/>
                    <pic:cNvPicPr/>
                  </pic:nvPicPr>
                  <pic:blipFill>
                    <a:blip r:embed="R15c80c985442424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5148" cy="419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629A70B8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2BA57F70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59E3236D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79D2EB9B" w14:textId="24FC4878">
            <w:r>
              <w:t>TC 6.9</w:t>
            </w:r>
          </w:p>
        </w:tc>
      </w:tr>
      <w:tr w:rsidR="00DD597E" w:rsidTr="009C0915" w14:paraId="2DD9F67D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0716B55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9C0915" w:rsidRDefault="00DD597E" w14:paraId="0D37B9A7" w14:textId="77777777">
            <w:pPr>
              <w:rPr>
                <w:b/>
                <w:bCs/>
              </w:rPr>
            </w:pPr>
            <w:r>
              <w:t>La registrazione non è avvenuta perché il campo “Indirizzo” non rispetta il formato</w:t>
            </w:r>
          </w:p>
        </w:tc>
      </w:tr>
      <w:tr w:rsidR="00DD597E" w:rsidTr="009C0915" w14:paraId="18F98332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1DD1E37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9C0915" w:rsidRDefault="00DD597E" w14:paraId="180F2B36" w14:textId="77777777">
            <w:pPr>
              <w:rPr>
                <w:b/>
                <w:bCs/>
              </w:rPr>
            </w:pPr>
            <w:r>
              <w:t>La registrazione non è avvenuta perché il campo “Indirizzo” non rispetta il formato</w:t>
            </w:r>
          </w:p>
        </w:tc>
      </w:tr>
      <w:tr w:rsidR="00DD597E" w:rsidTr="009C0915" w14:paraId="10940200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372AE11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03092318" w14:textId="77777777">
            <w:r>
              <w:t>Passed</w:t>
            </w:r>
          </w:p>
        </w:tc>
      </w:tr>
      <w:tr w:rsidR="00DD597E" w:rsidTr="009C0915" w14:paraId="1473D0A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191D68E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184E71E3" w14:textId="77777777">
            <w:r>
              <w:t>1</w:t>
            </w:r>
          </w:p>
        </w:tc>
      </w:tr>
    </w:tbl>
    <w:p w:rsidR="00DD597E" w:rsidP="00DD597E" w:rsidRDefault="00DD597E" w14:paraId="3A178F0C" w14:textId="45E8F948">
      <w:pPr>
        <w:pStyle w:val="Titolo2"/>
        <w:numPr>
          <w:ilvl w:val="0"/>
          <w:numId w:val="0"/>
        </w:numPr>
        <w:ind w:left="720"/>
      </w:pPr>
      <w:bookmarkStart w:name="_Toc59553240" w:id="78"/>
      <w:r w:rsidRPr="009854BB">
        <w:t xml:space="preserve">TC </w:t>
      </w:r>
      <w:r>
        <w:t>6</w:t>
      </w:r>
      <w:r w:rsidRPr="009854BB">
        <w:t>.</w:t>
      </w:r>
      <w:r>
        <w:t>10</w:t>
      </w:r>
      <w:bookmarkEnd w:id="78"/>
    </w:p>
    <w:p w:rsidR="00DD597E" w:rsidP="009B5CB0" w:rsidRDefault="009B5CB0" w14:paraId="34D7A20A" w14:textId="5A89A944">
      <w:pPr>
        <w:jc w:val="center"/>
      </w:pPr>
      <w:r>
        <w:drawing>
          <wp:inline wp14:editId="704C1267" wp14:anchorId="5F0A3A87">
            <wp:extent cx="5267438" cy="4166071"/>
            <wp:effectExtent l="0" t="0" r="0" b="6350"/>
            <wp:docPr id="82" name="Immagine 8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82"/>
                    <pic:cNvPicPr/>
                  </pic:nvPicPr>
                  <pic:blipFill>
                    <a:blip r:embed="R5c6d04438b9342e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7438" cy="41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4F703BF0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18FF2BE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1FB84C0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7C490985" w14:textId="0B8A643E">
            <w:r>
              <w:t>TC 6.10</w:t>
            </w:r>
          </w:p>
        </w:tc>
      </w:tr>
      <w:tr w:rsidR="00DD597E" w:rsidTr="009C0915" w14:paraId="03E69A6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1043144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9C0915" w:rsidRDefault="00DD597E" w14:paraId="786CE052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DD597E" w:rsidTr="009C0915" w14:paraId="631C3D46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40BE61E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9C0915" w:rsidRDefault="00DD597E" w14:paraId="62BF61EA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DD597E" w:rsidTr="009C0915" w14:paraId="77F824D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4D679C8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1AEC57FC" w14:textId="77777777">
            <w:r>
              <w:t>Passed</w:t>
            </w:r>
          </w:p>
        </w:tc>
      </w:tr>
      <w:tr w:rsidR="00DD597E" w:rsidTr="009C0915" w14:paraId="5AE1C87B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05A9C165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5C6CF437" w14:textId="77777777">
            <w:r>
              <w:t>1</w:t>
            </w:r>
          </w:p>
        </w:tc>
      </w:tr>
    </w:tbl>
    <w:p w:rsidR="00DD597E" w:rsidP="00DD597E" w:rsidRDefault="00DD597E" w14:paraId="22D5031B" w14:textId="1F20874B">
      <w:pPr>
        <w:pStyle w:val="Titolo2"/>
        <w:numPr>
          <w:ilvl w:val="0"/>
          <w:numId w:val="0"/>
        </w:numPr>
        <w:ind w:left="720"/>
      </w:pPr>
      <w:bookmarkStart w:name="_Toc59553241" w:id="79"/>
      <w:r w:rsidRPr="009854BB">
        <w:t xml:space="preserve">TC </w:t>
      </w:r>
      <w:r>
        <w:t>6</w:t>
      </w:r>
      <w:r w:rsidRPr="009854BB">
        <w:t>.</w:t>
      </w:r>
      <w:r>
        <w:t>11</w:t>
      </w:r>
      <w:bookmarkEnd w:id="79"/>
    </w:p>
    <w:p w:rsidR="00DD597E" w:rsidP="009B5CB0" w:rsidRDefault="009B5CB0" w14:paraId="60E4F647" w14:textId="4A0446EE">
      <w:pPr>
        <w:jc w:val="center"/>
      </w:pPr>
      <w:r>
        <w:drawing>
          <wp:inline wp14:editId="45EE0F0E" wp14:anchorId="0A4028B0">
            <wp:extent cx="5308138" cy="4171270"/>
            <wp:effectExtent l="0" t="0" r="6985" b="1270"/>
            <wp:docPr id="83" name="Immagine 8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83"/>
                    <pic:cNvPicPr/>
                  </pic:nvPicPr>
                  <pic:blipFill>
                    <a:blip r:embed="Ra595982dd35344a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8138" cy="41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4AC8E8F8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2145D9D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189E508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0C83399C" w14:textId="0D461B28">
            <w:r>
              <w:t>TC 6.11</w:t>
            </w:r>
          </w:p>
        </w:tc>
      </w:tr>
      <w:tr w:rsidR="00DD597E" w:rsidTr="009C0915" w14:paraId="737BB68E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0FC38BA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="004D5E39" w:rsidP="009C0915" w:rsidRDefault="00DD597E" w14:paraId="74080738" w14:textId="77777777">
            <w:r>
              <w:t>La registrazione non è avvenuta perché il campo</w:t>
            </w:r>
          </w:p>
          <w:p w:rsidRPr="00A70A46" w:rsidR="00DD597E" w:rsidP="009C0915" w:rsidRDefault="00DD597E" w14:paraId="5BD0C754" w14:textId="42A2A105">
            <w:pPr>
              <w:rPr>
                <w:b/>
                <w:bCs/>
              </w:rPr>
            </w:pPr>
            <w:r>
              <w:t>“N</w:t>
            </w:r>
            <w:r>
              <w:rPr>
                <w:vertAlign w:val="superscript"/>
              </w:rPr>
              <w:t>o</w:t>
            </w:r>
            <w:r>
              <w:t xml:space="preserve"> Civico” non rispetta la lunghezza massima</w:t>
            </w:r>
          </w:p>
        </w:tc>
      </w:tr>
      <w:tr w:rsidR="00DD597E" w:rsidTr="009C0915" w14:paraId="1EE9AF38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6C176C0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="004D5E39" w:rsidP="009C0915" w:rsidRDefault="00DD597E" w14:paraId="51186330" w14:textId="77777777">
            <w:r>
              <w:t>La registrazione non è avvenuta perché il campo</w:t>
            </w:r>
          </w:p>
          <w:p w:rsidRPr="00A70A46" w:rsidR="00DD597E" w:rsidP="009C0915" w:rsidRDefault="00DD597E" w14:paraId="59975D78" w14:textId="5B97294D">
            <w:pPr>
              <w:rPr>
                <w:b/>
                <w:bCs/>
              </w:rPr>
            </w:pPr>
            <w:r>
              <w:t>“N</w:t>
            </w:r>
            <w:r>
              <w:rPr>
                <w:vertAlign w:val="superscript"/>
              </w:rPr>
              <w:t>o</w:t>
            </w:r>
            <w:r>
              <w:t xml:space="preserve"> Civico” non rispetta la lunghezza massima</w:t>
            </w:r>
          </w:p>
        </w:tc>
      </w:tr>
      <w:tr w:rsidR="00DD597E" w:rsidTr="009C0915" w14:paraId="20C7393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05F3BD0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72A78C88" w14:textId="77777777">
            <w:r>
              <w:t>Passed</w:t>
            </w:r>
          </w:p>
        </w:tc>
      </w:tr>
      <w:tr w:rsidR="00DD597E" w:rsidTr="009C0915" w14:paraId="7730D3AE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15E9C2F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43E9B0CF" w14:textId="77777777">
            <w:r>
              <w:t>1</w:t>
            </w:r>
          </w:p>
        </w:tc>
      </w:tr>
    </w:tbl>
    <w:p w:rsidR="00DD597E" w:rsidP="00DD597E" w:rsidRDefault="00DD597E" w14:paraId="2735BC4A" w14:textId="323905A2">
      <w:pPr>
        <w:pStyle w:val="Titolo2"/>
        <w:numPr>
          <w:ilvl w:val="0"/>
          <w:numId w:val="0"/>
        </w:numPr>
        <w:ind w:left="720"/>
      </w:pPr>
      <w:bookmarkStart w:name="_Toc59553242" w:id="80"/>
      <w:r w:rsidRPr="009854BB">
        <w:t xml:space="preserve">TC </w:t>
      </w:r>
      <w:r>
        <w:t>6</w:t>
      </w:r>
      <w:r w:rsidRPr="009854BB">
        <w:t>.</w:t>
      </w:r>
      <w:r>
        <w:t>12</w:t>
      </w:r>
      <w:bookmarkEnd w:id="80"/>
    </w:p>
    <w:p w:rsidR="00DD597E" w:rsidP="009B5CB0" w:rsidRDefault="009B5CB0" w14:paraId="538522F2" w14:textId="3C42D6BA">
      <w:pPr>
        <w:jc w:val="center"/>
      </w:pPr>
      <w:r>
        <w:drawing>
          <wp:inline wp14:editId="6257AA64" wp14:anchorId="47C4CE8E">
            <wp:extent cx="5277844" cy="4150201"/>
            <wp:effectExtent l="0" t="0" r="0" b="3175"/>
            <wp:docPr id="84" name="Immagine 8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84"/>
                    <pic:cNvPicPr/>
                  </pic:nvPicPr>
                  <pic:blipFill>
                    <a:blip r:embed="Rdce22f4af357487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7844" cy="415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359A835E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4F07E9C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03AE84B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59272D76" w14:textId="0D74166A">
            <w:r>
              <w:t>TC 6.12</w:t>
            </w:r>
          </w:p>
        </w:tc>
      </w:tr>
      <w:tr w:rsidR="00DD597E" w:rsidTr="009C0915" w14:paraId="720AE21B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DA12075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9C0915" w:rsidRDefault="00DD597E" w14:paraId="2967112E" w14:textId="77777777">
            <w:pPr>
              <w:rPr>
                <w:b/>
                <w:bCs/>
              </w:rPr>
            </w:pPr>
            <w:r>
              <w:t>La registrazione non è avvenuta perché il campo “N</w:t>
            </w:r>
            <w:r>
              <w:rPr>
                <w:vertAlign w:val="superscript"/>
              </w:rPr>
              <w:t>o</w:t>
            </w:r>
            <w:r>
              <w:t xml:space="preserve"> Civico” non rispetta il formato</w:t>
            </w:r>
          </w:p>
        </w:tc>
      </w:tr>
      <w:tr w:rsidR="00DD597E" w:rsidTr="009C0915" w14:paraId="3A1183CE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2691223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9C0915" w:rsidRDefault="00DD597E" w14:paraId="28D9795C" w14:textId="77777777">
            <w:pPr>
              <w:rPr>
                <w:b/>
                <w:bCs/>
              </w:rPr>
            </w:pPr>
            <w:r>
              <w:t>La registrazione non è avvenuta perché il campo “N</w:t>
            </w:r>
            <w:r>
              <w:rPr>
                <w:vertAlign w:val="superscript"/>
              </w:rPr>
              <w:t>o</w:t>
            </w:r>
            <w:r>
              <w:t xml:space="preserve"> Civico” non rispetta il formato</w:t>
            </w:r>
          </w:p>
        </w:tc>
      </w:tr>
      <w:tr w:rsidR="00DD597E" w:rsidTr="009C0915" w14:paraId="5651058D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4CFA575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3AF4A454" w14:textId="77777777">
            <w:r>
              <w:t>Passed</w:t>
            </w:r>
          </w:p>
        </w:tc>
      </w:tr>
      <w:tr w:rsidR="00DD597E" w:rsidTr="009C0915" w14:paraId="60EF6CB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D4EE6A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56F3C593" w14:textId="77777777">
            <w:r>
              <w:t>1</w:t>
            </w:r>
          </w:p>
        </w:tc>
      </w:tr>
    </w:tbl>
    <w:p w:rsidR="00DD597E" w:rsidP="00DD597E" w:rsidRDefault="00DD597E" w14:paraId="5C29CFC4" w14:textId="3A7E4022">
      <w:pPr>
        <w:pStyle w:val="Titolo2"/>
        <w:numPr>
          <w:ilvl w:val="0"/>
          <w:numId w:val="0"/>
        </w:numPr>
        <w:ind w:left="720"/>
      </w:pPr>
      <w:bookmarkStart w:name="_Toc59553243" w:id="81"/>
      <w:r w:rsidRPr="009854BB">
        <w:t xml:space="preserve">TC </w:t>
      </w:r>
      <w:r>
        <w:t>6</w:t>
      </w:r>
      <w:r w:rsidRPr="009854BB">
        <w:t>.</w:t>
      </w:r>
      <w:r>
        <w:t>13</w:t>
      </w:r>
      <w:bookmarkEnd w:id="81"/>
    </w:p>
    <w:p w:rsidR="00DD597E" w:rsidP="009B5CB0" w:rsidRDefault="009B5CB0" w14:paraId="4B1469A5" w14:textId="2584AA1E">
      <w:pPr>
        <w:jc w:val="center"/>
      </w:pPr>
      <w:r>
        <w:drawing>
          <wp:inline wp14:editId="0A36F60C" wp14:anchorId="2EF2F946">
            <wp:extent cx="5266007" cy="4158382"/>
            <wp:effectExtent l="0" t="0" r="0" b="0"/>
            <wp:docPr id="85" name="Immagine 8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85"/>
                    <pic:cNvPicPr/>
                  </pic:nvPicPr>
                  <pic:blipFill>
                    <a:blip r:embed="R01e6205f011240b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6007" cy="415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6925B7CE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5E3E04DE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6709440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6982E953" w14:textId="629CEAA1">
            <w:r>
              <w:t>TC 6.13</w:t>
            </w:r>
          </w:p>
        </w:tc>
      </w:tr>
      <w:tr w:rsidR="00DD597E" w:rsidTr="009C0915" w14:paraId="367ED1C5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0C4DB23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DD597E" w:rsidP="009C0915" w:rsidRDefault="00DD597E" w14:paraId="1BB98061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DD597E" w:rsidTr="009C0915" w14:paraId="27AEEC27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3A4245D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DD597E" w:rsidP="009C0915" w:rsidRDefault="00DD597E" w14:paraId="1B7D0ED6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DD597E" w:rsidTr="009C0915" w14:paraId="7062119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CA667C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16E87F23" w14:textId="77777777">
            <w:r>
              <w:t>Passed</w:t>
            </w:r>
          </w:p>
        </w:tc>
      </w:tr>
      <w:tr w:rsidR="00DD597E" w:rsidTr="009C0915" w14:paraId="4DBFA3A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D49D0AD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13D782BF" w14:textId="77777777">
            <w:r>
              <w:t>1</w:t>
            </w:r>
          </w:p>
        </w:tc>
      </w:tr>
    </w:tbl>
    <w:p w:rsidR="00DD597E" w:rsidP="00DD597E" w:rsidRDefault="00DD597E" w14:paraId="4BF5A4A4" w14:textId="7A4A7179">
      <w:pPr>
        <w:pStyle w:val="Titolo2"/>
        <w:numPr>
          <w:ilvl w:val="0"/>
          <w:numId w:val="0"/>
        </w:numPr>
        <w:ind w:left="720"/>
      </w:pPr>
      <w:bookmarkStart w:name="_Toc59553244" w:id="82"/>
      <w:r w:rsidRPr="009854BB">
        <w:t xml:space="preserve">TC </w:t>
      </w:r>
      <w:r>
        <w:t>6</w:t>
      </w:r>
      <w:r w:rsidRPr="009854BB">
        <w:t>.</w:t>
      </w:r>
      <w:r>
        <w:t>14</w:t>
      </w:r>
      <w:bookmarkEnd w:id="82"/>
    </w:p>
    <w:p w:rsidR="00DD597E" w:rsidP="009B5CB0" w:rsidRDefault="009B5CB0" w14:paraId="29BA0E28" w14:textId="2454BFEE">
      <w:pPr>
        <w:jc w:val="center"/>
      </w:pPr>
      <w:r>
        <w:drawing>
          <wp:inline wp14:editId="5A61305E" wp14:anchorId="7D417D86">
            <wp:extent cx="5322860" cy="4196646"/>
            <wp:effectExtent l="0" t="0" r="0" b="0"/>
            <wp:docPr id="86" name="Immagine 8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86"/>
                    <pic:cNvPicPr/>
                  </pic:nvPicPr>
                  <pic:blipFill>
                    <a:blip r:embed="R4402796b76b94c4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22860" cy="419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61BDE18E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597088C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4C82FA4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57C91D29" w14:textId="52C79B19">
            <w:r>
              <w:t>TC 6.14</w:t>
            </w:r>
          </w:p>
        </w:tc>
      </w:tr>
      <w:tr w:rsidR="00DD597E" w:rsidTr="009C0915" w14:paraId="5D8B251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4D3C472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9C0915" w:rsidRDefault="00DD597E" w14:paraId="1C82B5F4" w14:textId="77777777">
            <w:pPr>
              <w:rPr>
                <w:b/>
                <w:bCs/>
              </w:rPr>
            </w:pPr>
            <w:r>
              <w:t>La registrazione non è avvenuta perché il campo “CAP” non rispetta la lunghezza</w:t>
            </w:r>
          </w:p>
        </w:tc>
      </w:tr>
      <w:tr w:rsidR="00DD597E" w:rsidTr="009C0915" w14:paraId="65E78BC4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3E1B8A5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9C0915" w:rsidRDefault="00DD597E" w14:paraId="419756BE" w14:textId="77777777">
            <w:pPr>
              <w:rPr>
                <w:b/>
                <w:bCs/>
              </w:rPr>
            </w:pPr>
            <w:r>
              <w:t>La registrazione non è avvenuta perché il campo “CAP” non rispetta la lunghezza</w:t>
            </w:r>
          </w:p>
        </w:tc>
      </w:tr>
      <w:tr w:rsidR="00DD597E" w:rsidTr="009C0915" w14:paraId="1EC16A35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EE9C8B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69C752D3" w14:textId="77777777">
            <w:r>
              <w:t>Passed</w:t>
            </w:r>
          </w:p>
        </w:tc>
      </w:tr>
      <w:tr w:rsidR="00DD597E" w:rsidTr="009C0915" w14:paraId="75BE039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D1428E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097201DC" w14:textId="77777777">
            <w:r>
              <w:t>1</w:t>
            </w:r>
          </w:p>
        </w:tc>
      </w:tr>
    </w:tbl>
    <w:p w:rsidR="00DD597E" w:rsidP="00DD597E" w:rsidRDefault="00DD597E" w14:paraId="159D0B02" w14:textId="5CC9CF97">
      <w:pPr>
        <w:pStyle w:val="Titolo2"/>
        <w:numPr>
          <w:ilvl w:val="0"/>
          <w:numId w:val="0"/>
        </w:numPr>
        <w:ind w:left="720"/>
      </w:pPr>
      <w:bookmarkStart w:name="_Toc59553245" w:id="83"/>
      <w:r w:rsidRPr="009854BB">
        <w:t xml:space="preserve">TC </w:t>
      </w:r>
      <w:r>
        <w:t>6</w:t>
      </w:r>
      <w:r w:rsidRPr="009854BB">
        <w:t>.</w:t>
      </w:r>
      <w:r>
        <w:t>15</w:t>
      </w:r>
      <w:bookmarkEnd w:id="83"/>
    </w:p>
    <w:p w:rsidR="00DD597E" w:rsidP="009B5CB0" w:rsidRDefault="009B5CB0" w14:paraId="44BBFA1B" w14:textId="7DB13DA7">
      <w:pPr>
        <w:jc w:val="center"/>
      </w:pPr>
      <w:r>
        <w:drawing>
          <wp:inline wp14:editId="38731C49" wp14:anchorId="1443F768">
            <wp:extent cx="5277340" cy="4167332"/>
            <wp:effectExtent l="0" t="0" r="0" b="5080"/>
            <wp:docPr id="87" name="Immagine 8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87"/>
                    <pic:cNvPicPr/>
                  </pic:nvPicPr>
                  <pic:blipFill>
                    <a:blip r:embed="Rb3ecd3996e4d4a7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7340" cy="416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7A76C85A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7F473EED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39F1302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74D089E6" w14:textId="68C99093">
            <w:r>
              <w:t>TC 6.15</w:t>
            </w:r>
          </w:p>
        </w:tc>
      </w:tr>
      <w:tr w:rsidR="00DD597E" w:rsidTr="009C0915" w14:paraId="0596F13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6B460C65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9C0915" w:rsidRDefault="00DD597E" w14:paraId="79567A18" w14:textId="77777777">
            <w:pPr>
              <w:rPr>
                <w:b/>
                <w:bCs/>
              </w:rPr>
            </w:pPr>
            <w:r>
              <w:t>La registrazione non è avvenuta perché il campo “CAP” non rispetta il formato</w:t>
            </w:r>
          </w:p>
        </w:tc>
      </w:tr>
      <w:tr w:rsidR="00DD597E" w:rsidTr="009C0915" w14:paraId="0D7CED23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0AB0A69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9C0915" w:rsidRDefault="00DD597E" w14:paraId="35F4DADC" w14:textId="77777777">
            <w:pPr>
              <w:rPr>
                <w:b/>
                <w:bCs/>
              </w:rPr>
            </w:pPr>
            <w:r>
              <w:t>La registrazione non è avvenuta perché il campo “CAP” non rispetta il formato</w:t>
            </w:r>
          </w:p>
        </w:tc>
      </w:tr>
      <w:tr w:rsidR="00DD597E" w:rsidTr="009C0915" w14:paraId="1E41092D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0CA2089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3F2F8D00" w14:textId="77777777">
            <w:r>
              <w:t>Passed</w:t>
            </w:r>
          </w:p>
        </w:tc>
      </w:tr>
      <w:tr w:rsidR="00DD597E" w:rsidTr="009C0915" w14:paraId="35EB27A5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4009C47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51C2B6C9" w14:textId="77777777">
            <w:r>
              <w:t>1</w:t>
            </w:r>
          </w:p>
        </w:tc>
      </w:tr>
    </w:tbl>
    <w:p w:rsidR="00DD597E" w:rsidP="00DD597E" w:rsidRDefault="00DD597E" w14:paraId="195CAAA1" w14:textId="05112FF8">
      <w:pPr>
        <w:pStyle w:val="Titolo2"/>
        <w:numPr>
          <w:ilvl w:val="0"/>
          <w:numId w:val="0"/>
        </w:numPr>
        <w:ind w:left="720"/>
      </w:pPr>
      <w:bookmarkStart w:name="_Toc59553246" w:id="84"/>
      <w:r w:rsidRPr="009854BB">
        <w:t xml:space="preserve">TC </w:t>
      </w:r>
      <w:r>
        <w:t>6</w:t>
      </w:r>
      <w:r w:rsidRPr="009854BB">
        <w:t>.</w:t>
      </w:r>
      <w:r>
        <w:t>16</w:t>
      </w:r>
      <w:bookmarkEnd w:id="84"/>
    </w:p>
    <w:p w:rsidR="00DD597E" w:rsidP="009B5CB0" w:rsidRDefault="009B5CB0" w14:paraId="130A931F" w14:textId="3522EBCC">
      <w:pPr>
        <w:jc w:val="center"/>
      </w:pPr>
      <w:r>
        <w:drawing>
          <wp:inline wp14:editId="3B782366" wp14:anchorId="51D4DA76">
            <wp:extent cx="5357497" cy="4231737"/>
            <wp:effectExtent l="0" t="0" r="0" b="0"/>
            <wp:docPr id="88" name="Immagine 8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88"/>
                    <pic:cNvPicPr/>
                  </pic:nvPicPr>
                  <pic:blipFill>
                    <a:blip r:embed="R9f6dc17a6a664e5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57497" cy="423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17BABB52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54CF267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1B0EEF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2BCC39B9" w14:textId="2E76F29F">
            <w:r>
              <w:t>TC 6.16</w:t>
            </w:r>
          </w:p>
        </w:tc>
      </w:tr>
      <w:tr w:rsidR="00DD597E" w:rsidTr="009C0915" w14:paraId="1ADAA8F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2A03FFF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DD597E" w:rsidP="009C0915" w:rsidRDefault="00DD597E" w14:paraId="767FAB47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DD597E" w:rsidTr="009C0915" w14:paraId="78868C38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51920F2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DD597E" w:rsidP="009C0915" w:rsidRDefault="00DD597E" w14:paraId="6B5D6207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DD597E" w:rsidTr="009C0915" w14:paraId="2543175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5CBE2CE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06CDEE7E" w14:textId="77777777">
            <w:r>
              <w:t>Passed</w:t>
            </w:r>
          </w:p>
        </w:tc>
      </w:tr>
      <w:tr w:rsidR="00DD597E" w:rsidTr="009C0915" w14:paraId="4A04E47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19E2331A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15CF3A86" w14:textId="77777777">
            <w:r>
              <w:t>1</w:t>
            </w:r>
          </w:p>
        </w:tc>
      </w:tr>
    </w:tbl>
    <w:p w:rsidR="00DD597E" w:rsidP="00DD597E" w:rsidRDefault="00DD597E" w14:paraId="38BEB05B" w14:textId="1D788BA3">
      <w:pPr>
        <w:pStyle w:val="Titolo2"/>
        <w:numPr>
          <w:ilvl w:val="0"/>
          <w:numId w:val="0"/>
        </w:numPr>
        <w:ind w:left="720"/>
      </w:pPr>
      <w:bookmarkStart w:name="_Toc59553247" w:id="85"/>
      <w:r w:rsidRPr="009854BB">
        <w:t xml:space="preserve">TC </w:t>
      </w:r>
      <w:r>
        <w:t>6</w:t>
      </w:r>
      <w:r w:rsidRPr="009854BB">
        <w:t>.</w:t>
      </w:r>
      <w:r>
        <w:t>17</w:t>
      </w:r>
      <w:bookmarkEnd w:id="85"/>
    </w:p>
    <w:p w:rsidR="00DD597E" w:rsidP="009B5CB0" w:rsidRDefault="009B5CB0" w14:paraId="06807332" w14:textId="7C7AD682">
      <w:pPr>
        <w:jc w:val="center"/>
      </w:pPr>
      <w:r>
        <w:drawing>
          <wp:inline wp14:editId="179A4555" wp14:anchorId="1BD0E96E">
            <wp:extent cx="5315933" cy="4309230"/>
            <wp:effectExtent l="0" t="0" r="0" b="0"/>
            <wp:docPr id="89" name="Immagine 8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89"/>
                    <pic:cNvPicPr/>
                  </pic:nvPicPr>
                  <pic:blipFill>
                    <a:blip r:embed="R27022bf777c7401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5933" cy="430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08CFFA5E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67846B7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2DC49A4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6A5F5D1F" w14:textId="4138D761">
            <w:r>
              <w:t>TC 6.17</w:t>
            </w:r>
          </w:p>
        </w:tc>
      </w:tr>
      <w:tr w:rsidR="00DD597E" w:rsidTr="009C0915" w14:paraId="6E38D3D0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5E1BA21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9C0915" w:rsidRDefault="00DD597E" w14:paraId="652597AE" w14:textId="77777777">
            <w:pPr>
              <w:rPr>
                <w:b/>
                <w:bCs/>
              </w:rPr>
            </w:pPr>
            <w:r>
              <w:t>La registrazione non è avvenuta perché il campo “Email address” non rispetta il formato</w:t>
            </w:r>
          </w:p>
        </w:tc>
      </w:tr>
      <w:tr w:rsidR="00DD597E" w:rsidTr="009C0915" w14:paraId="5E1A5B8F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1522B81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9C0915" w:rsidRDefault="00DD597E" w14:paraId="6FFD28FD" w14:textId="77777777">
            <w:pPr>
              <w:rPr>
                <w:b/>
                <w:bCs/>
              </w:rPr>
            </w:pPr>
            <w:r>
              <w:t>La registrazione non è avvenuta perché il campo “Email address” non rispetta il formato</w:t>
            </w:r>
          </w:p>
        </w:tc>
      </w:tr>
      <w:tr w:rsidR="00DD597E" w:rsidTr="009C0915" w14:paraId="3B91A4E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34375B4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4AB5CD4B" w14:textId="77777777">
            <w:r>
              <w:t>Passed</w:t>
            </w:r>
          </w:p>
        </w:tc>
      </w:tr>
      <w:tr w:rsidR="00DD597E" w:rsidTr="009C0915" w14:paraId="1797546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5D7089B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415FE9C0" w14:textId="77777777">
            <w:r>
              <w:t>1</w:t>
            </w:r>
          </w:p>
        </w:tc>
      </w:tr>
    </w:tbl>
    <w:p w:rsidR="00DD597E" w:rsidP="00DD597E" w:rsidRDefault="00DD597E" w14:paraId="238DAB3E" w14:textId="53F84055">
      <w:pPr>
        <w:pStyle w:val="Titolo2"/>
        <w:numPr>
          <w:ilvl w:val="0"/>
          <w:numId w:val="0"/>
        </w:numPr>
        <w:ind w:left="720"/>
      </w:pPr>
      <w:bookmarkStart w:name="_Toc59553248" w:id="86"/>
      <w:r w:rsidRPr="009854BB">
        <w:t xml:space="preserve">TC </w:t>
      </w:r>
      <w:r>
        <w:t>6</w:t>
      </w:r>
      <w:r w:rsidRPr="009854BB">
        <w:t>.</w:t>
      </w:r>
      <w:r>
        <w:t>18</w:t>
      </w:r>
      <w:bookmarkEnd w:id="86"/>
    </w:p>
    <w:p w:rsidR="00DD597E" w:rsidP="009B5CB0" w:rsidRDefault="009B5CB0" w14:paraId="0CEF295E" w14:textId="534ACD65">
      <w:pPr>
        <w:jc w:val="center"/>
      </w:pPr>
      <w:r>
        <w:drawing>
          <wp:inline wp14:editId="79C9F749" wp14:anchorId="4B5E5D4F">
            <wp:extent cx="5315933" cy="4292682"/>
            <wp:effectExtent l="0" t="0" r="0" b="0"/>
            <wp:docPr id="90" name="Immagine 9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90"/>
                    <pic:cNvPicPr/>
                  </pic:nvPicPr>
                  <pic:blipFill>
                    <a:blip r:embed="Red0cb64a1119402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5933" cy="429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4E12A555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49E0CB95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3C5D91D5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6CB07E0E" w14:textId="19755DEC">
            <w:r>
              <w:t>TC 6.18</w:t>
            </w:r>
          </w:p>
        </w:tc>
      </w:tr>
      <w:tr w:rsidR="00DD597E" w:rsidTr="009C0915" w14:paraId="149B02B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4FEEED9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DD597E" w:rsidP="009C0915" w:rsidRDefault="00DD597E" w14:paraId="1C1CB6BC" w14:textId="77777777">
            <w:pPr>
              <w:rPr>
                <w:b/>
                <w:bCs/>
              </w:rPr>
            </w:pPr>
            <w:r w:rsidRPr="009172A7">
              <w:t xml:space="preserve">La registrazione non è avvenuta perché </w:t>
            </w:r>
            <w:r>
              <w:t>l’email inserita non è disponibile</w:t>
            </w:r>
          </w:p>
        </w:tc>
      </w:tr>
      <w:tr w:rsidR="00DD597E" w:rsidTr="009C0915" w14:paraId="1F558DDA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19C41E1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DD597E" w:rsidP="009C0915" w:rsidRDefault="00DD597E" w14:paraId="13C2481F" w14:textId="77777777">
            <w:pPr>
              <w:rPr>
                <w:b/>
                <w:bCs/>
              </w:rPr>
            </w:pPr>
            <w:r w:rsidRPr="009172A7">
              <w:t xml:space="preserve">La registrazione non è avvenuta perché </w:t>
            </w:r>
            <w:r>
              <w:t>l’email inserita non è disponibile</w:t>
            </w:r>
          </w:p>
        </w:tc>
      </w:tr>
      <w:tr w:rsidR="00DD597E" w:rsidTr="009C0915" w14:paraId="785E3AC6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302FADB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30278D23" w14:textId="77777777">
            <w:r>
              <w:t>Passed</w:t>
            </w:r>
          </w:p>
        </w:tc>
      </w:tr>
      <w:tr w:rsidR="00DD597E" w:rsidTr="009C0915" w14:paraId="552C457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5201AD9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256CACC2" w14:textId="77777777">
            <w:r>
              <w:t>1</w:t>
            </w:r>
          </w:p>
        </w:tc>
      </w:tr>
    </w:tbl>
    <w:p w:rsidR="00DD597E" w:rsidP="00DD597E" w:rsidRDefault="00DD597E" w14:paraId="1E72193D" w14:textId="34132BD4">
      <w:pPr>
        <w:pStyle w:val="Titolo2"/>
        <w:numPr>
          <w:ilvl w:val="0"/>
          <w:numId w:val="0"/>
        </w:numPr>
        <w:ind w:left="720"/>
      </w:pPr>
      <w:bookmarkStart w:name="_Toc59553249" w:id="87"/>
      <w:r w:rsidRPr="009854BB">
        <w:t xml:space="preserve">TC </w:t>
      </w:r>
      <w:r>
        <w:t>6</w:t>
      </w:r>
      <w:r w:rsidRPr="009854BB">
        <w:t>.</w:t>
      </w:r>
      <w:r>
        <w:t>19</w:t>
      </w:r>
      <w:bookmarkEnd w:id="87"/>
    </w:p>
    <w:p w:rsidR="00DD597E" w:rsidP="009B5CB0" w:rsidRDefault="009B5CB0" w14:paraId="1A3EEA51" w14:textId="0A9AD1E1">
      <w:pPr>
        <w:jc w:val="center"/>
      </w:pPr>
      <w:r>
        <w:drawing>
          <wp:inline wp14:editId="1390F251" wp14:anchorId="36CDABB2">
            <wp:extent cx="5315933" cy="4308679"/>
            <wp:effectExtent l="0" t="0" r="0" b="0"/>
            <wp:docPr id="91" name="Immagine 9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91"/>
                    <pic:cNvPicPr/>
                  </pic:nvPicPr>
                  <pic:blipFill>
                    <a:blip r:embed="Rd82855658f164eb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5933" cy="430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7AAFDEE4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3F54C013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4806DD3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4A627CA6" w14:textId="2869670B">
            <w:r>
              <w:t>TC 6.19</w:t>
            </w:r>
          </w:p>
        </w:tc>
      </w:tr>
      <w:tr w:rsidR="00DD597E" w:rsidTr="009C0915" w14:paraId="4EFBA1E6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3159759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DD597E" w:rsidP="009C0915" w:rsidRDefault="00DD597E" w14:paraId="5000EFC8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DD597E" w:rsidTr="009C0915" w14:paraId="37C0A559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267ED105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DD597E" w:rsidP="009C0915" w:rsidRDefault="00DD597E" w14:paraId="6A2565D6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DD597E" w:rsidTr="009C0915" w14:paraId="73F45A6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49422AB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7202E411" w14:textId="77777777">
            <w:r>
              <w:t>Passed</w:t>
            </w:r>
          </w:p>
        </w:tc>
      </w:tr>
      <w:tr w:rsidR="00DD597E" w:rsidTr="009C0915" w14:paraId="67A21F0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003C455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233C9EBB" w14:textId="77777777">
            <w:r>
              <w:t>1</w:t>
            </w:r>
          </w:p>
        </w:tc>
      </w:tr>
    </w:tbl>
    <w:p w:rsidR="00DD597E" w:rsidP="00DD597E" w:rsidRDefault="00DD597E" w14:paraId="518D7FD9" w14:textId="37105E56">
      <w:pPr>
        <w:pStyle w:val="Titolo2"/>
        <w:numPr>
          <w:ilvl w:val="0"/>
          <w:numId w:val="0"/>
        </w:numPr>
        <w:ind w:left="720"/>
      </w:pPr>
      <w:bookmarkStart w:name="_Toc59553250" w:id="88"/>
      <w:r w:rsidRPr="009854BB">
        <w:t xml:space="preserve">TC </w:t>
      </w:r>
      <w:r>
        <w:t>6</w:t>
      </w:r>
      <w:r w:rsidRPr="009854BB">
        <w:t>.</w:t>
      </w:r>
      <w:r>
        <w:t>20</w:t>
      </w:r>
      <w:bookmarkEnd w:id="88"/>
    </w:p>
    <w:p w:rsidR="00DD597E" w:rsidP="009B5CB0" w:rsidRDefault="009B5CB0" w14:paraId="3C6E9108" w14:textId="21D32A72">
      <w:pPr>
        <w:jc w:val="center"/>
      </w:pPr>
      <w:r>
        <w:drawing>
          <wp:inline wp14:editId="13B3186B" wp14:anchorId="5F305277">
            <wp:extent cx="5315933" cy="4289372"/>
            <wp:effectExtent l="0" t="0" r="0" b="0"/>
            <wp:docPr id="92" name="Immagine 9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92"/>
                    <pic:cNvPicPr/>
                  </pic:nvPicPr>
                  <pic:blipFill>
                    <a:blip r:embed="Rd3676424cc084e1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5933" cy="428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78BEBAA4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670A9681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480B248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6E845DAD" w14:textId="78BC4092">
            <w:r>
              <w:t>TC 6.20</w:t>
            </w:r>
          </w:p>
        </w:tc>
      </w:tr>
      <w:tr w:rsidR="00DD597E" w:rsidTr="009C0915" w14:paraId="5060E045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1C3CB8F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9C0915" w:rsidRDefault="00DD597E" w14:paraId="6091B1DA" w14:textId="77777777">
            <w:pPr>
              <w:rPr>
                <w:b/>
                <w:bCs/>
              </w:rPr>
            </w:pPr>
            <w:r>
              <w:t>La registrazione non è avvenuta perché il campo “Password” non rispetta la lunghezza minima</w:t>
            </w:r>
          </w:p>
        </w:tc>
      </w:tr>
      <w:tr w:rsidR="00DD597E" w:rsidTr="009C0915" w14:paraId="0836E44E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2F889C5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9C0915" w:rsidRDefault="00DD597E" w14:paraId="26E3B22B" w14:textId="77777777">
            <w:pPr>
              <w:rPr>
                <w:b/>
                <w:bCs/>
              </w:rPr>
            </w:pPr>
            <w:r>
              <w:t>La registrazione non è avvenuta perché il campo “Password” non rispetta la lunghezza minima</w:t>
            </w:r>
          </w:p>
        </w:tc>
      </w:tr>
      <w:tr w:rsidR="00DD597E" w:rsidTr="009C0915" w14:paraId="5402787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3CE13F2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2840AB90" w14:textId="77777777">
            <w:r>
              <w:t>Passed</w:t>
            </w:r>
          </w:p>
        </w:tc>
      </w:tr>
      <w:tr w:rsidR="00DD597E" w:rsidTr="009C0915" w14:paraId="155EFD7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DD4868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5D3A01AC" w14:textId="77777777">
            <w:r>
              <w:t>1</w:t>
            </w:r>
          </w:p>
        </w:tc>
      </w:tr>
    </w:tbl>
    <w:p w:rsidR="00DD597E" w:rsidP="00DD597E" w:rsidRDefault="00DD597E" w14:paraId="782EEA90" w14:textId="38DFAC7E">
      <w:pPr>
        <w:pStyle w:val="Titolo2"/>
        <w:numPr>
          <w:ilvl w:val="0"/>
          <w:numId w:val="0"/>
        </w:numPr>
        <w:ind w:left="720"/>
      </w:pPr>
      <w:bookmarkStart w:name="_Toc59553251" w:id="89"/>
      <w:r w:rsidRPr="009854BB">
        <w:t xml:space="preserve">TC </w:t>
      </w:r>
      <w:r>
        <w:t>6</w:t>
      </w:r>
      <w:r w:rsidRPr="009854BB">
        <w:t>.</w:t>
      </w:r>
      <w:r>
        <w:t>21</w:t>
      </w:r>
      <w:bookmarkEnd w:id="89"/>
    </w:p>
    <w:p w:rsidR="00DD597E" w:rsidP="009B5CB0" w:rsidRDefault="009B5CB0" w14:paraId="3AE98DD3" w14:textId="3DAC172C">
      <w:pPr>
        <w:jc w:val="center"/>
      </w:pPr>
      <w:r>
        <w:drawing>
          <wp:inline wp14:editId="4B7A55EC" wp14:anchorId="2E594CAB">
            <wp:extent cx="5295148" cy="4296230"/>
            <wp:effectExtent l="0" t="0" r="1270" b="9525"/>
            <wp:docPr id="93" name="Immagine 9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93"/>
                    <pic:cNvPicPr/>
                  </pic:nvPicPr>
                  <pic:blipFill>
                    <a:blip r:embed="R6969e576b2f14b8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5148" cy="42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2CF2A6B4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298205F0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3F2131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28D25E8D" w14:textId="289B3747">
            <w:r>
              <w:t>TC 6.21</w:t>
            </w:r>
          </w:p>
        </w:tc>
      </w:tr>
      <w:tr w:rsidR="00DD597E" w:rsidTr="009C0915" w14:paraId="25D2F79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C2AA34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9C0915" w:rsidRDefault="00DD597E" w14:paraId="0AC79605" w14:textId="77777777">
            <w:pPr>
              <w:rPr>
                <w:b/>
                <w:bCs/>
              </w:rPr>
            </w:pPr>
            <w:r>
              <w:t>La registrazione non è avvenuta perché il campo “Password” non rispetta il formato</w:t>
            </w:r>
          </w:p>
        </w:tc>
      </w:tr>
      <w:tr w:rsidR="00DD597E" w:rsidTr="009C0915" w14:paraId="59A9DB19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2971110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9C0915" w:rsidRDefault="00DD597E" w14:paraId="71A81E93" w14:textId="77777777">
            <w:pPr>
              <w:rPr>
                <w:b/>
                <w:bCs/>
              </w:rPr>
            </w:pPr>
            <w:r>
              <w:t>La registrazione non è avvenuta perché il campo “Password” non rispetta il formato</w:t>
            </w:r>
          </w:p>
        </w:tc>
      </w:tr>
      <w:tr w:rsidR="00DD597E" w:rsidTr="009C0915" w14:paraId="443F958B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644724E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18605F95" w14:textId="77777777">
            <w:r>
              <w:t>Passed</w:t>
            </w:r>
          </w:p>
        </w:tc>
      </w:tr>
      <w:tr w:rsidR="00DD597E" w:rsidTr="009C0915" w14:paraId="32FAC63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5658DB1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29DA339D" w14:textId="77777777">
            <w:r>
              <w:t>1</w:t>
            </w:r>
          </w:p>
        </w:tc>
      </w:tr>
    </w:tbl>
    <w:p w:rsidR="00DD597E" w:rsidP="00DD597E" w:rsidRDefault="00DD597E" w14:paraId="5993A81D" w14:textId="461075D9">
      <w:pPr>
        <w:pStyle w:val="Titolo2"/>
        <w:numPr>
          <w:ilvl w:val="0"/>
          <w:numId w:val="0"/>
        </w:numPr>
        <w:ind w:left="720"/>
      </w:pPr>
      <w:bookmarkStart w:name="_Toc59553252" w:id="90"/>
      <w:r w:rsidRPr="009854BB">
        <w:t xml:space="preserve">TC </w:t>
      </w:r>
      <w:r>
        <w:t>6</w:t>
      </w:r>
      <w:r w:rsidRPr="009854BB">
        <w:t>.</w:t>
      </w:r>
      <w:r>
        <w:t>22</w:t>
      </w:r>
      <w:bookmarkEnd w:id="90"/>
    </w:p>
    <w:p w:rsidR="00DD597E" w:rsidP="009B5CB0" w:rsidRDefault="009B5CB0" w14:paraId="10A542D8" w14:textId="3BFF404C">
      <w:pPr>
        <w:jc w:val="center"/>
      </w:pPr>
      <w:r>
        <w:drawing>
          <wp:inline wp14:editId="7DA186BF" wp14:anchorId="7506FD91">
            <wp:extent cx="5274369" cy="4270612"/>
            <wp:effectExtent l="0" t="0" r="2540" b="0"/>
            <wp:docPr id="94" name="Immagine 9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94"/>
                    <pic:cNvPicPr/>
                  </pic:nvPicPr>
                  <pic:blipFill>
                    <a:blip r:embed="R3e6b0de89005487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4369" cy="42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2F0217EF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1AB4A7D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E5CFFE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50D1C663" w14:textId="6C7C0CA8">
            <w:r>
              <w:t>TC 6.22</w:t>
            </w:r>
          </w:p>
        </w:tc>
      </w:tr>
      <w:tr w:rsidR="00DD597E" w:rsidTr="009C0915" w14:paraId="69B93BCB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1F97E82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  <w:vAlign w:val="center"/>
          </w:tcPr>
          <w:p w:rsidRPr="00A70A46" w:rsidR="00DD597E" w:rsidP="009C0915" w:rsidRDefault="00DD597E" w14:paraId="21B2F6F8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DD597E" w:rsidTr="009C0915" w14:paraId="18906611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0237C15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  <w:vAlign w:val="center"/>
          </w:tcPr>
          <w:p w:rsidRPr="00A70A46" w:rsidR="00DD597E" w:rsidP="009C0915" w:rsidRDefault="00DD597E" w14:paraId="30005A2E" w14:textId="77777777">
            <w:pPr>
              <w:rPr>
                <w:b/>
                <w:bCs/>
              </w:rPr>
            </w:pPr>
            <w:r>
              <w:t>La registrazione non è avvenuta perché i campi obbligatori non sono stati compilati</w:t>
            </w:r>
          </w:p>
        </w:tc>
      </w:tr>
      <w:tr w:rsidR="00DD597E" w:rsidTr="009C0915" w14:paraId="79D9B666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6A84C0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31789430" w14:textId="77777777">
            <w:r>
              <w:t>Passed</w:t>
            </w:r>
          </w:p>
        </w:tc>
      </w:tr>
      <w:tr w:rsidR="00DD597E" w:rsidTr="009C0915" w14:paraId="45F07C6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3037536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55876312" w14:textId="77777777">
            <w:r>
              <w:t>1</w:t>
            </w:r>
          </w:p>
        </w:tc>
      </w:tr>
    </w:tbl>
    <w:p w:rsidR="00DD597E" w:rsidP="00DD597E" w:rsidRDefault="00DD597E" w14:paraId="35E19DF0" w14:textId="2CE803E1">
      <w:pPr>
        <w:pStyle w:val="Titolo2"/>
        <w:numPr>
          <w:ilvl w:val="0"/>
          <w:numId w:val="0"/>
        </w:numPr>
        <w:ind w:left="720"/>
      </w:pPr>
      <w:bookmarkStart w:name="_Toc59553253" w:id="91"/>
      <w:r w:rsidRPr="009854BB">
        <w:t xml:space="preserve">TC </w:t>
      </w:r>
      <w:r>
        <w:t>6</w:t>
      </w:r>
      <w:r w:rsidRPr="009854BB">
        <w:t>.</w:t>
      </w:r>
      <w:r>
        <w:t>23</w:t>
      </w:r>
      <w:bookmarkEnd w:id="91"/>
    </w:p>
    <w:p w:rsidR="00DD597E" w:rsidP="009B5CB0" w:rsidRDefault="009B5CB0" w14:paraId="2B74D934" w14:textId="5B558B69">
      <w:pPr>
        <w:jc w:val="center"/>
      </w:pPr>
      <w:r>
        <w:drawing>
          <wp:inline wp14:editId="1106AF16" wp14:anchorId="4928E51E">
            <wp:extent cx="5315933" cy="4287166"/>
            <wp:effectExtent l="0" t="0" r="0" b="0"/>
            <wp:docPr id="95" name="Immagine 9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95"/>
                    <pic:cNvPicPr/>
                  </pic:nvPicPr>
                  <pic:blipFill>
                    <a:blip r:embed="Rf8451d3bfd1d48e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5933" cy="42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3CBD71A3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41E9DE5B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4ABD5A9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5D488381" w14:textId="588A787A">
            <w:r>
              <w:t>TC 6.23</w:t>
            </w:r>
          </w:p>
        </w:tc>
      </w:tr>
      <w:tr w:rsidR="00DD597E" w:rsidTr="009C0915" w14:paraId="62A1CAD3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4404118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9C0915" w:rsidRDefault="00DD597E" w14:paraId="6B20C13A" w14:textId="77777777">
            <w:pPr>
              <w:rPr>
                <w:b/>
                <w:bCs/>
              </w:rPr>
            </w:pPr>
            <w:r w:rsidRPr="009172A7">
              <w:t xml:space="preserve">La registrazione non è avvenuta perché i campi </w:t>
            </w:r>
            <w:r>
              <w:t>“Password” e “Ripeti Password” non combaciano</w:t>
            </w:r>
          </w:p>
        </w:tc>
      </w:tr>
      <w:tr w:rsidR="00DD597E" w:rsidTr="009C0915" w14:paraId="4EBEF388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3EEEB1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9C0915" w:rsidRDefault="00DD597E" w14:paraId="2FBF08BC" w14:textId="77777777">
            <w:pPr>
              <w:rPr>
                <w:b/>
                <w:bCs/>
              </w:rPr>
            </w:pPr>
            <w:r w:rsidRPr="009172A7">
              <w:t xml:space="preserve">La registrazione non è avvenuta perché i campi </w:t>
            </w:r>
            <w:r>
              <w:t>“Password” e “Ripeti Password” non combaciano</w:t>
            </w:r>
          </w:p>
        </w:tc>
      </w:tr>
      <w:tr w:rsidR="00DD597E" w:rsidTr="009C0915" w14:paraId="6242C8E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0E917D1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7E78257B" w14:textId="77777777">
            <w:r>
              <w:t>Passed</w:t>
            </w:r>
          </w:p>
        </w:tc>
      </w:tr>
      <w:tr w:rsidR="00DD597E" w:rsidTr="009C0915" w14:paraId="37F9C4C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372160D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168CF0AC" w14:textId="77777777">
            <w:r>
              <w:t>1</w:t>
            </w:r>
          </w:p>
        </w:tc>
      </w:tr>
    </w:tbl>
    <w:p w:rsidR="00DD597E" w:rsidP="00DD597E" w:rsidRDefault="00DD597E" w14:paraId="03FF25BF" w14:textId="2BF569F6">
      <w:pPr>
        <w:pStyle w:val="Titolo2"/>
        <w:numPr>
          <w:ilvl w:val="0"/>
          <w:numId w:val="0"/>
        </w:numPr>
        <w:ind w:left="720"/>
      </w:pPr>
      <w:bookmarkStart w:name="_Toc59553254" w:id="92"/>
      <w:r w:rsidRPr="009854BB">
        <w:t xml:space="preserve">TC </w:t>
      </w:r>
      <w:r>
        <w:t>6</w:t>
      </w:r>
      <w:r w:rsidRPr="009854BB">
        <w:t>.</w:t>
      </w:r>
      <w:r>
        <w:t>24</w:t>
      </w:r>
      <w:bookmarkEnd w:id="92"/>
    </w:p>
    <w:p w:rsidR="00DD597E" w:rsidP="009B5CB0" w:rsidRDefault="009B5CB0" w14:paraId="6E57B1E1" w14:textId="7312D68C">
      <w:pPr>
        <w:jc w:val="center"/>
      </w:pPr>
      <w:r>
        <w:drawing>
          <wp:inline wp14:editId="769657E9" wp14:anchorId="2D36EA00">
            <wp:extent cx="5267438" cy="4287960"/>
            <wp:effectExtent l="0" t="0" r="0" b="0"/>
            <wp:docPr id="96" name="Immagine 9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96"/>
                    <pic:cNvPicPr/>
                  </pic:nvPicPr>
                  <pic:blipFill>
                    <a:blip r:embed="Rb426f4505ae1460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7438" cy="42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354FE5FF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4DAC0C5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553738C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428A45FE" w14:textId="5D95F35B">
            <w:r>
              <w:t>TC 6.24</w:t>
            </w:r>
          </w:p>
        </w:tc>
      </w:tr>
      <w:tr w:rsidR="00DD597E" w:rsidTr="009C0915" w14:paraId="022ED9C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5C627B7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9C0915" w:rsidRDefault="00DD597E" w14:paraId="4927427F" w14:textId="77777777">
            <w:pPr>
              <w:rPr>
                <w:b/>
                <w:bCs/>
              </w:rPr>
            </w:pPr>
            <w:r w:rsidRPr="009172A7">
              <w:t xml:space="preserve">La registrazione è avvenuta </w:t>
            </w:r>
            <w:r>
              <w:t>con successo</w:t>
            </w:r>
          </w:p>
        </w:tc>
      </w:tr>
      <w:tr w:rsidR="00DD597E" w:rsidTr="009C0915" w14:paraId="245BD89C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5A667B3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9C0915" w:rsidRDefault="00DD597E" w14:paraId="2892D756" w14:textId="77777777">
            <w:pPr>
              <w:rPr>
                <w:b/>
                <w:bCs/>
              </w:rPr>
            </w:pPr>
            <w:r w:rsidRPr="009172A7">
              <w:t xml:space="preserve">La registrazione è avvenuta </w:t>
            </w:r>
            <w:r>
              <w:t>con successo</w:t>
            </w:r>
          </w:p>
        </w:tc>
      </w:tr>
      <w:tr w:rsidR="00DD597E" w:rsidTr="009C0915" w14:paraId="792E0D6D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2918E65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55109B99" w14:textId="77777777">
            <w:r>
              <w:t>Passed</w:t>
            </w:r>
          </w:p>
        </w:tc>
      </w:tr>
      <w:tr w:rsidR="00DD597E" w:rsidTr="009C0915" w14:paraId="34DC3332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6C60E6C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272440F1" w14:textId="77777777">
            <w:r>
              <w:t>1</w:t>
            </w:r>
          </w:p>
        </w:tc>
      </w:tr>
    </w:tbl>
    <w:p w:rsidRPr="00450522" w:rsidR="00DD597E" w:rsidP="00DD597E" w:rsidRDefault="00DD597E" w14:paraId="747FAF96" w14:textId="54646D0A">
      <w:pPr>
        <w:pStyle w:val="Titolo"/>
        <w:numPr>
          <w:ilvl w:val="0"/>
          <w:numId w:val="6"/>
        </w:numPr>
        <w:spacing w:before="0" w:after="0"/>
        <w:ind w:left="426"/>
        <w:jc w:val="left"/>
        <w:rPr>
          <w:rFonts w:ascii="Times New Roman" w:hAnsi="Times New Roman"/>
          <w:i/>
          <w:iCs/>
        </w:rPr>
      </w:pPr>
      <w:bookmarkStart w:name="_Toc59553255" w:id="93"/>
      <w:r>
        <w:rPr>
          <w:rFonts w:ascii="Times New Roman" w:hAnsi="Times New Roman"/>
          <w:i/>
          <w:iCs/>
        </w:rPr>
        <w:t>TC 7: INSERIMENTO PRODOTTO</w:t>
      </w:r>
      <w:bookmarkEnd w:id="93"/>
    </w:p>
    <w:p w:rsidR="00DD597E" w:rsidP="00DD597E" w:rsidRDefault="00DD597E" w14:paraId="61801111" w14:textId="05DAD6E4">
      <w:pPr>
        <w:pStyle w:val="Titolo2"/>
        <w:numPr>
          <w:ilvl w:val="0"/>
          <w:numId w:val="0"/>
        </w:numPr>
        <w:ind w:left="720"/>
      </w:pPr>
      <w:bookmarkStart w:name="_Toc59553256" w:id="94"/>
      <w:r w:rsidRPr="009854BB">
        <w:t xml:space="preserve">TC </w:t>
      </w:r>
      <w:r>
        <w:t>7</w:t>
      </w:r>
      <w:r w:rsidRPr="009854BB">
        <w:t>.1</w:t>
      </w:r>
      <w:bookmarkEnd w:id="94"/>
    </w:p>
    <w:p w:rsidR="00DD597E" w:rsidP="002173E0" w:rsidRDefault="002173E0" w14:paraId="091BA899" w14:textId="776D8D10">
      <w:pPr>
        <w:jc w:val="center"/>
      </w:pPr>
      <w:r>
        <w:drawing>
          <wp:inline wp14:editId="3E29FAFE" wp14:anchorId="52A226A1">
            <wp:extent cx="5316856" cy="4197431"/>
            <wp:effectExtent l="0" t="0" r="0" b="0"/>
            <wp:docPr id="46" name="Immagine 4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46"/>
                    <pic:cNvPicPr/>
                  </pic:nvPicPr>
                  <pic:blipFill>
                    <a:blip r:embed="R54e4fc760206456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6856" cy="419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051FACE2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5F703B3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2B380F8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20B87514" w14:textId="0805AE1F">
            <w:r>
              <w:t>TC 7.1</w:t>
            </w:r>
          </w:p>
        </w:tc>
      </w:tr>
      <w:tr w:rsidR="00DD597E" w:rsidTr="009C0915" w14:paraId="333402A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DD597E" w:rsidRDefault="00DD597E" w14:paraId="6F9D44C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DD597E" w:rsidRDefault="00DD597E" w14:paraId="7F63D01E" w14:textId="55DE951C">
            <w:pPr>
              <w:rPr>
                <w:b/>
                <w:bCs/>
              </w:rPr>
            </w:pPr>
            <w:r>
              <w:t>L’inserimento non è avvenuto perché i campi obbligatori non sono stati compilati</w:t>
            </w:r>
          </w:p>
        </w:tc>
      </w:tr>
      <w:tr w:rsidR="00DD597E" w:rsidTr="009C0915" w14:paraId="77363F56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DD597E" w:rsidRDefault="00DD597E" w14:paraId="6D56FFA8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DD597E" w:rsidRDefault="00DD597E" w14:paraId="3D9AD04F" w14:textId="491AD451">
            <w:pPr>
              <w:rPr>
                <w:b/>
                <w:bCs/>
              </w:rPr>
            </w:pPr>
            <w:r>
              <w:t>L’inserimento non è avvenuto perché i campi obbligatori non sono stati compilati</w:t>
            </w:r>
          </w:p>
        </w:tc>
      </w:tr>
      <w:tr w:rsidR="00DD597E" w:rsidTr="009C0915" w14:paraId="01A70AD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728C1D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71A27D1F" w14:textId="77777777">
            <w:r>
              <w:t>Passed</w:t>
            </w:r>
          </w:p>
        </w:tc>
      </w:tr>
      <w:tr w:rsidR="00DD597E" w:rsidTr="009C0915" w14:paraId="31C9E795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0058C33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6844C86D" w14:textId="77777777">
            <w:r>
              <w:t>1</w:t>
            </w:r>
          </w:p>
        </w:tc>
      </w:tr>
    </w:tbl>
    <w:p w:rsidR="00DD597E" w:rsidP="00DD597E" w:rsidRDefault="00DD597E" w14:paraId="29C61560" w14:textId="414540A2">
      <w:pPr>
        <w:pStyle w:val="Titolo2"/>
        <w:numPr>
          <w:ilvl w:val="0"/>
          <w:numId w:val="0"/>
        </w:numPr>
        <w:ind w:left="720"/>
      </w:pPr>
      <w:bookmarkStart w:name="_Toc59553257" w:id="95"/>
      <w:r w:rsidRPr="009854BB">
        <w:t xml:space="preserve">TC </w:t>
      </w:r>
      <w:r>
        <w:t>7</w:t>
      </w:r>
      <w:r w:rsidRPr="009854BB">
        <w:t>.</w:t>
      </w:r>
      <w:r>
        <w:t>2</w:t>
      </w:r>
      <w:bookmarkEnd w:id="95"/>
    </w:p>
    <w:p w:rsidR="00DD597E" w:rsidP="002173E0" w:rsidRDefault="002173E0" w14:paraId="2F2EB9F9" w14:textId="51C2EE60">
      <w:pPr>
        <w:jc w:val="center"/>
      </w:pPr>
      <w:r>
        <w:drawing>
          <wp:inline wp14:editId="187D6077" wp14:anchorId="50E92D1A">
            <wp:extent cx="5320144" cy="4201131"/>
            <wp:effectExtent l="0" t="0" r="0" b="9525"/>
            <wp:docPr id="47" name="Immagine 4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47"/>
                    <pic:cNvPicPr/>
                  </pic:nvPicPr>
                  <pic:blipFill>
                    <a:blip r:embed="Rd998bfaec6aa496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20144" cy="420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2EA164D8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617AA71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00A66EB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0BF21775" w14:textId="54CAAAD0">
            <w:r>
              <w:t>TC 7.2</w:t>
            </w:r>
          </w:p>
        </w:tc>
      </w:tr>
      <w:tr w:rsidR="00DD597E" w:rsidTr="009C0915" w14:paraId="1CB89040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DD597E" w:rsidRDefault="00DD597E" w14:paraId="3968FC8D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DD597E" w:rsidRDefault="00DD597E" w14:paraId="0BAD91A1" w14:textId="4F21F618">
            <w:pPr>
              <w:rPr>
                <w:b/>
                <w:bCs/>
              </w:rPr>
            </w:pPr>
            <w:r>
              <w:t>L’inserimento non è avvenuto perché il campo “Nome” non rispetta la lunghezza minima</w:t>
            </w:r>
          </w:p>
        </w:tc>
      </w:tr>
      <w:tr w:rsidR="00DD597E" w:rsidTr="009C0915" w14:paraId="0AEDA1DE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DD597E" w:rsidRDefault="00DD597E" w14:paraId="6F82BB0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DD597E" w:rsidRDefault="00DD597E" w14:paraId="054D8B82" w14:textId="6262812E">
            <w:pPr>
              <w:rPr>
                <w:b/>
                <w:bCs/>
              </w:rPr>
            </w:pPr>
            <w:r>
              <w:t>L’inserimento non è avvenuto perché il campo “Nome” non rispetta la lunghezza minima</w:t>
            </w:r>
          </w:p>
        </w:tc>
      </w:tr>
      <w:tr w:rsidR="00DD597E" w:rsidTr="009C0915" w14:paraId="4EC8C01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5967787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71867879" w14:textId="77777777">
            <w:r>
              <w:t>Passed</w:t>
            </w:r>
          </w:p>
        </w:tc>
      </w:tr>
      <w:tr w:rsidR="00DD597E" w:rsidTr="009C0915" w14:paraId="6E6D7A33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067D9E8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1C36692C" w14:textId="77777777">
            <w:r>
              <w:t>1</w:t>
            </w:r>
          </w:p>
        </w:tc>
      </w:tr>
    </w:tbl>
    <w:p w:rsidR="00DD597E" w:rsidP="00DD597E" w:rsidRDefault="00DD597E" w14:paraId="78F5DFB9" w14:textId="16E41BEE">
      <w:pPr>
        <w:pStyle w:val="Titolo2"/>
        <w:numPr>
          <w:ilvl w:val="0"/>
          <w:numId w:val="0"/>
        </w:numPr>
        <w:ind w:left="720"/>
      </w:pPr>
      <w:bookmarkStart w:name="_Toc59553258" w:id="96"/>
      <w:r w:rsidRPr="009854BB">
        <w:t xml:space="preserve">TC </w:t>
      </w:r>
      <w:r>
        <w:t>7</w:t>
      </w:r>
      <w:r w:rsidRPr="009854BB">
        <w:t>.</w:t>
      </w:r>
      <w:r>
        <w:t>3</w:t>
      </w:r>
      <w:bookmarkEnd w:id="96"/>
    </w:p>
    <w:p w:rsidR="00DD597E" w:rsidP="002173E0" w:rsidRDefault="002173E0" w14:paraId="0B94BD50" w14:textId="16CD1C33">
      <w:pPr>
        <w:jc w:val="center"/>
      </w:pPr>
      <w:r>
        <w:drawing>
          <wp:inline wp14:editId="595FA12C" wp14:anchorId="0FEA6C64">
            <wp:extent cx="5450592" cy="4290003"/>
            <wp:effectExtent l="0" t="0" r="0" b="0"/>
            <wp:docPr id="48" name="Immagine 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48"/>
                    <pic:cNvPicPr/>
                  </pic:nvPicPr>
                  <pic:blipFill>
                    <a:blip r:embed="Rdda47232db5047a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50592" cy="429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642F5856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5906C80D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075CD6E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0FAC1DFA" w14:textId="552A2A28">
            <w:r>
              <w:t>TC 7.3</w:t>
            </w:r>
          </w:p>
        </w:tc>
      </w:tr>
      <w:tr w:rsidR="00DD597E" w:rsidTr="009C0915" w14:paraId="3898E46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DD597E" w:rsidRDefault="00DD597E" w14:paraId="74357875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DD597E" w:rsidRDefault="00DD597E" w14:paraId="425B0342" w14:textId="59AA48A3">
            <w:pPr>
              <w:rPr>
                <w:b/>
                <w:bCs/>
              </w:rPr>
            </w:pPr>
            <w:r>
              <w:t>L’inserimento non è avvenuto perché il campo “Nome” non rispetta il formato</w:t>
            </w:r>
          </w:p>
        </w:tc>
      </w:tr>
      <w:tr w:rsidR="00DD597E" w:rsidTr="009C0915" w14:paraId="39B0D5DC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DD597E" w:rsidRDefault="00DD597E" w14:paraId="5C7F0CB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DD597E" w:rsidRDefault="00DD597E" w14:paraId="1116FB3C" w14:textId="52B6C86A">
            <w:pPr>
              <w:rPr>
                <w:b/>
                <w:bCs/>
              </w:rPr>
            </w:pPr>
            <w:r>
              <w:t>L’inserimento non è avvenuto perché il campo “Nome” non rispetta il formato</w:t>
            </w:r>
          </w:p>
        </w:tc>
      </w:tr>
      <w:tr w:rsidR="00DD597E" w:rsidTr="009C0915" w14:paraId="7D1AC0C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50092114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0946D309" w14:textId="77777777">
            <w:r>
              <w:t>Passed</w:t>
            </w:r>
          </w:p>
        </w:tc>
      </w:tr>
      <w:tr w:rsidR="00DD597E" w:rsidTr="009C0915" w14:paraId="7C6B799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0662A18F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10DCA9D1" w14:textId="77777777">
            <w:r>
              <w:t>1</w:t>
            </w:r>
          </w:p>
        </w:tc>
      </w:tr>
    </w:tbl>
    <w:p w:rsidR="00DD597E" w:rsidP="00DD597E" w:rsidRDefault="00DD597E" w14:paraId="422548D6" w14:textId="2EBE4EB1">
      <w:pPr>
        <w:pStyle w:val="Titolo2"/>
        <w:numPr>
          <w:ilvl w:val="0"/>
          <w:numId w:val="0"/>
        </w:numPr>
        <w:ind w:left="720"/>
      </w:pPr>
      <w:bookmarkStart w:name="_Toc59553259" w:id="97"/>
      <w:r w:rsidRPr="009854BB">
        <w:t xml:space="preserve">TC </w:t>
      </w:r>
      <w:r>
        <w:t>7</w:t>
      </w:r>
      <w:r w:rsidRPr="009854BB">
        <w:t>.</w:t>
      </w:r>
      <w:r>
        <w:t>4</w:t>
      </w:r>
      <w:bookmarkEnd w:id="97"/>
    </w:p>
    <w:p w:rsidR="00DD597E" w:rsidP="002173E0" w:rsidRDefault="002173E0" w14:paraId="2B681AA0" w14:textId="6B8E2E77">
      <w:pPr>
        <w:jc w:val="center"/>
      </w:pPr>
      <w:r>
        <w:drawing>
          <wp:inline wp14:editId="2DCF0680" wp14:anchorId="315DBA09">
            <wp:extent cx="5288222" cy="4151778"/>
            <wp:effectExtent l="0" t="0" r="8255" b="1270"/>
            <wp:docPr id="49" name="Immagine 4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49"/>
                    <pic:cNvPicPr/>
                  </pic:nvPicPr>
                  <pic:blipFill>
                    <a:blip r:embed="Rf0b2db763559457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8222" cy="415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53D240A5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145C530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4406CF9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54567892" w14:textId="1311F553">
            <w:r>
              <w:t>TC 7.4</w:t>
            </w:r>
          </w:p>
        </w:tc>
      </w:tr>
      <w:tr w:rsidR="00DD597E" w:rsidTr="009C0915" w14:paraId="3EC64267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34EA1327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9C0915" w:rsidRDefault="00DD597E" w14:paraId="12ED9052" w14:textId="2E2879F2">
            <w:pPr>
              <w:rPr>
                <w:b/>
                <w:bCs/>
              </w:rPr>
            </w:pPr>
            <w:r>
              <w:t>L’inserimento non è avvenuto perché i campi obbligatori non sono stati compilati</w:t>
            </w:r>
          </w:p>
        </w:tc>
      </w:tr>
      <w:tr w:rsidR="00DD597E" w:rsidTr="009C0915" w14:paraId="7D3C7086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56EE2E2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9C0915" w:rsidRDefault="00DD597E" w14:paraId="0A6C711F" w14:textId="1124EEB9">
            <w:pPr>
              <w:rPr>
                <w:b/>
                <w:bCs/>
              </w:rPr>
            </w:pPr>
            <w:r>
              <w:t>L’inserimento non è avvenuto perché i campi obbligatori non sono stati compilati</w:t>
            </w:r>
          </w:p>
        </w:tc>
      </w:tr>
      <w:tr w:rsidR="00DD597E" w:rsidTr="009C0915" w14:paraId="0990BD3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12B5C2B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61FB87AC" w14:textId="77777777">
            <w:r>
              <w:t>Passed</w:t>
            </w:r>
          </w:p>
        </w:tc>
      </w:tr>
      <w:tr w:rsidR="00DD597E" w:rsidTr="009C0915" w14:paraId="39814CAF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10B861EB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0C9133EA" w14:textId="77777777">
            <w:r>
              <w:t>1</w:t>
            </w:r>
          </w:p>
        </w:tc>
      </w:tr>
    </w:tbl>
    <w:p w:rsidR="00DD597E" w:rsidP="00DD597E" w:rsidRDefault="00DD597E" w14:paraId="3067A3A7" w14:textId="30C1CCE1">
      <w:pPr>
        <w:pStyle w:val="Titolo2"/>
        <w:numPr>
          <w:ilvl w:val="0"/>
          <w:numId w:val="0"/>
        </w:numPr>
        <w:ind w:left="720"/>
      </w:pPr>
      <w:bookmarkStart w:name="_Toc59553260" w:id="98"/>
      <w:r w:rsidRPr="009854BB">
        <w:t xml:space="preserve">TC </w:t>
      </w:r>
      <w:r>
        <w:t>7</w:t>
      </w:r>
      <w:r w:rsidRPr="009854BB">
        <w:t>.</w:t>
      </w:r>
      <w:r>
        <w:t>5</w:t>
      </w:r>
      <w:bookmarkEnd w:id="98"/>
    </w:p>
    <w:p w:rsidR="00DD597E" w:rsidP="002173E0" w:rsidRDefault="002173E0" w14:paraId="12FDFB7D" w14:textId="21AC43B3">
      <w:pPr>
        <w:jc w:val="center"/>
      </w:pPr>
      <w:r>
        <w:drawing>
          <wp:inline wp14:editId="56E542BE" wp14:anchorId="58A2B232">
            <wp:extent cx="5309002" cy="4166992"/>
            <wp:effectExtent l="0" t="0" r="6350" b="5080"/>
            <wp:docPr id="50" name="Immagine 5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50"/>
                    <pic:cNvPicPr/>
                  </pic:nvPicPr>
                  <pic:blipFill>
                    <a:blip r:embed="Rbe9cbb6d04b94ec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9002" cy="416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34A59844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0F8029D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4FCF48D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5E2A154E" w14:textId="539B7CA6">
            <w:r>
              <w:t>TC 7.5</w:t>
            </w:r>
          </w:p>
        </w:tc>
      </w:tr>
      <w:tr w:rsidR="00DD597E" w:rsidTr="009C0915" w14:paraId="3C2297D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DD597E" w:rsidRDefault="00DD597E" w14:paraId="42D1715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DD597E" w:rsidRDefault="00DD597E" w14:paraId="77F63A2C" w14:textId="514D5EFC">
            <w:pPr>
              <w:rPr>
                <w:b/>
                <w:bCs/>
              </w:rPr>
            </w:pPr>
            <w:r>
              <w:t>L’inserimento non è avvenuto perché il campo “Prezzo” non rispetta il formato</w:t>
            </w:r>
          </w:p>
        </w:tc>
      </w:tr>
      <w:tr w:rsidR="00DD597E" w:rsidTr="009C0915" w14:paraId="51E420A4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DD597E" w:rsidRDefault="00DD597E" w14:paraId="162784F2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DD597E" w:rsidRDefault="00DD597E" w14:paraId="05240518" w14:textId="2465F45E">
            <w:pPr>
              <w:rPr>
                <w:b/>
                <w:bCs/>
              </w:rPr>
            </w:pPr>
            <w:r>
              <w:t>L’inserimento non è avvenuto perché il campo “Prezzo” non rispetta il formato</w:t>
            </w:r>
          </w:p>
        </w:tc>
      </w:tr>
      <w:tr w:rsidR="00DD597E" w:rsidTr="009C0915" w14:paraId="265D46E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37C512E3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1E726A1B" w14:textId="77777777">
            <w:r>
              <w:t>Passed</w:t>
            </w:r>
          </w:p>
        </w:tc>
      </w:tr>
      <w:tr w:rsidR="00DD597E" w:rsidTr="009C0915" w14:paraId="2387093C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6375F57D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3F57B9FE" w14:textId="77777777">
            <w:r>
              <w:t>1</w:t>
            </w:r>
          </w:p>
        </w:tc>
      </w:tr>
    </w:tbl>
    <w:p w:rsidR="00DD597E" w:rsidP="00DD597E" w:rsidRDefault="00DD597E" w14:paraId="0E7A12F9" w14:textId="7219F24D">
      <w:pPr>
        <w:pStyle w:val="Titolo2"/>
        <w:numPr>
          <w:ilvl w:val="0"/>
          <w:numId w:val="0"/>
        </w:numPr>
        <w:ind w:left="720"/>
      </w:pPr>
      <w:bookmarkStart w:name="_Toc59553261" w:id="99"/>
      <w:r w:rsidRPr="009854BB">
        <w:t xml:space="preserve">TC </w:t>
      </w:r>
      <w:r>
        <w:t>7</w:t>
      </w:r>
      <w:r w:rsidRPr="009854BB">
        <w:t>.</w:t>
      </w:r>
      <w:r>
        <w:t>6</w:t>
      </w:r>
      <w:bookmarkEnd w:id="99"/>
    </w:p>
    <w:p w:rsidR="00DD597E" w:rsidP="004A3D63" w:rsidRDefault="004A3D63" w14:paraId="7C369B91" w14:textId="5FC01BA3">
      <w:pPr>
        <w:jc w:val="center"/>
      </w:pPr>
      <w:r>
        <w:drawing>
          <wp:inline wp14:editId="0FEF9EAA" wp14:anchorId="6632B79A">
            <wp:extent cx="5309002" cy="4181867"/>
            <wp:effectExtent l="0" t="0" r="6350" b="9525"/>
            <wp:docPr id="51" name="Immagine 5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51"/>
                    <pic:cNvPicPr/>
                  </pic:nvPicPr>
                  <pic:blipFill>
                    <a:blip r:embed="R79ee8d23749a411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9002" cy="418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55FB03F5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4FB274FA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19D3B8A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6A5EBE2B" w14:textId="0EE84214">
            <w:r>
              <w:t>TC 7.6</w:t>
            </w:r>
          </w:p>
        </w:tc>
      </w:tr>
      <w:tr w:rsidR="00DD597E" w:rsidTr="009C0915" w14:paraId="7BDB8303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DD597E" w:rsidRDefault="00DD597E" w14:paraId="0C3E703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DD597E" w:rsidRDefault="00DD597E" w14:paraId="5264B0B2" w14:textId="599AEEA5">
            <w:pPr>
              <w:rPr>
                <w:b/>
                <w:bCs/>
              </w:rPr>
            </w:pPr>
            <w:r>
              <w:t>L’inserimento non è avvenuto perché il campo “Prezzo” non rispetta il valore minimo</w:t>
            </w:r>
          </w:p>
        </w:tc>
      </w:tr>
      <w:tr w:rsidR="00DD597E" w:rsidTr="009C0915" w14:paraId="152985DB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DD597E" w:rsidRDefault="00DD597E" w14:paraId="2F3E0EF0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DD597E" w:rsidRDefault="00DD597E" w14:paraId="7ACFE8F9" w14:textId="5C97BCBC">
            <w:pPr>
              <w:rPr>
                <w:b/>
                <w:bCs/>
              </w:rPr>
            </w:pPr>
            <w:r>
              <w:t>L’inserimento non è avvenuto perché il campo “Prezzo” non rispetta il valore minimo</w:t>
            </w:r>
          </w:p>
        </w:tc>
      </w:tr>
      <w:tr w:rsidR="00DD597E" w:rsidTr="009C0915" w14:paraId="42B99C28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7500DD8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3D3F5C02" w14:textId="77777777">
            <w:r>
              <w:t>Passed</w:t>
            </w:r>
          </w:p>
        </w:tc>
      </w:tr>
      <w:tr w:rsidR="00DD597E" w:rsidTr="009C0915" w14:paraId="5DF97A63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65A885CB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0D219FBB" w14:textId="77777777">
            <w:r>
              <w:t>1</w:t>
            </w:r>
          </w:p>
        </w:tc>
      </w:tr>
    </w:tbl>
    <w:p w:rsidR="00DD597E" w:rsidP="00DD597E" w:rsidRDefault="00DD597E" w14:paraId="46D8FD4F" w14:textId="607A9703">
      <w:pPr>
        <w:pStyle w:val="Titolo2"/>
        <w:numPr>
          <w:ilvl w:val="0"/>
          <w:numId w:val="0"/>
        </w:numPr>
        <w:ind w:left="720"/>
      </w:pPr>
      <w:bookmarkStart w:name="_Toc59553262" w:id="100"/>
      <w:r w:rsidRPr="009854BB">
        <w:t xml:space="preserve">TC </w:t>
      </w:r>
      <w:r>
        <w:t>7</w:t>
      </w:r>
      <w:r w:rsidRPr="009854BB">
        <w:t>.</w:t>
      </w:r>
      <w:r>
        <w:t>7</w:t>
      </w:r>
      <w:bookmarkEnd w:id="100"/>
    </w:p>
    <w:p w:rsidR="00DD597E" w:rsidP="004A3D63" w:rsidRDefault="004A3D63" w14:paraId="0D7A9545" w14:textId="31CD5DC7">
      <w:pPr>
        <w:jc w:val="center"/>
      </w:pPr>
      <w:r>
        <w:drawing>
          <wp:inline wp14:editId="531D3997" wp14:anchorId="276EF7DA">
            <wp:extent cx="5329786" cy="4183304"/>
            <wp:effectExtent l="0" t="0" r="4445" b="8255"/>
            <wp:docPr id="52" name="Immagine 5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52"/>
                    <pic:cNvPicPr/>
                  </pic:nvPicPr>
                  <pic:blipFill>
                    <a:blip r:embed="Red6c110c4e3c49a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29786" cy="418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54BB" w:rsidR="00DD597E" w:rsidP="00DD597E" w:rsidRDefault="00DD597E" w14:paraId="32BD3C2D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96"/>
      </w:tblGrid>
      <w:tr w:rsidR="00DD597E" w:rsidTr="009C0915" w14:paraId="61A23A54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20BA6876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Nome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2A462FBD" w14:textId="2E2E1468">
            <w:r>
              <w:t>TC 7.7</w:t>
            </w:r>
          </w:p>
        </w:tc>
      </w:tr>
      <w:tr w:rsidR="00DD597E" w:rsidTr="009C0915" w14:paraId="72E2DB1B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DD597E" w:rsidRDefault="00DD597E" w14:paraId="27A48C1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atteso</w:t>
            </w:r>
          </w:p>
        </w:tc>
        <w:tc>
          <w:tcPr>
            <w:tcW w:w="6096" w:type="dxa"/>
          </w:tcPr>
          <w:p w:rsidRPr="00A70A46" w:rsidR="00DD597E" w:rsidP="00DD597E" w:rsidRDefault="00DD597E" w14:paraId="6E9F5DEA" w14:textId="58A583FC">
            <w:pPr>
              <w:rPr>
                <w:b/>
                <w:bCs/>
              </w:rPr>
            </w:pPr>
            <w:r>
              <w:t>L’inserimento è avvenuto con successo</w:t>
            </w:r>
          </w:p>
        </w:tc>
      </w:tr>
      <w:tr w:rsidR="00DD597E" w:rsidTr="009C0915" w14:paraId="4774BAD9" w14:textId="77777777">
        <w:trPr>
          <w:trHeight w:val="50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DD597E" w:rsidRDefault="00DD597E" w14:paraId="03FC99D1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Output del sistema</w:t>
            </w:r>
          </w:p>
        </w:tc>
        <w:tc>
          <w:tcPr>
            <w:tcW w:w="6096" w:type="dxa"/>
          </w:tcPr>
          <w:p w:rsidRPr="00A70A46" w:rsidR="00DD597E" w:rsidP="00DD597E" w:rsidRDefault="00DD597E" w14:paraId="0CA595E9" w14:textId="72FB6251">
            <w:pPr>
              <w:rPr>
                <w:b/>
                <w:bCs/>
              </w:rPr>
            </w:pPr>
            <w:r>
              <w:t>L’inserimento è avvenuto con successo</w:t>
            </w:r>
          </w:p>
        </w:tc>
      </w:tr>
      <w:tr w:rsidR="00DD597E" w:rsidTr="009C0915" w14:paraId="2F5453A6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6431014E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Esito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470BEB72" w14:textId="77777777">
            <w:r>
              <w:t>Passed</w:t>
            </w:r>
          </w:p>
        </w:tc>
      </w:tr>
      <w:tr w:rsidR="00DD597E" w:rsidTr="009C0915" w14:paraId="18FF1979" w14:textId="77777777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:rsidRPr="00A70A46" w:rsidR="00DD597E" w:rsidP="009C0915" w:rsidRDefault="00DD597E" w14:paraId="5119DBF9" w14:textId="77777777">
            <w:pPr>
              <w:rPr>
                <w:b/>
                <w:bCs/>
              </w:rPr>
            </w:pPr>
            <w:r w:rsidRPr="00A70A46">
              <w:rPr>
                <w:b/>
                <w:bCs/>
              </w:rPr>
              <w:t>N</w:t>
            </w:r>
            <w:r w:rsidRPr="00A70A46">
              <w:rPr>
                <w:b/>
                <w:bCs/>
                <w:vertAlign w:val="superscript"/>
              </w:rPr>
              <w:t>o</w:t>
            </w:r>
            <w:r w:rsidRPr="00A70A46">
              <w:rPr>
                <w:b/>
                <w:bCs/>
              </w:rPr>
              <w:t xml:space="preserve"> prove</w:t>
            </w:r>
          </w:p>
        </w:tc>
        <w:tc>
          <w:tcPr>
            <w:tcW w:w="6096" w:type="dxa"/>
            <w:vAlign w:val="center"/>
          </w:tcPr>
          <w:p w:rsidR="00DD597E" w:rsidP="009C0915" w:rsidRDefault="00DD597E" w14:paraId="6818C309" w14:textId="77777777">
            <w:r>
              <w:t>1</w:t>
            </w:r>
          </w:p>
        </w:tc>
      </w:tr>
    </w:tbl>
    <w:p w:rsidRPr="009854BB" w:rsidR="009854BB" w:rsidP="00DD597E" w:rsidRDefault="009854BB" w14:paraId="44512126" w14:textId="6C9FC18D">
      <w:pPr>
        <w:pStyle w:val="Elencoacolori-Colore11"/>
        <w:ind w:left="0"/>
      </w:pPr>
    </w:p>
    <w:sectPr w:rsidRPr="009854BB" w:rsidR="009854BB" w:rsidSect="00B51734">
      <w:footnotePr>
        <w:pos w:val="beneathText"/>
      </w:footnotePr>
      <w:pgSz w:w="11905" w:h="16837" w:orient="portrait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36BCB" w:rsidRDefault="00F36BCB" w14:paraId="3DA555A1" w14:textId="77777777">
      <w:r>
        <w:separator/>
      </w:r>
    </w:p>
  </w:endnote>
  <w:endnote w:type="continuationSeparator" w:id="0">
    <w:p w:rsidR="00F36BCB" w:rsidRDefault="00F36BCB" w14:paraId="550A04A3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roman"/>
    <w:notTrueType/>
    <w:pitch w:val="default"/>
  </w:font>
  <w:font w:name="Cambria">
    <w:panose1 w:val="0204050305040603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9C0915" w14:paraId="314F0D8B" w14:textId="77777777">
      <w:trPr>
        <w:trHeight w:val="276"/>
      </w:trPr>
      <w:tc>
        <w:tcPr>
          <w:tcW w:w="3212" w:type="dxa"/>
          <w:vMerge w:val="restart"/>
          <w:tcBorders>
            <w:top w:val="single" w:color="000000" w:sz="1" w:space="0"/>
            <w:left w:val="single" w:color="000000" w:sz="1" w:space="0"/>
            <w:bottom w:val="single" w:color="000000" w:sz="1" w:space="0"/>
          </w:tcBorders>
        </w:tcPr>
        <w:p w:rsidR="009C0915" w:rsidRDefault="009C0915" w14:paraId="3AC345B1" w14:textId="77777777">
          <w:pPr>
            <w:pStyle w:val="Contenutotabella"/>
          </w:pPr>
        </w:p>
      </w:tc>
      <w:tc>
        <w:tcPr>
          <w:tcW w:w="3212" w:type="dxa"/>
          <w:vMerge w:val="restart"/>
          <w:tcBorders>
            <w:top w:val="single" w:color="000000" w:sz="1" w:space="0"/>
            <w:left w:val="single" w:color="000000" w:sz="1" w:space="0"/>
            <w:bottom w:val="single" w:color="000000" w:sz="1" w:space="0"/>
          </w:tcBorders>
        </w:tcPr>
        <w:p w:rsidR="009C0915" w:rsidRDefault="009C0915" w14:paraId="70557722" w14:textId="77777777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13" w:type="dxa"/>
          <w:vMerge w:val="restart"/>
          <w:tcBorders>
            <w:top w:val="single" w:color="000000" w:sz="1" w:space="0"/>
            <w:left w:val="single" w:color="000000" w:sz="1" w:space="0"/>
            <w:bottom w:val="single" w:color="000000" w:sz="1" w:space="0"/>
            <w:right w:val="single" w:color="000000" w:sz="1" w:space="0"/>
          </w:tcBorders>
        </w:tcPr>
        <w:p w:rsidR="009C0915" w:rsidRDefault="009C0915" w14:paraId="19C83968" w14:textId="77777777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>
            <w:rPr>
              <w:noProof/>
              <w:sz w:val="20"/>
            </w:rPr>
            <w:t>2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>
            <w:rPr>
              <w:noProof/>
              <w:sz w:val="20"/>
            </w:rPr>
            <w:t>4</w:t>
          </w:r>
          <w:r>
            <w:rPr>
              <w:sz w:val="20"/>
            </w:rPr>
            <w:fldChar w:fldCharType="end"/>
          </w:r>
        </w:p>
      </w:tc>
    </w:tr>
  </w:tbl>
  <w:p w:rsidR="009C0915" w:rsidRDefault="009C0915" w14:paraId="40C76144" w14:textId="77777777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C0915" w:rsidRDefault="009C0915" w14:paraId="4A8F2105" w14:textId="7777777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C0915" w:rsidRDefault="009C0915" w14:paraId="2354259D" w14:textId="7777777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C0915" w:rsidRDefault="009C0915" w14:paraId="53DC5D7F" w14:textId="77777777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C0915" w:rsidRDefault="009C0915" w14:paraId="14C33385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36BCB" w:rsidRDefault="00F36BCB" w14:paraId="0D5E89A9" w14:textId="77777777">
      <w:r>
        <w:separator/>
      </w:r>
    </w:p>
  </w:footnote>
  <w:footnote w:type="continuationSeparator" w:id="0">
    <w:p w:rsidR="00F36BCB" w:rsidRDefault="00F36BCB" w14:paraId="2068E2DB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6745"/>
      <w:gridCol w:w="2892"/>
    </w:tblGrid>
    <w:tr w:rsidR="009C0915" w14:paraId="7E6AEFD3" w14:textId="77777777">
      <w:trPr>
        <w:trHeight w:val="230"/>
      </w:trPr>
      <w:tc>
        <w:tcPr>
          <w:tcW w:w="6745" w:type="dxa"/>
          <w:vMerge w:val="restart"/>
          <w:tcBorders>
            <w:top w:val="single" w:color="000000" w:sz="1" w:space="0"/>
            <w:left w:val="single" w:color="000000" w:sz="1" w:space="0"/>
            <w:bottom w:val="single" w:color="000000" w:sz="1" w:space="0"/>
          </w:tcBorders>
        </w:tcPr>
        <w:p w:rsidR="009C0915" w:rsidP="00093D9B" w:rsidRDefault="009C0915" w14:paraId="594EFA35" w14:textId="0395A518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>Progetto: McDelivery</w:t>
          </w:r>
        </w:p>
      </w:tc>
      <w:tc>
        <w:tcPr>
          <w:tcW w:w="2892" w:type="dxa"/>
          <w:vMerge w:val="restart"/>
          <w:tcBorders>
            <w:top w:val="single" w:color="000000" w:sz="1" w:space="0"/>
            <w:left w:val="single" w:color="000000" w:sz="1" w:space="0"/>
            <w:bottom w:val="single" w:color="000000" w:sz="1" w:space="0"/>
            <w:right w:val="single" w:color="000000" w:sz="1" w:space="0"/>
          </w:tcBorders>
        </w:tcPr>
        <w:p w:rsidR="009C0915" w:rsidRDefault="009C0915" w14:paraId="45E1B1B3" w14:textId="728982D4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>Versione: 1.0</w:t>
          </w:r>
        </w:p>
      </w:tc>
    </w:tr>
    <w:tr w:rsidR="009C0915" w14:paraId="018191C5" w14:textId="77777777">
      <w:trPr>
        <w:trHeight w:val="230"/>
      </w:trPr>
      <w:tc>
        <w:tcPr>
          <w:tcW w:w="6745" w:type="dxa"/>
          <w:vMerge w:val="restart"/>
          <w:tcBorders>
            <w:left w:val="single" w:color="000000" w:sz="1" w:space="0"/>
            <w:bottom w:val="single" w:color="000000" w:sz="1" w:space="0"/>
          </w:tcBorders>
        </w:tcPr>
        <w:p w:rsidR="009C0915" w:rsidP="00093D9B" w:rsidRDefault="009C0915" w14:paraId="677F5CA6" w14:textId="2B2F9EC0">
          <w:pPr>
            <w:pStyle w:val="Contenutotabella"/>
            <w:rPr>
              <w:sz w:val="20"/>
            </w:rPr>
          </w:pPr>
          <w:r>
            <w:rPr>
              <w:sz w:val="20"/>
            </w:rPr>
            <w:t>Documento: Test Execution Report</w:t>
          </w:r>
        </w:p>
      </w:tc>
      <w:tc>
        <w:tcPr>
          <w:tcW w:w="2892" w:type="dxa"/>
          <w:vMerge w:val="restart"/>
          <w:tcBorders>
            <w:left w:val="single" w:color="000000" w:sz="1" w:space="0"/>
            <w:bottom w:val="single" w:color="000000" w:sz="1" w:space="0"/>
            <w:right w:val="single" w:color="000000" w:sz="1" w:space="0"/>
          </w:tcBorders>
        </w:tcPr>
        <w:p w:rsidR="009C0915" w:rsidRDefault="009C0915" w14:paraId="1C1234D5" w14:textId="3221BEEB">
          <w:pPr>
            <w:pStyle w:val="Contenutotabella"/>
            <w:rPr>
              <w:sz w:val="20"/>
            </w:rPr>
          </w:pPr>
          <w:r>
            <w:rPr>
              <w:sz w:val="20"/>
            </w:rPr>
            <w:t>Data: 22/12/2020</w:t>
          </w:r>
        </w:p>
      </w:tc>
    </w:tr>
  </w:tbl>
  <w:p w:rsidR="009C0915" w:rsidRDefault="009C0915" w14:paraId="62C1E37E" w14:textId="77777777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C0915" w:rsidRDefault="009C0915" w14:paraId="4C91AC41" w14:textId="7777777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C0915" w:rsidRDefault="009C0915" w14:paraId="495F3322" w14:textId="77777777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C0915" w:rsidRDefault="009C0915" w14:paraId="0C249BE4" w14:textId="77777777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C0915" w:rsidRDefault="009C0915" w14:paraId="1DCC7FA2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092" style="width:320.2pt;height:249.8pt" o:bullet="t" filled="t" type="#_x0000_t75">
        <v:fill color2="black"/>
        <v:imagedata o:title="" r:id="rId1"/>
      </v:shape>
    </w:pict>
  </w:numPicBullet>
  <w:abstractNum w:abstractNumId="0" w15:restartNumberingAfterBreak="0">
    <w:nsid w:val="00000001"/>
    <w:multiLevelType w:val="multilevel"/>
    <w:tmpl w:val="E9A4E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4" w15:restartNumberingAfterBreak="0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5" w15:restartNumberingAfterBreak="0">
    <w:nsid w:val="072C5934"/>
    <w:multiLevelType w:val="hybridMultilevel"/>
    <w:tmpl w:val="FD6A8FE8"/>
    <w:lvl w:ilvl="0" w:tplc="502C3A2E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8025D0"/>
    <w:multiLevelType w:val="hybridMultilevel"/>
    <w:tmpl w:val="B2E6D92A"/>
    <w:lvl w:ilvl="0" w:tplc="502C3A2E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D5087A"/>
    <w:multiLevelType w:val="hybridMultilevel"/>
    <w:tmpl w:val="2504862A"/>
    <w:lvl w:ilvl="0" w:tplc="502C3A2E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397D5C"/>
    <w:multiLevelType w:val="hybridMultilevel"/>
    <w:tmpl w:val="68783BE6"/>
    <w:lvl w:ilvl="0" w:tplc="502C3A2E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8433D7"/>
    <w:multiLevelType w:val="multilevel"/>
    <w:tmpl w:val="0C2E7B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92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8BC6F18"/>
    <w:multiLevelType w:val="hybridMultilevel"/>
    <w:tmpl w:val="3D7ACC0E"/>
    <w:lvl w:ilvl="0" w:tplc="502C3A2E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F31A3D"/>
    <w:multiLevelType w:val="hybridMultilevel"/>
    <w:tmpl w:val="7668F49C"/>
    <w:lvl w:ilvl="0" w:tplc="502C3A2E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2D3A2A"/>
    <w:multiLevelType w:val="hybridMultilevel"/>
    <w:tmpl w:val="E5E62C26"/>
    <w:lvl w:ilvl="0" w:tplc="C24A36E8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2F7A98"/>
    <w:multiLevelType w:val="hybridMultilevel"/>
    <w:tmpl w:val="946C675A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87E0260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11"/>
  </w:num>
  <w:num w:numId="7">
    <w:abstractNumId w:val="14"/>
  </w:num>
  <w:num w:numId="8">
    <w:abstractNumId w:val="9"/>
  </w:num>
  <w:num w:numId="9">
    <w:abstractNumId w:val="9"/>
  </w:num>
  <w:num w:numId="10">
    <w:abstractNumId w:val="13"/>
  </w:num>
  <w:num w:numId="11">
    <w:abstractNumId w:val="13"/>
  </w:num>
  <w:num w:numId="12">
    <w:abstractNumId w:val="12"/>
  </w:num>
  <w:num w:numId="13">
    <w:abstractNumId w:val="8"/>
  </w:num>
  <w:num w:numId="14">
    <w:abstractNumId w:val="5"/>
  </w:num>
  <w:num w:numId="15">
    <w:abstractNumId w:val="10"/>
  </w:num>
  <w:num w:numId="16">
    <w:abstractNumId w:val="7"/>
  </w:num>
  <w:num w:numId="17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10"/>
  <w:displayBackgroundShape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AE"/>
    <w:rsid w:val="00030D76"/>
    <w:rsid w:val="00044DDF"/>
    <w:rsid w:val="00045BE3"/>
    <w:rsid w:val="00050C5F"/>
    <w:rsid w:val="000851C2"/>
    <w:rsid w:val="00093D9B"/>
    <w:rsid w:val="000A4D4F"/>
    <w:rsid w:val="000A5632"/>
    <w:rsid w:val="000B41A3"/>
    <w:rsid w:val="000D045A"/>
    <w:rsid w:val="000D2800"/>
    <w:rsid w:val="001137BD"/>
    <w:rsid w:val="00171106"/>
    <w:rsid w:val="00176079"/>
    <w:rsid w:val="001763CB"/>
    <w:rsid w:val="001765AE"/>
    <w:rsid w:val="001B500F"/>
    <w:rsid w:val="001B6CE4"/>
    <w:rsid w:val="001B7E88"/>
    <w:rsid w:val="002173E0"/>
    <w:rsid w:val="002713D8"/>
    <w:rsid w:val="003051FB"/>
    <w:rsid w:val="00320E10"/>
    <w:rsid w:val="003227DA"/>
    <w:rsid w:val="00385BCB"/>
    <w:rsid w:val="003974E0"/>
    <w:rsid w:val="003E00FB"/>
    <w:rsid w:val="003E159D"/>
    <w:rsid w:val="003F3B10"/>
    <w:rsid w:val="0041738D"/>
    <w:rsid w:val="00450522"/>
    <w:rsid w:val="004646F8"/>
    <w:rsid w:val="00491869"/>
    <w:rsid w:val="004A3D63"/>
    <w:rsid w:val="004D1EA6"/>
    <w:rsid w:val="004D5E39"/>
    <w:rsid w:val="00524580"/>
    <w:rsid w:val="005558D8"/>
    <w:rsid w:val="00573E12"/>
    <w:rsid w:val="00575CA8"/>
    <w:rsid w:val="005A0F5F"/>
    <w:rsid w:val="005D178E"/>
    <w:rsid w:val="005F4FB1"/>
    <w:rsid w:val="00600F2D"/>
    <w:rsid w:val="006353D2"/>
    <w:rsid w:val="00670747"/>
    <w:rsid w:val="006846FC"/>
    <w:rsid w:val="0068473D"/>
    <w:rsid w:val="006B6533"/>
    <w:rsid w:val="00702E90"/>
    <w:rsid w:val="007B0543"/>
    <w:rsid w:val="007C2843"/>
    <w:rsid w:val="007E15F2"/>
    <w:rsid w:val="0081386A"/>
    <w:rsid w:val="00825A18"/>
    <w:rsid w:val="00891F55"/>
    <w:rsid w:val="008B2768"/>
    <w:rsid w:val="008B36D5"/>
    <w:rsid w:val="008E576B"/>
    <w:rsid w:val="008F7895"/>
    <w:rsid w:val="009854BB"/>
    <w:rsid w:val="009B5CB0"/>
    <w:rsid w:val="009C0915"/>
    <w:rsid w:val="00A21F27"/>
    <w:rsid w:val="00A567B4"/>
    <w:rsid w:val="00A70A46"/>
    <w:rsid w:val="00A736BE"/>
    <w:rsid w:val="00A8361E"/>
    <w:rsid w:val="00A92F3D"/>
    <w:rsid w:val="00AA0AE7"/>
    <w:rsid w:val="00AF4BF0"/>
    <w:rsid w:val="00B51734"/>
    <w:rsid w:val="00BC4CEB"/>
    <w:rsid w:val="00BF068D"/>
    <w:rsid w:val="00C0492F"/>
    <w:rsid w:val="00C1228D"/>
    <w:rsid w:val="00C6784B"/>
    <w:rsid w:val="00C76EC3"/>
    <w:rsid w:val="00C83C09"/>
    <w:rsid w:val="00C95994"/>
    <w:rsid w:val="00C95EF2"/>
    <w:rsid w:val="00CB0252"/>
    <w:rsid w:val="00D1464E"/>
    <w:rsid w:val="00D15F88"/>
    <w:rsid w:val="00D50EF9"/>
    <w:rsid w:val="00D72583"/>
    <w:rsid w:val="00D91108"/>
    <w:rsid w:val="00DA3A8A"/>
    <w:rsid w:val="00DD597E"/>
    <w:rsid w:val="00EB0092"/>
    <w:rsid w:val="00EF494B"/>
    <w:rsid w:val="00F36BCB"/>
    <w:rsid w:val="00F9524B"/>
    <w:rsid w:val="00F96D92"/>
    <w:rsid w:val="00FB0028"/>
    <w:rsid w:val="00FB75AA"/>
    <w:rsid w:val="094C7154"/>
    <w:rsid w:val="3B4A4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7D1775"/>
  <w14:defaultImageDpi w14:val="300"/>
  <w15:chartTrackingRefBased/>
  <w15:docId w15:val="{A63B4D8D-0BED-4236-9255-15344363307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Times New Roman" w:hAnsi="Times New Roman" w:eastAsia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uiPriority="71" w:semiHidden="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  <w:rsid w:val="00DD597E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8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8"/>
      </w:numPr>
      <w:spacing w:before="240" w:after="60"/>
      <w:outlineLvl w:val="2"/>
    </w:pPr>
    <w:rPr>
      <w:rFonts w:ascii="Calibri" w:hAnsi="Calibri" w:eastAsia="MS Gothic"/>
      <w:b/>
      <w:bCs/>
      <w:sz w:val="26"/>
      <w:szCs w:val="26"/>
    </w:rPr>
  </w:style>
  <w:style w:type="character" w:styleId="Carpredefinitoparagrafo" w:default="1">
    <w:name w:val="Default Paragraph Font"/>
    <w:uiPriority w:val="1"/>
    <w:semiHidden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character" w:styleId="WW8Num1z1" w:customStyle="1">
    <w:name w:val="WW8Num1z1"/>
    <w:rPr>
      <w:b/>
    </w:rPr>
  </w:style>
  <w:style w:type="character" w:styleId="WW8Num3z0" w:customStyle="1">
    <w:name w:val="WW8Num3z0"/>
    <w:rPr>
      <w:rFonts w:ascii="Times New Roman" w:hAnsi="Times New Roman" w:cs="Times New Roman"/>
    </w:rPr>
  </w:style>
  <w:style w:type="character" w:styleId="WW8Num3z1" w:customStyle="1">
    <w:name w:val="WW8Num3z1"/>
    <w:rPr>
      <w:rFonts w:ascii="Courier New" w:hAnsi="Courier New" w:cs="Courier New"/>
    </w:rPr>
  </w:style>
  <w:style w:type="character" w:styleId="WW8Num3z2" w:customStyle="1">
    <w:name w:val="WW8Num3z2"/>
    <w:rPr>
      <w:rFonts w:ascii="Wingdings" w:hAnsi="Wingdings"/>
    </w:rPr>
  </w:style>
  <w:style w:type="character" w:styleId="WW8Num3z3" w:customStyle="1">
    <w:name w:val="WW8Num3z3"/>
    <w:rPr>
      <w:rFonts w:ascii="Symbol" w:hAnsi="Symbol"/>
    </w:rPr>
  </w:style>
  <w:style w:type="character" w:styleId="WW8Num5z0" w:customStyle="1">
    <w:name w:val="WW8Num5z0"/>
    <w:rPr>
      <w:rFonts w:ascii="Wingdings" w:hAnsi="Wingdings"/>
    </w:rPr>
  </w:style>
  <w:style w:type="character" w:styleId="WW8Num5z1" w:customStyle="1">
    <w:name w:val="WW8Num5z1"/>
    <w:rPr>
      <w:rFonts w:ascii="Courier New" w:hAnsi="Courier New" w:cs="Courier New"/>
    </w:rPr>
  </w:style>
  <w:style w:type="character" w:styleId="WW8Num5z3" w:customStyle="1">
    <w:name w:val="WW8Num5z3"/>
    <w:rPr>
      <w:rFonts w:ascii="Symbol" w:hAnsi="Symbol"/>
    </w:rPr>
  </w:style>
  <w:style w:type="character" w:styleId="WW8Num6z0" w:customStyle="1">
    <w:name w:val="WW8Num6z0"/>
    <w:rPr>
      <w:rFonts w:ascii="Symbol" w:hAnsi="Symbol"/>
    </w:rPr>
  </w:style>
  <w:style w:type="character" w:styleId="WW8Num7z0" w:customStyle="1">
    <w:name w:val="WW8Num7z0"/>
    <w:rPr>
      <w:rFonts w:ascii="Symbol" w:hAnsi="Symbol"/>
    </w:rPr>
  </w:style>
  <w:style w:type="character" w:styleId="WW8Num8z0" w:customStyle="1">
    <w:name w:val="WW8Num8z0"/>
    <w:rPr>
      <w:rFonts w:ascii="Century Gothic" w:hAnsi="Century Gothic" w:eastAsia="Calibri" w:cs="Times New Roman"/>
    </w:rPr>
  </w:style>
  <w:style w:type="character" w:styleId="WW8Num8z1" w:customStyle="1">
    <w:name w:val="WW8Num8z1"/>
    <w:rPr>
      <w:rFonts w:ascii="Courier New" w:hAnsi="Courier New" w:cs="Courier New"/>
    </w:rPr>
  </w:style>
  <w:style w:type="character" w:styleId="WW8Num8z2" w:customStyle="1">
    <w:name w:val="WW8Num8z2"/>
    <w:rPr>
      <w:rFonts w:ascii="Wingdings" w:hAnsi="Wingdings"/>
    </w:rPr>
  </w:style>
  <w:style w:type="character" w:styleId="WW8Num8z3" w:customStyle="1">
    <w:name w:val="WW8Num8z3"/>
    <w:rPr>
      <w:rFonts w:ascii="Symbol" w:hAnsi="Symbol"/>
    </w:rPr>
  </w:style>
  <w:style w:type="character" w:styleId="WW8Num9z0" w:customStyle="1">
    <w:name w:val="WW8Num9z0"/>
    <w:rPr>
      <w:rFonts w:ascii="Wingdings" w:hAnsi="Wingdings"/>
    </w:rPr>
  </w:style>
  <w:style w:type="character" w:styleId="WW8Num9z1" w:customStyle="1">
    <w:name w:val="WW8Num9z1"/>
    <w:rPr>
      <w:rFonts w:ascii="Courier New" w:hAnsi="Courier New" w:cs="Courier New"/>
    </w:rPr>
  </w:style>
  <w:style w:type="character" w:styleId="WW8Num9z3" w:customStyle="1">
    <w:name w:val="WW8Num9z3"/>
    <w:rPr>
      <w:rFonts w:ascii="Symbol" w:hAnsi="Symbol"/>
    </w:rPr>
  </w:style>
  <w:style w:type="character" w:styleId="WW8Num10z1" w:customStyle="1">
    <w:name w:val="WW8Num10z1"/>
    <w:rPr>
      <w:b/>
    </w:rPr>
  </w:style>
  <w:style w:type="character" w:styleId="Carpredefinitoparagrafo2" w:customStyle="1">
    <w:name w:val="Car. predefinito paragrafo2"/>
  </w:style>
  <w:style w:type="character" w:styleId="Carpredefinitoparagrafo1" w:customStyle="1">
    <w:name w:val="Car. predefinito paragrafo1"/>
  </w:style>
  <w:style w:type="character" w:styleId="TestofumettoCarattere" w:customStyle="1">
    <w:name w:val="Testo fumetto Carattere"/>
    <w:rPr>
      <w:rFonts w:ascii="Tahoma" w:hAnsi="Tahoma" w:eastAsia="Times New Roman" w:cs="Tahoma"/>
      <w:sz w:val="16"/>
      <w:szCs w:val="16"/>
    </w:rPr>
  </w:style>
  <w:style w:type="character" w:styleId="Titolo2Carattere" w:customStyle="1">
    <w:name w:val="Titolo 2 Carattere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72836291z1" w:customStyle="1">
    <w:name w:val="372836291z1"/>
    <w:rPr>
      <w:b/>
    </w:rPr>
  </w:style>
  <w:style w:type="character" w:styleId="372836293z0" w:customStyle="1">
    <w:name w:val="372836293z0"/>
    <w:rPr>
      <w:rFonts w:ascii="Times New Roman" w:hAnsi="Times New Roman" w:cs="Times New Roman"/>
    </w:rPr>
  </w:style>
  <w:style w:type="character" w:styleId="372836293z1" w:customStyle="1">
    <w:name w:val="372836293z1"/>
    <w:rPr>
      <w:rFonts w:ascii="Courier New" w:hAnsi="Courier New" w:cs="Courier New"/>
    </w:rPr>
  </w:style>
  <w:style w:type="character" w:styleId="372836293z2" w:customStyle="1">
    <w:name w:val="372836293z2"/>
    <w:rPr>
      <w:rFonts w:ascii="Wingdings" w:hAnsi="Wingdings"/>
    </w:rPr>
  </w:style>
  <w:style w:type="character" w:styleId="372836293z3" w:customStyle="1">
    <w:name w:val="372836293z3"/>
    <w:rPr>
      <w:rFonts w:ascii="Symbol" w:hAnsi="Symbol"/>
    </w:rPr>
  </w:style>
  <w:style w:type="character" w:styleId="372836295z0" w:customStyle="1">
    <w:name w:val="372836295z0"/>
    <w:rPr>
      <w:rFonts w:ascii="Wingdings" w:hAnsi="Wingdings"/>
    </w:rPr>
  </w:style>
  <w:style w:type="character" w:styleId="372836295z1" w:customStyle="1">
    <w:name w:val="372836295z1"/>
    <w:rPr>
      <w:rFonts w:ascii="Courier New" w:hAnsi="Courier New" w:cs="Courier New"/>
    </w:rPr>
  </w:style>
  <w:style w:type="character" w:styleId="372836295z3" w:customStyle="1">
    <w:name w:val="372836295z3"/>
    <w:rPr>
      <w:rFonts w:ascii="Symbol" w:hAnsi="Symbol"/>
    </w:rPr>
  </w:style>
  <w:style w:type="character" w:styleId="372836296z0" w:customStyle="1">
    <w:name w:val="372836296z0"/>
    <w:rPr>
      <w:rFonts w:ascii="Symbol" w:hAnsi="Symbol"/>
    </w:rPr>
  </w:style>
  <w:style w:type="character" w:styleId="372836297z0" w:customStyle="1">
    <w:name w:val="372836297z0"/>
    <w:rPr>
      <w:rFonts w:ascii="Symbol" w:hAnsi="Symbol"/>
    </w:rPr>
  </w:style>
  <w:style w:type="character" w:styleId="372836298z0" w:customStyle="1">
    <w:name w:val="372836298z0"/>
    <w:rPr>
      <w:rFonts w:ascii="Century Gothic" w:hAnsi="Century Gothic" w:eastAsia="Calibri" w:cs="Times New Roman"/>
    </w:rPr>
  </w:style>
  <w:style w:type="character" w:styleId="372836298z1" w:customStyle="1">
    <w:name w:val="372836298z1"/>
    <w:rPr>
      <w:rFonts w:ascii="Courier New" w:hAnsi="Courier New" w:cs="Courier New"/>
    </w:rPr>
  </w:style>
  <w:style w:type="character" w:styleId="372836298z2" w:customStyle="1">
    <w:name w:val="372836298z2"/>
    <w:rPr>
      <w:rFonts w:ascii="Wingdings" w:hAnsi="Wingdings"/>
    </w:rPr>
  </w:style>
  <w:style w:type="character" w:styleId="372836298z3" w:customStyle="1">
    <w:name w:val="372836298z3"/>
    <w:rPr>
      <w:rFonts w:ascii="Symbol" w:hAnsi="Symbol"/>
    </w:rPr>
  </w:style>
  <w:style w:type="character" w:styleId="372836299z0" w:customStyle="1">
    <w:name w:val="372836299z0"/>
    <w:rPr>
      <w:rFonts w:ascii="Wingdings" w:hAnsi="Wingdings"/>
    </w:rPr>
  </w:style>
  <w:style w:type="character" w:styleId="372836299z1" w:customStyle="1">
    <w:name w:val="372836299z1"/>
    <w:rPr>
      <w:rFonts w:ascii="Courier New" w:hAnsi="Courier New" w:cs="Courier New"/>
    </w:rPr>
  </w:style>
  <w:style w:type="character" w:styleId="372836299z3" w:customStyle="1">
    <w:name w:val="372836299z3"/>
    <w:rPr>
      <w:rFonts w:ascii="Symbol" w:hAnsi="Symbol"/>
    </w:rPr>
  </w:style>
  <w:style w:type="character" w:styleId="3728362910z1" w:customStyle="1">
    <w:name w:val="3728362910z1"/>
    <w:rPr>
      <w:b/>
    </w:rPr>
  </w:style>
  <w:style w:type="character" w:styleId="372836371z1" w:customStyle="1">
    <w:name w:val="372836371z1"/>
    <w:rPr>
      <w:b/>
    </w:rPr>
  </w:style>
  <w:style w:type="character" w:styleId="372836373z0" w:customStyle="1">
    <w:name w:val="372836373z0"/>
    <w:rPr>
      <w:rFonts w:ascii="Times New Roman" w:hAnsi="Times New Roman" w:cs="Times New Roman"/>
    </w:rPr>
  </w:style>
  <w:style w:type="character" w:styleId="372836373z1" w:customStyle="1">
    <w:name w:val="372836373z1"/>
    <w:rPr>
      <w:rFonts w:ascii="Courier New" w:hAnsi="Courier New" w:cs="Courier New"/>
    </w:rPr>
  </w:style>
  <w:style w:type="character" w:styleId="372836373z2" w:customStyle="1">
    <w:name w:val="372836373z2"/>
    <w:rPr>
      <w:rFonts w:ascii="Wingdings" w:hAnsi="Wingdings"/>
    </w:rPr>
  </w:style>
  <w:style w:type="character" w:styleId="372836373z3" w:customStyle="1">
    <w:name w:val="372836373z3"/>
    <w:rPr>
      <w:rFonts w:ascii="Symbol" w:hAnsi="Symbol"/>
    </w:rPr>
  </w:style>
  <w:style w:type="character" w:styleId="372836375z0" w:customStyle="1">
    <w:name w:val="372836375z0"/>
    <w:rPr>
      <w:rFonts w:ascii="Wingdings" w:hAnsi="Wingdings"/>
    </w:rPr>
  </w:style>
  <w:style w:type="character" w:styleId="372836375z1" w:customStyle="1">
    <w:name w:val="372836375z1"/>
    <w:rPr>
      <w:rFonts w:ascii="Courier New" w:hAnsi="Courier New" w:cs="Courier New"/>
    </w:rPr>
  </w:style>
  <w:style w:type="character" w:styleId="372836375z3" w:customStyle="1">
    <w:name w:val="372836375z3"/>
    <w:rPr>
      <w:rFonts w:ascii="Symbol" w:hAnsi="Symbol"/>
    </w:rPr>
  </w:style>
  <w:style w:type="character" w:styleId="372836376z0" w:customStyle="1">
    <w:name w:val="372836376z0"/>
    <w:rPr>
      <w:rFonts w:ascii="Symbol" w:hAnsi="Symbol"/>
    </w:rPr>
  </w:style>
  <w:style w:type="character" w:styleId="372836377z0" w:customStyle="1">
    <w:name w:val="372836377z0"/>
    <w:rPr>
      <w:rFonts w:ascii="Symbol" w:hAnsi="Symbol"/>
    </w:rPr>
  </w:style>
  <w:style w:type="character" w:styleId="372836378z0" w:customStyle="1">
    <w:name w:val="372836378z0"/>
    <w:rPr>
      <w:rFonts w:ascii="Century Gothic" w:hAnsi="Century Gothic" w:eastAsia="Calibri" w:cs="Times New Roman"/>
    </w:rPr>
  </w:style>
  <w:style w:type="character" w:styleId="372836378z1" w:customStyle="1">
    <w:name w:val="372836378z1"/>
    <w:rPr>
      <w:rFonts w:ascii="Courier New" w:hAnsi="Courier New" w:cs="Courier New"/>
    </w:rPr>
  </w:style>
  <w:style w:type="character" w:styleId="372836378z2" w:customStyle="1">
    <w:name w:val="372836378z2"/>
    <w:rPr>
      <w:rFonts w:ascii="Wingdings" w:hAnsi="Wingdings"/>
    </w:rPr>
  </w:style>
  <w:style w:type="character" w:styleId="372836378z3" w:customStyle="1">
    <w:name w:val="372836378z3"/>
    <w:rPr>
      <w:rFonts w:ascii="Symbol" w:hAnsi="Symbol"/>
    </w:rPr>
  </w:style>
  <w:style w:type="character" w:styleId="372836379z0" w:customStyle="1">
    <w:name w:val="372836379z0"/>
    <w:rPr>
      <w:rFonts w:ascii="Wingdings" w:hAnsi="Wingdings"/>
    </w:rPr>
  </w:style>
  <w:style w:type="character" w:styleId="372836379z1" w:customStyle="1">
    <w:name w:val="372836379z1"/>
    <w:rPr>
      <w:rFonts w:ascii="Courier New" w:hAnsi="Courier New" w:cs="Courier New"/>
    </w:rPr>
  </w:style>
  <w:style w:type="character" w:styleId="372836379z3" w:customStyle="1">
    <w:name w:val="372836379z3"/>
    <w:rPr>
      <w:rFonts w:ascii="Symbol" w:hAnsi="Symbol"/>
    </w:rPr>
  </w:style>
  <w:style w:type="character" w:styleId="3728363710z1" w:customStyle="1">
    <w:name w:val="3728363710z1"/>
    <w:rPr>
      <w:b/>
    </w:rPr>
  </w:style>
  <w:style w:type="character" w:styleId="372836451z1" w:customStyle="1">
    <w:name w:val="372836451z1"/>
    <w:rPr>
      <w:b/>
    </w:rPr>
  </w:style>
  <w:style w:type="character" w:styleId="372836453z0" w:customStyle="1">
    <w:name w:val="372836453z0"/>
    <w:rPr>
      <w:rFonts w:ascii="Times New Roman" w:hAnsi="Times New Roman" w:cs="Times New Roman"/>
    </w:rPr>
  </w:style>
  <w:style w:type="character" w:styleId="372836453z1" w:customStyle="1">
    <w:name w:val="372836453z1"/>
    <w:rPr>
      <w:rFonts w:ascii="Courier New" w:hAnsi="Courier New" w:cs="Courier New"/>
    </w:rPr>
  </w:style>
  <w:style w:type="character" w:styleId="372836453z2" w:customStyle="1">
    <w:name w:val="372836453z2"/>
    <w:rPr>
      <w:rFonts w:ascii="Wingdings" w:hAnsi="Wingdings"/>
    </w:rPr>
  </w:style>
  <w:style w:type="character" w:styleId="372836453z3" w:customStyle="1">
    <w:name w:val="372836453z3"/>
    <w:rPr>
      <w:rFonts w:ascii="Symbol" w:hAnsi="Symbol"/>
    </w:rPr>
  </w:style>
  <w:style w:type="character" w:styleId="372836455z0" w:customStyle="1">
    <w:name w:val="372836455z0"/>
    <w:rPr>
      <w:rFonts w:ascii="Wingdings" w:hAnsi="Wingdings"/>
    </w:rPr>
  </w:style>
  <w:style w:type="character" w:styleId="372836455z1" w:customStyle="1">
    <w:name w:val="372836455z1"/>
    <w:rPr>
      <w:rFonts w:ascii="Courier New" w:hAnsi="Courier New" w:cs="Courier New"/>
    </w:rPr>
  </w:style>
  <w:style w:type="character" w:styleId="372836455z3" w:customStyle="1">
    <w:name w:val="372836455z3"/>
    <w:rPr>
      <w:rFonts w:ascii="Symbol" w:hAnsi="Symbol"/>
    </w:rPr>
  </w:style>
  <w:style w:type="character" w:styleId="372836456z0" w:customStyle="1">
    <w:name w:val="372836456z0"/>
    <w:rPr>
      <w:rFonts w:ascii="Symbol" w:hAnsi="Symbol"/>
    </w:rPr>
  </w:style>
  <w:style w:type="character" w:styleId="372836457z0" w:customStyle="1">
    <w:name w:val="372836457z0"/>
    <w:rPr>
      <w:rFonts w:ascii="Symbol" w:hAnsi="Symbol"/>
    </w:rPr>
  </w:style>
  <w:style w:type="character" w:styleId="372836458z0" w:customStyle="1">
    <w:name w:val="372836458z0"/>
    <w:rPr>
      <w:rFonts w:ascii="Century Gothic" w:hAnsi="Century Gothic" w:eastAsia="Calibri" w:cs="Times New Roman"/>
    </w:rPr>
  </w:style>
  <w:style w:type="character" w:styleId="372836458z1" w:customStyle="1">
    <w:name w:val="372836458z1"/>
    <w:rPr>
      <w:rFonts w:ascii="Courier New" w:hAnsi="Courier New" w:cs="Courier New"/>
    </w:rPr>
  </w:style>
  <w:style w:type="character" w:styleId="372836458z2" w:customStyle="1">
    <w:name w:val="372836458z2"/>
    <w:rPr>
      <w:rFonts w:ascii="Wingdings" w:hAnsi="Wingdings"/>
    </w:rPr>
  </w:style>
  <w:style w:type="character" w:styleId="372836458z3" w:customStyle="1">
    <w:name w:val="372836458z3"/>
    <w:rPr>
      <w:rFonts w:ascii="Symbol" w:hAnsi="Symbol"/>
    </w:rPr>
  </w:style>
  <w:style w:type="character" w:styleId="372836459z0" w:customStyle="1">
    <w:name w:val="372836459z0"/>
    <w:rPr>
      <w:rFonts w:ascii="Wingdings" w:hAnsi="Wingdings"/>
    </w:rPr>
  </w:style>
  <w:style w:type="character" w:styleId="372836459z1" w:customStyle="1">
    <w:name w:val="372836459z1"/>
    <w:rPr>
      <w:rFonts w:ascii="Courier New" w:hAnsi="Courier New" w:cs="Courier New"/>
    </w:rPr>
  </w:style>
  <w:style w:type="character" w:styleId="372836459z3" w:customStyle="1">
    <w:name w:val="372836459z3"/>
    <w:rPr>
      <w:rFonts w:ascii="Symbol" w:hAnsi="Symbol"/>
    </w:rPr>
  </w:style>
  <w:style w:type="character" w:styleId="3728364510z1" w:customStyle="1">
    <w:name w:val="3728364510z1"/>
    <w:rPr>
      <w:b/>
    </w:rPr>
  </w:style>
  <w:style w:type="character" w:styleId="372836631z1" w:customStyle="1">
    <w:name w:val="372836631z1"/>
    <w:rPr>
      <w:b/>
    </w:rPr>
  </w:style>
  <w:style w:type="character" w:styleId="372836633z0" w:customStyle="1">
    <w:name w:val="372836633z0"/>
    <w:rPr>
      <w:rFonts w:ascii="Times New Roman" w:hAnsi="Times New Roman" w:cs="Times New Roman"/>
    </w:rPr>
  </w:style>
  <w:style w:type="character" w:styleId="372836633z1" w:customStyle="1">
    <w:name w:val="372836633z1"/>
    <w:rPr>
      <w:rFonts w:ascii="Courier New" w:hAnsi="Courier New" w:cs="Courier New"/>
    </w:rPr>
  </w:style>
  <w:style w:type="character" w:styleId="372836633z2" w:customStyle="1">
    <w:name w:val="372836633z2"/>
    <w:rPr>
      <w:rFonts w:ascii="Wingdings" w:hAnsi="Wingdings"/>
    </w:rPr>
  </w:style>
  <w:style w:type="character" w:styleId="372836633z3" w:customStyle="1">
    <w:name w:val="372836633z3"/>
    <w:rPr>
      <w:rFonts w:ascii="Symbol" w:hAnsi="Symbol"/>
    </w:rPr>
  </w:style>
  <w:style w:type="character" w:styleId="372836635z0" w:customStyle="1">
    <w:name w:val="372836635z0"/>
    <w:rPr>
      <w:rFonts w:ascii="Wingdings" w:hAnsi="Wingdings"/>
    </w:rPr>
  </w:style>
  <w:style w:type="character" w:styleId="372836635z1" w:customStyle="1">
    <w:name w:val="372836635z1"/>
    <w:rPr>
      <w:rFonts w:ascii="Courier New" w:hAnsi="Courier New" w:cs="Courier New"/>
    </w:rPr>
  </w:style>
  <w:style w:type="character" w:styleId="372836635z3" w:customStyle="1">
    <w:name w:val="372836635z3"/>
    <w:rPr>
      <w:rFonts w:ascii="Symbol" w:hAnsi="Symbol"/>
    </w:rPr>
  </w:style>
  <w:style w:type="character" w:styleId="372836636z0" w:customStyle="1">
    <w:name w:val="372836636z0"/>
    <w:rPr>
      <w:rFonts w:ascii="Symbol" w:hAnsi="Symbol"/>
    </w:rPr>
  </w:style>
  <w:style w:type="character" w:styleId="372836637z0" w:customStyle="1">
    <w:name w:val="372836637z0"/>
    <w:rPr>
      <w:rFonts w:ascii="Symbol" w:hAnsi="Symbol"/>
    </w:rPr>
  </w:style>
  <w:style w:type="character" w:styleId="372836638z0" w:customStyle="1">
    <w:name w:val="372836638z0"/>
    <w:rPr>
      <w:rFonts w:ascii="Century Gothic" w:hAnsi="Century Gothic" w:eastAsia="Calibri" w:cs="Times New Roman"/>
    </w:rPr>
  </w:style>
  <w:style w:type="character" w:styleId="372836638z1" w:customStyle="1">
    <w:name w:val="372836638z1"/>
    <w:rPr>
      <w:rFonts w:ascii="Courier New" w:hAnsi="Courier New" w:cs="Courier New"/>
    </w:rPr>
  </w:style>
  <w:style w:type="character" w:styleId="372836638z2" w:customStyle="1">
    <w:name w:val="372836638z2"/>
    <w:rPr>
      <w:rFonts w:ascii="Wingdings" w:hAnsi="Wingdings"/>
    </w:rPr>
  </w:style>
  <w:style w:type="character" w:styleId="372836638z3" w:customStyle="1">
    <w:name w:val="372836638z3"/>
    <w:rPr>
      <w:rFonts w:ascii="Symbol" w:hAnsi="Symbol"/>
    </w:rPr>
  </w:style>
  <w:style w:type="character" w:styleId="372836639z0" w:customStyle="1">
    <w:name w:val="372836639z0"/>
    <w:rPr>
      <w:rFonts w:ascii="Wingdings" w:hAnsi="Wingdings"/>
    </w:rPr>
  </w:style>
  <w:style w:type="character" w:styleId="372836639z1" w:customStyle="1">
    <w:name w:val="372836639z1"/>
    <w:rPr>
      <w:rFonts w:ascii="Courier New" w:hAnsi="Courier New" w:cs="Courier New"/>
    </w:rPr>
  </w:style>
  <w:style w:type="character" w:styleId="372836639z3" w:customStyle="1">
    <w:name w:val="372836639z3"/>
    <w:rPr>
      <w:rFonts w:ascii="Symbol" w:hAnsi="Symbol"/>
    </w:rPr>
  </w:style>
  <w:style w:type="character" w:styleId="3728366310z1" w:customStyle="1">
    <w:name w:val="3728366310z1"/>
    <w:rPr>
      <w:b/>
    </w:rPr>
  </w:style>
  <w:style w:type="character" w:styleId="372836761z1" w:customStyle="1">
    <w:name w:val="372836761z1"/>
    <w:rPr>
      <w:b/>
    </w:rPr>
  </w:style>
  <w:style w:type="character" w:styleId="372836763z0" w:customStyle="1">
    <w:name w:val="372836763z0"/>
    <w:rPr>
      <w:rFonts w:ascii="Times New Roman" w:hAnsi="Times New Roman" w:cs="Times New Roman"/>
    </w:rPr>
  </w:style>
  <w:style w:type="character" w:styleId="372836763z1" w:customStyle="1">
    <w:name w:val="372836763z1"/>
    <w:rPr>
      <w:rFonts w:ascii="Courier New" w:hAnsi="Courier New" w:cs="Courier New"/>
    </w:rPr>
  </w:style>
  <w:style w:type="character" w:styleId="372836763z2" w:customStyle="1">
    <w:name w:val="372836763z2"/>
    <w:rPr>
      <w:rFonts w:ascii="Wingdings" w:hAnsi="Wingdings"/>
    </w:rPr>
  </w:style>
  <w:style w:type="character" w:styleId="372836763z3" w:customStyle="1">
    <w:name w:val="372836763z3"/>
    <w:rPr>
      <w:rFonts w:ascii="Symbol" w:hAnsi="Symbol"/>
    </w:rPr>
  </w:style>
  <w:style w:type="character" w:styleId="372836765z0" w:customStyle="1">
    <w:name w:val="372836765z0"/>
    <w:rPr>
      <w:rFonts w:ascii="Wingdings" w:hAnsi="Wingdings"/>
    </w:rPr>
  </w:style>
  <w:style w:type="character" w:styleId="372836765z1" w:customStyle="1">
    <w:name w:val="372836765z1"/>
    <w:rPr>
      <w:rFonts w:ascii="Courier New" w:hAnsi="Courier New" w:cs="Courier New"/>
    </w:rPr>
  </w:style>
  <w:style w:type="character" w:styleId="372836765z3" w:customStyle="1">
    <w:name w:val="372836765z3"/>
    <w:rPr>
      <w:rFonts w:ascii="Symbol" w:hAnsi="Symbol"/>
    </w:rPr>
  </w:style>
  <w:style w:type="character" w:styleId="372836766z0" w:customStyle="1">
    <w:name w:val="372836766z0"/>
    <w:rPr>
      <w:rFonts w:ascii="Symbol" w:hAnsi="Symbol"/>
    </w:rPr>
  </w:style>
  <w:style w:type="character" w:styleId="372836767z0" w:customStyle="1">
    <w:name w:val="372836767z0"/>
    <w:rPr>
      <w:rFonts w:ascii="Symbol" w:hAnsi="Symbol"/>
    </w:rPr>
  </w:style>
  <w:style w:type="character" w:styleId="372836768z0" w:customStyle="1">
    <w:name w:val="372836768z0"/>
    <w:rPr>
      <w:rFonts w:ascii="Century Gothic" w:hAnsi="Century Gothic" w:eastAsia="Calibri" w:cs="Times New Roman"/>
    </w:rPr>
  </w:style>
  <w:style w:type="character" w:styleId="372836768z1" w:customStyle="1">
    <w:name w:val="372836768z1"/>
    <w:rPr>
      <w:rFonts w:ascii="Courier New" w:hAnsi="Courier New" w:cs="Courier New"/>
    </w:rPr>
  </w:style>
  <w:style w:type="character" w:styleId="372836768z2" w:customStyle="1">
    <w:name w:val="372836768z2"/>
    <w:rPr>
      <w:rFonts w:ascii="Wingdings" w:hAnsi="Wingdings"/>
    </w:rPr>
  </w:style>
  <w:style w:type="character" w:styleId="372836768z3" w:customStyle="1">
    <w:name w:val="372836768z3"/>
    <w:rPr>
      <w:rFonts w:ascii="Symbol" w:hAnsi="Symbol"/>
    </w:rPr>
  </w:style>
  <w:style w:type="character" w:styleId="372836769z0" w:customStyle="1">
    <w:name w:val="372836769z0"/>
    <w:rPr>
      <w:rFonts w:ascii="Wingdings" w:hAnsi="Wingdings"/>
    </w:rPr>
  </w:style>
  <w:style w:type="character" w:styleId="372836769z1" w:customStyle="1">
    <w:name w:val="372836769z1"/>
    <w:rPr>
      <w:rFonts w:ascii="Courier New" w:hAnsi="Courier New" w:cs="Courier New"/>
    </w:rPr>
  </w:style>
  <w:style w:type="character" w:styleId="372836769z3" w:customStyle="1">
    <w:name w:val="372836769z3"/>
    <w:rPr>
      <w:rFonts w:ascii="Symbol" w:hAnsi="Symbol"/>
    </w:rPr>
  </w:style>
  <w:style w:type="character" w:styleId="3728367610z1" w:customStyle="1">
    <w:name w:val="3728367610z1"/>
    <w:rPr>
      <w:b/>
    </w:rPr>
  </w:style>
  <w:style w:type="character" w:styleId="372836841z1" w:customStyle="1">
    <w:name w:val="372836841z1"/>
    <w:rPr>
      <w:b/>
    </w:rPr>
  </w:style>
  <w:style w:type="character" w:styleId="372836843z0" w:customStyle="1">
    <w:name w:val="372836843z0"/>
    <w:rPr>
      <w:rFonts w:ascii="Times New Roman" w:hAnsi="Times New Roman" w:cs="Times New Roman"/>
    </w:rPr>
  </w:style>
  <w:style w:type="character" w:styleId="372836843z1" w:customStyle="1">
    <w:name w:val="372836843z1"/>
    <w:rPr>
      <w:rFonts w:ascii="Courier New" w:hAnsi="Courier New" w:cs="Courier New"/>
    </w:rPr>
  </w:style>
  <w:style w:type="character" w:styleId="372836843z2" w:customStyle="1">
    <w:name w:val="372836843z2"/>
    <w:rPr>
      <w:rFonts w:ascii="Wingdings" w:hAnsi="Wingdings"/>
    </w:rPr>
  </w:style>
  <w:style w:type="character" w:styleId="372836843z3" w:customStyle="1">
    <w:name w:val="372836843z3"/>
    <w:rPr>
      <w:rFonts w:ascii="Symbol" w:hAnsi="Symbol"/>
    </w:rPr>
  </w:style>
  <w:style w:type="character" w:styleId="372836845z0" w:customStyle="1">
    <w:name w:val="372836845z0"/>
    <w:rPr>
      <w:rFonts w:ascii="Wingdings" w:hAnsi="Wingdings"/>
    </w:rPr>
  </w:style>
  <w:style w:type="character" w:styleId="372836845z1" w:customStyle="1">
    <w:name w:val="372836845z1"/>
    <w:rPr>
      <w:rFonts w:ascii="Courier New" w:hAnsi="Courier New" w:cs="Courier New"/>
    </w:rPr>
  </w:style>
  <w:style w:type="character" w:styleId="372836845z3" w:customStyle="1">
    <w:name w:val="372836845z3"/>
    <w:rPr>
      <w:rFonts w:ascii="Symbol" w:hAnsi="Symbol"/>
    </w:rPr>
  </w:style>
  <w:style w:type="character" w:styleId="372836846z0" w:customStyle="1">
    <w:name w:val="372836846z0"/>
    <w:rPr>
      <w:rFonts w:ascii="Symbol" w:hAnsi="Symbol"/>
    </w:rPr>
  </w:style>
  <w:style w:type="character" w:styleId="372836847z0" w:customStyle="1">
    <w:name w:val="372836847z0"/>
    <w:rPr>
      <w:rFonts w:ascii="Symbol" w:hAnsi="Symbol"/>
    </w:rPr>
  </w:style>
  <w:style w:type="character" w:styleId="372836848z0" w:customStyle="1">
    <w:name w:val="372836848z0"/>
    <w:rPr>
      <w:rFonts w:ascii="Century Gothic" w:hAnsi="Century Gothic" w:eastAsia="Calibri" w:cs="Times New Roman"/>
    </w:rPr>
  </w:style>
  <w:style w:type="character" w:styleId="372836848z1" w:customStyle="1">
    <w:name w:val="372836848z1"/>
    <w:rPr>
      <w:rFonts w:ascii="Courier New" w:hAnsi="Courier New" w:cs="Courier New"/>
    </w:rPr>
  </w:style>
  <w:style w:type="character" w:styleId="372836848z2" w:customStyle="1">
    <w:name w:val="372836848z2"/>
    <w:rPr>
      <w:rFonts w:ascii="Wingdings" w:hAnsi="Wingdings"/>
    </w:rPr>
  </w:style>
  <w:style w:type="character" w:styleId="372836848z3" w:customStyle="1">
    <w:name w:val="372836848z3"/>
    <w:rPr>
      <w:rFonts w:ascii="Symbol" w:hAnsi="Symbol"/>
    </w:rPr>
  </w:style>
  <w:style w:type="character" w:styleId="372836849z0" w:customStyle="1">
    <w:name w:val="372836849z0"/>
    <w:rPr>
      <w:rFonts w:ascii="Wingdings" w:hAnsi="Wingdings"/>
    </w:rPr>
  </w:style>
  <w:style w:type="character" w:styleId="372836849z1" w:customStyle="1">
    <w:name w:val="372836849z1"/>
    <w:rPr>
      <w:rFonts w:ascii="Courier New" w:hAnsi="Courier New" w:cs="Courier New"/>
    </w:rPr>
  </w:style>
  <w:style w:type="character" w:styleId="372836849z3" w:customStyle="1">
    <w:name w:val="372836849z3"/>
    <w:rPr>
      <w:rFonts w:ascii="Symbol" w:hAnsi="Symbol"/>
    </w:rPr>
  </w:style>
  <w:style w:type="character" w:styleId="3728368410z1" w:customStyle="1">
    <w:name w:val="3728368410z1"/>
    <w:rPr>
      <w:b/>
    </w:rPr>
  </w:style>
  <w:style w:type="character" w:styleId="372836951z1" w:customStyle="1">
    <w:name w:val="372836951z1"/>
    <w:rPr>
      <w:b/>
    </w:rPr>
  </w:style>
  <w:style w:type="character" w:styleId="372836953z0" w:customStyle="1">
    <w:name w:val="372836953z0"/>
    <w:rPr>
      <w:rFonts w:ascii="Times New Roman" w:hAnsi="Times New Roman" w:cs="Times New Roman"/>
    </w:rPr>
  </w:style>
  <w:style w:type="character" w:styleId="372836953z1" w:customStyle="1">
    <w:name w:val="372836953z1"/>
    <w:rPr>
      <w:rFonts w:ascii="Courier New" w:hAnsi="Courier New" w:cs="Courier New"/>
    </w:rPr>
  </w:style>
  <w:style w:type="character" w:styleId="372836953z2" w:customStyle="1">
    <w:name w:val="372836953z2"/>
    <w:rPr>
      <w:rFonts w:ascii="Wingdings" w:hAnsi="Wingdings"/>
    </w:rPr>
  </w:style>
  <w:style w:type="character" w:styleId="372836953z3" w:customStyle="1">
    <w:name w:val="372836953z3"/>
    <w:rPr>
      <w:rFonts w:ascii="Symbol" w:hAnsi="Symbol"/>
    </w:rPr>
  </w:style>
  <w:style w:type="character" w:styleId="372836955z0" w:customStyle="1">
    <w:name w:val="372836955z0"/>
    <w:rPr>
      <w:rFonts w:ascii="Wingdings" w:hAnsi="Wingdings"/>
    </w:rPr>
  </w:style>
  <w:style w:type="character" w:styleId="372836955z1" w:customStyle="1">
    <w:name w:val="372836955z1"/>
    <w:rPr>
      <w:rFonts w:ascii="Courier New" w:hAnsi="Courier New" w:cs="Courier New"/>
    </w:rPr>
  </w:style>
  <w:style w:type="character" w:styleId="372836955z3" w:customStyle="1">
    <w:name w:val="372836955z3"/>
    <w:rPr>
      <w:rFonts w:ascii="Symbol" w:hAnsi="Symbol"/>
    </w:rPr>
  </w:style>
  <w:style w:type="character" w:styleId="372836956z0" w:customStyle="1">
    <w:name w:val="372836956z0"/>
    <w:rPr>
      <w:rFonts w:ascii="Symbol" w:hAnsi="Symbol"/>
    </w:rPr>
  </w:style>
  <w:style w:type="character" w:styleId="372836957z0" w:customStyle="1">
    <w:name w:val="372836957z0"/>
    <w:rPr>
      <w:rFonts w:ascii="Symbol" w:hAnsi="Symbol"/>
    </w:rPr>
  </w:style>
  <w:style w:type="character" w:styleId="372836958z0" w:customStyle="1">
    <w:name w:val="372836958z0"/>
    <w:rPr>
      <w:rFonts w:ascii="Century Gothic" w:hAnsi="Century Gothic" w:eastAsia="Calibri" w:cs="Times New Roman"/>
    </w:rPr>
  </w:style>
  <w:style w:type="character" w:styleId="372836958z1" w:customStyle="1">
    <w:name w:val="372836958z1"/>
    <w:rPr>
      <w:rFonts w:ascii="Courier New" w:hAnsi="Courier New" w:cs="Courier New"/>
    </w:rPr>
  </w:style>
  <w:style w:type="character" w:styleId="372836958z2" w:customStyle="1">
    <w:name w:val="372836958z2"/>
    <w:rPr>
      <w:rFonts w:ascii="Wingdings" w:hAnsi="Wingdings"/>
    </w:rPr>
  </w:style>
  <w:style w:type="character" w:styleId="372836958z3" w:customStyle="1">
    <w:name w:val="372836958z3"/>
    <w:rPr>
      <w:rFonts w:ascii="Symbol" w:hAnsi="Symbol"/>
    </w:rPr>
  </w:style>
  <w:style w:type="character" w:styleId="372836959z0" w:customStyle="1">
    <w:name w:val="372836959z0"/>
    <w:rPr>
      <w:rFonts w:ascii="Wingdings" w:hAnsi="Wingdings"/>
    </w:rPr>
  </w:style>
  <w:style w:type="character" w:styleId="372836959z1" w:customStyle="1">
    <w:name w:val="372836959z1"/>
    <w:rPr>
      <w:rFonts w:ascii="Courier New" w:hAnsi="Courier New" w:cs="Courier New"/>
    </w:rPr>
  </w:style>
  <w:style w:type="character" w:styleId="372836959z3" w:customStyle="1">
    <w:name w:val="372836959z3"/>
    <w:rPr>
      <w:rFonts w:ascii="Symbol" w:hAnsi="Symbol"/>
    </w:rPr>
  </w:style>
  <w:style w:type="character" w:styleId="3728369510z1" w:customStyle="1">
    <w:name w:val="3728369510z1"/>
    <w:rPr>
      <w:b/>
    </w:rPr>
  </w:style>
  <w:style w:type="character" w:styleId="372837041z1" w:customStyle="1">
    <w:name w:val="372837041z1"/>
    <w:rPr>
      <w:b/>
    </w:rPr>
  </w:style>
  <w:style w:type="character" w:styleId="372837043z0" w:customStyle="1">
    <w:name w:val="372837043z0"/>
    <w:rPr>
      <w:rFonts w:ascii="Times New Roman" w:hAnsi="Times New Roman" w:cs="Times New Roman"/>
    </w:rPr>
  </w:style>
  <w:style w:type="character" w:styleId="372837043z1" w:customStyle="1">
    <w:name w:val="372837043z1"/>
    <w:rPr>
      <w:rFonts w:ascii="Courier New" w:hAnsi="Courier New" w:cs="Courier New"/>
    </w:rPr>
  </w:style>
  <w:style w:type="character" w:styleId="372837043z2" w:customStyle="1">
    <w:name w:val="372837043z2"/>
    <w:rPr>
      <w:rFonts w:ascii="Wingdings" w:hAnsi="Wingdings"/>
    </w:rPr>
  </w:style>
  <w:style w:type="character" w:styleId="372837043z3" w:customStyle="1">
    <w:name w:val="372837043z3"/>
    <w:rPr>
      <w:rFonts w:ascii="Symbol" w:hAnsi="Symbol"/>
    </w:rPr>
  </w:style>
  <w:style w:type="character" w:styleId="372837045z0" w:customStyle="1">
    <w:name w:val="372837045z0"/>
    <w:rPr>
      <w:rFonts w:ascii="Wingdings" w:hAnsi="Wingdings"/>
    </w:rPr>
  </w:style>
  <w:style w:type="character" w:styleId="372837045z1" w:customStyle="1">
    <w:name w:val="372837045z1"/>
    <w:rPr>
      <w:rFonts w:ascii="Courier New" w:hAnsi="Courier New" w:cs="Courier New"/>
    </w:rPr>
  </w:style>
  <w:style w:type="character" w:styleId="372837045z3" w:customStyle="1">
    <w:name w:val="372837045z3"/>
    <w:rPr>
      <w:rFonts w:ascii="Symbol" w:hAnsi="Symbol"/>
    </w:rPr>
  </w:style>
  <w:style w:type="character" w:styleId="372837046z0" w:customStyle="1">
    <w:name w:val="372837046z0"/>
    <w:rPr>
      <w:rFonts w:ascii="Symbol" w:hAnsi="Symbol"/>
    </w:rPr>
  </w:style>
  <w:style w:type="character" w:styleId="372837047z0" w:customStyle="1">
    <w:name w:val="372837047z0"/>
    <w:rPr>
      <w:rFonts w:ascii="Symbol" w:hAnsi="Symbol"/>
    </w:rPr>
  </w:style>
  <w:style w:type="character" w:styleId="372837048z0" w:customStyle="1">
    <w:name w:val="372837048z0"/>
    <w:rPr>
      <w:rFonts w:ascii="Century Gothic" w:hAnsi="Century Gothic" w:eastAsia="Calibri" w:cs="Times New Roman"/>
    </w:rPr>
  </w:style>
  <w:style w:type="character" w:styleId="372837048z1" w:customStyle="1">
    <w:name w:val="372837048z1"/>
    <w:rPr>
      <w:rFonts w:ascii="Courier New" w:hAnsi="Courier New" w:cs="Courier New"/>
    </w:rPr>
  </w:style>
  <w:style w:type="character" w:styleId="372837048z2" w:customStyle="1">
    <w:name w:val="372837048z2"/>
    <w:rPr>
      <w:rFonts w:ascii="Wingdings" w:hAnsi="Wingdings"/>
    </w:rPr>
  </w:style>
  <w:style w:type="character" w:styleId="372837048z3" w:customStyle="1">
    <w:name w:val="372837048z3"/>
    <w:rPr>
      <w:rFonts w:ascii="Symbol" w:hAnsi="Symbol"/>
    </w:rPr>
  </w:style>
  <w:style w:type="character" w:styleId="372837049z0" w:customStyle="1">
    <w:name w:val="372837049z0"/>
    <w:rPr>
      <w:rFonts w:ascii="Wingdings" w:hAnsi="Wingdings"/>
    </w:rPr>
  </w:style>
  <w:style w:type="character" w:styleId="372837049z1" w:customStyle="1">
    <w:name w:val="372837049z1"/>
    <w:rPr>
      <w:rFonts w:ascii="Courier New" w:hAnsi="Courier New" w:cs="Courier New"/>
    </w:rPr>
  </w:style>
  <w:style w:type="character" w:styleId="372837049z3" w:customStyle="1">
    <w:name w:val="372837049z3"/>
    <w:rPr>
      <w:rFonts w:ascii="Symbol" w:hAnsi="Symbol"/>
    </w:rPr>
  </w:style>
  <w:style w:type="character" w:styleId="3728370410z1" w:customStyle="1">
    <w:name w:val="3728370410z1"/>
    <w:rPr>
      <w:b/>
    </w:rPr>
  </w:style>
  <w:style w:type="character" w:styleId="372837131z1" w:customStyle="1">
    <w:name w:val="372837131z1"/>
    <w:rPr>
      <w:b/>
    </w:rPr>
  </w:style>
  <w:style w:type="character" w:styleId="372837133z0" w:customStyle="1">
    <w:name w:val="372837133z0"/>
    <w:rPr>
      <w:rFonts w:ascii="Times New Roman" w:hAnsi="Times New Roman" w:cs="Times New Roman"/>
    </w:rPr>
  </w:style>
  <w:style w:type="character" w:styleId="372837133z1" w:customStyle="1">
    <w:name w:val="372837133z1"/>
    <w:rPr>
      <w:rFonts w:ascii="Courier New" w:hAnsi="Courier New" w:cs="Courier New"/>
    </w:rPr>
  </w:style>
  <w:style w:type="character" w:styleId="372837133z2" w:customStyle="1">
    <w:name w:val="372837133z2"/>
    <w:rPr>
      <w:rFonts w:ascii="Wingdings" w:hAnsi="Wingdings"/>
    </w:rPr>
  </w:style>
  <w:style w:type="character" w:styleId="372837133z3" w:customStyle="1">
    <w:name w:val="372837133z3"/>
    <w:rPr>
      <w:rFonts w:ascii="Symbol" w:hAnsi="Symbol"/>
    </w:rPr>
  </w:style>
  <w:style w:type="character" w:styleId="372837135z0" w:customStyle="1">
    <w:name w:val="372837135z0"/>
    <w:rPr>
      <w:rFonts w:ascii="Wingdings" w:hAnsi="Wingdings"/>
    </w:rPr>
  </w:style>
  <w:style w:type="character" w:styleId="372837135z1" w:customStyle="1">
    <w:name w:val="372837135z1"/>
    <w:rPr>
      <w:rFonts w:ascii="Courier New" w:hAnsi="Courier New" w:cs="Courier New"/>
    </w:rPr>
  </w:style>
  <w:style w:type="character" w:styleId="372837135z3" w:customStyle="1">
    <w:name w:val="372837135z3"/>
    <w:rPr>
      <w:rFonts w:ascii="Symbol" w:hAnsi="Symbol"/>
    </w:rPr>
  </w:style>
  <w:style w:type="character" w:styleId="372837136z0" w:customStyle="1">
    <w:name w:val="372837136z0"/>
    <w:rPr>
      <w:rFonts w:ascii="Symbol" w:hAnsi="Symbol"/>
    </w:rPr>
  </w:style>
  <w:style w:type="character" w:styleId="372837137z0" w:customStyle="1">
    <w:name w:val="372837137z0"/>
    <w:rPr>
      <w:rFonts w:ascii="Symbol" w:hAnsi="Symbol"/>
    </w:rPr>
  </w:style>
  <w:style w:type="character" w:styleId="372837138z0" w:customStyle="1">
    <w:name w:val="372837138z0"/>
    <w:rPr>
      <w:rFonts w:ascii="Century Gothic" w:hAnsi="Century Gothic" w:eastAsia="Calibri" w:cs="Times New Roman"/>
    </w:rPr>
  </w:style>
  <w:style w:type="character" w:styleId="372837138z1" w:customStyle="1">
    <w:name w:val="372837138z1"/>
    <w:rPr>
      <w:rFonts w:ascii="Courier New" w:hAnsi="Courier New" w:cs="Courier New"/>
    </w:rPr>
  </w:style>
  <w:style w:type="character" w:styleId="372837138z2" w:customStyle="1">
    <w:name w:val="372837138z2"/>
    <w:rPr>
      <w:rFonts w:ascii="Wingdings" w:hAnsi="Wingdings"/>
    </w:rPr>
  </w:style>
  <w:style w:type="character" w:styleId="372837138z3" w:customStyle="1">
    <w:name w:val="372837138z3"/>
    <w:rPr>
      <w:rFonts w:ascii="Symbol" w:hAnsi="Symbol"/>
    </w:rPr>
  </w:style>
  <w:style w:type="character" w:styleId="372837139z0" w:customStyle="1">
    <w:name w:val="372837139z0"/>
    <w:rPr>
      <w:rFonts w:ascii="Wingdings" w:hAnsi="Wingdings"/>
    </w:rPr>
  </w:style>
  <w:style w:type="character" w:styleId="372837139z1" w:customStyle="1">
    <w:name w:val="372837139z1"/>
    <w:rPr>
      <w:rFonts w:ascii="Courier New" w:hAnsi="Courier New" w:cs="Courier New"/>
    </w:rPr>
  </w:style>
  <w:style w:type="character" w:styleId="372837139z3" w:customStyle="1">
    <w:name w:val="372837139z3"/>
    <w:rPr>
      <w:rFonts w:ascii="Symbol" w:hAnsi="Symbol"/>
    </w:rPr>
  </w:style>
  <w:style w:type="character" w:styleId="3728371310z1" w:customStyle="1">
    <w:name w:val="3728371310z1"/>
    <w:rPr>
      <w:b/>
    </w:rPr>
  </w:style>
  <w:style w:type="character" w:styleId="372837241z1" w:customStyle="1">
    <w:name w:val="372837241z1"/>
    <w:rPr>
      <w:b/>
    </w:rPr>
  </w:style>
  <w:style w:type="character" w:styleId="372837243z0" w:customStyle="1">
    <w:name w:val="372837243z0"/>
    <w:rPr>
      <w:rFonts w:ascii="Times New Roman" w:hAnsi="Times New Roman" w:cs="Times New Roman"/>
    </w:rPr>
  </w:style>
  <w:style w:type="character" w:styleId="372837243z1" w:customStyle="1">
    <w:name w:val="372837243z1"/>
    <w:rPr>
      <w:rFonts w:ascii="Courier New" w:hAnsi="Courier New" w:cs="Courier New"/>
    </w:rPr>
  </w:style>
  <w:style w:type="character" w:styleId="372837243z2" w:customStyle="1">
    <w:name w:val="372837243z2"/>
    <w:rPr>
      <w:rFonts w:ascii="Wingdings" w:hAnsi="Wingdings"/>
    </w:rPr>
  </w:style>
  <w:style w:type="character" w:styleId="372837243z3" w:customStyle="1">
    <w:name w:val="372837243z3"/>
    <w:rPr>
      <w:rFonts w:ascii="Symbol" w:hAnsi="Symbol"/>
    </w:rPr>
  </w:style>
  <w:style w:type="character" w:styleId="372837245z0" w:customStyle="1">
    <w:name w:val="372837245z0"/>
    <w:rPr>
      <w:rFonts w:ascii="Wingdings" w:hAnsi="Wingdings"/>
    </w:rPr>
  </w:style>
  <w:style w:type="character" w:styleId="372837245z1" w:customStyle="1">
    <w:name w:val="372837245z1"/>
    <w:rPr>
      <w:rFonts w:ascii="Courier New" w:hAnsi="Courier New" w:cs="Courier New"/>
    </w:rPr>
  </w:style>
  <w:style w:type="character" w:styleId="372837245z3" w:customStyle="1">
    <w:name w:val="372837245z3"/>
    <w:rPr>
      <w:rFonts w:ascii="Symbol" w:hAnsi="Symbol"/>
    </w:rPr>
  </w:style>
  <w:style w:type="character" w:styleId="372837246z0" w:customStyle="1">
    <w:name w:val="372837246z0"/>
    <w:rPr>
      <w:rFonts w:ascii="Symbol" w:hAnsi="Symbol"/>
    </w:rPr>
  </w:style>
  <w:style w:type="character" w:styleId="372837247z0" w:customStyle="1">
    <w:name w:val="372837247z0"/>
    <w:rPr>
      <w:rFonts w:ascii="Symbol" w:hAnsi="Symbol"/>
    </w:rPr>
  </w:style>
  <w:style w:type="character" w:styleId="372837248z0" w:customStyle="1">
    <w:name w:val="372837248z0"/>
    <w:rPr>
      <w:rFonts w:ascii="Century Gothic" w:hAnsi="Century Gothic" w:eastAsia="Calibri" w:cs="Times New Roman"/>
    </w:rPr>
  </w:style>
  <w:style w:type="character" w:styleId="372837248z1" w:customStyle="1">
    <w:name w:val="372837248z1"/>
    <w:rPr>
      <w:rFonts w:ascii="Courier New" w:hAnsi="Courier New" w:cs="Courier New"/>
    </w:rPr>
  </w:style>
  <w:style w:type="character" w:styleId="372837248z2" w:customStyle="1">
    <w:name w:val="372837248z2"/>
    <w:rPr>
      <w:rFonts w:ascii="Wingdings" w:hAnsi="Wingdings"/>
    </w:rPr>
  </w:style>
  <w:style w:type="character" w:styleId="372837248z3" w:customStyle="1">
    <w:name w:val="372837248z3"/>
    <w:rPr>
      <w:rFonts w:ascii="Symbol" w:hAnsi="Symbol"/>
    </w:rPr>
  </w:style>
  <w:style w:type="character" w:styleId="372837249z0" w:customStyle="1">
    <w:name w:val="372837249z0"/>
    <w:rPr>
      <w:rFonts w:ascii="Wingdings" w:hAnsi="Wingdings"/>
    </w:rPr>
  </w:style>
  <w:style w:type="character" w:styleId="372837249z1" w:customStyle="1">
    <w:name w:val="372837249z1"/>
    <w:rPr>
      <w:rFonts w:ascii="Courier New" w:hAnsi="Courier New" w:cs="Courier New"/>
    </w:rPr>
  </w:style>
  <w:style w:type="character" w:styleId="372837249z3" w:customStyle="1">
    <w:name w:val="372837249z3"/>
    <w:rPr>
      <w:rFonts w:ascii="Symbol" w:hAnsi="Symbol"/>
    </w:rPr>
  </w:style>
  <w:style w:type="character" w:styleId="3728372410z1" w:customStyle="1">
    <w:name w:val="3728372410z1"/>
    <w:rPr>
      <w:b/>
    </w:rPr>
  </w:style>
  <w:style w:type="character" w:styleId="372837381z1" w:customStyle="1">
    <w:name w:val="372837381z1"/>
    <w:rPr>
      <w:b/>
    </w:rPr>
  </w:style>
  <w:style w:type="character" w:styleId="372837383z0" w:customStyle="1">
    <w:name w:val="372837383z0"/>
    <w:rPr>
      <w:rFonts w:ascii="Times New Roman" w:hAnsi="Times New Roman" w:cs="Times New Roman"/>
    </w:rPr>
  </w:style>
  <w:style w:type="character" w:styleId="372837383z1" w:customStyle="1">
    <w:name w:val="372837383z1"/>
    <w:rPr>
      <w:rFonts w:ascii="Courier New" w:hAnsi="Courier New" w:cs="Courier New"/>
    </w:rPr>
  </w:style>
  <w:style w:type="character" w:styleId="372837383z2" w:customStyle="1">
    <w:name w:val="372837383z2"/>
    <w:rPr>
      <w:rFonts w:ascii="Wingdings" w:hAnsi="Wingdings"/>
    </w:rPr>
  </w:style>
  <w:style w:type="character" w:styleId="372837383z3" w:customStyle="1">
    <w:name w:val="372837383z3"/>
    <w:rPr>
      <w:rFonts w:ascii="Symbol" w:hAnsi="Symbol"/>
    </w:rPr>
  </w:style>
  <w:style w:type="character" w:styleId="372837385z0" w:customStyle="1">
    <w:name w:val="372837385z0"/>
    <w:rPr>
      <w:rFonts w:ascii="Wingdings" w:hAnsi="Wingdings"/>
    </w:rPr>
  </w:style>
  <w:style w:type="character" w:styleId="372837385z1" w:customStyle="1">
    <w:name w:val="372837385z1"/>
    <w:rPr>
      <w:rFonts w:ascii="Courier New" w:hAnsi="Courier New" w:cs="Courier New"/>
    </w:rPr>
  </w:style>
  <w:style w:type="character" w:styleId="372837385z3" w:customStyle="1">
    <w:name w:val="372837385z3"/>
    <w:rPr>
      <w:rFonts w:ascii="Symbol" w:hAnsi="Symbol"/>
    </w:rPr>
  </w:style>
  <w:style w:type="character" w:styleId="372837386z0" w:customStyle="1">
    <w:name w:val="372837386z0"/>
    <w:rPr>
      <w:rFonts w:ascii="Symbol" w:hAnsi="Symbol"/>
    </w:rPr>
  </w:style>
  <w:style w:type="character" w:styleId="372837387z0" w:customStyle="1">
    <w:name w:val="372837387z0"/>
    <w:rPr>
      <w:rFonts w:ascii="Symbol" w:hAnsi="Symbol"/>
    </w:rPr>
  </w:style>
  <w:style w:type="character" w:styleId="372837388z0" w:customStyle="1">
    <w:name w:val="372837388z0"/>
    <w:rPr>
      <w:rFonts w:ascii="Century Gothic" w:hAnsi="Century Gothic" w:eastAsia="Calibri" w:cs="Times New Roman"/>
    </w:rPr>
  </w:style>
  <w:style w:type="character" w:styleId="372837388z1" w:customStyle="1">
    <w:name w:val="372837388z1"/>
    <w:rPr>
      <w:rFonts w:ascii="Courier New" w:hAnsi="Courier New" w:cs="Courier New"/>
    </w:rPr>
  </w:style>
  <w:style w:type="character" w:styleId="372837388z2" w:customStyle="1">
    <w:name w:val="372837388z2"/>
    <w:rPr>
      <w:rFonts w:ascii="Wingdings" w:hAnsi="Wingdings"/>
    </w:rPr>
  </w:style>
  <w:style w:type="character" w:styleId="372837388z3" w:customStyle="1">
    <w:name w:val="372837388z3"/>
    <w:rPr>
      <w:rFonts w:ascii="Symbol" w:hAnsi="Symbol"/>
    </w:rPr>
  </w:style>
  <w:style w:type="character" w:styleId="372837389z0" w:customStyle="1">
    <w:name w:val="372837389z0"/>
    <w:rPr>
      <w:rFonts w:ascii="Wingdings" w:hAnsi="Wingdings"/>
    </w:rPr>
  </w:style>
  <w:style w:type="character" w:styleId="372837389z1" w:customStyle="1">
    <w:name w:val="372837389z1"/>
    <w:rPr>
      <w:rFonts w:ascii="Courier New" w:hAnsi="Courier New" w:cs="Courier New"/>
    </w:rPr>
  </w:style>
  <w:style w:type="character" w:styleId="372837389z3" w:customStyle="1">
    <w:name w:val="372837389z3"/>
    <w:rPr>
      <w:rFonts w:ascii="Symbol" w:hAnsi="Symbol"/>
    </w:rPr>
  </w:style>
  <w:style w:type="character" w:styleId="3728373810z1" w:customStyle="1">
    <w:name w:val="3728373810z1"/>
    <w:rPr>
      <w:b/>
    </w:rPr>
  </w:style>
  <w:style w:type="character" w:styleId="372837491z1" w:customStyle="1">
    <w:name w:val="372837491z1"/>
    <w:rPr>
      <w:b/>
    </w:rPr>
  </w:style>
  <w:style w:type="character" w:styleId="372837493z0" w:customStyle="1">
    <w:name w:val="372837493z0"/>
    <w:rPr>
      <w:rFonts w:ascii="Times New Roman" w:hAnsi="Times New Roman" w:cs="Times New Roman"/>
    </w:rPr>
  </w:style>
  <w:style w:type="character" w:styleId="372837493z1" w:customStyle="1">
    <w:name w:val="372837493z1"/>
    <w:rPr>
      <w:rFonts w:ascii="Courier New" w:hAnsi="Courier New" w:cs="Courier New"/>
    </w:rPr>
  </w:style>
  <w:style w:type="character" w:styleId="372837493z2" w:customStyle="1">
    <w:name w:val="372837493z2"/>
    <w:rPr>
      <w:rFonts w:ascii="Wingdings" w:hAnsi="Wingdings"/>
    </w:rPr>
  </w:style>
  <w:style w:type="character" w:styleId="372837493z3" w:customStyle="1">
    <w:name w:val="372837493z3"/>
    <w:rPr>
      <w:rFonts w:ascii="Symbol" w:hAnsi="Symbol"/>
    </w:rPr>
  </w:style>
  <w:style w:type="character" w:styleId="372837495z0" w:customStyle="1">
    <w:name w:val="372837495z0"/>
    <w:rPr>
      <w:rFonts w:ascii="Wingdings" w:hAnsi="Wingdings"/>
    </w:rPr>
  </w:style>
  <w:style w:type="character" w:styleId="372837495z1" w:customStyle="1">
    <w:name w:val="372837495z1"/>
    <w:rPr>
      <w:rFonts w:ascii="Courier New" w:hAnsi="Courier New" w:cs="Courier New"/>
    </w:rPr>
  </w:style>
  <w:style w:type="character" w:styleId="372837495z3" w:customStyle="1">
    <w:name w:val="372837495z3"/>
    <w:rPr>
      <w:rFonts w:ascii="Symbol" w:hAnsi="Symbol"/>
    </w:rPr>
  </w:style>
  <w:style w:type="character" w:styleId="372837496z0" w:customStyle="1">
    <w:name w:val="372837496z0"/>
    <w:rPr>
      <w:rFonts w:ascii="Symbol" w:hAnsi="Symbol"/>
    </w:rPr>
  </w:style>
  <w:style w:type="character" w:styleId="372837497z0" w:customStyle="1">
    <w:name w:val="372837497z0"/>
    <w:rPr>
      <w:rFonts w:ascii="Symbol" w:hAnsi="Symbol"/>
    </w:rPr>
  </w:style>
  <w:style w:type="character" w:styleId="372837498z0" w:customStyle="1">
    <w:name w:val="372837498z0"/>
    <w:rPr>
      <w:rFonts w:ascii="Century Gothic" w:hAnsi="Century Gothic" w:eastAsia="Calibri" w:cs="Times New Roman"/>
    </w:rPr>
  </w:style>
  <w:style w:type="character" w:styleId="372837498z1" w:customStyle="1">
    <w:name w:val="372837498z1"/>
    <w:rPr>
      <w:rFonts w:ascii="Courier New" w:hAnsi="Courier New" w:cs="Courier New"/>
    </w:rPr>
  </w:style>
  <w:style w:type="character" w:styleId="372837498z2" w:customStyle="1">
    <w:name w:val="372837498z2"/>
    <w:rPr>
      <w:rFonts w:ascii="Wingdings" w:hAnsi="Wingdings"/>
    </w:rPr>
  </w:style>
  <w:style w:type="character" w:styleId="372837498z3" w:customStyle="1">
    <w:name w:val="372837498z3"/>
    <w:rPr>
      <w:rFonts w:ascii="Symbol" w:hAnsi="Symbol"/>
    </w:rPr>
  </w:style>
  <w:style w:type="character" w:styleId="372837499z0" w:customStyle="1">
    <w:name w:val="372837499z0"/>
    <w:rPr>
      <w:rFonts w:ascii="Wingdings" w:hAnsi="Wingdings"/>
    </w:rPr>
  </w:style>
  <w:style w:type="character" w:styleId="372837499z1" w:customStyle="1">
    <w:name w:val="372837499z1"/>
    <w:rPr>
      <w:rFonts w:ascii="Courier New" w:hAnsi="Courier New" w:cs="Courier New"/>
    </w:rPr>
  </w:style>
  <w:style w:type="character" w:styleId="372837499z3" w:customStyle="1">
    <w:name w:val="372837499z3"/>
    <w:rPr>
      <w:rFonts w:ascii="Symbol" w:hAnsi="Symbol"/>
    </w:rPr>
  </w:style>
  <w:style w:type="character" w:styleId="3728374910z1" w:customStyle="1">
    <w:name w:val="3728374910z1"/>
    <w:rPr>
      <w:b/>
    </w:rPr>
  </w:style>
  <w:style w:type="paragraph" w:styleId="Intestazione2" w:customStyle="1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link w:val="CorpotestoCaratter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styleId="Didascalia2" w:customStyle="1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styleId="Indice" w:customStyle="1">
    <w:name w:val="Indice"/>
    <w:basedOn w:val="Normale"/>
    <w:pPr>
      <w:suppressLineNumbers/>
    </w:pPr>
    <w:rPr>
      <w:rFonts w:cs="Tahoma"/>
    </w:rPr>
  </w:style>
  <w:style w:type="paragraph" w:styleId="Contenutotabella" w:customStyle="1">
    <w:name w:val="Contenuto tabella"/>
    <w:basedOn w:val="Normale"/>
    <w:pPr>
      <w:suppressLineNumbers/>
    </w:pPr>
  </w:style>
  <w:style w:type="paragraph" w:styleId="Intestazionetabella" w:customStyle="1">
    <w:name w:val="Intestazione tabella"/>
    <w:basedOn w:val="Contenutotabella"/>
    <w:pPr>
      <w:jc w:val="center"/>
    </w:pPr>
    <w:rPr>
      <w:b/>
      <w:bCs/>
    </w:rPr>
  </w:style>
  <w:style w:type="paragraph" w:styleId="Intestazioneindice" w:customStyle="1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link w:val="IntestazioneCaratter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link w:val="PidipaginaCarattere"/>
    <w:semiHidden/>
    <w:pPr>
      <w:suppressLineNumbers/>
      <w:tabs>
        <w:tab w:val="center" w:pos="4818"/>
        <w:tab w:val="right" w:pos="9637"/>
      </w:tabs>
    </w:pPr>
  </w:style>
  <w:style w:type="paragraph" w:styleId="Intestazione1" w:customStyle="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styleId="Didascalia1" w:customStyle="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link w:val="TestofumettoCarattere1"/>
    <w:pPr>
      <w:widowControl/>
    </w:pPr>
    <w:rPr>
      <w:rFonts w:ascii="Tahoma" w:hAnsi="Tahoma" w:eastAsia="Arial" w:cs="Tahoma"/>
      <w:sz w:val="16"/>
      <w:szCs w:val="16"/>
    </w:rPr>
  </w:style>
  <w:style w:type="paragraph" w:styleId="Nessunaspaziatura1" w:customStyle="1">
    <w:name w:val="Nessuna spaziatura1"/>
    <w:pPr>
      <w:suppressAutoHyphens/>
    </w:pPr>
    <w:rPr>
      <w:rFonts w:ascii="Calibri" w:hAnsi="Calibri" w:eastAsia="Arial" w:cs="Calibri"/>
      <w:kern w:val="1"/>
      <w:sz w:val="22"/>
      <w:szCs w:val="22"/>
      <w:lang w:eastAsia="ar-SA"/>
    </w:rPr>
  </w:style>
  <w:style w:type="paragraph" w:styleId="Elencoacolori-Colore11" w:customStyle="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hAnsi="Calibri" w:eastAsia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hAnsi="Calibri" w:eastAsia="MS Gothic"/>
      <w:b/>
      <w:bCs/>
      <w:kern w:val="28"/>
      <w:sz w:val="32"/>
      <w:szCs w:val="32"/>
    </w:rPr>
  </w:style>
  <w:style w:type="character" w:styleId="TitoloCarattere" w:customStyle="1">
    <w:name w:val="Titolo Carattere"/>
    <w:link w:val="Titolo"/>
    <w:uiPriority w:val="10"/>
    <w:rsid w:val="003E00FB"/>
    <w:rPr>
      <w:rFonts w:ascii="Calibri" w:hAnsi="Calibri" w:eastAsia="MS Gothic" w:cs="Times New Roman"/>
      <w:b/>
      <w:bCs/>
      <w:kern w:val="28"/>
      <w:sz w:val="32"/>
      <w:szCs w:val="32"/>
    </w:rPr>
  </w:style>
  <w:style w:type="character" w:styleId="Titolo3Carattere" w:customStyle="1">
    <w:name w:val="Titolo 3 Carattere"/>
    <w:link w:val="Titolo3"/>
    <w:uiPriority w:val="9"/>
    <w:rsid w:val="003E00FB"/>
    <w:rPr>
      <w:rFonts w:ascii="Calibri" w:hAnsi="Calibri" w:eastAsia="MS Gothic" w:cs="Times New Roman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table" w:styleId="Grigliatabella">
    <w:name w:val="Table Grid"/>
    <w:basedOn w:val="Tabellanormale"/>
    <w:uiPriority w:val="59"/>
    <w:rsid w:val="00FB75A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foelenco">
    <w:name w:val="List Paragraph"/>
    <w:basedOn w:val="Normale"/>
    <w:uiPriority w:val="72"/>
    <w:qFormat/>
    <w:rsid w:val="005558D8"/>
    <w:pPr>
      <w:ind w:left="720"/>
      <w:contextualSpacing/>
    </w:pPr>
  </w:style>
  <w:style w:type="character" w:styleId="CorpotestoCarattere" w:customStyle="1">
    <w:name w:val="Corpo testo Carattere"/>
    <w:basedOn w:val="Carpredefinitoparagrafo"/>
    <w:link w:val="Corpotesto"/>
    <w:semiHidden/>
    <w:rsid w:val="00573E12"/>
    <w:rPr>
      <w:rFonts w:eastAsia="Lucida Sans Unicode"/>
      <w:kern w:val="1"/>
      <w:sz w:val="24"/>
      <w:szCs w:val="24"/>
    </w:rPr>
  </w:style>
  <w:style w:type="character" w:styleId="IntestazioneCarattere" w:customStyle="1">
    <w:name w:val="Intestazione Carattere"/>
    <w:basedOn w:val="Carpredefinitoparagrafo"/>
    <w:link w:val="Intestazione"/>
    <w:semiHidden/>
    <w:rsid w:val="00573E12"/>
    <w:rPr>
      <w:rFonts w:eastAsia="Lucida Sans Unicode"/>
      <w:kern w:val="1"/>
      <w:sz w:val="24"/>
      <w:szCs w:val="24"/>
    </w:rPr>
  </w:style>
  <w:style w:type="character" w:styleId="PidipaginaCarattere" w:customStyle="1">
    <w:name w:val="Piè di pagina Carattere"/>
    <w:basedOn w:val="Carpredefinitoparagrafo"/>
    <w:link w:val="Pidipagina"/>
    <w:semiHidden/>
    <w:rsid w:val="00573E12"/>
    <w:rPr>
      <w:rFonts w:eastAsia="Lucida Sans Unicode"/>
      <w:kern w:val="1"/>
      <w:sz w:val="24"/>
      <w:szCs w:val="24"/>
    </w:rPr>
  </w:style>
  <w:style w:type="character" w:styleId="TestofumettoCarattere1" w:customStyle="1">
    <w:name w:val="Testo fumetto Carattere1"/>
    <w:basedOn w:val="Carpredefinitoparagrafo"/>
    <w:link w:val="Testofumetto"/>
    <w:rsid w:val="00573E12"/>
    <w:rPr>
      <w:rFonts w:ascii="Tahoma" w:hAnsi="Tahoma" w:eastAsia="Arial" w:cs="Tahoma"/>
      <w:kern w:val="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04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rId2" /><Relationship Type="http://schemas.openxmlformats.org/officeDocument/2006/relationships/footer" Target="footer4.xml" Id="rId16" /><Relationship Type="http://schemas.openxmlformats.org/officeDocument/2006/relationships/header" Target="header2.xml" Id="rId11" /><Relationship Type="http://schemas.openxmlformats.org/officeDocument/2006/relationships/webSettings" Target="webSettings.xml" Id="rId5" /><Relationship Type="http://schemas.openxmlformats.org/officeDocument/2006/relationships/header" Target="header4.xml" Id="rId14" /><Relationship Type="http://schemas.openxmlformats.org/officeDocument/2006/relationships/fontTable" Target="fontTable.xml" Id="rId113" /><Relationship Type="http://schemas.openxmlformats.org/officeDocument/2006/relationships/styles" Target="styles.xml" Id="rId3" /><Relationship Type="http://schemas.openxmlformats.org/officeDocument/2006/relationships/footer" Target="footer2.xml" Id="rId12" /><Relationship Type="http://schemas.openxmlformats.org/officeDocument/2006/relationships/header" Target="header5.xml" Id="rId17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3.xml" Id="rId15" /><Relationship Type="http://schemas.openxmlformats.org/officeDocument/2006/relationships/theme" Target="theme/theme1.xml" Id="rId114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header" Target="header3.xml" Id="rId13" /><Relationship Type="http://schemas.openxmlformats.org/officeDocument/2006/relationships/footer" Target="footer5.xml" Id="rId18" /><Relationship Type="http://schemas.openxmlformats.org/officeDocument/2006/relationships/endnotes" Target="endnotes.xml" Id="rId7" /><Relationship Type="http://schemas.openxmlformats.org/officeDocument/2006/relationships/image" Target="/media/image6e.png" Id="R325e9b8f29614bd1" /><Relationship Type="http://schemas.openxmlformats.org/officeDocument/2006/relationships/image" Target="/media/image6f.png" Id="Raa1afceb212a4b67" /><Relationship Type="http://schemas.openxmlformats.org/officeDocument/2006/relationships/image" Target="/media/image70.png" Id="R73eb89b115c6412d" /><Relationship Type="http://schemas.openxmlformats.org/officeDocument/2006/relationships/image" Target="/media/image71.png" Id="R35fc8a2bb0f64c7e" /><Relationship Type="http://schemas.openxmlformats.org/officeDocument/2006/relationships/image" Target="/media/image72.png" Id="R20fcdfa91107413c" /><Relationship Type="http://schemas.openxmlformats.org/officeDocument/2006/relationships/image" Target="/media/image73.png" Id="R7d1ad26b3d5141ec" /><Relationship Type="http://schemas.openxmlformats.org/officeDocument/2006/relationships/image" Target="/media/image74.png" Id="Rb405a2b0346947d9" /><Relationship Type="http://schemas.openxmlformats.org/officeDocument/2006/relationships/image" Target="/media/image75.png" Id="R145453e2c3294860" /><Relationship Type="http://schemas.openxmlformats.org/officeDocument/2006/relationships/image" Target="/media/image76.png" Id="R9bd2b129c1c74fc0" /><Relationship Type="http://schemas.openxmlformats.org/officeDocument/2006/relationships/image" Target="/media/image77.png" Id="Rc5ae13311f994e06" /><Relationship Type="http://schemas.openxmlformats.org/officeDocument/2006/relationships/image" Target="/media/image78.png" Id="R88a51cafb73447b4" /><Relationship Type="http://schemas.openxmlformats.org/officeDocument/2006/relationships/image" Target="/media/image79.png" Id="Re899f675e10a4aca" /><Relationship Type="http://schemas.openxmlformats.org/officeDocument/2006/relationships/image" Target="/media/image7a.png" Id="R1c43e3fcd5d64d65" /><Relationship Type="http://schemas.openxmlformats.org/officeDocument/2006/relationships/image" Target="/media/image7b.png" Id="R0ec3aa9f36dd4251" /><Relationship Type="http://schemas.openxmlformats.org/officeDocument/2006/relationships/image" Target="/media/image7c.png" Id="Re302cc3ffdb94b5b" /><Relationship Type="http://schemas.openxmlformats.org/officeDocument/2006/relationships/image" Target="/media/image7d.png" Id="R4a5cc7d3753042de" /><Relationship Type="http://schemas.openxmlformats.org/officeDocument/2006/relationships/image" Target="/media/image7e.png" Id="R792f9c4c86fb472c" /><Relationship Type="http://schemas.openxmlformats.org/officeDocument/2006/relationships/image" Target="/media/image7f.png" Id="R08f0ec67f1924414" /><Relationship Type="http://schemas.openxmlformats.org/officeDocument/2006/relationships/image" Target="/media/image80.png" Id="R2de7d127ae004282" /><Relationship Type="http://schemas.openxmlformats.org/officeDocument/2006/relationships/image" Target="/media/image81.png" Id="Rc4e5f68f369b4495" /><Relationship Type="http://schemas.openxmlformats.org/officeDocument/2006/relationships/image" Target="/media/image82.png" Id="Rb99b4be0fec14f9f" /><Relationship Type="http://schemas.openxmlformats.org/officeDocument/2006/relationships/image" Target="/media/image83.png" Id="Ra790be2546194919" /><Relationship Type="http://schemas.openxmlformats.org/officeDocument/2006/relationships/image" Target="/media/image84.png" Id="Rce4835d54018476b" /><Relationship Type="http://schemas.openxmlformats.org/officeDocument/2006/relationships/image" Target="/media/image85.png" Id="Rc670dd91c9f544e8" /><Relationship Type="http://schemas.openxmlformats.org/officeDocument/2006/relationships/image" Target="/media/image86.png" Id="Rd0d9d9c2599340a6" /><Relationship Type="http://schemas.openxmlformats.org/officeDocument/2006/relationships/image" Target="/media/image53.jpg" Id="R357a5c000b7f4dd3" /><Relationship Type="http://schemas.openxmlformats.org/officeDocument/2006/relationships/image" Target="/media/image54.jpg" Id="R99b2b3d1b3054498" /><Relationship Type="http://schemas.openxmlformats.org/officeDocument/2006/relationships/image" Target="/media/image55.jpg" Id="Rc1d8a10926bf424f" /><Relationship Type="http://schemas.openxmlformats.org/officeDocument/2006/relationships/image" Target="/media/image56.jpg" Id="R219f0eb200aa44f8" /><Relationship Type="http://schemas.openxmlformats.org/officeDocument/2006/relationships/image" Target="/media/image57.jpg" Id="Rab25292460d64497" /><Relationship Type="http://schemas.openxmlformats.org/officeDocument/2006/relationships/image" Target="/media/image58.jpg" Id="R7a2c3cc6ee6545f2" /><Relationship Type="http://schemas.openxmlformats.org/officeDocument/2006/relationships/image" Target="/media/image59.jpg" Id="Rb1414226568c49a7" /><Relationship Type="http://schemas.openxmlformats.org/officeDocument/2006/relationships/image" Target="/media/image87.png" Id="R039453874c954e9e" /><Relationship Type="http://schemas.openxmlformats.org/officeDocument/2006/relationships/image" Target="/media/image88.png" Id="R2ebc98b2d15747e5" /><Relationship Type="http://schemas.openxmlformats.org/officeDocument/2006/relationships/image" Target="/media/image89.png" Id="Rc3841bb57957486a" /><Relationship Type="http://schemas.openxmlformats.org/officeDocument/2006/relationships/image" Target="/media/image8a.png" Id="Reedc680a71d0411e" /><Relationship Type="http://schemas.openxmlformats.org/officeDocument/2006/relationships/image" Target="/media/image8b.png" Id="R1cf1ffb4bddc4ab0" /><Relationship Type="http://schemas.openxmlformats.org/officeDocument/2006/relationships/image" Target="/media/image8c.png" Id="Ra04368cadb8c4c48" /><Relationship Type="http://schemas.openxmlformats.org/officeDocument/2006/relationships/image" Target="/media/image8d.png" Id="Re61e19e71d834596" /><Relationship Type="http://schemas.openxmlformats.org/officeDocument/2006/relationships/image" Target="/media/image8e.png" Id="Rade6e18c590a45c8" /><Relationship Type="http://schemas.openxmlformats.org/officeDocument/2006/relationships/image" Target="/media/image8f.png" Id="Rc687caea8c5342a0" /><Relationship Type="http://schemas.openxmlformats.org/officeDocument/2006/relationships/image" Target="/media/image90.png" Id="Red81065525174597" /><Relationship Type="http://schemas.openxmlformats.org/officeDocument/2006/relationships/image" Target="/media/image91.png" Id="R6a9c0f146244495d" /><Relationship Type="http://schemas.openxmlformats.org/officeDocument/2006/relationships/image" Target="/media/image92.png" Id="R0bf06d4cf57e4e29" /><Relationship Type="http://schemas.openxmlformats.org/officeDocument/2006/relationships/image" Target="/media/image93.png" Id="Ra0f46deb69b84e3a" /><Relationship Type="http://schemas.openxmlformats.org/officeDocument/2006/relationships/image" Target="/media/image94.png" Id="R2c6eb2d7f9384a78" /><Relationship Type="http://schemas.openxmlformats.org/officeDocument/2006/relationships/image" Target="/media/image95.png" Id="R76f2421ad5c34711" /><Relationship Type="http://schemas.openxmlformats.org/officeDocument/2006/relationships/image" Target="/media/image96.png" Id="Rabef7f2c4b9f4704" /><Relationship Type="http://schemas.openxmlformats.org/officeDocument/2006/relationships/image" Target="/media/image97.png" Id="Rb472ca6e8c13422c" /><Relationship Type="http://schemas.openxmlformats.org/officeDocument/2006/relationships/image" Target="/media/image98.png" Id="R273c52ebcf044f63" /><Relationship Type="http://schemas.openxmlformats.org/officeDocument/2006/relationships/image" Target="/media/image99.png" Id="R8741e1dc94a34bc8" /><Relationship Type="http://schemas.openxmlformats.org/officeDocument/2006/relationships/image" Target="/media/image9a.png" Id="R88db0483a1d74c19" /><Relationship Type="http://schemas.openxmlformats.org/officeDocument/2006/relationships/image" Target="/media/image9b.png" Id="Rf6150a1600704097" /><Relationship Type="http://schemas.openxmlformats.org/officeDocument/2006/relationships/image" Target="/media/image5a.jpg" Id="R9ac51e6e063c410b" /><Relationship Type="http://schemas.openxmlformats.org/officeDocument/2006/relationships/image" Target="/media/image5b.jpg" Id="R8c406b06920c445d" /><Relationship Type="http://schemas.openxmlformats.org/officeDocument/2006/relationships/image" Target="/media/image5c.jpg" Id="Rbc610698741a44da" /><Relationship Type="http://schemas.openxmlformats.org/officeDocument/2006/relationships/image" Target="/media/image5d.jpg" Id="R5a0bc851b1124186" /><Relationship Type="http://schemas.openxmlformats.org/officeDocument/2006/relationships/image" Target="/media/image5e.jpg" Id="Rb2b7d3e90f9b4a2e" /><Relationship Type="http://schemas.openxmlformats.org/officeDocument/2006/relationships/image" Target="/media/image5f.jpg" Id="Re33c9aad5b994227" /><Relationship Type="http://schemas.openxmlformats.org/officeDocument/2006/relationships/image" Target="/media/image60.jpg" Id="R430e8aa43781446c" /><Relationship Type="http://schemas.openxmlformats.org/officeDocument/2006/relationships/image" Target="/media/image61.jpg" Id="Rdccbba57077f4ac0" /><Relationship Type="http://schemas.openxmlformats.org/officeDocument/2006/relationships/image" Target="/media/image62.jpg" Id="R993c0713eaae4dd5" /><Relationship Type="http://schemas.openxmlformats.org/officeDocument/2006/relationships/image" Target="/media/image63.jpg" Id="R008d39c98a0b44a0" /><Relationship Type="http://schemas.openxmlformats.org/officeDocument/2006/relationships/image" Target="/media/image64.jpg" Id="R043b5521e5914b52" /><Relationship Type="http://schemas.openxmlformats.org/officeDocument/2006/relationships/image" Target="/media/image65.jpg" Id="Rbe61cae8e2f04794" /><Relationship Type="http://schemas.openxmlformats.org/officeDocument/2006/relationships/image" Target="/media/image66.jpg" Id="R2d6dce289b0b4955" /><Relationship Type="http://schemas.openxmlformats.org/officeDocument/2006/relationships/image" Target="/media/image67.jpg" Id="R1edd60e5127f45ef" /><Relationship Type="http://schemas.openxmlformats.org/officeDocument/2006/relationships/image" Target="/media/image68.jpg" Id="Rd679f18b2e6b421c" /><Relationship Type="http://schemas.openxmlformats.org/officeDocument/2006/relationships/image" Target="/media/image69.jpg" Id="R8c29aa5c7ce34ceb" /><Relationship Type="http://schemas.openxmlformats.org/officeDocument/2006/relationships/image" Target="/media/image6a.jpg" Id="R9b5ed7f57a0b4120" /><Relationship Type="http://schemas.openxmlformats.org/officeDocument/2006/relationships/image" Target="/media/image6b.jpg" Id="Rf1aa1a1c9f824067" /><Relationship Type="http://schemas.openxmlformats.org/officeDocument/2006/relationships/image" Target="/media/image6c.jpg" Id="Raa5ee4df998b412c" /><Relationship Type="http://schemas.openxmlformats.org/officeDocument/2006/relationships/image" Target="/media/image6d.jpg" Id="R15c80c985442424a" /><Relationship Type="http://schemas.openxmlformats.org/officeDocument/2006/relationships/image" Target="/media/image6e.jpg" Id="R5c6d04438b9342e0" /><Relationship Type="http://schemas.openxmlformats.org/officeDocument/2006/relationships/image" Target="/media/image6f.jpg" Id="Ra595982dd35344a0" /><Relationship Type="http://schemas.openxmlformats.org/officeDocument/2006/relationships/image" Target="/media/image70.jpg" Id="Rdce22f4af3574871" /><Relationship Type="http://schemas.openxmlformats.org/officeDocument/2006/relationships/image" Target="/media/image71.jpg" Id="R01e6205f011240b4" /><Relationship Type="http://schemas.openxmlformats.org/officeDocument/2006/relationships/image" Target="/media/image72.jpg" Id="R4402796b76b94c49" /><Relationship Type="http://schemas.openxmlformats.org/officeDocument/2006/relationships/image" Target="/media/image73.jpg" Id="Rb3ecd3996e4d4a7b" /><Relationship Type="http://schemas.openxmlformats.org/officeDocument/2006/relationships/image" Target="/media/image74.jpg" Id="R9f6dc17a6a664e52" /><Relationship Type="http://schemas.openxmlformats.org/officeDocument/2006/relationships/image" Target="/media/image9c.png" Id="R27022bf777c74013" /><Relationship Type="http://schemas.openxmlformats.org/officeDocument/2006/relationships/image" Target="/media/image9d.png" Id="Red0cb64a1119402f" /><Relationship Type="http://schemas.openxmlformats.org/officeDocument/2006/relationships/image" Target="/media/image9e.png" Id="Rd82855658f164ebd" /><Relationship Type="http://schemas.openxmlformats.org/officeDocument/2006/relationships/image" Target="/media/image9f.png" Id="Rd3676424cc084e10" /><Relationship Type="http://schemas.openxmlformats.org/officeDocument/2006/relationships/image" Target="/media/imagea0.png" Id="R6969e576b2f14b81" /><Relationship Type="http://schemas.openxmlformats.org/officeDocument/2006/relationships/image" Target="/media/imagea1.png" Id="R3e6b0de890054877" /><Relationship Type="http://schemas.openxmlformats.org/officeDocument/2006/relationships/image" Target="/media/imagea2.png" Id="Rf8451d3bfd1d48e2" /><Relationship Type="http://schemas.openxmlformats.org/officeDocument/2006/relationships/image" Target="/media/imagea3.png" Id="Rb426f4505ae14607" /><Relationship Type="http://schemas.openxmlformats.org/officeDocument/2006/relationships/image" Target="/media/image75.jpg" Id="R54e4fc7602064560" /><Relationship Type="http://schemas.openxmlformats.org/officeDocument/2006/relationships/image" Target="/media/image76.jpg" Id="Rd998bfaec6aa4960" /><Relationship Type="http://schemas.openxmlformats.org/officeDocument/2006/relationships/image" Target="/media/image77.jpg" Id="Rdda47232db5047ae" /><Relationship Type="http://schemas.openxmlformats.org/officeDocument/2006/relationships/image" Target="/media/image78.jpg" Id="Rf0b2db7635594576" /><Relationship Type="http://schemas.openxmlformats.org/officeDocument/2006/relationships/image" Target="/media/image79.jpg" Id="Rbe9cbb6d04b94ec4" /><Relationship Type="http://schemas.openxmlformats.org/officeDocument/2006/relationships/image" Target="/media/image7a.jpg" Id="R79ee8d23749a4112" /><Relationship Type="http://schemas.openxmlformats.org/officeDocument/2006/relationships/image" Target="/media/image7b.jpg" Id="Red6c110c4e3c49ab" 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75C9A-B109-4656-B508-45BF35D4AC5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Università degli Studi di Salerno</dc:title>
  <dc:subject/>
  <dc:creator>Andrea De Lucia</dc:creator>
  <keywords/>
  <lastModifiedBy>Giovanni Battista Sorrentino</lastModifiedBy>
  <revision>59</revision>
  <lastPrinted>2020-12-22T17:42:00.0000000Z</lastPrinted>
  <dcterms:created xsi:type="dcterms:W3CDTF">2020-12-19T15:46:00.0000000Z</dcterms:created>
  <dcterms:modified xsi:type="dcterms:W3CDTF">2020-12-27T14:05:39.1979505Z</dcterms:modified>
</coreProperties>
</file>