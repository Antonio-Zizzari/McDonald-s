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C9EEE5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A37501D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098D3FFE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5DAB6C7B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02EB378F" w14:textId="77777777" w:rsidR="008B36D5" w:rsidRDefault="008B36D5"/>
    <w:p w14:paraId="6A05A809" w14:textId="77777777" w:rsidR="008B36D5" w:rsidRDefault="008B36D5"/>
    <w:p w14:paraId="5A39BBE3" w14:textId="77777777" w:rsidR="008B36D5" w:rsidRDefault="008B36D5"/>
    <w:p w14:paraId="41C8F396" w14:textId="77777777" w:rsidR="008B36D5" w:rsidRDefault="008B36D5"/>
    <w:p w14:paraId="28B33A33" w14:textId="17A308E8" w:rsidR="001765AE" w:rsidRDefault="026F2950" w:rsidP="026F2950">
      <w:pPr>
        <w:spacing w:line="259" w:lineRule="auto"/>
        <w:jc w:val="right"/>
        <w:rPr>
          <w:rFonts w:ascii="Arial" w:hAnsi="Arial"/>
          <w:b/>
          <w:bCs/>
          <w:sz w:val="36"/>
          <w:szCs w:val="36"/>
        </w:rPr>
      </w:pPr>
      <w:proofErr w:type="spellStart"/>
      <w:r w:rsidRPr="026F2950">
        <w:rPr>
          <w:rFonts w:ascii="Arial" w:hAnsi="Arial"/>
          <w:b/>
          <w:bCs/>
          <w:sz w:val="36"/>
          <w:szCs w:val="36"/>
        </w:rPr>
        <w:t>McDelivery</w:t>
      </w:r>
      <w:proofErr w:type="spellEnd"/>
      <w:r w:rsidR="00093D9B">
        <w:br/>
      </w:r>
      <w:r w:rsidRPr="026F2950">
        <w:rPr>
          <w:rFonts w:ascii="Arial" w:hAnsi="Arial"/>
          <w:b/>
          <w:bCs/>
          <w:sz w:val="36"/>
          <w:szCs w:val="36"/>
        </w:rPr>
        <w:t>Requisiti e casi d’uso</w:t>
      </w:r>
      <w:r w:rsidR="00093D9B">
        <w:br/>
      </w:r>
      <w:r w:rsidRPr="026F2950">
        <w:rPr>
          <w:rFonts w:ascii="Arial" w:hAnsi="Arial"/>
          <w:b/>
          <w:bCs/>
          <w:sz w:val="36"/>
          <w:szCs w:val="36"/>
        </w:rPr>
        <w:t>Versione 1.</w:t>
      </w:r>
      <w:r w:rsidR="001B527F">
        <w:rPr>
          <w:rFonts w:ascii="Arial" w:hAnsi="Arial"/>
          <w:b/>
          <w:bCs/>
          <w:sz w:val="36"/>
          <w:szCs w:val="36"/>
        </w:rPr>
        <w:t>3</w:t>
      </w:r>
      <w:r w:rsidR="00093D9B">
        <w:br/>
      </w:r>
    </w:p>
    <w:p w14:paraId="72A3D3EC" w14:textId="77777777" w:rsidR="00D15F88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14:paraId="0D0B940D" w14:textId="77777777" w:rsidR="001B500F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w14:paraId="0E27B00A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BACF9A6" w14:textId="227EC970" w:rsidR="001765AE" w:rsidRDefault="00D15F88" w:rsidP="001765A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t>LOGO PROGETTO</w:t>
      </w:r>
    </w:p>
    <w:p w14:paraId="60061E4C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4EAFD9C" w14:textId="423245D5" w:rsidR="001765AE" w:rsidRDefault="001765AE" w:rsidP="00AD67D6">
      <w:pPr>
        <w:ind w:left="3119"/>
      </w:pPr>
      <w:r>
        <w:rPr>
          <w:noProof/>
        </w:rPr>
        <w:drawing>
          <wp:inline distT="0" distB="0" distL="0" distR="0" wp14:anchorId="1D3F0874" wp14:editId="191C7885">
            <wp:extent cx="2133600" cy="2114550"/>
            <wp:effectExtent l="0" t="0" r="0" b="0"/>
            <wp:docPr id="1670320363" name="Immagine 167032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703203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42FEA656" w14:textId="6EE6A2E8" w:rsidR="008B36D5" w:rsidRDefault="008B36D5" w:rsidP="62EC5441">
      <w:pPr>
        <w:jc w:val="center"/>
        <w:rPr>
          <w:sz w:val="32"/>
          <w:szCs w:val="32"/>
        </w:rPr>
      </w:pPr>
    </w:p>
    <w:p w14:paraId="348308DB" w14:textId="000004E2" w:rsidR="008B36D5" w:rsidRDefault="74E7FC09" w:rsidP="62EC5441">
      <w:pPr>
        <w:jc w:val="center"/>
        <w:rPr>
          <w:sz w:val="32"/>
          <w:szCs w:val="32"/>
        </w:rPr>
      </w:pPr>
      <w:r w:rsidRPr="74E7FC09">
        <w:rPr>
          <w:sz w:val="32"/>
          <w:szCs w:val="32"/>
        </w:rPr>
        <w:t>Data: 01/11/2020</w:t>
      </w:r>
    </w:p>
    <w:p w14:paraId="4B99056E" w14:textId="77777777" w:rsidR="00B51734" w:rsidRDefault="00B51734" w:rsidP="001B500F">
      <w:pPr>
        <w:jc w:val="center"/>
        <w:rPr>
          <w:sz w:val="32"/>
        </w:rPr>
      </w:pPr>
    </w:p>
    <w:p w14:paraId="1299C43A" w14:textId="77777777" w:rsidR="00B51734" w:rsidRDefault="00B51734" w:rsidP="001B500F">
      <w:pPr>
        <w:jc w:val="center"/>
        <w:rPr>
          <w:sz w:val="32"/>
        </w:rPr>
      </w:pPr>
    </w:p>
    <w:p w14:paraId="4DDBEF00" w14:textId="77777777" w:rsidR="00B51734" w:rsidRDefault="00B51734" w:rsidP="001B500F">
      <w:pPr>
        <w:jc w:val="center"/>
        <w:rPr>
          <w:sz w:val="32"/>
        </w:rPr>
      </w:pPr>
    </w:p>
    <w:p w14:paraId="3461D779" w14:textId="77777777" w:rsidR="00B51734" w:rsidRDefault="00B51734" w:rsidP="00B51734">
      <w:pPr>
        <w:jc w:val="center"/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FB78278" w14:textId="5B02D898" w:rsidR="008B36D5" w:rsidRDefault="008B36D5" w:rsidP="026F2950"/>
    <w:p w14:paraId="5997CC1D" w14:textId="77777777" w:rsidR="008B36D5" w:rsidRDefault="008B36D5">
      <w:pPr>
        <w:rPr>
          <w:b/>
        </w:rPr>
      </w:pPr>
    </w:p>
    <w:p w14:paraId="31FBE736" w14:textId="77777777" w:rsidR="008B36D5" w:rsidRDefault="008B36D5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14:paraId="6DBDC0BA" w14:textId="77777777" w:rsidTr="2900677A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A2AEC0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6B54D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D1464E" w14:paraId="110FFD37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B699379" w14:textId="5830BFCF" w:rsidR="00D1464E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Simone Giglio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FE9F23F" w14:textId="0CDC372F" w:rsidR="00D1464E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0512105952</w:t>
            </w:r>
          </w:p>
        </w:tc>
      </w:tr>
      <w:tr w:rsidR="002713D8" w:rsidRPr="0046342D" w14:paraId="1F72F646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8CE6F91" w14:textId="32F06043" w:rsidR="002713D8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Giovanni Battista Sorrentino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1CDCEAD" w14:textId="643ED31A" w:rsidR="002713D8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0512105712</w:t>
            </w:r>
          </w:p>
        </w:tc>
      </w:tr>
      <w:tr w:rsidR="002713D8" w:rsidRPr="0046342D" w14:paraId="6BB9E253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3DE523C" w14:textId="75D1E68B" w:rsidR="002713D8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Giuseppe Tornincasa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56223" w14:textId="4F820886" w:rsidR="002713D8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0512105994</w:t>
            </w:r>
          </w:p>
        </w:tc>
      </w:tr>
      <w:tr w:rsidR="00D1464E" w:rsidRPr="0046342D" w14:paraId="07547A01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043CB0F" w14:textId="4CAE76D7" w:rsidR="00D1464E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Antonio Zizzari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7459315" w14:textId="31B62665" w:rsidR="00D1464E" w:rsidRDefault="00AD67D6" w:rsidP="000A5632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0512105892</w:t>
            </w:r>
          </w:p>
        </w:tc>
      </w:tr>
      <w:tr w:rsidR="00D1464E" w:rsidRPr="0046342D" w14:paraId="6537F28F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DFB9E20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0DF9E56" w14:textId="77777777" w:rsidR="00D1464E" w:rsidRDefault="00D1464E" w:rsidP="000A5632">
            <w:pPr>
              <w:pStyle w:val="Contenutotabella"/>
              <w:rPr>
                <w:sz w:val="20"/>
              </w:rPr>
            </w:pPr>
          </w:p>
        </w:tc>
      </w:tr>
      <w:tr w:rsidR="001765AE" w:rsidRPr="0046342D" w14:paraId="44E871BC" w14:textId="77777777" w:rsidTr="2900677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144A5D23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738610EB" w14:textId="77777777" w:rsidR="001765AE" w:rsidRPr="0046342D" w:rsidRDefault="001765AE" w:rsidP="008B36D5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637805D2" w14:textId="77777777" w:rsidR="008B36D5" w:rsidRDefault="008B36D5">
      <w:pPr>
        <w:rPr>
          <w:b/>
          <w:sz w:val="20"/>
        </w:rPr>
      </w:pPr>
    </w:p>
    <w:p w14:paraId="463F29E8" w14:textId="77777777" w:rsidR="008B36D5" w:rsidRDefault="008B36D5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B36D5" w14:paraId="30A132AA" w14:textId="77777777" w:rsidTr="2900677A">
        <w:trPr>
          <w:trHeight w:val="230"/>
        </w:trPr>
        <w:tc>
          <w:tcPr>
            <w:tcW w:w="2891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195ADFA5" w14:textId="77777777" w:rsidR="008B36D5" w:rsidRDefault="008B36D5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B7B4B86" w14:textId="4673AD7C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Giglio, Sorrentino, Tornincasa, Zizzari</w:t>
            </w:r>
          </w:p>
        </w:tc>
      </w:tr>
    </w:tbl>
    <w:p w14:paraId="3A0FF5F2" w14:textId="77777777" w:rsidR="008B36D5" w:rsidRDefault="008B36D5">
      <w:pPr>
        <w:rPr>
          <w:b/>
          <w:sz w:val="20"/>
        </w:rPr>
      </w:pPr>
    </w:p>
    <w:p w14:paraId="5630AD66" w14:textId="77777777" w:rsidR="008B36D5" w:rsidRDefault="008B36D5">
      <w:pPr>
        <w:rPr>
          <w:b/>
          <w:sz w:val="20"/>
        </w:rPr>
      </w:pPr>
    </w:p>
    <w:p w14:paraId="61829076" w14:textId="77777777" w:rsidR="008B36D5" w:rsidRDefault="008B36D5">
      <w:pPr>
        <w:rPr>
          <w:b/>
          <w:sz w:val="20"/>
        </w:rPr>
      </w:pPr>
    </w:p>
    <w:p w14:paraId="2BA226A1" w14:textId="77777777" w:rsidR="008B36D5" w:rsidRDefault="008B36D5">
      <w:pPr>
        <w:rPr>
          <w:b/>
          <w:sz w:val="20"/>
        </w:rPr>
      </w:pPr>
    </w:p>
    <w:p w14:paraId="4B08E8BD" w14:textId="77777777"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B36D5" w14:paraId="5EF1E34F" w14:textId="77777777" w:rsidTr="004E1902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1A59785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87E6E0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CDD0A84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96927DD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B36D5" w14:paraId="17AD93B2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E4B5B7" w14:textId="45B0AD5E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6204FF1" w14:textId="11B8E68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F0D7D" w14:textId="565CE83E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proofErr w:type="spellStart"/>
            <w:r w:rsidRPr="2900677A">
              <w:rPr>
                <w:sz w:val="20"/>
                <w:szCs w:val="20"/>
              </w:rPr>
              <w:t>Roles</w:t>
            </w:r>
            <w:proofErr w:type="spellEnd"/>
            <w:r w:rsidRPr="2900677A">
              <w:rPr>
                <w:sz w:val="20"/>
                <w:szCs w:val="20"/>
              </w:rPr>
              <w:t xml:space="preserve"> </w:t>
            </w:r>
            <w:proofErr w:type="spellStart"/>
            <w:r w:rsidRPr="2900677A">
              <w:rPr>
                <w:sz w:val="20"/>
                <w:szCs w:val="20"/>
              </w:rPr>
              <w:t>diagram</w:t>
            </w:r>
            <w:proofErr w:type="spellEnd"/>
            <w:r w:rsidRPr="2900677A">
              <w:rPr>
                <w:sz w:val="20"/>
                <w:szCs w:val="20"/>
              </w:rPr>
              <w:t>, requisiti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62F1B3" w14:textId="0B2E17F0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14:paraId="02F2C34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80A4E5D" w14:textId="61E87E12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9219836" w14:textId="4083CC63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6FEF7D" w14:textId="1AFB5F29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SCN01, SCN02, SCN03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94DBDC" w14:textId="0C4474A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008B36D5" w14:paraId="769D0D3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CD245A" w14:textId="19D3A955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051803" w14:textId="580AEDA0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6FEB5B0" w14:textId="4AE658A0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SCN04, SCN05, SCN06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0D7AA69" w14:textId="3FB065BC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14:paraId="7196D06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4FF1C98" w14:textId="45847F0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AD33A1" w14:textId="11B8E68B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A21919" w14:textId="5E245282" w:rsidR="008B36D5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SCN07, SCN08, SCN09, SCN10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D18F9B" w14:textId="190CCBEB" w:rsidR="008B36D5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009C74FE" w14:paraId="11CDDED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496718C" w14:textId="00EC0FF8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A8ECB11" w14:textId="7B2D4B79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31148C2" w14:textId="13B54B82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 w:rsidRPr="74F71DF5">
              <w:rPr>
                <w:sz w:val="20"/>
                <w:szCs w:val="20"/>
              </w:rPr>
              <w:t>Mockup</w:t>
            </w:r>
            <w:proofErr w:type="spellEnd"/>
            <w:r w:rsidRPr="74F71DF5">
              <w:rPr>
                <w:sz w:val="20"/>
                <w:szCs w:val="20"/>
              </w:rPr>
              <w:t>, 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920FE70" w14:textId="2D1E847B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Sorrentino, Tornincasa</w:t>
            </w:r>
          </w:p>
        </w:tc>
      </w:tr>
      <w:tr w:rsidR="009C74FE" w14:paraId="27BEA9A6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E03660C" w14:textId="06CD3CC0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36EC069" w14:textId="0AA051F8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AD8651F" w14:textId="43753DC2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UC01 a UC05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AAC1C19" w14:textId="03CF0AD4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Sorrentino</w:t>
            </w:r>
          </w:p>
        </w:tc>
      </w:tr>
      <w:tr w:rsidR="009C74FE" w14:paraId="2D3DF0E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B8CDDBC" w14:textId="38DF2834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235DD3" w14:textId="64162DC7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D32A1D" w14:textId="41E711CC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UC06 a UC10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0378CB" w14:textId="58A2852B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009C74FE" w14:paraId="2607495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0507C59" w14:textId="6DDB9617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31/10/2020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ABF4E3B" w14:textId="1C19D789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828F67D" w14:textId="266E5AE5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 xml:space="preserve">Form registrazione, Tabella requisiti funzionali implementazione casi d’uso  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684F712" w14:textId="72A1B88A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009C74FE" w14:paraId="3C4B797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0E9EC5A" w14:textId="4135EE9D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Pr="2900677A">
              <w:rPr>
                <w:sz w:val="20"/>
                <w:szCs w:val="20"/>
              </w:rPr>
              <w:t>1/11/2020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1CE222" w14:textId="201E8F7B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BF6FC" w14:textId="42231B98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Revisione intero documento</w:t>
            </w:r>
            <w:r w:rsidR="00B9445F">
              <w:rPr>
                <w:sz w:val="20"/>
                <w:szCs w:val="20"/>
              </w:rPr>
              <w:t xml:space="preserve"> (Documento requisiti e casi d’uso)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FDF1593" w14:textId="0DB4AF6C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color w:val="000000" w:themeColor="text1"/>
                <w:sz w:val="19"/>
                <w:szCs w:val="19"/>
              </w:rPr>
              <w:t>Giglio, Sorrentino, Tornincasa, Zizzari</w:t>
            </w:r>
          </w:p>
        </w:tc>
      </w:tr>
      <w:tr w:rsidR="009C74FE" w14:paraId="774C258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65954DA" w14:textId="67BA7E2D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C192E46" w14:textId="78876A2C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D110FAA" w14:textId="7E01146A" w:rsidR="009C74FE" w:rsidRPr="2900677A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Correzione </w:t>
            </w:r>
            <w:proofErr w:type="spellStart"/>
            <w:r>
              <w:rPr>
                <w:sz w:val="20"/>
                <w:szCs w:val="20"/>
              </w:rPr>
              <w:t>form</w:t>
            </w:r>
            <w:proofErr w:type="spellEnd"/>
            <w:r>
              <w:rPr>
                <w:sz w:val="20"/>
                <w:szCs w:val="20"/>
              </w:rPr>
              <w:t xml:space="preserve"> registrazione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292DD9A" w14:textId="0A791F39" w:rsidR="009C74FE" w:rsidRPr="2900677A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4E1902">
              <w:rPr>
                <w:sz w:val="20"/>
                <w:szCs w:val="20"/>
              </w:rPr>
              <w:t>Zizzari</w:t>
            </w:r>
          </w:p>
        </w:tc>
      </w:tr>
      <w:tr w:rsidR="009C74FE" w14:paraId="4334A551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962EE" w14:textId="16FD8B35" w:rsidR="009C74FE" w:rsidRPr="2900677A" w:rsidRDefault="00B9445F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CF539B9" w14:textId="73F7FB29" w:rsidR="009C74FE" w:rsidRPr="2900677A" w:rsidRDefault="00B9445F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B45250" w14:textId="6F46DFE7" w:rsidR="009C74FE" w:rsidRPr="2900677A" w:rsidRDefault="00B9445F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Diagram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State Chart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Diagram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EC69451" w14:textId="7699BF8C" w:rsidR="009C74FE" w:rsidRPr="2900677A" w:rsidRDefault="00B9445F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Zizzari</w:t>
            </w:r>
          </w:p>
        </w:tc>
      </w:tr>
      <w:tr w:rsidR="009C74FE" w14:paraId="20CA4B3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C92AB75" w14:textId="1CDB1367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1C884A5" w14:textId="6B86FE87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9558F3" w14:textId="496CAD2A" w:rsidR="009C74FE" w:rsidRPr="2900677A" w:rsidRDefault="00B9445F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Sequence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diagrams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0824629" w14:textId="26C60828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Sorrentino, Giglio</w:t>
            </w:r>
          </w:p>
        </w:tc>
      </w:tr>
      <w:tr w:rsidR="009C74FE" w14:paraId="378AC7C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FE98C55" w14:textId="65BF5BDB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9781D" w14:textId="3B81A129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F41C534" w14:textId="6AEF6DAE" w:rsidR="009C74FE" w:rsidRPr="2900677A" w:rsidRDefault="00B9445F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Navigational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Paths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9373F78" w14:textId="24792DBE" w:rsidR="009C74FE" w:rsidRPr="2900677A" w:rsidRDefault="00B9445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Tornincasa</w:t>
            </w:r>
          </w:p>
        </w:tc>
      </w:tr>
      <w:tr w:rsidR="009C74FE" w14:paraId="5ABEFF23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07573F" w14:textId="1CD7DFE3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7AAF65D" w14:textId="25A8460B" w:rsidR="009C74FE" w:rsidRPr="2900677A" w:rsidRDefault="001B527F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BA059B" w14:textId="6A8F8424" w:rsidR="009C74FE" w:rsidRPr="2900677A" w:rsidRDefault="00CC5A98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Modifica UC02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F75F183" w14:textId="7A8AE593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Sorrentino</w:t>
            </w:r>
          </w:p>
        </w:tc>
      </w:tr>
      <w:tr w:rsidR="009C74FE" w14:paraId="09FA21B0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8B07FA6" w14:textId="78D0A22A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61DE9E2" w14:textId="3AB757D3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4A25033" w14:textId="50C80A5E" w:rsidR="009C74FE" w:rsidRPr="2900677A" w:rsidRDefault="00CC5A98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Revisione </w:t>
            </w:r>
            <w:r w:rsidR="004F57E7">
              <w:rPr>
                <w:rFonts w:eastAsia="Times New Roman"/>
                <w:color w:val="000000" w:themeColor="text1"/>
                <w:sz w:val="20"/>
                <w:szCs w:val="20"/>
              </w:rPr>
              <w:t>i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ntero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Requirements</w:t>
            </w:r>
            <w:proofErr w:type="spellEnd"/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 Analysis </w:t>
            </w:r>
            <w:proofErr w:type="spellStart"/>
            <w:r>
              <w:rPr>
                <w:rFonts w:eastAsia="Times New Roman"/>
                <w:color w:val="000000" w:themeColor="text1"/>
                <w:sz w:val="20"/>
                <w:szCs w:val="20"/>
              </w:rPr>
              <w:t>Document</w:t>
            </w:r>
            <w:proofErr w:type="spellEnd"/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1EBB135" w14:textId="135EE07E" w:rsidR="009C74FE" w:rsidRPr="2900677A" w:rsidRDefault="00CC5A98" w:rsidP="2900677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Giglio, Sorrentino,</w:t>
            </w:r>
            <w:r>
              <w:rPr>
                <w:sz w:val="20"/>
                <w:szCs w:val="20"/>
              </w:rPr>
              <w:br/>
              <w:t>Tornincasa, Zizzari</w:t>
            </w:r>
          </w:p>
        </w:tc>
      </w:tr>
      <w:tr w:rsidR="008B36D5" w14:paraId="238601F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F3CABC7" w14:textId="0CEB6ABE" w:rsidR="008B36D5" w:rsidRDefault="008B36D5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A80D21" w14:textId="24FCAFA7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DEB4AB" w14:textId="509CA898" w:rsidR="008B36D5" w:rsidRDefault="008B36D5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AD9C6F4" w14:textId="7BB101BD" w:rsidR="008B36D5" w:rsidRDefault="008B36D5" w:rsidP="2900677A">
            <w:pPr>
              <w:pStyle w:val="Contenutotabella"/>
              <w:spacing w:line="259" w:lineRule="auto"/>
            </w:pPr>
          </w:p>
        </w:tc>
      </w:tr>
      <w:tr w:rsidR="008B36D5" w14:paraId="4B1F511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F9C3DC" w14:textId="41C47BA9" w:rsidR="008B36D5" w:rsidRDefault="008B36D5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EE84510" w14:textId="5349656A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F3B1409" w14:textId="20C8D2BD" w:rsidR="008B36D5" w:rsidRDefault="008B36D5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62C75D1" w14:textId="3E6AC308" w:rsidR="008B36D5" w:rsidRDefault="008B36D5" w:rsidP="2900677A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8B36D5" w14:paraId="664355AD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A965116" w14:textId="7B5112D5" w:rsidR="008B36D5" w:rsidRDefault="008B36D5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36D631D" w14:textId="56BBBD11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FB30F8" w14:textId="16B91DDF" w:rsidR="008B36D5" w:rsidRDefault="008B36D5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DA6542E" w14:textId="29C8C84E" w:rsidR="008B36D5" w:rsidRDefault="008B36D5" w:rsidP="2900677A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2900677A" w14:paraId="37B4AF6C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226EC9E" w14:textId="6D605E8B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A4F8FB4" w14:textId="4B0080F7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2FEB7B0" w14:textId="40926383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AB7B348" w14:textId="704C7787" w:rsidR="2900677A" w:rsidRDefault="2900677A" w:rsidP="2900677A">
            <w:pPr>
              <w:pStyle w:val="Contenutotabella"/>
              <w:rPr>
                <w:sz w:val="20"/>
                <w:szCs w:val="20"/>
              </w:rPr>
            </w:pPr>
          </w:p>
        </w:tc>
      </w:tr>
      <w:tr w:rsidR="004E1902" w14:paraId="49E1E666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5AE40F5" w14:textId="2157CA95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8FEAFCD" w14:textId="646211F5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DAB192C" w14:textId="1F142F2A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7F194B0" w14:textId="2517DA08" w:rsidR="004E1902" w:rsidRPr="2900677A" w:rsidRDefault="004E1902" w:rsidP="004E1902">
            <w:pPr>
              <w:pStyle w:val="Contenutotabella"/>
              <w:rPr>
                <w:sz w:val="20"/>
                <w:szCs w:val="20"/>
              </w:rPr>
            </w:pPr>
          </w:p>
        </w:tc>
      </w:tr>
    </w:tbl>
    <w:p w14:paraId="34CCB0AB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54E11D2A" w14:textId="77777777" w:rsidR="003E00FB" w:rsidRDefault="003E00FB">
      <w:pPr>
        <w:pStyle w:val="Sommario5"/>
      </w:pPr>
    </w:p>
    <w:p w14:paraId="358AB473" w14:textId="1ADBD67E" w:rsidR="004F57E7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4F57E7">
        <w:rPr>
          <w:noProof/>
        </w:rPr>
        <w:t>1.</w:t>
      </w:r>
      <w:r w:rsidR="004F57E7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="004F57E7">
        <w:rPr>
          <w:noProof/>
        </w:rPr>
        <w:t>Roles diagram</w:t>
      </w:r>
      <w:r w:rsidR="004F57E7">
        <w:rPr>
          <w:noProof/>
        </w:rPr>
        <w:tab/>
      </w:r>
      <w:r w:rsidR="004F57E7">
        <w:rPr>
          <w:noProof/>
        </w:rPr>
        <w:fldChar w:fldCharType="begin"/>
      </w:r>
      <w:r w:rsidR="004F57E7">
        <w:rPr>
          <w:noProof/>
        </w:rPr>
        <w:instrText xml:space="preserve"> PAGEREF _Toc56346968 \h </w:instrText>
      </w:r>
      <w:r w:rsidR="004F57E7">
        <w:rPr>
          <w:noProof/>
        </w:rPr>
      </w:r>
      <w:r w:rsidR="004F57E7">
        <w:rPr>
          <w:noProof/>
        </w:rPr>
        <w:fldChar w:fldCharType="separate"/>
      </w:r>
      <w:r w:rsidR="004F57E7">
        <w:rPr>
          <w:noProof/>
        </w:rPr>
        <w:t>4</w:t>
      </w:r>
      <w:r w:rsidR="004F57E7">
        <w:rPr>
          <w:noProof/>
        </w:rPr>
        <w:fldChar w:fldCharType="end"/>
      </w:r>
    </w:p>
    <w:p w14:paraId="25396B62" w14:textId="5E340288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D94CA5" w14:textId="4263BB56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95E18B3" w14:textId="32F4463F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Diagrammi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9E6852A" w14:textId="687EC73B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B8F52BC" w14:textId="6590E06E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Form registrazione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465ABCC" w14:textId="0DA063C5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Tabella requisiti funzionali implementazione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B7C7F1D" w14:textId="664DAB7E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Class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2253263" w14:textId="1E522908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80AB1F1" w14:textId="43A7990D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State Chart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D594A50" w14:textId="23F40CFE" w:rsidR="004F57E7" w:rsidRDefault="004F57E7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Navigational Paths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_Toc56346978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1126E5D" w14:textId="358497C9" w:rsidR="00B51734" w:rsidRDefault="00B51734" w:rsidP="004F57E7">
      <w:pPr>
        <w:pStyle w:val="Sommario5"/>
        <w:ind w:left="0"/>
      </w:pPr>
      <w:r>
        <w:fldChar w:fldCharType="end"/>
      </w:r>
    </w:p>
    <w:p w14:paraId="2DE403A5" w14:textId="77777777" w:rsidR="003E00FB" w:rsidRDefault="003E00FB">
      <w:pPr>
        <w:pStyle w:val="Sommario5"/>
      </w:pPr>
    </w:p>
    <w:p w14:paraId="62431CDC" w14:textId="77777777" w:rsidR="00B51734" w:rsidRDefault="00B51734" w:rsidP="00FB11E6">
      <w:pPr>
        <w:pStyle w:val="Sommario5"/>
        <w:ind w:left="0"/>
        <w:sectPr w:rsidR="00B51734" w:rsidSect="00B5173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4FAC4C8F" w14:textId="3F7A5A09" w:rsidR="003E00FB" w:rsidRDefault="009C74FE" w:rsidP="0064299F">
      <w:pPr>
        <w:pStyle w:val="Titolo"/>
        <w:numPr>
          <w:ilvl w:val="0"/>
          <w:numId w:val="2"/>
        </w:numPr>
        <w:ind w:left="426"/>
        <w:jc w:val="left"/>
      </w:pPr>
      <w:r>
        <w:lastRenderedPageBreak/>
        <w:t xml:space="preserve">    </w:t>
      </w:r>
      <w:bookmarkStart w:id="0" w:name="_Toc56346968"/>
      <w:proofErr w:type="spellStart"/>
      <w:r w:rsidR="6F1B3099">
        <w:t>Roles</w:t>
      </w:r>
      <w:proofErr w:type="spellEnd"/>
      <w:r w:rsidR="6F1B3099">
        <w:t xml:space="preserve"> </w:t>
      </w:r>
      <w:proofErr w:type="spellStart"/>
      <w:r w:rsidR="6F1B3099">
        <w:t>diagram</w:t>
      </w:r>
      <w:bookmarkEnd w:id="0"/>
      <w:proofErr w:type="spellEnd"/>
    </w:p>
    <w:p w14:paraId="22AA14E0" w14:textId="0CFD2458" w:rsidR="00AD67D6" w:rsidRPr="00AD67D6" w:rsidRDefault="00EC7392" w:rsidP="00C14087">
      <w:pPr>
        <w:jc w:val="center"/>
      </w:pPr>
      <w:r>
        <w:rPr>
          <w:noProof/>
        </w:rPr>
        <w:drawing>
          <wp:inline distT="0" distB="0" distL="0" distR="0" wp14:anchorId="2600F3D8" wp14:editId="6813FEF0">
            <wp:extent cx="3686296" cy="38481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848" w14:textId="12F3A07D" w:rsidR="026F2950" w:rsidRDefault="009C74FE" w:rsidP="0064299F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1" w:name="_Toc56346969"/>
      <w:r w:rsidR="6F1B3099">
        <w:t>Requisiti</w:t>
      </w:r>
      <w:bookmarkEnd w:id="1"/>
    </w:p>
    <w:p w14:paraId="6BDB51A4" w14:textId="6342CD16" w:rsidR="00E25819" w:rsidRPr="00E25819" w:rsidRDefault="6F1B3099" w:rsidP="6F1B3099">
      <w:pPr>
        <w:pStyle w:val="Paragrafoelenco"/>
        <w:numPr>
          <w:ilvl w:val="0"/>
          <w:numId w:val="1"/>
        </w:numPr>
        <w:rPr>
          <w:rFonts w:eastAsia="Times New Roman"/>
          <w:sz w:val="32"/>
          <w:szCs w:val="32"/>
        </w:rPr>
      </w:pPr>
      <w:r w:rsidRPr="6F1B3099">
        <w:rPr>
          <w:sz w:val="32"/>
          <w:szCs w:val="32"/>
        </w:rPr>
        <w:t>REQUISITI FUNZIONALI</w:t>
      </w:r>
    </w:p>
    <w:p w14:paraId="0BF4DBCC" w14:textId="5C3D0A5B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RF01 – registrazione Utente: </w:t>
      </w:r>
      <w:r w:rsidRPr="6F1B3099">
        <w:rPr>
          <w:sz w:val="32"/>
          <w:szCs w:val="32"/>
        </w:rPr>
        <w:t>Il sistema dovrà fornire la possibilità ad un visitatore di registrarsi, non possono esserci due utenti registrati con la stessa email;</w:t>
      </w:r>
    </w:p>
    <w:p w14:paraId="58288553" w14:textId="3C1D34BA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RF02 – inserimento/eliminazione prodotto: </w:t>
      </w:r>
      <w:r w:rsidRPr="6F1B3099">
        <w:rPr>
          <w:sz w:val="32"/>
          <w:szCs w:val="32"/>
        </w:rPr>
        <w:t>Il sistema dovrà fornire all’utente product manager la possibilità di inserire e eliminare un prodotto;</w:t>
      </w:r>
    </w:p>
    <w:p w14:paraId="5C5DF820" w14:textId="3B080D41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RF03 – modifica prodotto: </w:t>
      </w:r>
      <w:r w:rsidRPr="6F1B3099">
        <w:rPr>
          <w:sz w:val="32"/>
          <w:szCs w:val="32"/>
        </w:rPr>
        <w:t>Il sistema dovrà fornire all’utente product manager la possibilità di modificare un prodotto;</w:t>
      </w:r>
    </w:p>
    <w:p w14:paraId="1C04BF1D" w14:textId="38EEC4F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RF04 – inserimento/eliminazione offerta su prodotto: </w:t>
      </w:r>
      <w:r w:rsidRPr="6F1B3099">
        <w:rPr>
          <w:sz w:val="32"/>
          <w:szCs w:val="32"/>
        </w:rPr>
        <w:t>Il sistema dovrà fornire all’utente product manager la possibilità di inserire e eliminare un’offerta su un prodotto;</w:t>
      </w:r>
    </w:p>
    <w:p w14:paraId="7D248D0E" w14:textId="748501DF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RF05 – registrazione/licenziare Corriere: </w:t>
      </w:r>
      <w:r w:rsidRPr="3C0A285A">
        <w:rPr>
          <w:sz w:val="32"/>
          <w:szCs w:val="32"/>
        </w:rPr>
        <w:t>Il sistema dovrà fornire all’utente responsabile del personale la possibilità di registrare e licenziare un corriere;</w:t>
      </w:r>
    </w:p>
    <w:p w14:paraId="7E4443E6" w14:textId="5CF37FD9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RF06 – accettazione consegne: </w:t>
      </w:r>
      <w:r w:rsidRPr="6F1B3099">
        <w:rPr>
          <w:sz w:val="32"/>
          <w:szCs w:val="32"/>
        </w:rPr>
        <w:t xml:space="preserve">Il sistema dovrà fornire all’utente </w:t>
      </w:r>
      <w:r w:rsidRPr="6F1B3099">
        <w:rPr>
          <w:sz w:val="32"/>
          <w:szCs w:val="32"/>
        </w:rPr>
        <w:lastRenderedPageBreak/>
        <w:t>corriere la possibilità di accettare consegne;</w:t>
      </w:r>
    </w:p>
    <w:p w14:paraId="1BEDCB76" w14:textId="3DFBE21F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RF07 – visualizzazione consegne effettuate: </w:t>
      </w:r>
      <w:r w:rsidRPr="6F1B3099">
        <w:rPr>
          <w:sz w:val="32"/>
          <w:szCs w:val="32"/>
        </w:rPr>
        <w:t>Il sistema dovrà fornire all’utente corriere la possibilità di visualizzare le consegne effettuate</w:t>
      </w:r>
      <w:r w:rsidR="00F840DD">
        <w:rPr>
          <w:sz w:val="32"/>
          <w:szCs w:val="32"/>
        </w:rPr>
        <w:t xml:space="preserve"> nella corrente sessione di lavoro</w:t>
      </w:r>
      <w:r w:rsidRPr="6F1B3099">
        <w:rPr>
          <w:sz w:val="32"/>
          <w:szCs w:val="32"/>
        </w:rPr>
        <w:t>;</w:t>
      </w:r>
    </w:p>
    <w:p w14:paraId="0CA33FEB" w14:textId="4ECB1D0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RF08 – acquisto prodotto: </w:t>
      </w:r>
      <w:r w:rsidRPr="6F1B3099">
        <w:rPr>
          <w:sz w:val="32"/>
          <w:szCs w:val="32"/>
        </w:rPr>
        <w:t>Il sistema dovrà fornire all’utente la possibilità di acquistare un prodotto;</w:t>
      </w:r>
    </w:p>
    <w:p w14:paraId="48D66213" w14:textId="292A1743" w:rsidR="00E25819" w:rsidRP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RF09 - login: </w:t>
      </w:r>
      <w:r w:rsidRPr="6F1B3099">
        <w:rPr>
          <w:sz w:val="32"/>
          <w:szCs w:val="32"/>
        </w:rPr>
        <w:t>Il sistema dovrà fornire la possibilità di autenticarsi tramite email e password per poter accedere alle funzionalità del sito;</w:t>
      </w:r>
    </w:p>
    <w:p w14:paraId="14C2B05F" w14:textId="1614706F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RF10 - logout: </w:t>
      </w:r>
      <w:r w:rsidRPr="6F1B3099">
        <w:rPr>
          <w:sz w:val="32"/>
          <w:szCs w:val="32"/>
        </w:rPr>
        <w:t>Il sistema dovrà fornire la possibilità a quasi utente del sito di scollegarsi dal sito;</w:t>
      </w:r>
    </w:p>
    <w:p w14:paraId="26552234" w14:textId="7FC49002" w:rsidR="6F1B3099" w:rsidRDefault="6F1B3099" w:rsidP="6F1B3099">
      <w:pPr>
        <w:pStyle w:val="Paragrafoelenco"/>
        <w:rPr>
          <w:sz w:val="32"/>
          <w:szCs w:val="32"/>
        </w:rPr>
      </w:pPr>
    </w:p>
    <w:p w14:paraId="1887A80B" w14:textId="062A190B" w:rsidR="62EC5441" w:rsidRPr="00E25819" w:rsidRDefault="6F1B3099" w:rsidP="6F1B3099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6F1B3099">
        <w:rPr>
          <w:sz w:val="32"/>
          <w:szCs w:val="32"/>
        </w:rPr>
        <w:t>REQUISITI NON FUNZIONALI</w:t>
      </w:r>
    </w:p>
    <w:p w14:paraId="6B4E7B8B" w14:textId="53432FE2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RNF01 - usabilità: </w:t>
      </w:r>
      <w:r w:rsidRPr="6F1B3099">
        <w:rPr>
          <w:sz w:val="32"/>
          <w:szCs w:val="32"/>
        </w:rPr>
        <w:t xml:space="preserve">Il sistema dovrà usare un font-text maggiore o uguale a 16 </w:t>
      </w:r>
      <w:r w:rsidRPr="6F1B3099">
        <w:rPr>
          <w:b/>
          <w:bCs/>
          <w:sz w:val="32"/>
          <w:szCs w:val="32"/>
        </w:rPr>
        <w:t>(priorità alta);</w:t>
      </w:r>
    </w:p>
    <w:p w14:paraId="5390DB80" w14:textId="1BA5D200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RNF02 - responsive: </w:t>
      </w:r>
      <w:r w:rsidRPr="6F1B3099">
        <w:rPr>
          <w:sz w:val="32"/>
          <w:szCs w:val="32"/>
        </w:rPr>
        <w:t xml:space="preserve">Il sistema dovrà essere responsive, dovrà quindi adattarsi a diversi dispositivi </w:t>
      </w:r>
      <w:r w:rsidRPr="6F1B3099">
        <w:rPr>
          <w:b/>
          <w:bCs/>
          <w:sz w:val="32"/>
          <w:szCs w:val="32"/>
        </w:rPr>
        <w:t>(priorità alta);</w:t>
      </w:r>
    </w:p>
    <w:p w14:paraId="281CD8C8" w14:textId="1D988BCB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RNF03 - 24H: </w:t>
      </w:r>
      <w:r w:rsidRPr="3C0A285A">
        <w:rPr>
          <w:sz w:val="32"/>
          <w:szCs w:val="32"/>
        </w:rPr>
        <w:t xml:space="preserve">Il sistema dovrà essere accessibile ad ogni ora del giorno </w:t>
      </w:r>
      <w:r w:rsidRPr="3C0A285A">
        <w:rPr>
          <w:b/>
          <w:bCs/>
          <w:sz w:val="32"/>
          <w:szCs w:val="32"/>
        </w:rPr>
        <w:t>(priorità bassa)</w:t>
      </w:r>
    </w:p>
    <w:p w14:paraId="75B532AA" w14:textId="3EB0F36A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RNF04 – </w:t>
      </w:r>
      <w:proofErr w:type="spellStart"/>
      <w:r w:rsidRPr="6F1B3099">
        <w:rPr>
          <w:b/>
          <w:bCs/>
          <w:sz w:val="32"/>
          <w:szCs w:val="32"/>
        </w:rPr>
        <w:t>sql</w:t>
      </w:r>
      <w:proofErr w:type="spellEnd"/>
      <w:r w:rsidRPr="6F1B3099">
        <w:rPr>
          <w:b/>
          <w:bCs/>
          <w:sz w:val="32"/>
          <w:szCs w:val="32"/>
        </w:rPr>
        <w:t xml:space="preserve"> injection: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sql</w:t>
      </w:r>
      <w:proofErr w:type="spellEnd"/>
      <w:r w:rsidRPr="6F1B3099">
        <w:rPr>
          <w:sz w:val="32"/>
          <w:szCs w:val="32"/>
        </w:rPr>
        <w:t xml:space="preserve"> injection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4365A4EF" w14:textId="47B3257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RNF05 – </w:t>
      </w:r>
      <w:proofErr w:type="spellStart"/>
      <w:r w:rsidRPr="6F1B3099">
        <w:rPr>
          <w:b/>
          <w:bCs/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essere impenetrabile da attacchi </w:t>
      </w:r>
      <w:proofErr w:type="spellStart"/>
      <w:r w:rsidRPr="6F1B3099">
        <w:rPr>
          <w:sz w:val="32"/>
          <w:szCs w:val="32"/>
        </w:rPr>
        <w:t>clickjacking</w:t>
      </w:r>
      <w:proofErr w:type="spellEnd"/>
      <w:r w:rsidRPr="6F1B3099">
        <w:rPr>
          <w:b/>
          <w:bCs/>
          <w:sz w:val="32"/>
          <w:szCs w:val="32"/>
        </w:rPr>
        <w:t xml:space="preserve"> (priorità alta);</w:t>
      </w:r>
    </w:p>
    <w:p w14:paraId="2D75445C" w14:textId="76F247A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RNF06 – </w:t>
      </w:r>
      <w:proofErr w:type="spellStart"/>
      <w:r w:rsidRPr="6F1B3099">
        <w:rPr>
          <w:b/>
          <w:bCs/>
          <w:sz w:val="32"/>
          <w:szCs w:val="32"/>
        </w:rPr>
        <w:t>hashing</w:t>
      </w:r>
      <w:proofErr w:type="spellEnd"/>
      <w:r w:rsidRPr="6F1B3099">
        <w:rPr>
          <w:b/>
          <w:bCs/>
          <w:sz w:val="32"/>
          <w:szCs w:val="32"/>
        </w:rPr>
        <w:t xml:space="preserve"> password: </w:t>
      </w:r>
      <w:r w:rsidRPr="6F1B3099">
        <w:rPr>
          <w:sz w:val="32"/>
          <w:szCs w:val="32"/>
        </w:rPr>
        <w:t xml:space="preserve">Il sistema dovrà essere memorizzare le password non in chiaro, tramite l’uso di uno dei principali algoritmi di </w:t>
      </w:r>
      <w:proofErr w:type="spellStart"/>
      <w:r w:rsidRPr="6F1B3099">
        <w:rPr>
          <w:sz w:val="32"/>
          <w:szCs w:val="32"/>
        </w:rPr>
        <w:t>hashing</w:t>
      </w:r>
      <w:proofErr w:type="spellEnd"/>
      <w:r w:rsidRPr="6F1B3099">
        <w:rPr>
          <w:sz w:val="32"/>
          <w:szCs w:val="32"/>
        </w:rPr>
        <w:t xml:space="preserve"> (MD5, sha256 oppure sha512)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06CC479B" w14:textId="32F187C4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RNF07 – robustezza: </w:t>
      </w:r>
      <w:r w:rsidRPr="6F1B3099">
        <w:rPr>
          <w:sz w:val="32"/>
          <w:szCs w:val="32"/>
        </w:rPr>
        <w:t xml:space="preserve">Il sistema dovrà continuare a funzionare nonostante l’immissione di input erronei o tentativi di manomissione </w:t>
      </w:r>
      <w:r w:rsidRPr="6F1B3099">
        <w:rPr>
          <w:b/>
          <w:bCs/>
          <w:sz w:val="32"/>
          <w:szCs w:val="32"/>
        </w:rPr>
        <w:t>(priorità alta);</w:t>
      </w:r>
    </w:p>
    <w:p w14:paraId="65E3B20A" w14:textId="0D05CF62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RNF08 – quantità utenza: </w:t>
      </w:r>
      <w:r w:rsidRPr="6F1B3099">
        <w:rPr>
          <w:sz w:val="32"/>
          <w:szCs w:val="32"/>
        </w:rPr>
        <w:t xml:space="preserve">Il sistema dovrà garantire di poter essere accessibile da almeno 1000 utenti in contemporanea </w:t>
      </w:r>
      <w:r w:rsidRPr="6F1B3099">
        <w:rPr>
          <w:b/>
          <w:bCs/>
          <w:sz w:val="32"/>
          <w:szCs w:val="32"/>
        </w:rPr>
        <w:t>(priorità bassa);</w:t>
      </w:r>
    </w:p>
    <w:p w14:paraId="6B321454" w14:textId="4815F28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RNF09 – tempo risposta: </w:t>
      </w:r>
      <w:r w:rsidRPr="6F1B3099">
        <w:rPr>
          <w:sz w:val="32"/>
          <w:szCs w:val="32"/>
        </w:rPr>
        <w:t xml:space="preserve">Il sistema dovrà garantire un tempo di risposta inferiore a 3.5 secondi </w:t>
      </w:r>
      <w:r w:rsidRPr="6F1B3099">
        <w:rPr>
          <w:b/>
          <w:bCs/>
          <w:sz w:val="32"/>
          <w:szCs w:val="32"/>
        </w:rPr>
        <w:t>(priorità media);</w:t>
      </w:r>
    </w:p>
    <w:p w14:paraId="7B42CD87" w14:textId="76878569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RNF10 – </w:t>
      </w:r>
      <w:proofErr w:type="spellStart"/>
      <w:r w:rsidRPr="6F1B3099">
        <w:rPr>
          <w:b/>
          <w:bCs/>
          <w:sz w:val="32"/>
          <w:szCs w:val="32"/>
        </w:rPr>
        <w:t>mean</w:t>
      </w:r>
      <w:proofErr w:type="spellEnd"/>
      <w:r w:rsidRPr="6F1B3099">
        <w:rPr>
          <w:b/>
          <w:bCs/>
          <w:sz w:val="32"/>
          <w:szCs w:val="32"/>
        </w:rPr>
        <w:t xml:space="preserve"> time to </w:t>
      </w:r>
      <w:proofErr w:type="spellStart"/>
      <w:r w:rsidRPr="6F1B3099">
        <w:rPr>
          <w:b/>
          <w:bCs/>
          <w:sz w:val="32"/>
          <w:szCs w:val="32"/>
        </w:rPr>
        <w:t>failure</w:t>
      </w:r>
      <w:proofErr w:type="spellEnd"/>
      <w:r w:rsidRPr="6F1B3099">
        <w:rPr>
          <w:b/>
          <w:bCs/>
          <w:sz w:val="32"/>
          <w:szCs w:val="32"/>
        </w:rPr>
        <w:t xml:space="preserve">: </w:t>
      </w:r>
      <w:r w:rsidRPr="6F1B3099">
        <w:rPr>
          <w:sz w:val="32"/>
          <w:szCs w:val="32"/>
        </w:rPr>
        <w:t xml:space="preserve">Il sistema dovrà garantire un </w:t>
      </w:r>
      <w:proofErr w:type="spellStart"/>
      <w:r w:rsidRPr="6F1B3099">
        <w:rPr>
          <w:sz w:val="32"/>
          <w:szCs w:val="32"/>
        </w:rPr>
        <w:t>mean</w:t>
      </w:r>
      <w:proofErr w:type="spellEnd"/>
      <w:r w:rsidRPr="6F1B3099">
        <w:rPr>
          <w:sz w:val="32"/>
          <w:szCs w:val="32"/>
        </w:rPr>
        <w:t xml:space="preserve"> time to </w:t>
      </w:r>
      <w:proofErr w:type="spellStart"/>
      <w:proofErr w:type="gramStart"/>
      <w:r w:rsidRPr="6F1B3099">
        <w:rPr>
          <w:sz w:val="32"/>
          <w:szCs w:val="32"/>
        </w:rPr>
        <w:t>failure</w:t>
      </w:r>
      <w:proofErr w:type="spellEnd"/>
      <w:r w:rsidRPr="6F1B3099">
        <w:rPr>
          <w:sz w:val="32"/>
          <w:szCs w:val="32"/>
        </w:rPr>
        <w:t xml:space="preserve">  inferiore</w:t>
      </w:r>
      <w:proofErr w:type="gramEnd"/>
      <w:r w:rsidRPr="6F1B3099">
        <w:rPr>
          <w:sz w:val="32"/>
          <w:szCs w:val="32"/>
        </w:rPr>
        <w:t xml:space="preserve"> a 2 giorni </w:t>
      </w:r>
      <w:r w:rsidRPr="6F1B3099">
        <w:rPr>
          <w:b/>
          <w:bCs/>
          <w:sz w:val="32"/>
          <w:szCs w:val="32"/>
        </w:rPr>
        <w:t>(priorità bassa);</w:t>
      </w:r>
    </w:p>
    <w:p w14:paraId="4CD3AD5A" w14:textId="33EBC23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RNF11 – manutenzione e aggiornamento: </w:t>
      </w:r>
      <w:r w:rsidRPr="6F1B3099">
        <w:rPr>
          <w:sz w:val="32"/>
          <w:szCs w:val="32"/>
        </w:rPr>
        <w:t xml:space="preserve">Il sistema dovrà essere </w:t>
      </w:r>
      <w:r w:rsidRPr="6F1B3099">
        <w:rPr>
          <w:sz w:val="32"/>
          <w:szCs w:val="32"/>
        </w:rPr>
        <w:lastRenderedPageBreak/>
        <w:t xml:space="preserve">manutenuto e aggiornato per 18 mesi </w:t>
      </w:r>
      <w:r w:rsidRPr="6F1B3099">
        <w:rPr>
          <w:b/>
          <w:bCs/>
          <w:sz w:val="32"/>
          <w:szCs w:val="32"/>
        </w:rPr>
        <w:t>(priorità media);</w:t>
      </w:r>
    </w:p>
    <w:p w14:paraId="0E50D24E" w14:textId="10DC58A4" w:rsidR="003E00FB" w:rsidRPr="00E25819" w:rsidRDefault="6F1B3099" w:rsidP="00E2581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RNF12 – policy: </w:t>
      </w:r>
      <w:r w:rsidRPr="6F1B3099">
        <w:rPr>
          <w:sz w:val="32"/>
          <w:szCs w:val="32"/>
        </w:rPr>
        <w:t xml:space="preserve">Il sistema dovrà rendere obbligatoria l’accettazione delle policy della piattaforma </w:t>
      </w:r>
      <w:r w:rsidRPr="6F1B3099">
        <w:rPr>
          <w:b/>
          <w:bCs/>
          <w:sz w:val="32"/>
          <w:szCs w:val="32"/>
        </w:rPr>
        <w:t>(priorità alta);</w:t>
      </w:r>
    </w:p>
    <w:p w14:paraId="31CB368D" w14:textId="44765528" w:rsidR="003E00FB" w:rsidRDefault="009C74FE" w:rsidP="0064299F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2" w:name="_Toc56346970"/>
      <w:r w:rsidR="6F1B3099">
        <w:t>Scenari</w:t>
      </w:r>
      <w:bookmarkEnd w:id="2"/>
    </w:p>
    <w:p w14:paraId="54883E27" w14:textId="77777777" w:rsidR="00C60985" w:rsidRPr="00C60985" w:rsidRDefault="00C60985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5DE589F" w14:textId="77777777" w:rsidTr="00C60985">
        <w:trPr>
          <w:jc w:val="center"/>
        </w:trPr>
        <w:tc>
          <w:tcPr>
            <w:tcW w:w="2972" w:type="dxa"/>
          </w:tcPr>
          <w:p w14:paraId="3F14540A" w14:textId="00391C93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09E8DFCC" w14:textId="73CDD63D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</w:t>
            </w:r>
            <w:r w:rsidR="00C60985" w:rsidRPr="009F60D3">
              <w:rPr>
                <w:sz w:val="22"/>
                <w:szCs w:val="22"/>
              </w:rPr>
              <w:t xml:space="preserve">CN01 – utente </w:t>
            </w:r>
            <w:r w:rsidR="00D962D8" w:rsidRPr="009F60D3">
              <w:rPr>
                <w:sz w:val="22"/>
                <w:szCs w:val="22"/>
              </w:rPr>
              <w:t xml:space="preserve">consumatore </w:t>
            </w:r>
            <w:r w:rsidR="00C60985" w:rsidRPr="009F60D3">
              <w:rPr>
                <w:sz w:val="22"/>
                <w:szCs w:val="22"/>
              </w:rPr>
              <w:t>si registra</w:t>
            </w:r>
          </w:p>
        </w:tc>
      </w:tr>
      <w:tr w:rsidR="00C60985" w14:paraId="79A6E1FE" w14:textId="77777777" w:rsidTr="00086D8A">
        <w:trPr>
          <w:jc w:val="center"/>
        </w:trPr>
        <w:tc>
          <w:tcPr>
            <w:tcW w:w="2972" w:type="dxa"/>
          </w:tcPr>
          <w:p w14:paraId="7DFA987C" w14:textId="43AA883B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1B8CD41" w14:textId="1FCD8807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RF01</w:t>
            </w:r>
          </w:p>
        </w:tc>
      </w:tr>
      <w:tr w:rsidR="00C60985" w14:paraId="3E1AAFE4" w14:textId="77777777" w:rsidTr="00086D8A">
        <w:trPr>
          <w:jc w:val="center"/>
        </w:trPr>
        <w:tc>
          <w:tcPr>
            <w:tcW w:w="2972" w:type="dxa"/>
          </w:tcPr>
          <w:p w14:paraId="4BFA27FF" w14:textId="77777777" w:rsid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238D3FF" w14:textId="34693888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2929A7E4" w14:textId="0CE06839" w:rsidR="00C60985" w:rsidRPr="009F60D3" w:rsidRDefault="00086D8A" w:rsidP="00086D8A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Francesco: Utente Consumatore</w:t>
            </w:r>
          </w:p>
        </w:tc>
      </w:tr>
      <w:tr w:rsidR="00C60985" w14:paraId="3DC6328C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20DAA468" w14:textId="677CA8EB" w:rsidR="00C60985" w:rsidRPr="00C60985" w:rsidRDefault="00C60985" w:rsidP="00C60985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7292813" w14:textId="77777777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Francesco si connette alla piattaforma e viene reindirizzato alla homepage;</w:t>
            </w:r>
          </w:p>
          <w:p w14:paraId="6AA9846F" w14:textId="71428EE1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5A8AC9D4" w14:textId="196DA79B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Va su</w:t>
            </w:r>
            <w:r>
              <w:rPr>
                <w:sz w:val="22"/>
                <w:szCs w:val="22"/>
              </w:rPr>
              <w:t>ll’</w:t>
            </w:r>
            <w:r w:rsidRPr="00F12771">
              <w:rPr>
                <w:sz w:val="22"/>
                <w:szCs w:val="22"/>
              </w:rPr>
              <w:t>hyperlink per la registrazione</w:t>
            </w:r>
            <w:r>
              <w:rPr>
                <w:sz w:val="22"/>
                <w:szCs w:val="22"/>
              </w:rPr>
              <w:t>;</w:t>
            </w:r>
          </w:p>
          <w:p w14:paraId="49480CF4" w14:textId="54CC444E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Inserisce i </w:t>
            </w:r>
            <w:r w:rsidRPr="00F12771">
              <w:rPr>
                <w:sz w:val="22"/>
                <w:szCs w:val="22"/>
              </w:rPr>
              <w:t xml:space="preserve">dati: nome (Francesco), </w:t>
            </w:r>
            <w:proofErr w:type="gramStart"/>
            <w:r w:rsidRPr="00F12771">
              <w:rPr>
                <w:sz w:val="22"/>
                <w:szCs w:val="22"/>
              </w:rPr>
              <w:t>Cognome(</w:t>
            </w:r>
            <w:proofErr w:type="gramEnd"/>
            <w:r w:rsidRPr="00F12771">
              <w:rPr>
                <w:sz w:val="22"/>
                <w:szCs w:val="22"/>
              </w:rPr>
              <w:t>Villanova), Indirizzo(Via Roma), N</w:t>
            </w:r>
            <w:r w:rsidRPr="00F12771">
              <w:rPr>
                <w:sz w:val="22"/>
                <w:szCs w:val="22"/>
                <w:vertAlign w:val="superscript"/>
              </w:rPr>
              <w:t xml:space="preserve">o </w:t>
            </w:r>
            <w:r w:rsidRPr="00F12771">
              <w:rPr>
                <w:sz w:val="22"/>
                <w:szCs w:val="22"/>
              </w:rPr>
              <w:t>Civico(69), CAP(80051), Email(</w:t>
            </w:r>
            <w:hyperlink r:id="rId16" w:history="1">
              <w:r w:rsidRPr="00F12771">
                <w:rPr>
                  <w:rStyle w:val="Collegamentoipertestuale"/>
                  <w:sz w:val="22"/>
                  <w:szCs w:val="22"/>
                </w:rPr>
                <w:t>francesco96@gmail.it</w:t>
              </w:r>
            </w:hyperlink>
            <w:r w:rsidRPr="00F12771">
              <w:rPr>
                <w:sz w:val="22"/>
                <w:szCs w:val="22"/>
              </w:rPr>
              <w:t>), Password(Frank69)</w:t>
            </w:r>
            <w:r>
              <w:rPr>
                <w:sz w:val="22"/>
                <w:szCs w:val="22"/>
              </w:rPr>
              <w:t>;</w:t>
            </w:r>
          </w:p>
          <w:p w14:paraId="5437716E" w14:textId="58E93084" w:rsidR="00C60985" w:rsidRPr="00A43278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Infine Francesco accetta i termini e condizioni d’uso della piattaforma e clicca sul pulsante Registrati</w:t>
            </w:r>
            <w:r w:rsidR="00A43278">
              <w:rPr>
                <w:sz w:val="22"/>
                <w:szCs w:val="22"/>
              </w:rPr>
              <w:t>;</w:t>
            </w:r>
          </w:p>
          <w:p w14:paraId="7EE1F6CE" w14:textId="38D57B78" w:rsidR="00A43278" w:rsidRPr="00F12771" w:rsidRDefault="00320E7E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320E7E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r:id="rId17" w:history="1">
              <w:r w:rsidRPr="00320E7E">
                <w:rPr>
                  <w:rStyle w:val="Collegamentoipertestuale"/>
                  <w:sz w:val="22"/>
                  <w:szCs w:val="22"/>
                </w:rPr>
                <w:t>form (francesco96@gmail.it</w:t>
              </w:r>
            </w:hyperlink>
            <w:r w:rsidRPr="00320E7E">
              <w:rPr>
                <w:sz w:val="22"/>
                <w:szCs w:val="22"/>
              </w:rPr>
              <w:t xml:space="preserve">) contenente il </w:t>
            </w:r>
            <w:r w:rsidR="00D31340">
              <w:rPr>
                <w:sz w:val="22"/>
                <w:szCs w:val="22"/>
              </w:rPr>
              <w:t>codice</w:t>
            </w:r>
            <w:r w:rsidRPr="00320E7E">
              <w:rPr>
                <w:sz w:val="22"/>
                <w:szCs w:val="22"/>
              </w:rPr>
              <w:t xml:space="preserve"> per confermare la registrazione dell’account. Francesco quindi accede alla propria posta elettronica e dopo aver </w:t>
            </w:r>
            <w:r w:rsidR="00163051">
              <w:rPr>
                <w:sz w:val="22"/>
                <w:szCs w:val="22"/>
              </w:rPr>
              <w:t>visualizzato il codice</w:t>
            </w:r>
            <w:r w:rsidRPr="00320E7E">
              <w:rPr>
                <w:sz w:val="22"/>
                <w:szCs w:val="22"/>
              </w:rPr>
              <w:t xml:space="preserve"> di conferma presente nella mail che gli è arrivata</w:t>
            </w:r>
            <w:r w:rsidR="00163051">
              <w:rPr>
                <w:sz w:val="22"/>
                <w:szCs w:val="22"/>
              </w:rPr>
              <w:t xml:space="preserve">, inserisce il codice nell’apposito </w:t>
            </w:r>
            <w:proofErr w:type="spellStart"/>
            <w:r w:rsidR="00163051">
              <w:rPr>
                <w:sz w:val="22"/>
                <w:szCs w:val="22"/>
              </w:rPr>
              <w:t>form</w:t>
            </w:r>
            <w:proofErr w:type="spellEnd"/>
            <w:r w:rsidR="00163051">
              <w:rPr>
                <w:sz w:val="22"/>
                <w:szCs w:val="22"/>
              </w:rPr>
              <w:t xml:space="preserve"> che gli </w:t>
            </w:r>
            <w:r w:rsidRPr="00320E7E">
              <w:rPr>
                <w:sz w:val="22"/>
                <w:szCs w:val="22"/>
              </w:rPr>
              <w:t xml:space="preserve">viene </w:t>
            </w:r>
            <w:r w:rsidR="00163051">
              <w:rPr>
                <w:sz w:val="22"/>
                <w:szCs w:val="22"/>
              </w:rPr>
              <w:t xml:space="preserve">visualizzato e viene </w:t>
            </w:r>
            <w:r w:rsidRPr="00320E7E">
              <w:rPr>
                <w:sz w:val="22"/>
                <w:szCs w:val="22"/>
              </w:rPr>
              <w:t>reindirizzato su una pagina contente un messaggio indicante che il proprio account è stato attivato.</w:t>
            </w:r>
          </w:p>
        </w:tc>
      </w:tr>
    </w:tbl>
    <w:p w14:paraId="1EEA735E" w14:textId="03B55B32" w:rsidR="00C60985" w:rsidRDefault="00C60985" w:rsidP="00C60985"/>
    <w:p w14:paraId="5F784D9A" w14:textId="2545EEE1" w:rsidR="00C60985" w:rsidRDefault="00C60985" w:rsidP="00C60985"/>
    <w:p w14:paraId="06E9F0BA" w14:textId="57C4D1E1" w:rsidR="00C60985" w:rsidRDefault="00C60985" w:rsidP="00C60985"/>
    <w:p w14:paraId="4564A02A" w14:textId="0EEE7EC2" w:rsidR="00C60985" w:rsidRPr="00A27105" w:rsidRDefault="00C60985" w:rsidP="00C60985">
      <w:pPr>
        <w:rPr>
          <w:b/>
          <w:bCs/>
        </w:rPr>
      </w:pPr>
    </w:p>
    <w:p w14:paraId="016E31FD" w14:textId="678FE8BB" w:rsidR="004A1C2B" w:rsidRDefault="004A1C2B" w:rsidP="00C60985"/>
    <w:p w14:paraId="09A07C94" w14:textId="6CD7FE2C" w:rsidR="004A1C2B" w:rsidRDefault="004A1C2B" w:rsidP="00C60985"/>
    <w:p w14:paraId="353ED7F8" w14:textId="46F013D8" w:rsidR="004A1C2B" w:rsidRDefault="004A1C2B" w:rsidP="00C60985"/>
    <w:p w14:paraId="03361BA4" w14:textId="4DCF11B5" w:rsidR="004A1C2B" w:rsidRDefault="004A1C2B" w:rsidP="00C60985"/>
    <w:p w14:paraId="1BE73043" w14:textId="0F334D37" w:rsidR="004A1C2B" w:rsidRDefault="004A1C2B" w:rsidP="00C60985"/>
    <w:p w14:paraId="3E25E669" w14:textId="4F052329" w:rsidR="004A1C2B" w:rsidRDefault="004A1C2B" w:rsidP="00C60985"/>
    <w:p w14:paraId="1322ADA5" w14:textId="346C4CF0" w:rsidR="004A1C2B" w:rsidRDefault="004A1C2B" w:rsidP="00C60985"/>
    <w:p w14:paraId="39D05D4B" w14:textId="0997D260" w:rsidR="004A1C2B" w:rsidRDefault="004A1C2B" w:rsidP="00C60985"/>
    <w:p w14:paraId="206E7555" w14:textId="48980A28" w:rsidR="004A1C2B" w:rsidRDefault="004A1C2B" w:rsidP="00C60985"/>
    <w:p w14:paraId="0BCA76ED" w14:textId="71412621" w:rsidR="004A1C2B" w:rsidRDefault="004A1C2B" w:rsidP="00C60985"/>
    <w:p w14:paraId="6B60BD7E" w14:textId="79526E33" w:rsidR="004A1C2B" w:rsidRDefault="004A1C2B" w:rsidP="00C60985"/>
    <w:p w14:paraId="6A5A9C3A" w14:textId="31284718" w:rsidR="004A1C2B" w:rsidRDefault="004A1C2B" w:rsidP="00C60985"/>
    <w:p w14:paraId="713C3E61" w14:textId="2F320733" w:rsidR="004A1C2B" w:rsidRDefault="004A1C2B" w:rsidP="00C60985"/>
    <w:p w14:paraId="2D4B0206" w14:textId="3199797F" w:rsidR="004A1C2B" w:rsidRDefault="004A1C2B" w:rsidP="00C60985"/>
    <w:p w14:paraId="5F48A358" w14:textId="5E21A137" w:rsidR="004A1C2B" w:rsidRDefault="004A1C2B" w:rsidP="00C60985"/>
    <w:p w14:paraId="4B32AE85" w14:textId="77777777" w:rsidR="001572A9" w:rsidRDefault="001572A9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D247DB" w14:textId="77777777" w:rsidTr="005C6814">
        <w:trPr>
          <w:jc w:val="center"/>
        </w:trPr>
        <w:tc>
          <w:tcPr>
            <w:tcW w:w="2972" w:type="dxa"/>
          </w:tcPr>
          <w:p w14:paraId="0F931A5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966B249" w14:textId="649CE1DD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SCN02 – utente acquista prodotto</w:t>
            </w:r>
          </w:p>
        </w:tc>
      </w:tr>
      <w:tr w:rsidR="00C60985" w14:paraId="34F348F4" w14:textId="77777777" w:rsidTr="00F12771">
        <w:trPr>
          <w:jc w:val="center"/>
        </w:trPr>
        <w:tc>
          <w:tcPr>
            <w:tcW w:w="2972" w:type="dxa"/>
          </w:tcPr>
          <w:p w14:paraId="051B4BEB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033C220F" w14:textId="6DC88D56" w:rsidR="00C60985" w:rsidRPr="009F60D3" w:rsidRDefault="00451FCD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EC7392" w:rsidRPr="009F60D3">
              <w:rPr>
                <w:sz w:val="22"/>
                <w:szCs w:val="22"/>
              </w:rPr>
              <w:t>08, RF09</w:t>
            </w:r>
          </w:p>
        </w:tc>
      </w:tr>
      <w:tr w:rsidR="00C60985" w14:paraId="6A30BCEE" w14:textId="77777777" w:rsidTr="00F12771">
        <w:trPr>
          <w:jc w:val="center"/>
        </w:trPr>
        <w:tc>
          <w:tcPr>
            <w:tcW w:w="2972" w:type="dxa"/>
          </w:tcPr>
          <w:p w14:paraId="744298A0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39E616C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B03C1DB" w14:textId="32889C1A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Gioele: Utente Consumatore</w:t>
            </w:r>
          </w:p>
        </w:tc>
      </w:tr>
      <w:tr w:rsidR="00C60985" w14:paraId="0126E693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6ACCF683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752830B" w14:textId="28F1DD0E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Gioele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7A32DD" w14:textId="3DF42FAC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(gioele33@unisa.it)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(gioele30L);</w:t>
            </w:r>
          </w:p>
          <w:p w14:paraId="04DA8B92" w14:textId="16DEF821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Viene successivamente reindirizzato alla pagina personale, nell’attimo seguente clicca sul menu a sinistra dell’interfaccia e seleziona la voce “</w:t>
            </w:r>
            <w:r w:rsidR="00D5361F">
              <w:rPr>
                <w:sz w:val="22"/>
                <w:szCs w:val="22"/>
              </w:rPr>
              <w:t>P</w:t>
            </w:r>
            <w:r w:rsidRPr="00A43278">
              <w:rPr>
                <w:sz w:val="22"/>
                <w:szCs w:val="22"/>
              </w:rPr>
              <w:t>rodotti”</w:t>
            </w:r>
            <w:r>
              <w:rPr>
                <w:sz w:val="22"/>
                <w:szCs w:val="22"/>
              </w:rPr>
              <w:t>;</w:t>
            </w:r>
          </w:p>
          <w:p w14:paraId="25A449DC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 questa sezione Gioele visualizzerà gli articoli disponibili da poter acquistare: Menu, Panini, Sfiziosità, Insalate, Bevande, Gelati. Gioele decide di comprare un panino, cliccando sull’apposito pulsante</w:t>
            </w:r>
            <w:r>
              <w:rPr>
                <w:sz w:val="22"/>
                <w:szCs w:val="22"/>
              </w:rPr>
              <w:t>;</w:t>
            </w:r>
          </w:p>
          <w:p w14:paraId="5AD82EF6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quindi mostrati i panini disponibili nel menu: Big Mac, Cheeseburger,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McChicken</w:t>
            </w:r>
            <w:proofErr w:type="spellEnd"/>
            <w:r w:rsidRPr="00A43278">
              <w:rPr>
                <w:sz w:val="22"/>
                <w:szCs w:val="22"/>
              </w:rPr>
              <w:t xml:space="preserve">. Gioele decide di comprare il </w:t>
            </w: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>, cliccando sul bottone “Aggiungi al carrello”</w:t>
            </w:r>
            <w:r>
              <w:rPr>
                <w:sz w:val="22"/>
                <w:szCs w:val="22"/>
              </w:rPr>
              <w:t>;</w:t>
            </w:r>
          </w:p>
          <w:p w14:paraId="68AA2B2F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Una volta che il panino è stato inserito nel carrello, Gioele decide di acquistare anche una bevanda, quindi clicca di nuovo sul bottone dei prodotti nel lato sinistro dell’interfaccia, e decide di cambiare tipologia di prodotto selezionando l’articolo bevande</w:t>
            </w:r>
            <w:r>
              <w:rPr>
                <w:sz w:val="22"/>
                <w:szCs w:val="22"/>
              </w:rPr>
              <w:t>;</w:t>
            </w:r>
          </w:p>
          <w:p w14:paraId="0F963F77" w14:textId="07CB40A5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 xml:space="preserve">Vengono mostrate le bevande disponibili: Acqua,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,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Zero, Fanta.</w:t>
            </w:r>
            <w:r>
              <w:rPr>
                <w:sz w:val="22"/>
                <w:szCs w:val="22"/>
              </w:rPr>
              <w:t xml:space="preserve"> </w:t>
            </w:r>
            <w:r w:rsidRPr="00A43278">
              <w:rPr>
                <w:sz w:val="22"/>
                <w:szCs w:val="22"/>
              </w:rPr>
              <w:t xml:space="preserve">Gioele decide di acquistare la </w:t>
            </w: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Zero. Gioele clicca sull’apposito bottone “Aggiungi al carrello”;</w:t>
            </w:r>
          </w:p>
          <w:p w14:paraId="1D5AF50B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Subito dopo si dirige sull’apposito pulsante sull’interfaccia sinistra che porta al carrello</w:t>
            </w:r>
            <w:r>
              <w:rPr>
                <w:sz w:val="22"/>
                <w:szCs w:val="22"/>
              </w:rPr>
              <w:t>;</w:t>
            </w:r>
          </w:p>
          <w:p w14:paraId="06D8C2DA" w14:textId="2BD173F9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Gioele può visualizzare i prodotti nel carrello, i relativi costi ed anche il costo totale. Nel carrello sono presenti:</w:t>
            </w:r>
          </w:p>
          <w:p w14:paraId="44B7CE68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Crispy</w:t>
            </w:r>
            <w:proofErr w:type="spellEnd"/>
            <w:r w:rsidRPr="00A43278">
              <w:rPr>
                <w:sz w:val="22"/>
                <w:szCs w:val="22"/>
              </w:rPr>
              <w:t xml:space="preserve"> </w:t>
            </w:r>
            <w:proofErr w:type="spellStart"/>
            <w:r w:rsidRPr="00A43278">
              <w:rPr>
                <w:sz w:val="22"/>
                <w:szCs w:val="22"/>
              </w:rPr>
              <w:t>McBacon</w:t>
            </w:r>
            <w:proofErr w:type="spellEnd"/>
            <w:r w:rsidRPr="00A43278">
              <w:rPr>
                <w:sz w:val="22"/>
                <w:szCs w:val="22"/>
              </w:rPr>
              <w:t xml:space="preserve"> 4$</w:t>
            </w:r>
          </w:p>
          <w:p w14:paraId="5A7641DF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proofErr w:type="spellStart"/>
            <w:r w:rsidRPr="00A43278">
              <w:rPr>
                <w:sz w:val="22"/>
                <w:szCs w:val="22"/>
              </w:rPr>
              <w:t>Cocacola</w:t>
            </w:r>
            <w:proofErr w:type="spellEnd"/>
            <w:r w:rsidRPr="00A43278">
              <w:rPr>
                <w:sz w:val="22"/>
                <w:szCs w:val="22"/>
              </w:rPr>
              <w:t xml:space="preserve"> Zero 3$</w:t>
            </w:r>
          </w:p>
          <w:p w14:paraId="244DDEF7" w14:textId="77777777" w:rsid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Costo totale 7$.</w:t>
            </w:r>
          </w:p>
          <w:p w14:paraId="5419E9B0" w14:textId="70A75F8E" w:rsidR="00A43278" w:rsidRPr="009F25B3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Infine preme sul bottone “Conferma Ordine”. A Gioele viene mostrato un messaggio di conferma dell’ordine.</w:t>
            </w:r>
            <w:r w:rsidR="009F25B3">
              <w:rPr>
                <w:sz w:val="22"/>
                <w:szCs w:val="22"/>
              </w:rPr>
              <w:t xml:space="preserve"> </w:t>
            </w:r>
            <w:r w:rsidRPr="009F25B3">
              <w:rPr>
                <w:sz w:val="22"/>
                <w:szCs w:val="22"/>
              </w:rPr>
              <w:t>Gioele rimane nella pagina del carrello.</w:t>
            </w:r>
          </w:p>
        </w:tc>
      </w:tr>
    </w:tbl>
    <w:p w14:paraId="77A88D67" w14:textId="1845A52D" w:rsidR="004E6570" w:rsidRDefault="004E6570" w:rsidP="00C60985"/>
    <w:p w14:paraId="42DE7375" w14:textId="6B002D9D" w:rsidR="004E6570" w:rsidRDefault="004E6570" w:rsidP="00C60985"/>
    <w:p w14:paraId="00E2BF46" w14:textId="15D08ED0" w:rsidR="004E6570" w:rsidRDefault="004E6570" w:rsidP="00C60985"/>
    <w:p w14:paraId="7D0385BF" w14:textId="0B2EE0F8" w:rsidR="004E6570" w:rsidRDefault="004E6570" w:rsidP="00C60985"/>
    <w:p w14:paraId="20794D9B" w14:textId="68A30008" w:rsidR="004E6570" w:rsidRDefault="004E6570" w:rsidP="00C60985"/>
    <w:p w14:paraId="5045331C" w14:textId="09C68AD9" w:rsidR="004E6570" w:rsidRDefault="004E6570" w:rsidP="00C60985"/>
    <w:p w14:paraId="20C959DC" w14:textId="67891B25" w:rsidR="004E6570" w:rsidRDefault="004E6570" w:rsidP="00C60985"/>
    <w:p w14:paraId="11E34C8F" w14:textId="57FCD5ED" w:rsidR="004E6570" w:rsidRDefault="004E6570" w:rsidP="00C60985"/>
    <w:p w14:paraId="19A7C5FC" w14:textId="546302B4" w:rsidR="004E6570" w:rsidRDefault="004E6570" w:rsidP="00C60985"/>
    <w:p w14:paraId="756B8908" w14:textId="3974E959" w:rsidR="004E6570" w:rsidRDefault="004E6570" w:rsidP="00C60985"/>
    <w:p w14:paraId="5528D578" w14:textId="1A924A24" w:rsidR="004E6570" w:rsidRDefault="004E6570" w:rsidP="00C60985"/>
    <w:p w14:paraId="080E48D7" w14:textId="14F7A906" w:rsidR="004E6570" w:rsidRDefault="004E6570" w:rsidP="00C60985"/>
    <w:p w14:paraId="7C1C19ED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34AF9AD" w14:textId="77777777" w:rsidTr="005C6814">
        <w:trPr>
          <w:jc w:val="center"/>
        </w:trPr>
        <w:tc>
          <w:tcPr>
            <w:tcW w:w="2972" w:type="dxa"/>
          </w:tcPr>
          <w:p w14:paraId="7E50579C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3DF773" w14:textId="15CBA77F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SCN03 – corriere registrato</w:t>
            </w:r>
          </w:p>
        </w:tc>
      </w:tr>
      <w:tr w:rsidR="00C60985" w14:paraId="717AD7B1" w14:textId="77777777" w:rsidTr="00F12771">
        <w:trPr>
          <w:jc w:val="center"/>
        </w:trPr>
        <w:tc>
          <w:tcPr>
            <w:tcW w:w="2972" w:type="dxa"/>
          </w:tcPr>
          <w:p w14:paraId="2E594847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2368AE2" w14:textId="329764E6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C60985" w14:paraId="3B16F662" w14:textId="77777777" w:rsidTr="00F12771">
        <w:trPr>
          <w:jc w:val="center"/>
        </w:trPr>
        <w:tc>
          <w:tcPr>
            <w:tcW w:w="2972" w:type="dxa"/>
          </w:tcPr>
          <w:p w14:paraId="10B1881B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5BF2F6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2895F3A" w14:textId="77342E5B" w:rsidR="00C60985" w:rsidRPr="009F60D3" w:rsidRDefault="00D5361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C60985" w14:paraId="57EF298E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7AF6DDEC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D689A31" w14:textId="7C84FC6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70F00E95" w14:textId="6E40238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1F4A2F98" w14:textId="77777777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a sinistra e preme il pulsante “Assumi”</w:t>
            </w:r>
            <w:r>
              <w:rPr>
                <w:sz w:val="22"/>
                <w:szCs w:val="22"/>
              </w:rPr>
              <w:t>;</w:t>
            </w:r>
          </w:p>
          <w:p w14:paraId="12B2810A" w14:textId="4FF3AE15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Vengono quindi inseriti i dati di 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: </w:t>
            </w:r>
            <w:proofErr w:type="gramStart"/>
            <w:r w:rsidRPr="009F25B3">
              <w:rPr>
                <w:sz w:val="22"/>
                <w:szCs w:val="22"/>
              </w:rPr>
              <w:t>Nome(</w:t>
            </w:r>
            <w:proofErr w:type="gramEnd"/>
            <w:r w:rsidRPr="009F25B3">
              <w:rPr>
                <w:sz w:val="22"/>
                <w:szCs w:val="22"/>
              </w:rPr>
              <w:t>Mario), Cognome(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>), Indirizzo(Via delle magagne), N</w:t>
            </w:r>
            <w:r w:rsidRPr="009F25B3">
              <w:rPr>
                <w:sz w:val="22"/>
                <w:szCs w:val="22"/>
                <w:vertAlign w:val="superscript"/>
              </w:rPr>
              <w:t xml:space="preserve">o </w:t>
            </w:r>
            <w:r w:rsidRPr="009F25B3">
              <w:rPr>
                <w:sz w:val="22"/>
                <w:szCs w:val="22"/>
              </w:rPr>
              <w:t>Civico(71), CAP(80054), Email(</w:t>
            </w:r>
            <w:hyperlink r:id="rId18" w:history="1">
              <w:r w:rsidRPr="009F25B3">
                <w:rPr>
                  <w:rStyle w:val="Collegamentoipertestuale"/>
                  <w:sz w:val="22"/>
                  <w:szCs w:val="22"/>
                </w:rPr>
                <w:t>marittiell28@alice.it</w:t>
              </w:r>
            </w:hyperlink>
            <w:r w:rsidRPr="009F25B3">
              <w:rPr>
                <w:sz w:val="22"/>
                <w:szCs w:val="22"/>
              </w:rPr>
              <w:t>), Password(aMARIOdelcapo41)</w:t>
            </w:r>
            <w:r>
              <w:rPr>
                <w:sz w:val="22"/>
                <w:szCs w:val="22"/>
              </w:rPr>
              <w:t>;</w:t>
            </w:r>
          </w:p>
          <w:p w14:paraId="2E244B98" w14:textId="433DDC2D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Il sig. Bianchi decide di visualizzare tutti i corrieri e per farlo passa il cursore sul menu sul lato sinistro dell’interfaccia seleziona la voce “Dipendenti”, e visualizza i corrieri</w:t>
            </w:r>
            <w:r>
              <w:rPr>
                <w:sz w:val="22"/>
                <w:szCs w:val="22"/>
              </w:rPr>
              <w:t>;</w:t>
            </w:r>
          </w:p>
          <w:p w14:paraId="4174C1DD" w14:textId="77777777" w:rsidR="009F25B3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19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6BAC9C25" w14:textId="26B64916" w:rsidR="00C60985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marittiel28@alice.it.</w:t>
            </w:r>
          </w:p>
        </w:tc>
      </w:tr>
    </w:tbl>
    <w:p w14:paraId="5E625B2B" w14:textId="2B50A1A1" w:rsidR="00C60985" w:rsidRDefault="00C60985" w:rsidP="00C60985"/>
    <w:p w14:paraId="4F557A2D" w14:textId="1D3CDE47" w:rsidR="00366A74" w:rsidRDefault="00366A74" w:rsidP="00C60985"/>
    <w:p w14:paraId="4327F9AC" w14:textId="6FA217F1" w:rsidR="00366A74" w:rsidRDefault="00366A74" w:rsidP="00C60985"/>
    <w:p w14:paraId="387D7E4C" w14:textId="41630C4A" w:rsidR="00366A74" w:rsidRDefault="00366A74" w:rsidP="00C60985"/>
    <w:p w14:paraId="0FDB5531" w14:textId="6C5FF843" w:rsidR="00366A74" w:rsidRDefault="00366A74" w:rsidP="00C60985"/>
    <w:p w14:paraId="38C41CC6" w14:textId="5690AA46" w:rsidR="00366A74" w:rsidRDefault="00366A74" w:rsidP="00C60985"/>
    <w:p w14:paraId="06E1312D" w14:textId="0828347D" w:rsidR="00366A74" w:rsidRDefault="00366A74" w:rsidP="00C60985"/>
    <w:p w14:paraId="0972482D" w14:textId="004792A2" w:rsidR="00366A74" w:rsidRDefault="00366A74" w:rsidP="00C60985"/>
    <w:p w14:paraId="54D111BD" w14:textId="73A26509" w:rsidR="00366A74" w:rsidRDefault="00366A74" w:rsidP="00C60985"/>
    <w:p w14:paraId="380B0FA5" w14:textId="1B63ECB5" w:rsidR="00366A74" w:rsidRDefault="00366A74" w:rsidP="00C60985"/>
    <w:p w14:paraId="637CA555" w14:textId="3FDF95F4" w:rsidR="00366A74" w:rsidRDefault="00366A74" w:rsidP="00C60985"/>
    <w:p w14:paraId="7F8896F1" w14:textId="36138B92" w:rsidR="00366A74" w:rsidRDefault="00366A74" w:rsidP="00C60985"/>
    <w:p w14:paraId="26DE28CC" w14:textId="33CFDBE6" w:rsidR="00366A74" w:rsidRDefault="00366A74" w:rsidP="00C60985"/>
    <w:p w14:paraId="4833CC76" w14:textId="0637B6C5" w:rsidR="00366A74" w:rsidRDefault="00366A74" w:rsidP="00C60985"/>
    <w:p w14:paraId="226B4643" w14:textId="08732FA4" w:rsidR="00366A74" w:rsidRDefault="00366A74" w:rsidP="00C60985"/>
    <w:p w14:paraId="45F75C01" w14:textId="3D915965" w:rsidR="00366A74" w:rsidRDefault="00366A74" w:rsidP="00C60985"/>
    <w:p w14:paraId="0C1F5907" w14:textId="29A71326" w:rsidR="00366A74" w:rsidRDefault="00366A74" w:rsidP="00C60985"/>
    <w:p w14:paraId="099655BA" w14:textId="67636788" w:rsidR="00366A74" w:rsidRDefault="00366A74" w:rsidP="00C60985"/>
    <w:p w14:paraId="6B87B7A0" w14:textId="509C728E" w:rsidR="00366A74" w:rsidRDefault="00366A74" w:rsidP="00C60985"/>
    <w:p w14:paraId="1CE38E20" w14:textId="60D0219D" w:rsidR="00366A74" w:rsidRDefault="00366A74" w:rsidP="00C60985"/>
    <w:p w14:paraId="2BA66285" w14:textId="291E6408" w:rsidR="00366A74" w:rsidRDefault="00366A74" w:rsidP="00C60985"/>
    <w:p w14:paraId="0DF046F9" w14:textId="55DF7D8C" w:rsidR="00366A74" w:rsidRDefault="00366A74" w:rsidP="00C60985"/>
    <w:p w14:paraId="79E03B73" w14:textId="2A559195" w:rsidR="00366A74" w:rsidRDefault="00366A74" w:rsidP="00C60985"/>
    <w:p w14:paraId="2FBEBCB3" w14:textId="4359E203" w:rsidR="00366A74" w:rsidRDefault="00366A74" w:rsidP="00C60985"/>
    <w:p w14:paraId="6A4075C3" w14:textId="45F2B087" w:rsidR="00366A74" w:rsidRDefault="00366A74" w:rsidP="00C60985"/>
    <w:p w14:paraId="0A6AFA19" w14:textId="45093665" w:rsidR="00366A74" w:rsidRDefault="00366A74" w:rsidP="00C60985"/>
    <w:p w14:paraId="0D78AC11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FD382C" w14:textId="77777777" w:rsidTr="005C6814">
        <w:trPr>
          <w:jc w:val="center"/>
        </w:trPr>
        <w:tc>
          <w:tcPr>
            <w:tcW w:w="2972" w:type="dxa"/>
          </w:tcPr>
          <w:p w14:paraId="56B12BD5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5EB6E8E" w14:textId="4528A5D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SCN04 – corriere licenziato</w:t>
            </w:r>
          </w:p>
        </w:tc>
      </w:tr>
      <w:tr w:rsidR="00C60985" w14:paraId="0087C17E" w14:textId="77777777" w:rsidTr="00EC7392">
        <w:trPr>
          <w:jc w:val="center"/>
        </w:trPr>
        <w:tc>
          <w:tcPr>
            <w:tcW w:w="2972" w:type="dxa"/>
          </w:tcPr>
          <w:p w14:paraId="7460A9C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B5D2CAD" w14:textId="40740AC8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EC7392" w14:paraId="742F266F" w14:textId="77777777" w:rsidTr="00EC7392">
        <w:trPr>
          <w:jc w:val="center"/>
        </w:trPr>
        <w:tc>
          <w:tcPr>
            <w:tcW w:w="2972" w:type="dxa"/>
          </w:tcPr>
          <w:p w14:paraId="7316ADAD" w14:textId="77777777" w:rsidR="00EC7392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811BAD0" w14:textId="77777777" w:rsidR="00EC7392" w:rsidRPr="00C60985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B389168" w14:textId="169F0949" w:rsidR="00EC7392" w:rsidRPr="009F60D3" w:rsidRDefault="00D5361F" w:rsidP="00EC7392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EC7392" w14:paraId="011EC0ED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4FE260A4" w14:textId="77777777" w:rsidR="00EC7392" w:rsidRPr="00C60985" w:rsidRDefault="00EC7392" w:rsidP="00EC7392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90CB285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47294520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walterwhite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2239E708" w14:textId="7777777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la voce “Dipendenti”</w:t>
            </w:r>
            <w:r>
              <w:rPr>
                <w:sz w:val="22"/>
                <w:szCs w:val="22"/>
              </w:rPr>
              <w:t>;</w:t>
            </w:r>
          </w:p>
          <w:p w14:paraId="22F32749" w14:textId="12174835" w:rsidR="009F25B3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6536DA28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</w:t>
            </w:r>
            <w:proofErr w:type="spellStart"/>
            <w:r w:rsidRPr="009F25B3">
              <w:rPr>
                <w:sz w:val="22"/>
                <w:szCs w:val="22"/>
              </w:rPr>
              <w:t>Bombis</w:t>
            </w:r>
            <w:proofErr w:type="spellEnd"/>
            <w:r w:rsidRPr="009F25B3">
              <w:rPr>
                <w:sz w:val="22"/>
                <w:szCs w:val="22"/>
              </w:rPr>
              <w:t xml:space="preserve"> 88 ed email </w:t>
            </w:r>
            <w:hyperlink r:id="rId20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</w:p>
          <w:p w14:paraId="045C2B0B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</w:t>
            </w:r>
            <w:proofErr w:type="spellStart"/>
            <w:r w:rsidRPr="009F25B3">
              <w:rPr>
                <w:sz w:val="22"/>
                <w:szCs w:val="22"/>
              </w:rPr>
              <w:t>Nagarola</w:t>
            </w:r>
            <w:proofErr w:type="spellEnd"/>
            <w:r w:rsidRPr="009F25B3">
              <w:rPr>
                <w:sz w:val="22"/>
                <w:szCs w:val="22"/>
              </w:rPr>
              <w:t xml:space="preserve"> con indirizzo Via delle magagne 71 ed email </w:t>
            </w:r>
            <w:hyperlink r:id="rId21" w:history="1">
              <w:r w:rsidRPr="009F25B3">
                <w:rPr>
                  <w:rStyle w:val="Collegamentoipertestuale"/>
                  <w:sz w:val="22"/>
                  <w:szCs w:val="22"/>
                </w:rPr>
                <w:t>marittiel28@alice.it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5EEBF7CC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Andrea di Chiodo con indirizzo Via Passanti 84 ed email </w:t>
            </w:r>
            <w:hyperlink r:id="rId22" w:history="1">
              <w:r w:rsidRPr="009F25B3">
                <w:rPr>
                  <w:rStyle w:val="Collegamentoipertestuale"/>
                  <w:sz w:val="22"/>
                  <w:szCs w:val="22"/>
                </w:rPr>
                <w:t>andreamartello00@gmail.com</w:t>
              </w:r>
            </w:hyperlink>
            <w:r w:rsidRPr="009F25B3">
              <w:rPr>
                <w:sz w:val="22"/>
                <w:szCs w:val="22"/>
              </w:rPr>
              <w:t>.</w:t>
            </w:r>
          </w:p>
          <w:p w14:paraId="7CF48255" w14:textId="67E5A0C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Allora il </w:t>
            </w:r>
            <w:r w:rsidR="00D5361F">
              <w:rPr>
                <w:sz w:val="22"/>
                <w:szCs w:val="22"/>
              </w:rPr>
              <w:t>S</w:t>
            </w:r>
            <w:r w:rsidRPr="009F25B3">
              <w:rPr>
                <w:sz w:val="22"/>
                <w:szCs w:val="22"/>
              </w:rPr>
              <w:t>ig. Bianchi clicca sul pulsante alla destra dell’interfaccia “Licenzia”, relativo ad Andrea di Chiodo;</w:t>
            </w:r>
          </w:p>
          <w:p w14:paraId="3AA25835" w14:textId="05DCA6B8" w:rsidR="00EC7392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Cliccando, il corriere scompare dalla lista dei corrieri e viene visualizzato un messaggio di successo.</w:t>
            </w:r>
          </w:p>
        </w:tc>
      </w:tr>
    </w:tbl>
    <w:p w14:paraId="46C034AA" w14:textId="6D6A4CB1" w:rsidR="00C60985" w:rsidRDefault="00C60985" w:rsidP="00C60985"/>
    <w:p w14:paraId="220D1FE2" w14:textId="270D0CB1" w:rsidR="00C60985" w:rsidRDefault="00C60985" w:rsidP="00C60985"/>
    <w:p w14:paraId="3AAC98B3" w14:textId="0A6ADFED" w:rsidR="004E6570" w:rsidRDefault="004E6570" w:rsidP="00C60985"/>
    <w:p w14:paraId="06481723" w14:textId="696DC6D0" w:rsidR="00D5361F" w:rsidRDefault="00D5361F" w:rsidP="00C60985"/>
    <w:p w14:paraId="33711412" w14:textId="141BCFB5" w:rsidR="00366A74" w:rsidRDefault="00366A74" w:rsidP="00C60985"/>
    <w:p w14:paraId="09FC0C14" w14:textId="25680D05" w:rsidR="00366A74" w:rsidRDefault="00366A74" w:rsidP="00C60985"/>
    <w:p w14:paraId="23C843AC" w14:textId="54D8E291" w:rsidR="00366A74" w:rsidRDefault="00366A74" w:rsidP="00C60985"/>
    <w:p w14:paraId="1F78C0A6" w14:textId="76837053" w:rsidR="00366A74" w:rsidRDefault="00366A74" w:rsidP="00C60985"/>
    <w:p w14:paraId="2B79200E" w14:textId="60CF9552" w:rsidR="00366A74" w:rsidRDefault="00366A74" w:rsidP="00C60985"/>
    <w:p w14:paraId="16A05BA2" w14:textId="20E81E76" w:rsidR="00366A74" w:rsidRDefault="00366A74" w:rsidP="00C60985"/>
    <w:p w14:paraId="03E548B9" w14:textId="0E2388FF" w:rsidR="00366A74" w:rsidRDefault="00366A74" w:rsidP="00C60985"/>
    <w:p w14:paraId="044B636D" w14:textId="5B31F655" w:rsidR="00366A74" w:rsidRDefault="00366A74" w:rsidP="00C60985"/>
    <w:p w14:paraId="26C3FB63" w14:textId="478FDD01" w:rsidR="00366A74" w:rsidRDefault="00366A74" w:rsidP="00C60985"/>
    <w:p w14:paraId="751E599C" w14:textId="2860A53E" w:rsidR="00366A74" w:rsidRDefault="00366A74" w:rsidP="00C60985"/>
    <w:p w14:paraId="1EB000D6" w14:textId="611CC5E4" w:rsidR="00366A74" w:rsidRDefault="00366A74" w:rsidP="00C60985"/>
    <w:p w14:paraId="27E0A5DA" w14:textId="704776DB" w:rsidR="00366A74" w:rsidRDefault="00366A74" w:rsidP="00C60985"/>
    <w:p w14:paraId="00A7A786" w14:textId="3AD26BD0" w:rsidR="00366A74" w:rsidRDefault="00366A74" w:rsidP="00C60985"/>
    <w:p w14:paraId="357EE3E1" w14:textId="5FF90175" w:rsidR="00366A74" w:rsidRDefault="00366A74" w:rsidP="00C60985"/>
    <w:p w14:paraId="6EB9D3B9" w14:textId="69FC4176" w:rsidR="00366A74" w:rsidRDefault="00366A74" w:rsidP="00C60985"/>
    <w:p w14:paraId="0D684362" w14:textId="73EDAF36" w:rsidR="00366A74" w:rsidRDefault="00366A74" w:rsidP="00C60985"/>
    <w:p w14:paraId="006795B2" w14:textId="20E67082" w:rsidR="00366A74" w:rsidRDefault="00366A74" w:rsidP="00C60985"/>
    <w:p w14:paraId="4376F076" w14:textId="44F3C0CC" w:rsidR="00366A74" w:rsidRDefault="00366A74" w:rsidP="00C60985"/>
    <w:p w14:paraId="56383B75" w14:textId="464DE02E" w:rsidR="00366A74" w:rsidRDefault="00366A74" w:rsidP="00C60985"/>
    <w:p w14:paraId="349E1509" w14:textId="2F99C952" w:rsidR="00366A74" w:rsidRDefault="00366A74" w:rsidP="00C60985"/>
    <w:p w14:paraId="39CD1A78" w14:textId="0C7D329B" w:rsidR="00366A74" w:rsidRDefault="00366A74" w:rsidP="00C60985"/>
    <w:p w14:paraId="3A0B22F3" w14:textId="5848986C" w:rsidR="00366A74" w:rsidRDefault="00366A74" w:rsidP="00C60985"/>
    <w:p w14:paraId="740C4065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B5ED126" w14:textId="77777777" w:rsidTr="3C0A285A">
        <w:trPr>
          <w:jc w:val="center"/>
        </w:trPr>
        <w:tc>
          <w:tcPr>
            <w:tcW w:w="2972" w:type="dxa"/>
          </w:tcPr>
          <w:p w14:paraId="55CB955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E2CE51F" w14:textId="41009E50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SCN05 – </w:t>
            </w:r>
            <w:r w:rsidR="005C6814" w:rsidRPr="009F60D3">
              <w:rPr>
                <w:sz w:val="22"/>
                <w:szCs w:val="22"/>
              </w:rPr>
              <w:t>inserimento offerta su prodotto</w:t>
            </w:r>
          </w:p>
        </w:tc>
      </w:tr>
      <w:tr w:rsidR="00C60985" w14:paraId="647F2587" w14:textId="77777777" w:rsidTr="3C0A285A">
        <w:trPr>
          <w:jc w:val="center"/>
        </w:trPr>
        <w:tc>
          <w:tcPr>
            <w:tcW w:w="2972" w:type="dxa"/>
          </w:tcPr>
          <w:p w14:paraId="1F8A4E1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7E26D13" w14:textId="463764DF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RF04, RF09</w:t>
            </w:r>
          </w:p>
        </w:tc>
      </w:tr>
      <w:tr w:rsidR="00C60985" w14:paraId="5610687F" w14:textId="77777777" w:rsidTr="3C0A285A">
        <w:trPr>
          <w:jc w:val="center"/>
        </w:trPr>
        <w:tc>
          <w:tcPr>
            <w:tcW w:w="2972" w:type="dxa"/>
          </w:tcPr>
          <w:p w14:paraId="7CCF8BA6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12D56D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3685EFB" w14:textId="51B92F24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Davide: </w:t>
            </w:r>
            <w:r w:rsidR="00446C9F" w:rsidRPr="009F60D3">
              <w:rPr>
                <w:sz w:val="22"/>
                <w:szCs w:val="22"/>
              </w:rPr>
              <w:t>Utente Product Manager</w:t>
            </w:r>
          </w:p>
        </w:tc>
      </w:tr>
      <w:tr w:rsidR="00C60985" w14:paraId="2B275E94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E85BB82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A4C60CF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F2ACD80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C89937A" w14:textId="37C51AC7" w:rsidR="00446C9F" w:rsidRPr="00446C9F" w:rsidRDefault="3C0A285A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Viene reindirizzato sulla propria pagina personale, sposta il cursore sul menu posto a sinistra e clicca sulla voce “Offerte”;</w:t>
            </w:r>
          </w:p>
          <w:p w14:paraId="7AA3BB00" w14:textId="3B98CE05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87AB1AD" w14:textId="27801CE6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55FF07F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33E2ACC9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1A0B6B1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43193E68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3A7BF3D3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4045A98A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713B87E1" w14:textId="4257C0A2" w:rsidR="00446C9F" w:rsidRDefault="00774DE1" w:rsidP="00446C9F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="00446C9F" w:rsidRPr="00446C9F">
              <w:rPr>
                <w:sz w:val="22"/>
                <w:szCs w:val="22"/>
              </w:rPr>
              <w:t>McFlurry</w:t>
            </w:r>
            <w:proofErr w:type="spellEnd"/>
            <w:r w:rsidR="00446C9F"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="00446C9F" w:rsidRPr="00446C9F">
              <w:rPr>
                <w:sz w:val="22"/>
                <w:szCs w:val="22"/>
              </w:rPr>
              <w:t>Snickers</w:t>
            </w:r>
            <w:proofErr w:type="spellEnd"/>
            <w:r w:rsidR="00446C9F">
              <w:rPr>
                <w:sz w:val="22"/>
                <w:szCs w:val="22"/>
              </w:rPr>
              <w:t>;</w:t>
            </w:r>
          </w:p>
          <w:p w14:paraId="7B774F3A" w14:textId="4C3DA798" w:rsidR="00C60985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50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</w:tc>
      </w:tr>
    </w:tbl>
    <w:p w14:paraId="3A47210C" w14:textId="16AC3E6F" w:rsidR="00C60985" w:rsidRDefault="00C60985" w:rsidP="00C60985"/>
    <w:p w14:paraId="68E3DBF3" w14:textId="0879D8E4" w:rsidR="00D5361F" w:rsidRDefault="00D5361F" w:rsidP="00C60985"/>
    <w:p w14:paraId="45824D9D" w14:textId="32E84F03" w:rsidR="00D5361F" w:rsidRDefault="00D5361F" w:rsidP="00C60985"/>
    <w:p w14:paraId="152BEACD" w14:textId="50DB839A" w:rsidR="00D5361F" w:rsidRDefault="00D5361F" w:rsidP="00C60985"/>
    <w:p w14:paraId="10548F94" w14:textId="1714D212" w:rsidR="00D5361F" w:rsidRDefault="00D5361F" w:rsidP="00C60985"/>
    <w:p w14:paraId="14CBC3F3" w14:textId="6828F8B9" w:rsidR="00D5361F" w:rsidRDefault="00D5361F" w:rsidP="00C60985"/>
    <w:p w14:paraId="06DABAEF" w14:textId="1042219E" w:rsidR="00D5361F" w:rsidRDefault="00D5361F" w:rsidP="00C60985"/>
    <w:p w14:paraId="5410661E" w14:textId="142A5DD3" w:rsidR="00D5361F" w:rsidRDefault="00D5361F" w:rsidP="00C60985"/>
    <w:p w14:paraId="385E21B9" w14:textId="0E408748" w:rsidR="00D5361F" w:rsidRDefault="00D5361F" w:rsidP="00C60985"/>
    <w:p w14:paraId="5C929D29" w14:textId="7FA41D16" w:rsidR="00D5361F" w:rsidRDefault="00D5361F" w:rsidP="00C60985"/>
    <w:p w14:paraId="55FCC41C" w14:textId="5CFC4E65" w:rsidR="00D5361F" w:rsidRDefault="00D5361F" w:rsidP="00C60985"/>
    <w:p w14:paraId="56586BEE" w14:textId="1931713D" w:rsidR="00D5361F" w:rsidRDefault="00D5361F" w:rsidP="00C60985"/>
    <w:p w14:paraId="18D1FA98" w14:textId="4A874CFE" w:rsidR="00D5361F" w:rsidRDefault="00D5361F" w:rsidP="00C60985"/>
    <w:p w14:paraId="43A199D2" w14:textId="2996D632" w:rsidR="00D5361F" w:rsidRDefault="00D5361F" w:rsidP="00C60985"/>
    <w:p w14:paraId="1AA40BE4" w14:textId="2268E77F" w:rsidR="00D5361F" w:rsidRDefault="00D5361F" w:rsidP="00C60985"/>
    <w:p w14:paraId="2D85B96C" w14:textId="7E27263E" w:rsidR="00D5361F" w:rsidRDefault="00D5361F" w:rsidP="00C60985"/>
    <w:p w14:paraId="3EF319B3" w14:textId="0F2DC790" w:rsidR="00D5361F" w:rsidRDefault="00D5361F" w:rsidP="00C60985"/>
    <w:p w14:paraId="6A4DA97D" w14:textId="406C19DF" w:rsidR="00D5361F" w:rsidRDefault="00D5361F" w:rsidP="00C60985"/>
    <w:p w14:paraId="0E29445A" w14:textId="602FD6FB" w:rsidR="00D5361F" w:rsidRDefault="00D5361F" w:rsidP="00C60985"/>
    <w:p w14:paraId="2657546B" w14:textId="7F4E62A9" w:rsidR="00D5361F" w:rsidRDefault="00D5361F" w:rsidP="00C60985"/>
    <w:p w14:paraId="7D2BECC5" w14:textId="192739AE" w:rsidR="00D5361F" w:rsidRDefault="00D5361F" w:rsidP="00C60985"/>
    <w:p w14:paraId="10DC8249" w14:textId="767ED53A" w:rsidR="00D5361F" w:rsidRDefault="00D5361F" w:rsidP="00C60985"/>
    <w:p w14:paraId="7AC70070" w14:textId="3F68B7F5" w:rsidR="00D5361F" w:rsidRDefault="00D5361F" w:rsidP="00C60985"/>
    <w:p w14:paraId="2F6601CE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5AF09F9E" w14:textId="77777777" w:rsidTr="3C0A285A">
        <w:trPr>
          <w:jc w:val="center"/>
        </w:trPr>
        <w:tc>
          <w:tcPr>
            <w:tcW w:w="2972" w:type="dxa"/>
          </w:tcPr>
          <w:p w14:paraId="123A8D3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4897B3" w14:textId="63B5B85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SCN06 – Aggiunta prodotto</w:t>
            </w:r>
          </w:p>
        </w:tc>
      </w:tr>
      <w:tr w:rsidR="00C60985" w14:paraId="007EA338" w14:textId="77777777" w:rsidTr="3C0A285A">
        <w:trPr>
          <w:jc w:val="center"/>
        </w:trPr>
        <w:tc>
          <w:tcPr>
            <w:tcW w:w="2972" w:type="dxa"/>
          </w:tcPr>
          <w:p w14:paraId="5C285853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2D13F86" w14:textId="542D6CDD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60985" w14:paraId="7ABB3163" w14:textId="77777777" w:rsidTr="3C0A285A">
        <w:trPr>
          <w:jc w:val="center"/>
        </w:trPr>
        <w:tc>
          <w:tcPr>
            <w:tcW w:w="2972" w:type="dxa"/>
          </w:tcPr>
          <w:p w14:paraId="15483CEA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F559EE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2BCA963" w14:textId="42E81474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C60985" w14:paraId="13420DBE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7A629334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41DC3A50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8B5F604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42823BA8" w14:textId="77777777" w:rsidR="002A1310" w:rsidRPr="002A1310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 w:rsidR="002A1310">
              <w:rPr>
                <w:sz w:val="22"/>
                <w:szCs w:val="22"/>
              </w:rPr>
              <w:t>;</w:t>
            </w:r>
          </w:p>
          <w:p w14:paraId="59E31DAC" w14:textId="4EAA0E39" w:rsidR="002A1310" w:rsidRPr="002A1310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3C0A285A">
              <w:rPr>
                <w:sz w:val="22"/>
                <w:szCs w:val="22"/>
              </w:rPr>
              <w:t>Iovino</w:t>
            </w:r>
            <w:proofErr w:type="spellEnd"/>
            <w:r w:rsidRPr="3C0A285A">
              <w:rPr>
                <w:sz w:val="22"/>
                <w:szCs w:val="22"/>
              </w:rPr>
              <w:t xml:space="preserve"> la pagina degli articoli possibili da acquistare: Menu, Panini, Sfiziosità, Insalate, Bevande, Gelati. Davide clicca sulla sezione Panini;</w:t>
            </w:r>
          </w:p>
          <w:p w14:paraId="780B7621" w14:textId="1F534DF9" w:rsidR="00446C9F" w:rsidRPr="00446C9F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6ABFCF4A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B803B19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61681987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71A83C03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3255DD02" w14:textId="4C43DDD9" w:rsidR="002A1310" w:rsidRDefault="00774DE1" w:rsidP="002A131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6831180E" w14:textId="3619F0B0" w:rsidR="00BA4A7F" w:rsidRPr="00BA4A7F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Compare un’interfaccia e da li inserisce i dati del nuovo prodotto: </w:t>
            </w:r>
            <w:proofErr w:type="gramStart"/>
            <w:r w:rsidRPr="3C0A285A">
              <w:rPr>
                <w:sz w:val="22"/>
                <w:szCs w:val="22"/>
              </w:rPr>
              <w:t>Nome(</w:t>
            </w:r>
            <w:proofErr w:type="spellStart"/>
            <w:proofErr w:type="gramEnd"/>
            <w:r w:rsidRPr="3C0A285A">
              <w:rPr>
                <w:sz w:val="22"/>
                <w:szCs w:val="22"/>
              </w:rPr>
              <w:t>McWrap</w:t>
            </w:r>
            <w:proofErr w:type="spellEnd"/>
            <w:r w:rsidRPr="3C0A285A">
              <w:rPr>
                <w:sz w:val="22"/>
                <w:szCs w:val="22"/>
              </w:rPr>
              <w:t>), Prezzo (4$). Clicca sull’apposito bottone “Sfoglia” inserisce la foto relativa al nuovo prodotto di dimensione prefissata;</w:t>
            </w:r>
          </w:p>
          <w:p w14:paraId="32B635FE" w14:textId="17E1624F" w:rsidR="00C60985" w:rsidRPr="00BA4A7F" w:rsidRDefault="00774DE1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BA4A7F">
              <w:rPr>
                <w:sz w:val="22"/>
                <w:szCs w:val="22"/>
              </w:rPr>
              <w:t xml:space="preserve"> allora termina cliccando sul pulsante “Salva”, dopodiché il prodotto è aggiunto al catalogo.</w:t>
            </w:r>
          </w:p>
        </w:tc>
      </w:tr>
    </w:tbl>
    <w:p w14:paraId="33CE73BB" w14:textId="48F6F396" w:rsidR="00C60985" w:rsidRDefault="00C60985" w:rsidP="00C60985"/>
    <w:p w14:paraId="44EB9EB4" w14:textId="1E3437BC" w:rsidR="004E6570" w:rsidRDefault="004E6570" w:rsidP="00C60985"/>
    <w:p w14:paraId="544AE0B1" w14:textId="579AC562" w:rsidR="004E6570" w:rsidRDefault="004E6570" w:rsidP="00C60985"/>
    <w:p w14:paraId="67932DB2" w14:textId="144CF17D" w:rsidR="004E6570" w:rsidRDefault="004E6570" w:rsidP="00C60985"/>
    <w:p w14:paraId="66D90A7F" w14:textId="77600078" w:rsidR="004E6570" w:rsidRDefault="004E6570" w:rsidP="00C60985"/>
    <w:p w14:paraId="38FEE41F" w14:textId="25823BBA" w:rsidR="00D5361F" w:rsidRDefault="00D5361F" w:rsidP="00C60985"/>
    <w:p w14:paraId="103A0678" w14:textId="1D16F067" w:rsidR="00D5361F" w:rsidRDefault="00D5361F" w:rsidP="00C60985"/>
    <w:p w14:paraId="14116BD9" w14:textId="7B6321CB" w:rsidR="00D5361F" w:rsidRDefault="00D5361F" w:rsidP="00C60985"/>
    <w:p w14:paraId="25147144" w14:textId="1C4A15BF" w:rsidR="00D5361F" w:rsidRDefault="00D5361F" w:rsidP="00C60985"/>
    <w:p w14:paraId="61310445" w14:textId="307DBAA3" w:rsidR="00D5361F" w:rsidRDefault="00D5361F" w:rsidP="00C60985"/>
    <w:p w14:paraId="626DC472" w14:textId="28164353" w:rsidR="00D5361F" w:rsidRDefault="00D5361F" w:rsidP="00C60985"/>
    <w:p w14:paraId="79218EEE" w14:textId="1775411E" w:rsidR="00D5361F" w:rsidRDefault="00D5361F" w:rsidP="00C60985"/>
    <w:p w14:paraId="084FCABB" w14:textId="78212F90" w:rsidR="00D5361F" w:rsidRDefault="00D5361F" w:rsidP="00C60985"/>
    <w:p w14:paraId="2C2A9A07" w14:textId="7963DBFA" w:rsidR="00D5361F" w:rsidRDefault="00D5361F" w:rsidP="00C60985"/>
    <w:p w14:paraId="06FAF312" w14:textId="644BA6B8" w:rsidR="00D5361F" w:rsidRDefault="00D5361F" w:rsidP="00C60985"/>
    <w:p w14:paraId="4547CEFD" w14:textId="6EDC9A32" w:rsidR="00D5361F" w:rsidRDefault="00D5361F" w:rsidP="00C60985"/>
    <w:p w14:paraId="20146BA6" w14:textId="4A727FF8" w:rsidR="00D5361F" w:rsidRDefault="00D5361F" w:rsidP="00C60985"/>
    <w:p w14:paraId="25A41D92" w14:textId="240F20AA" w:rsidR="00D5361F" w:rsidRDefault="00D5361F" w:rsidP="00C60985"/>
    <w:p w14:paraId="7364DD31" w14:textId="7F868CEB" w:rsidR="00D5361F" w:rsidRDefault="00D5361F" w:rsidP="00C60985"/>
    <w:p w14:paraId="67D917C4" w14:textId="0E71B8E9" w:rsidR="00D5361F" w:rsidRDefault="00D5361F" w:rsidP="00C60985"/>
    <w:p w14:paraId="3BCF7C0A" w14:textId="21D66AB8" w:rsidR="00D5361F" w:rsidRDefault="00D5361F" w:rsidP="00C60985"/>
    <w:p w14:paraId="39C8DB94" w14:textId="699C8239" w:rsidR="00D5361F" w:rsidRDefault="00D5361F" w:rsidP="00C60985"/>
    <w:p w14:paraId="343CAD28" w14:textId="77777777" w:rsidR="00D5361F" w:rsidRDefault="00D5361F" w:rsidP="00C60985"/>
    <w:p w14:paraId="51BA177C" w14:textId="6B23DDE4" w:rsidR="004A1C2B" w:rsidRDefault="004A1C2B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4A1C2B" w14:paraId="4CAD7F6F" w14:textId="77777777" w:rsidTr="3C0A285A">
        <w:trPr>
          <w:jc w:val="center"/>
        </w:trPr>
        <w:tc>
          <w:tcPr>
            <w:tcW w:w="2972" w:type="dxa"/>
          </w:tcPr>
          <w:p w14:paraId="73C817FC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E4D0B0B" w14:textId="77AAB6C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SCN07 – Corriere accetta consegna</w:t>
            </w:r>
          </w:p>
        </w:tc>
      </w:tr>
      <w:tr w:rsidR="004A1C2B" w14:paraId="0D6C6768" w14:textId="77777777" w:rsidTr="3C0A285A">
        <w:trPr>
          <w:jc w:val="center"/>
        </w:trPr>
        <w:tc>
          <w:tcPr>
            <w:tcW w:w="2972" w:type="dxa"/>
          </w:tcPr>
          <w:p w14:paraId="36FEA861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628E7005" w14:textId="72659B5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</w:t>
            </w:r>
            <w:r w:rsidR="00EC13FB" w:rsidRPr="009F60D3">
              <w:rPr>
                <w:sz w:val="22"/>
                <w:szCs w:val="22"/>
              </w:rPr>
              <w:t>6</w:t>
            </w:r>
            <w:r w:rsidRPr="009F60D3">
              <w:rPr>
                <w:sz w:val="22"/>
                <w:szCs w:val="22"/>
              </w:rPr>
              <w:t>, RF09</w:t>
            </w:r>
            <w:r w:rsidR="00F840DD">
              <w:rPr>
                <w:sz w:val="22"/>
                <w:szCs w:val="22"/>
              </w:rPr>
              <w:t>, RF07</w:t>
            </w:r>
          </w:p>
        </w:tc>
      </w:tr>
      <w:tr w:rsidR="004A1C2B" w14:paraId="37CD0659" w14:textId="77777777" w:rsidTr="3C0A285A">
        <w:trPr>
          <w:jc w:val="center"/>
        </w:trPr>
        <w:tc>
          <w:tcPr>
            <w:tcW w:w="2972" w:type="dxa"/>
          </w:tcPr>
          <w:p w14:paraId="12C7B05D" w14:textId="77777777" w:rsidR="004A1C2B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1C5A060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5A64C61" w14:textId="66382915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Gaetano: Utente Corriere</w:t>
            </w:r>
          </w:p>
        </w:tc>
      </w:tr>
      <w:tr w:rsidR="004A1C2B" w14:paraId="090867D7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F794764" w14:textId="77777777" w:rsidR="004A1C2B" w:rsidRPr="00C60985" w:rsidRDefault="004A1C2B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8FC09D1" w14:textId="740815F7" w:rsidR="00D5361F" w:rsidRPr="005C6814" w:rsidRDefault="003D01C7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Gaetano</w:t>
            </w:r>
            <w:r w:rsidR="00D5361F">
              <w:rPr>
                <w:sz w:val="22"/>
                <w:szCs w:val="22"/>
              </w:rPr>
              <w:t xml:space="preserve"> s</w:t>
            </w:r>
            <w:r w:rsidR="00D5361F"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 w:rsidR="00D5361F">
              <w:rPr>
                <w:sz w:val="22"/>
                <w:szCs w:val="22"/>
              </w:rPr>
              <w:t>;</w:t>
            </w:r>
          </w:p>
          <w:p w14:paraId="781191BB" w14:textId="5E14B72E" w:rsidR="00D5361F" w:rsidRPr="005C6814" w:rsidRDefault="00D5361F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gaetanodl90</w:t>
            </w:r>
            <w:r>
              <w:rPr>
                <w:sz w:val="22"/>
                <w:szCs w:val="22"/>
              </w:rPr>
              <w:t xml:space="preserve">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 w:rsidR="003D01C7">
              <w:rPr>
                <w:sz w:val="22"/>
                <w:szCs w:val="22"/>
              </w:rPr>
              <w:t>ciaociao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006B606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Viene reindirizzato sulla propria pagina personale, andando sul menu a sinistra clicca sul pulsante “Consegna Spesa”</w:t>
            </w:r>
            <w:r w:rsidR="00DF553B">
              <w:rPr>
                <w:sz w:val="22"/>
                <w:szCs w:val="22"/>
              </w:rPr>
              <w:t>;</w:t>
            </w:r>
          </w:p>
          <w:p w14:paraId="5E8D53B5" w14:textId="1101EA84" w:rsidR="00EC13FB" w:rsidRPr="00EC13FB" w:rsidRDefault="3C0A285A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3C0A285A">
              <w:rPr>
                <w:sz w:val="22"/>
                <w:szCs w:val="22"/>
              </w:rPr>
              <w:t>McDelivery</w:t>
            </w:r>
            <w:proofErr w:type="spellEnd"/>
            <w:r w:rsidRPr="3C0A285A">
              <w:rPr>
                <w:sz w:val="22"/>
                <w:szCs w:val="22"/>
              </w:rPr>
              <w:t xml:space="preserve"> dal quale vuole accettare la consegna (seleziona </w:t>
            </w:r>
            <w:proofErr w:type="spellStart"/>
            <w:r w:rsidRPr="3C0A285A">
              <w:rPr>
                <w:sz w:val="22"/>
                <w:szCs w:val="22"/>
              </w:rPr>
              <w:t>McDrive</w:t>
            </w:r>
            <w:proofErr w:type="spellEnd"/>
            <w:r w:rsidRPr="3C0A285A">
              <w:rPr>
                <w:sz w:val="22"/>
                <w:szCs w:val="22"/>
              </w:rPr>
              <w:t xml:space="preserve"> Pompei), preme sul pulsante “Cerca”, e vengono visualizzate le consegne disponibili presso il </w:t>
            </w:r>
            <w:proofErr w:type="spellStart"/>
            <w:r w:rsidRPr="3C0A285A">
              <w:rPr>
                <w:sz w:val="22"/>
                <w:szCs w:val="22"/>
              </w:rPr>
              <w:t>McDrive</w:t>
            </w:r>
            <w:proofErr w:type="spellEnd"/>
            <w:r w:rsidRPr="3C0A285A">
              <w:rPr>
                <w:sz w:val="22"/>
                <w:szCs w:val="22"/>
              </w:rPr>
              <w:t xml:space="preserve"> Pompei con le relative informazioni: </w:t>
            </w:r>
          </w:p>
          <w:p w14:paraId="6ED12250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Cod. ordine;</w:t>
            </w:r>
          </w:p>
          <w:p w14:paraId="681E55EA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Indirizzo Cliente;</w:t>
            </w:r>
          </w:p>
          <w:p w14:paraId="6ED2DFC6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Nome Cliente;</w:t>
            </w:r>
          </w:p>
          <w:p w14:paraId="2ADFB31B" w14:textId="77777777" w:rsidR="00EC13FB" w:rsidRPr="00EC13FB" w:rsidRDefault="00EC13FB" w:rsidP="00DF553B">
            <w:pPr>
              <w:ind w:left="36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Vengono quindi visualizzati i seguenti ordini:</w:t>
            </w:r>
          </w:p>
          <w:tbl>
            <w:tblPr>
              <w:tblStyle w:val="Grigliatabella"/>
              <w:tblpPr w:leftFromText="141" w:rightFromText="141" w:vertAnchor="text" w:horzAnchor="margin" w:tblpXSpec="center" w:tblpY="30"/>
              <w:tblOverlap w:val="never"/>
              <w:tblW w:w="4540" w:type="pct"/>
              <w:tblLook w:val="04A0" w:firstRow="1" w:lastRow="0" w:firstColumn="1" w:lastColumn="0" w:noHBand="0" w:noVBand="1"/>
            </w:tblPr>
            <w:tblGrid>
              <w:gridCol w:w="326"/>
              <w:gridCol w:w="1512"/>
              <w:gridCol w:w="2552"/>
              <w:gridCol w:w="1448"/>
            </w:tblGrid>
            <w:tr w:rsidR="00EC13FB" w:rsidRPr="00EC13FB" w14:paraId="51B44CCB" w14:textId="77777777" w:rsidTr="00C04C4A">
              <w:trPr>
                <w:trHeight w:val="392"/>
              </w:trPr>
              <w:tc>
                <w:tcPr>
                  <w:tcW w:w="279" w:type="pct"/>
                  <w:vAlign w:val="center"/>
                </w:tcPr>
                <w:p w14:paraId="32FB0C8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#</w:t>
                  </w:r>
                </w:p>
              </w:tc>
              <w:tc>
                <w:tcPr>
                  <w:tcW w:w="1295" w:type="pct"/>
                  <w:vAlign w:val="center"/>
                </w:tcPr>
                <w:p w14:paraId="641D9267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 xml:space="preserve">Cod. </w:t>
                  </w:r>
                </w:p>
                <w:p w14:paraId="5D866C0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ordine</w:t>
                  </w:r>
                </w:p>
              </w:tc>
              <w:tc>
                <w:tcPr>
                  <w:tcW w:w="2186" w:type="pct"/>
                  <w:vAlign w:val="center"/>
                </w:tcPr>
                <w:p w14:paraId="08EC51D8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proofErr w:type="spellStart"/>
                  <w:r w:rsidRPr="00EC13FB">
                    <w:rPr>
                      <w:b/>
                      <w:bCs/>
                      <w:sz w:val="22"/>
                      <w:szCs w:val="22"/>
                    </w:rPr>
                    <w:t>Ind</w:t>
                  </w:r>
                  <w:proofErr w:type="spellEnd"/>
                  <w:r w:rsidRPr="00EC13FB">
                    <w:rPr>
                      <w:b/>
                      <w:bCs/>
                      <w:sz w:val="22"/>
                      <w:szCs w:val="22"/>
                    </w:rPr>
                    <w:t>.</w:t>
                  </w:r>
                </w:p>
                <w:p w14:paraId="6D0C8F80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Cliente</w:t>
                  </w:r>
                </w:p>
              </w:tc>
              <w:tc>
                <w:tcPr>
                  <w:tcW w:w="1240" w:type="pct"/>
                  <w:vAlign w:val="center"/>
                </w:tcPr>
                <w:p w14:paraId="15EA1F02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Nome Cliente</w:t>
                  </w:r>
                </w:p>
              </w:tc>
            </w:tr>
            <w:tr w:rsidR="00EC13FB" w:rsidRPr="00EC13FB" w14:paraId="7711D02B" w14:textId="77777777" w:rsidTr="00C04C4A">
              <w:trPr>
                <w:trHeight w:val="229"/>
              </w:trPr>
              <w:tc>
                <w:tcPr>
                  <w:tcW w:w="279" w:type="pct"/>
                  <w:vAlign w:val="center"/>
                </w:tcPr>
                <w:p w14:paraId="0CF2E30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95" w:type="pct"/>
                  <w:vAlign w:val="center"/>
                </w:tcPr>
                <w:p w14:paraId="5CFBA6B5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2020-01-12-3</w:t>
                  </w:r>
                </w:p>
              </w:tc>
              <w:tc>
                <w:tcPr>
                  <w:tcW w:w="2186" w:type="pct"/>
                  <w:vAlign w:val="center"/>
                </w:tcPr>
                <w:p w14:paraId="3D374592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Don Felice 34,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0C74C76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Giuseppe Troisi</w:t>
                  </w:r>
                </w:p>
              </w:tc>
            </w:tr>
            <w:tr w:rsidR="00EC13FB" w:rsidRPr="00EC13FB" w14:paraId="2CEF4457" w14:textId="77777777" w:rsidTr="00C04C4A">
              <w:trPr>
                <w:trHeight w:val="221"/>
              </w:trPr>
              <w:tc>
                <w:tcPr>
                  <w:tcW w:w="279" w:type="pct"/>
                  <w:vAlign w:val="center"/>
                </w:tcPr>
                <w:p w14:paraId="016BEC19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295" w:type="pct"/>
                  <w:vAlign w:val="center"/>
                </w:tcPr>
                <w:p w14:paraId="244D32E8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2020-01-12-1</w:t>
                  </w:r>
                </w:p>
              </w:tc>
              <w:tc>
                <w:tcPr>
                  <w:tcW w:w="2186" w:type="pct"/>
                  <w:vAlign w:val="center"/>
                </w:tcPr>
                <w:p w14:paraId="40A6AE1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Fo 102,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5572B74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Alberto Battaglia</w:t>
                  </w:r>
                </w:p>
              </w:tc>
            </w:tr>
          </w:tbl>
          <w:p w14:paraId="6F53CE6B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 xml:space="preserve">Gaetano preme sul pulsante “Accetta” relativo all’ordine </w:t>
            </w:r>
          </w:p>
          <w:p w14:paraId="5A276042" w14:textId="77777777" w:rsidR="00DF553B" w:rsidRDefault="00EC13FB" w:rsidP="003D01C7">
            <w:pPr>
              <w:pStyle w:val="Paragrafoelenco"/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>2020-01-12-1 e compare un messaggio di successo</w:t>
            </w:r>
            <w:r w:rsidR="00DF553B" w:rsidRPr="00DF553B">
              <w:rPr>
                <w:sz w:val="22"/>
                <w:szCs w:val="22"/>
              </w:rPr>
              <w:t>;</w:t>
            </w:r>
          </w:p>
          <w:p w14:paraId="1955BB8A" w14:textId="5ECB7538" w:rsidR="004A1C2B" w:rsidRPr="008C283B" w:rsidRDefault="00EC13FB" w:rsidP="00EC13FB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Gaetano successivamente andando sul menu sinistra, clicca sul pulsante “Consegne effettuate”, dove può vedere gli ordini </w:t>
            </w:r>
            <w:r w:rsidR="008C283B">
              <w:rPr>
                <w:sz w:val="22"/>
                <w:szCs w:val="22"/>
              </w:rPr>
              <w:t>accettati.</w:t>
            </w:r>
          </w:p>
        </w:tc>
      </w:tr>
    </w:tbl>
    <w:p w14:paraId="5A04589B" w14:textId="61A7D503" w:rsidR="004A1C2B" w:rsidRDefault="004A1C2B" w:rsidP="00C60985"/>
    <w:p w14:paraId="7EA3C4EE" w14:textId="6BC6CD6D" w:rsidR="00C04C4A" w:rsidRDefault="00C04C4A" w:rsidP="00C60985"/>
    <w:p w14:paraId="44C3CF40" w14:textId="26F29F72" w:rsidR="00C04C4A" w:rsidRDefault="00C04C4A" w:rsidP="00C60985"/>
    <w:p w14:paraId="44DBA00C" w14:textId="3897B8B6" w:rsidR="00C04C4A" w:rsidRDefault="00C04C4A" w:rsidP="00C60985"/>
    <w:p w14:paraId="2F95FB7B" w14:textId="27DD5D99" w:rsidR="00C04C4A" w:rsidRDefault="00C04C4A" w:rsidP="00C60985"/>
    <w:p w14:paraId="725C8E18" w14:textId="63C434EA" w:rsidR="00C04C4A" w:rsidRDefault="00C04C4A" w:rsidP="00C60985"/>
    <w:p w14:paraId="792EDB22" w14:textId="1599974C" w:rsidR="00C04C4A" w:rsidRDefault="00C04C4A" w:rsidP="00C60985"/>
    <w:p w14:paraId="404E0079" w14:textId="0B74EED6" w:rsidR="00C04C4A" w:rsidRDefault="00C04C4A" w:rsidP="00C60985"/>
    <w:p w14:paraId="1FFB4928" w14:textId="06324CF7" w:rsidR="00C04C4A" w:rsidRDefault="00C04C4A" w:rsidP="00C60985"/>
    <w:p w14:paraId="52BF5381" w14:textId="10F36969" w:rsidR="00C04C4A" w:rsidRDefault="00C04C4A" w:rsidP="00C60985"/>
    <w:p w14:paraId="651FAA0C" w14:textId="0ACB8473" w:rsidR="00C04C4A" w:rsidRDefault="00C04C4A" w:rsidP="00C60985"/>
    <w:p w14:paraId="3CA4ED72" w14:textId="1E35F4B3" w:rsidR="00C04C4A" w:rsidRDefault="00C04C4A" w:rsidP="00C60985"/>
    <w:p w14:paraId="16F9390B" w14:textId="720E0F71" w:rsidR="00C04C4A" w:rsidRDefault="00C04C4A" w:rsidP="00C60985"/>
    <w:p w14:paraId="207367F3" w14:textId="06679F89" w:rsidR="00C04C4A" w:rsidRDefault="00C04C4A" w:rsidP="00C60985"/>
    <w:p w14:paraId="2FC77711" w14:textId="16CBB951" w:rsidR="00C04C4A" w:rsidRDefault="00C04C4A" w:rsidP="00C60985"/>
    <w:p w14:paraId="20910D7A" w14:textId="725E0199" w:rsidR="00D5361F" w:rsidRDefault="00D5361F" w:rsidP="00C60985"/>
    <w:p w14:paraId="1B705042" w14:textId="3EC3A940" w:rsidR="001572A9" w:rsidRDefault="001572A9" w:rsidP="00C60985"/>
    <w:p w14:paraId="7340DBB5" w14:textId="77777777" w:rsidR="001572A9" w:rsidRDefault="001572A9" w:rsidP="00C60985"/>
    <w:p w14:paraId="6DA01FF2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04C4A" w14:paraId="6A0E559F" w14:textId="77777777" w:rsidTr="005C6814">
        <w:trPr>
          <w:jc w:val="center"/>
        </w:trPr>
        <w:tc>
          <w:tcPr>
            <w:tcW w:w="2972" w:type="dxa"/>
          </w:tcPr>
          <w:p w14:paraId="02535125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15CA40D" w14:textId="6843022E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SCN08 – Eliminazione prodotto</w:t>
            </w:r>
          </w:p>
        </w:tc>
      </w:tr>
      <w:tr w:rsidR="00C04C4A" w14:paraId="5780DD3E" w14:textId="77777777" w:rsidTr="005C6814">
        <w:trPr>
          <w:jc w:val="center"/>
        </w:trPr>
        <w:tc>
          <w:tcPr>
            <w:tcW w:w="2972" w:type="dxa"/>
          </w:tcPr>
          <w:p w14:paraId="42F7AFDE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322C233" w14:textId="77777777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04C4A" w14:paraId="1FDC5A04" w14:textId="77777777" w:rsidTr="005C6814">
        <w:trPr>
          <w:jc w:val="center"/>
        </w:trPr>
        <w:tc>
          <w:tcPr>
            <w:tcW w:w="2972" w:type="dxa"/>
          </w:tcPr>
          <w:p w14:paraId="05B46EA4" w14:textId="77777777" w:rsidR="00C04C4A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6053841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14C1C09" w14:textId="3E86E9F7" w:rsidR="00C04C4A" w:rsidRPr="009F60D3" w:rsidRDefault="00774DE1" w:rsidP="00774DE1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</w:t>
            </w:r>
            <w:r w:rsidR="00C04C4A" w:rsidRPr="009F60D3">
              <w:rPr>
                <w:sz w:val="22"/>
                <w:szCs w:val="22"/>
              </w:rPr>
              <w:t>: Utente Product Manager</w:t>
            </w:r>
          </w:p>
        </w:tc>
      </w:tr>
      <w:tr w:rsidR="00C04C4A" w14:paraId="6CDB9B86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3760FA3" w14:textId="77777777" w:rsidR="00C04C4A" w:rsidRPr="00C60985" w:rsidRDefault="00C04C4A" w:rsidP="00C04C4A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03DE13E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0F6AF89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744F48B6" w14:textId="77777777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20A56D1F" w14:textId="0879CABD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 w:rsidR="00774DE1"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558139C" w14:textId="77777777" w:rsidR="00C04C4A" w:rsidRPr="00446C9F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1EF4F6E1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36AFD9D9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134537F2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617FF7C8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62B882C" w14:textId="77777777" w:rsidR="00C04C4A" w:rsidRDefault="00774DE1" w:rsidP="00774DE1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C04C4A"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eliminare 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, quindi </w:t>
            </w:r>
            <w:r w:rsidR="00C04C4A"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Elimina</w:t>
            </w:r>
            <w:r w:rsidR="00C04C4A" w:rsidRPr="00446C9F">
              <w:rPr>
                <w:sz w:val="22"/>
                <w:szCs w:val="22"/>
              </w:rPr>
              <w:t>”;</w:t>
            </w:r>
          </w:p>
          <w:p w14:paraId="6F2801D8" w14:textId="2D3D5C31" w:rsidR="00774DE1" w:rsidRPr="00774DE1" w:rsidRDefault="00774DE1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prodotto </w:t>
            </w:r>
            <w:proofErr w:type="spellStart"/>
            <w:r>
              <w:rPr>
                <w:sz w:val="22"/>
                <w:szCs w:val="22"/>
              </w:rPr>
              <w:t>McChicken</w:t>
            </w:r>
            <w:proofErr w:type="spellEnd"/>
            <w:r>
              <w:rPr>
                <w:sz w:val="22"/>
                <w:szCs w:val="22"/>
              </w:rPr>
              <w:t xml:space="preserve"> viene eliminato dall’elenco.</w:t>
            </w:r>
          </w:p>
        </w:tc>
      </w:tr>
    </w:tbl>
    <w:p w14:paraId="7A5698D1" w14:textId="174A13CF" w:rsidR="00774DE1" w:rsidRDefault="00C04C4A" w:rsidP="00774DE1">
      <w:r>
        <w:t xml:space="preserve"> </w:t>
      </w:r>
    </w:p>
    <w:p w14:paraId="0FE6B46F" w14:textId="20A4BDB3" w:rsidR="00F539FC" w:rsidRDefault="00F539FC" w:rsidP="00774DE1"/>
    <w:p w14:paraId="6B0E386B" w14:textId="1B974A26" w:rsidR="00F539FC" w:rsidRDefault="00F539FC" w:rsidP="00774DE1"/>
    <w:p w14:paraId="16044F3A" w14:textId="3E60191F" w:rsidR="00F539FC" w:rsidRDefault="00F539FC" w:rsidP="00774DE1"/>
    <w:p w14:paraId="07B084D2" w14:textId="19E41581" w:rsidR="00F539FC" w:rsidRDefault="00F539FC" w:rsidP="00774DE1"/>
    <w:p w14:paraId="5E19A597" w14:textId="18F286BF" w:rsidR="00F539FC" w:rsidRDefault="00F539FC" w:rsidP="00774DE1"/>
    <w:p w14:paraId="2B280EA7" w14:textId="3AC6D829" w:rsidR="00F539FC" w:rsidRDefault="00F539FC" w:rsidP="00774DE1"/>
    <w:p w14:paraId="795F7F46" w14:textId="5FA28D39" w:rsidR="00F539FC" w:rsidRDefault="00F539FC" w:rsidP="00774DE1"/>
    <w:p w14:paraId="7A10BA04" w14:textId="6EBD2463" w:rsidR="00F539FC" w:rsidRDefault="00F539FC" w:rsidP="00774DE1"/>
    <w:p w14:paraId="6929CA65" w14:textId="03467C35" w:rsidR="00F539FC" w:rsidRDefault="00F539FC" w:rsidP="00774DE1"/>
    <w:p w14:paraId="4217A5DE" w14:textId="2042FA5D" w:rsidR="00F539FC" w:rsidRDefault="00F539FC" w:rsidP="00774DE1"/>
    <w:p w14:paraId="448B7B8E" w14:textId="360FD226" w:rsidR="00F539FC" w:rsidRDefault="00F539FC" w:rsidP="00774DE1"/>
    <w:p w14:paraId="17FDD44C" w14:textId="7FC62EF0" w:rsidR="00F539FC" w:rsidRDefault="00F539FC" w:rsidP="00774DE1"/>
    <w:p w14:paraId="7103AA64" w14:textId="34ACAC40" w:rsidR="00F539FC" w:rsidRDefault="00F539FC" w:rsidP="00774DE1"/>
    <w:p w14:paraId="5F58D8B5" w14:textId="6E7E8034" w:rsidR="00F539FC" w:rsidRDefault="00F539FC" w:rsidP="00774DE1"/>
    <w:p w14:paraId="06092CAD" w14:textId="29039DF9" w:rsidR="00F539FC" w:rsidRDefault="00F539FC" w:rsidP="00774DE1"/>
    <w:p w14:paraId="0AD02AFC" w14:textId="6F0DAAA2" w:rsidR="00F539FC" w:rsidRDefault="00F539FC" w:rsidP="00774DE1"/>
    <w:p w14:paraId="7A5805AE" w14:textId="1DDED5BB" w:rsidR="00F539FC" w:rsidRDefault="00F539FC" w:rsidP="00774DE1"/>
    <w:p w14:paraId="08BA219B" w14:textId="67A7F366" w:rsidR="00F539FC" w:rsidRDefault="00F539FC" w:rsidP="00774DE1"/>
    <w:p w14:paraId="313183D2" w14:textId="539ADB1E" w:rsidR="00F539FC" w:rsidRDefault="00F539FC" w:rsidP="00774DE1"/>
    <w:p w14:paraId="76D4E0D7" w14:textId="5FC29B3A" w:rsidR="00F539FC" w:rsidRDefault="00F539FC" w:rsidP="00774DE1"/>
    <w:p w14:paraId="47C9FB7A" w14:textId="2AC15761" w:rsidR="00F539FC" w:rsidRDefault="00F539FC" w:rsidP="00774DE1"/>
    <w:p w14:paraId="5641F8D5" w14:textId="3BF3DFFE" w:rsidR="00F539FC" w:rsidRDefault="00F539FC" w:rsidP="00774DE1"/>
    <w:p w14:paraId="15E4DA3C" w14:textId="0794E3CD" w:rsidR="00F539FC" w:rsidRDefault="00F539FC" w:rsidP="00774DE1"/>
    <w:p w14:paraId="08299FEA" w14:textId="3ACE3BA1" w:rsidR="00F539FC" w:rsidRDefault="00F539FC" w:rsidP="00774DE1"/>
    <w:p w14:paraId="14D26BE1" w14:textId="678148CA" w:rsidR="00366A74" w:rsidRDefault="00366A74" w:rsidP="00774DE1"/>
    <w:p w14:paraId="65D2541C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6646F0" w14:paraId="6AA8B2EC" w14:textId="77777777" w:rsidTr="005C6814">
        <w:trPr>
          <w:jc w:val="center"/>
        </w:trPr>
        <w:tc>
          <w:tcPr>
            <w:tcW w:w="2972" w:type="dxa"/>
          </w:tcPr>
          <w:p w14:paraId="3F2BF14D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3D4ED85" w14:textId="71D6F44F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SCN09 – Modifica prodotto</w:t>
            </w:r>
          </w:p>
        </w:tc>
      </w:tr>
      <w:tr w:rsidR="006646F0" w14:paraId="5C6B9446" w14:textId="77777777" w:rsidTr="005C6814">
        <w:trPr>
          <w:jc w:val="center"/>
        </w:trPr>
        <w:tc>
          <w:tcPr>
            <w:tcW w:w="2972" w:type="dxa"/>
          </w:tcPr>
          <w:p w14:paraId="64E4FCFF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FCAA6BE" w14:textId="2C199153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RF03, RF09</w:t>
            </w:r>
          </w:p>
        </w:tc>
      </w:tr>
      <w:tr w:rsidR="006646F0" w14:paraId="4A7E3822" w14:textId="77777777" w:rsidTr="005C6814">
        <w:trPr>
          <w:jc w:val="center"/>
        </w:trPr>
        <w:tc>
          <w:tcPr>
            <w:tcW w:w="2972" w:type="dxa"/>
          </w:tcPr>
          <w:p w14:paraId="262425B0" w14:textId="77777777" w:rsidR="006646F0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53C685C3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20665DB" w14:textId="77777777" w:rsidR="006646F0" w:rsidRPr="009F60D3" w:rsidRDefault="006646F0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6646F0" w14:paraId="52B0B309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73C4552" w14:textId="77777777" w:rsidR="006646F0" w:rsidRPr="00C60985" w:rsidRDefault="006646F0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51C21AF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451297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02E29C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ABC3963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1F26615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4B42E24F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FF0D0C2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34858E13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Crispy</w:t>
            </w:r>
            <w:proofErr w:type="spellEnd"/>
            <w:r w:rsidRPr="00446C9F">
              <w:rPr>
                <w:sz w:val="22"/>
                <w:szCs w:val="22"/>
              </w:rPr>
              <w:t xml:space="preserve"> </w:t>
            </w:r>
            <w:proofErr w:type="spellStart"/>
            <w:r w:rsidRPr="00446C9F">
              <w:rPr>
                <w:sz w:val="22"/>
                <w:szCs w:val="22"/>
              </w:rPr>
              <w:t>McBacon</w:t>
            </w:r>
            <w:proofErr w:type="spellEnd"/>
          </w:p>
          <w:p w14:paraId="02A84274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McChicken</w:t>
            </w:r>
            <w:proofErr w:type="spellEnd"/>
            <w:r w:rsidRPr="00446C9F">
              <w:rPr>
                <w:sz w:val="22"/>
                <w:szCs w:val="22"/>
              </w:rPr>
              <w:t xml:space="preserve">. </w:t>
            </w:r>
          </w:p>
          <w:p w14:paraId="2E7ACDCE" w14:textId="77777777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il nome del prodotto “Big Mac” in </w:t>
            </w:r>
          </w:p>
          <w:p w14:paraId="0E39F041" w14:textId="4B540260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“Big Mac XL”,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6541A4DD" w14:textId="1BBC69E5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mostrata una finestra dove può essere modificat</w:t>
            </w:r>
            <w:r w:rsidR="00313829">
              <w:rPr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 il nome, il prezzo e la foto. Davide quindi inserisce il nuovo nome </w:t>
            </w:r>
          </w:p>
          <w:p w14:paraId="70EC0B04" w14:textId="1F3C6A83" w:rsidR="006646F0" w:rsidRPr="006646F0" w:rsidRDefault="006646F0" w:rsidP="005C6814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“Big Mac XL” rimanendo invariati gli altri campi;</w:t>
            </w:r>
          </w:p>
          <w:p w14:paraId="6A5CAF67" w14:textId="77777777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clicca sul pulsante “Salva”;</w:t>
            </w:r>
          </w:p>
          <w:p w14:paraId="3DCBE8D9" w14:textId="6ACBA7B3" w:rsidR="006646F0" w:rsidRPr="00774DE1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prodotto “Big Mac” viene cambiato in “Big Mac XL” e viene visualizzato un messaggio di conferma.</w:t>
            </w:r>
          </w:p>
        </w:tc>
      </w:tr>
    </w:tbl>
    <w:p w14:paraId="5FD130D1" w14:textId="77777777" w:rsidR="006646F0" w:rsidRDefault="006646F0" w:rsidP="006646F0">
      <w:r>
        <w:t xml:space="preserve"> </w:t>
      </w:r>
    </w:p>
    <w:p w14:paraId="18C4C2B4" w14:textId="32F68385" w:rsidR="006646F0" w:rsidRDefault="006646F0" w:rsidP="00774DE1"/>
    <w:p w14:paraId="362061DB" w14:textId="06010672" w:rsidR="00D5361F" w:rsidRDefault="00D5361F" w:rsidP="00774DE1"/>
    <w:p w14:paraId="7060F816" w14:textId="531A586E" w:rsidR="00366A74" w:rsidRDefault="00366A74" w:rsidP="00774DE1"/>
    <w:p w14:paraId="34BF584A" w14:textId="2BAAF10A" w:rsidR="00366A74" w:rsidRDefault="00366A74" w:rsidP="00774DE1"/>
    <w:p w14:paraId="57EDE486" w14:textId="5C64C4FD" w:rsidR="00366A74" w:rsidRDefault="00366A74" w:rsidP="00774DE1"/>
    <w:p w14:paraId="20E615B9" w14:textId="35DC1EB1" w:rsidR="00366A74" w:rsidRDefault="00366A74" w:rsidP="00774DE1"/>
    <w:p w14:paraId="589246E3" w14:textId="7EB66374" w:rsidR="00366A74" w:rsidRDefault="00366A74" w:rsidP="00774DE1"/>
    <w:p w14:paraId="3612560C" w14:textId="787BDC67" w:rsidR="00366A74" w:rsidRDefault="00366A74" w:rsidP="00774DE1"/>
    <w:p w14:paraId="42C357A6" w14:textId="5B065B70" w:rsidR="00366A74" w:rsidRDefault="00366A74" w:rsidP="00774DE1"/>
    <w:p w14:paraId="1DEEB341" w14:textId="695F76BD" w:rsidR="00366A74" w:rsidRDefault="00366A74" w:rsidP="00774DE1"/>
    <w:p w14:paraId="0E5B1E5C" w14:textId="58A85FE6" w:rsidR="00366A74" w:rsidRDefault="00366A74" w:rsidP="00774DE1"/>
    <w:p w14:paraId="4E73E866" w14:textId="4FA775D5" w:rsidR="00366A74" w:rsidRDefault="00366A74" w:rsidP="00774DE1"/>
    <w:p w14:paraId="666051FB" w14:textId="1835EFB7" w:rsidR="00366A74" w:rsidRDefault="00366A74" w:rsidP="00774DE1"/>
    <w:p w14:paraId="6839F7AD" w14:textId="12DF8A88" w:rsidR="00366A74" w:rsidRDefault="00366A74" w:rsidP="00774DE1"/>
    <w:p w14:paraId="24D23F5A" w14:textId="30D51F29" w:rsidR="00366A74" w:rsidRDefault="00366A74" w:rsidP="00774DE1"/>
    <w:p w14:paraId="7B193BF6" w14:textId="121E44EE" w:rsidR="00366A74" w:rsidRDefault="00366A74" w:rsidP="00774DE1"/>
    <w:p w14:paraId="2E471BFA" w14:textId="79092487" w:rsidR="00366A74" w:rsidRDefault="00366A74" w:rsidP="00774DE1"/>
    <w:p w14:paraId="6ECB3FA8" w14:textId="0656108A" w:rsidR="00366A74" w:rsidRDefault="00366A74" w:rsidP="00774DE1"/>
    <w:p w14:paraId="2EC51F07" w14:textId="5B441F6A" w:rsidR="00366A74" w:rsidRDefault="00366A74" w:rsidP="00774DE1"/>
    <w:p w14:paraId="5F761779" w14:textId="506F615C" w:rsidR="00366A74" w:rsidRDefault="00366A74" w:rsidP="00774DE1"/>
    <w:p w14:paraId="5BF6EF8B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74DE1" w14:paraId="59E3789A" w14:textId="77777777" w:rsidTr="005C6814">
        <w:trPr>
          <w:jc w:val="center"/>
        </w:trPr>
        <w:tc>
          <w:tcPr>
            <w:tcW w:w="2972" w:type="dxa"/>
          </w:tcPr>
          <w:p w14:paraId="6731791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0006304" w14:textId="4064AAD9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</w:t>
            </w:r>
            <w:r w:rsidR="006646F0" w:rsidRPr="009F60D3">
              <w:rPr>
                <w:sz w:val="22"/>
                <w:szCs w:val="22"/>
              </w:rPr>
              <w:t>10</w:t>
            </w:r>
            <w:r w:rsidRPr="009F60D3">
              <w:rPr>
                <w:sz w:val="22"/>
                <w:szCs w:val="22"/>
              </w:rPr>
              <w:t xml:space="preserve"> – Eliminazione offerta su prodotto</w:t>
            </w:r>
          </w:p>
        </w:tc>
      </w:tr>
      <w:tr w:rsidR="00774DE1" w14:paraId="34F69193" w14:textId="77777777" w:rsidTr="005C6814">
        <w:trPr>
          <w:jc w:val="center"/>
        </w:trPr>
        <w:tc>
          <w:tcPr>
            <w:tcW w:w="2972" w:type="dxa"/>
          </w:tcPr>
          <w:p w14:paraId="0696985F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A60219E" w14:textId="77777777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774DE1" w14:paraId="06C36F21" w14:textId="77777777" w:rsidTr="005C6814">
        <w:trPr>
          <w:jc w:val="center"/>
        </w:trPr>
        <w:tc>
          <w:tcPr>
            <w:tcW w:w="2972" w:type="dxa"/>
          </w:tcPr>
          <w:p w14:paraId="723B92CF" w14:textId="77777777" w:rsidR="00774DE1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27C0A4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BA43CF6" w14:textId="77777777" w:rsidR="00774DE1" w:rsidRPr="009F60D3" w:rsidRDefault="00774DE1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774DE1" w14:paraId="6ED259FF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128AFC97" w14:textId="77777777" w:rsidR="00774DE1" w:rsidRPr="00C60985" w:rsidRDefault="00774DE1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250151F" w14:textId="14286FDB" w:rsidR="00774DE1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E57CF1E" w14:textId="5E736048" w:rsidR="005C6814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proofErr w:type="spellStart"/>
            <w:r>
              <w:rPr>
                <w:sz w:val="22"/>
                <w:szCs w:val="22"/>
              </w:rPr>
              <w:t>quicksort</w:t>
            </w:r>
            <w:proofErr w:type="spellEnd"/>
            <w:r>
              <w:rPr>
                <w:sz w:val="22"/>
                <w:szCs w:val="22"/>
              </w:rPr>
              <w:t>);</w:t>
            </w:r>
          </w:p>
          <w:p w14:paraId="054734EF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“Offerte</w:t>
            </w:r>
            <w:proofErr w:type="gramStart"/>
            <w:r w:rsidRPr="00446C9F">
              <w:rPr>
                <w:sz w:val="22"/>
                <w:szCs w:val="22"/>
              </w:rPr>
              <w:t xml:space="preserve">” </w:t>
            </w:r>
            <w:r>
              <w:rPr>
                <w:sz w:val="22"/>
                <w:szCs w:val="22"/>
              </w:rPr>
              <w:t>;</w:t>
            </w:r>
            <w:proofErr w:type="gramEnd"/>
          </w:p>
          <w:p w14:paraId="17C6733E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00446C9F">
              <w:rPr>
                <w:sz w:val="22"/>
                <w:szCs w:val="22"/>
              </w:rPr>
              <w:t>Iovino</w:t>
            </w:r>
            <w:proofErr w:type="spellEnd"/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33FD0C4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3238AE5E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Banana</w:t>
            </w:r>
          </w:p>
          <w:p w14:paraId="43862AB5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Milkshake</w:t>
            </w:r>
            <w:proofErr w:type="spellEnd"/>
            <w:r w:rsidRPr="00446C9F">
              <w:rPr>
                <w:sz w:val="22"/>
                <w:szCs w:val="22"/>
              </w:rPr>
              <w:t xml:space="preserve"> alla fragola</w:t>
            </w:r>
          </w:p>
          <w:p w14:paraId="0D21447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all’</w:t>
            </w:r>
            <w:proofErr w:type="spellStart"/>
            <w:r w:rsidRPr="00446C9F">
              <w:rPr>
                <w:sz w:val="22"/>
                <w:szCs w:val="22"/>
              </w:rPr>
              <w:t>Oreo</w:t>
            </w:r>
            <w:proofErr w:type="spellEnd"/>
          </w:p>
          <w:p w14:paraId="504B38A1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</w:p>
          <w:p w14:paraId="70C85E5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Caramello</w:t>
            </w:r>
          </w:p>
          <w:p w14:paraId="51D71D7F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rFonts w:eastAsia="Times New Roman"/>
                <w:b/>
                <w:bCs/>
                <w:sz w:val="22"/>
                <w:szCs w:val="22"/>
              </w:rPr>
            </w:pPr>
            <w:proofErr w:type="spellStart"/>
            <w:r w:rsidRPr="00446C9F">
              <w:rPr>
                <w:sz w:val="22"/>
                <w:szCs w:val="22"/>
              </w:rPr>
              <w:t>Sundae</w:t>
            </w:r>
            <w:proofErr w:type="spellEnd"/>
            <w:r w:rsidRPr="00446C9F">
              <w:rPr>
                <w:sz w:val="22"/>
                <w:szCs w:val="22"/>
              </w:rPr>
              <w:t xml:space="preserve"> al cioccolato.</w:t>
            </w:r>
          </w:p>
          <w:p w14:paraId="4493637C" w14:textId="77777777" w:rsidR="00774DE1" w:rsidRDefault="00774DE1" w:rsidP="00774DE1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 pulsante “Imposta sconto” relativo al gelato </w:t>
            </w:r>
            <w:proofErr w:type="spellStart"/>
            <w:r w:rsidRPr="00446C9F">
              <w:rPr>
                <w:sz w:val="22"/>
                <w:szCs w:val="22"/>
              </w:rPr>
              <w:t>McFlurry</w:t>
            </w:r>
            <w:proofErr w:type="spellEnd"/>
            <w:r w:rsidRPr="00446C9F">
              <w:rPr>
                <w:sz w:val="22"/>
                <w:szCs w:val="22"/>
              </w:rPr>
              <w:t xml:space="preserve"> allo </w:t>
            </w:r>
            <w:proofErr w:type="spellStart"/>
            <w:r w:rsidRPr="00446C9F">
              <w:rPr>
                <w:sz w:val="22"/>
                <w:szCs w:val="22"/>
              </w:rPr>
              <w:t>Snickers</w:t>
            </w:r>
            <w:proofErr w:type="spellEnd"/>
            <w:r>
              <w:rPr>
                <w:sz w:val="22"/>
                <w:szCs w:val="22"/>
              </w:rPr>
              <w:t>;</w:t>
            </w:r>
          </w:p>
          <w:p w14:paraId="2B50093E" w14:textId="77777777" w:rsidR="00774DE1" w:rsidRDefault="00774DE1" w:rsidP="00864A4D">
            <w:pPr>
              <w:pStyle w:val="Paragrafoelenco"/>
              <w:numPr>
                <w:ilvl w:val="0"/>
                <w:numId w:val="46"/>
              </w:numPr>
              <w:ind w:left="319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643CF451" w14:textId="77777777" w:rsidR="00DF1E14" w:rsidRDefault="00DF1E14" w:rsidP="00864A4D">
            <w:pPr>
              <w:pStyle w:val="Paragrafoelenco"/>
              <w:numPr>
                <w:ilvl w:val="0"/>
                <w:numId w:val="46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decide quindi di effettuare il logout, dirigendosi sul lato sinistro dell’interfaccia e cliccando sul bottone “Ciao, Davide”;</w:t>
            </w:r>
          </w:p>
          <w:p w14:paraId="652C47FB" w14:textId="465D0A9C" w:rsidR="00DF1E14" w:rsidRPr="00774DE1" w:rsidRDefault="00DF1E14" w:rsidP="00864A4D">
            <w:pPr>
              <w:pStyle w:val="Paragrafoelenco"/>
              <w:numPr>
                <w:ilvl w:val="0"/>
                <w:numId w:val="46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</w:tbl>
    <w:p w14:paraId="3A1564B8" w14:textId="1A399855" w:rsidR="00A27105" w:rsidRDefault="00774DE1" w:rsidP="005C6814">
      <w:r>
        <w:t xml:space="preserve"> </w:t>
      </w:r>
    </w:p>
    <w:p w14:paraId="2E95A5CF" w14:textId="3E06C121" w:rsidR="001572A9" w:rsidRDefault="001572A9" w:rsidP="005C6814"/>
    <w:p w14:paraId="242BDB0B" w14:textId="417EF67C" w:rsidR="001572A9" w:rsidRDefault="001572A9" w:rsidP="005C6814"/>
    <w:p w14:paraId="3EC2C372" w14:textId="50D0C26E" w:rsidR="001572A9" w:rsidRDefault="001572A9" w:rsidP="005C6814"/>
    <w:p w14:paraId="73BFE3E1" w14:textId="23961A7D" w:rsidR="001572A9" w:rsidRDefault="001572A9" w:rsidP="005C6814"/>
    <w:p w14:paraId="5082E8AE" w14:textId="492528B0" w:rsidR="001572A9" w:rsidRDefault="001572A9" w:rsidP="005C6814"/>
    <w:p w14:paraId="3196BABC" w14:textId="7E868D1E" w:rsidR="001572A9" w:rsidRDefault="001572A9" w:rsidP="005C6814"/>
    <w:p w14:paraId="0AE0BB67" w14:textId="6A820980" w:rsidR="001572A9" w:rsidRDefault="001572A9" w:rsidP="005C6814"/>
    <w:p w14:paraId="19B35E5A" w14:textId="113756EC" w:rsidR="001572A9" w:rsidRDefault="001572A9" w:rsidP="005C6814"/>
    <w:p w14:paraId="130E665E" w14:textId="2A79D454" w:rsidR="001572A9" w:rsidRDefault="001572A9" w:rsidP="005C6814"/>
    <w:p w14:paraId="1ED36C7D" w14:textId="2FF5C650" w:rsidR="001572A9" w:rsidRDefault="001572A9" w:rsidP="005C6814"/>
    <w:p w14:paraId="02C5A8CF" w14:textId="73E9B416" w:rsidR="001572A9" w:rsidRDefault="001572A9" w:rsidP="005C6814"/>
    <w:p w14:paraId="67AE943F" w14:textId="2F7A2727" w:rsidR="001572A9" w:rsidRDefault="001572A9" w:rsidP="005C6814"/>
    <w:p w14:paraId="7C3CDD14" w14:textId="45FA4745" w:rsidR="001572A9" w:rsidRDefault="001572A9" w:rsidP="005C6814"/>
    <w:p w14:paraId="2D8CF769" w14:textId="13FC4CB7" w:rsidR="001572A9" w:rsidRDefault="001572A9" w:rsidP="005C6814"/>
    <w:p w14:paraId="5117CC97" w14:textId="19109AF8" w:rsidR="001572A9" w:rsidRDefault="001572A9" w:rsidP="005C6814"/>
    <w:p w14:paraId="2D15D4F7" w14:textId="3997DC66" w:rsidR="001572A9" w:rsidRDefault="001572A9" w:rsidP="005C6814"/>
    <w:p w14:paraId="11EF18A3" w14:textId="1C90E80E" w:rsidR="001572A9" w:rsidRDefault="001572A9" w:rsidP="005C6814"/>
    <w:p w14:paraId="0F36A497" w14:textId="0C0878E0" w:rsidR="001572A9" w:rsidRDefault="001572A9" w:rsidP="005C6814"/>
    <w:p w14:paraId="3C11CE9D" w14:textId="77777777" w:rsidR="001572A9" w:rsidRDefault="001572A9" w:rsidP="005C6814"/>
    <w:p w14:paraId="0539A850" w14:textId="01BE5D9D" w:rsidR="74F71DF5" w:rsidRDefault="74F71DF5" w:rsidP="74F71DF5">
      <w:pPr>
        <w:spacing w:line="259" w:lineRule="auto"/>
      </w:pPr>
      <w:proofErr w:type="spellStart"/>
      <w:r w:rsidRPr="74F71DF5">
        <w:rPr>
          <w:b/>
          <w:bCs/>
          <w:sz w:val="32"/>
          <w:szCs w:val="32"/>
        </w:rPr>
        <w:t>Mockup</w:t>
      </w:r>
      <w:proofErr w:type="spellEnd"/>
    </w:p>
    <w:p w14:paraId="552238BF" w14:textId="77777777" w:rsidR="00A27105" w:rsidRDefault="00A27105" w:rsidP="00C60985">
      <w:pPr>
        <w:rPr>
          <w:b/>
          <w:bCs/>
          <w:sz w:val="32"/>
          <w:szCs w:val="32"/>
        </w:rPr>
      </w:pPr>
    </w:p>
    <w:p w14:paraId="2E9D91C9" w14:textId="1E5CC564" w:rsidR="009504E5" w:rsidRPr="00A27105" w:rsidRDefault="001572A9" w:rsidP="00C609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489E42" wp14:editId="169627D9">
            <wp:simplePos x="0" y="0"/>
            <wp:positionH relativeFrom="column">
              <wp:posOffset>-73025</wp:posOffset>
            </wp:positionH>
            <wp:positionV relativeFrom="paragraph">
              <wp:posOffset>214630</wp:posOffset>
            </wp:positionV>
            <wp:extent cx="3160395" cy="1899920"/>
            <wp:effectExtent l="0" t="0" r="1905" b="508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105">
        <w:rPr>
          <w:noProof/>
        </w:rPr>
        <w:drawing>
          <wp:anchor distT="0" distB="0" distL="114300" distR="114300" simplePos="0" relativeHeight="251658240" behindDoc="1" locked="0" layoutInCell="1" allowOverlap="1" wp14:anchorId="18914720" wp14:editId="60760BF0">
            <wp:simplePos x="0" y="0"/>
            <wp:positionH relativeFrom="column">
              <wp:posOffset>3235960</wp:posOffset>
            </wp:positionH>
            <wp:positionV relativeFrom="paragraph">
              <wp:posOffset>243693</wp:posOffset>
            </wp:positionV>
            <wp:extent cx="3144520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60" y="21475"/>
                <wp:lineTo x="21460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105">
        <w:rPr>
          <w:b/>
          <w:bCs/>
        </w:rPr>
        <w:t>HOMEPAGE</w:t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proofErr w:type="gramStart"/>
      <w:r w:rsidR="00A27105">
        <w:rPr>
          <w:b/>
          <w:bCs/>
        </w:rPr>
        <w:tab/>
        <w:t xml:space="preserve">  DATI</w:t>
      </w:r>
      <w:proofErr w:type="gramEnd"/>
      <w:r w:rsidR="00A27105">
        <w:rPr>
          <w:b/>
          <w:bCs/>
        </w:rPr>
        <w:t xml:space="preserve"> PERSONALI</w:t>
      </w:r>
    </w:p>
    <w:p w14:paraId="77D3954A" w14:textId="3C66B7C0" w:rsidR="009504E5" w:rsidRDefault="00A27105" w:rsidP="00C60985">
      <w:r w:rsidRPr="00A27105">
        <w:t xml:space="preserve"> </w:t>
      </w:r>
    </w:p>
    <w:p w14:paraId="756AD92F" w14:textId="3A06731C" w:rsidR="00F9639D" w:rsidRDefault="00A27105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1885B7" wp14:editId="14E743D2">
            <wp:simplePos x="0" y="0"/>
            <wp:positionH relativeFrom="column">
              <wp:posOffset>-28520</wp:posOffset>
            </wp:positionH>
            <wp:positionV relativeFrom="paragraph">
              <wp:posOffset>196654</wp:posOffset>
            </wp:positionV>
            <wp:extent cx="3112477" cy="1854180"/>
            <wp:effectExtent l="0" t="0" r="0" b="0"/>
            <wp:wrapTight wrapText="bothSides">
              <wp:wrapPolygon edited="0">
                <wp:start x="0" y="0"/>
                <wp:lineTo x="0" y="21311"/>
                <wp:lineTo x="21419" y="21311"/>
                <wp:lineTo x="2141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18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E393956" wp14:editId="41723D4F">
            <wp:simplePos x="0" y="0"/>
            <wp:positionH relativeFrom="column">
              <wp:posOffset>3247390</wp:posOffset>
            </wp:positionH>
            <wp:positionV relativeFrom="paragraph">
              <wp:posOffset>213507</wp:posOffset>
            </wp:positionV>
            <wp:extent cx="3112135" cy="1839595"/>
            <wp:effectExtent l="0" t="0" r="0" b="8255"/>
            <wp:wrapTight wrapText="bothSides">
              <wp:wrapPolygon edited="0">
                <wp:start x="0" y="0"/>
                <wp:lineTo x="0" y="21473"/>
                <wp:lineTo x="21419" y="21473"/>
                <wp:lineTo x="21419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DIPENDENTI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ab/>
        <w:t xml:space="preserve">  VISUALIZZAZIONE</w:t>
      </w:r>
      <w:proofErr w:type="gramEnd"/>
      <w:r>
        <w:rPr>
          <w:b/>
          <w:bCs/>
        </w:rPr>
        <w:t xml:space="preserve"> CONSEGNE</w:t>
      </w:r>
    </w:p>
    <w:p w14:paraId="1BF84BA3" w14:textId="1D5EB0C2" w:rsidR="00F9639D" w:rsidRDefault="00F9639D" w:rsidP="00F9639D">
      <w:pPr>
        <w:rPr>
          <w:b/>
          <w:bCs/>
          <w:sz w:val="20"/>
          <w:szCs w:val="20"/>
        </w:rPr>
      </w:pPr>
    </w:p>
    <w:p w14:paraId="7A9682BF" w14:textId="72FC1FB2" w:rsidR="00A27105" w:rsidRDefault="00F9639D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D66DDD" wp14:editId="5F8F27E5">
            <wp:simplePos x="0" y="0"/>
            <wp:positionH relativeFrom="column">
              <wp:posOffset>3249930</wp:posOffset>
            </wp:positionH>
            <wp:positionV relativeFrom="paragraph">
              <wp:posOffset>257810</wp:posOffset>
            </wp:positionV>
            <wp:extent cx="3103880" cy="1840230"/>
            <wp:effectExtent l="0" t="0" r="1270" b="7620"/>
            <wp:wrapTight wrapText="bothSides">
              <wp:wrapPolygon edited="0">
                <wp:start x="0" y="0"/>
                <wp:lineTo x="0" y="21466"/>
                <wp:lineTo x="21476" y="21466"/>
                <wp:lineTo x="21476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639D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3A9D6A8F" wp14:editId="77E8E056">
            <wp:simplePos x="0" y="0"/>
            <wp:positionH relativeFrom="column">
              <wp:posOffset>-28428</wp:posOffset>
            </wp:positionH>
            <wp:positionV relativeFrom="paragraph">
              <wp:posOffset>264160</wp:posOffset>
            </wp:positionV>
            <wp:extent cx="3094355" cy="1835150"/>
            <wp:effectExtent l="0" t="0" r="0" b="0"/>
            <wp:wrapTight wrapText="bothSides">
              <wp:wrapPolygon edited="0">
                <wp:start x="0" y="0"/>
                <wp:lineTo x="0" y="21301"/>
                <wp:lineTo x="21409" y="21301"/>
                <wp:lineTo x="21409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39D">
        <w:rPr>
          <w:b/>
          <w:bCs/>
          <w:sz w:val="20"/>
          <w:szCs w:val="20"/>
        </w:rPr>
        <w:t>INSERIMENTO/MODIFICA/ELIMINA PROD</w:t>
      </w:r>
      <w:r>
        <w:rPr>
          <w:b/>
          <w:bCs/>
        </w:rPr>
        <w:t xml:space="preserve">. </w:t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r w:rsidR="00A27105">
        <w:rPr>
          <w:b/>
          <w:bCs/>
        </w:rPr>
        <w:t>MODIFICA PRODOTTO</w:t>
      </w:r>
    </w:p>
    <w:p w14:paraId="0919442C" w14:textId="40B5C323" w:rsidR="00F9639D" w:rsidRDefault="00F9639D" w:rsidP="00A27105"/>
    <w:p w14:paraId="468BCE05" w14:textId="640AFC00" w:rsidR="007E70B2" w:rsidRDefault="007E70B2" w:rsidP="00A27105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FBFA731" wp14:editId="66108B54">
            <wp:simplePos x="0" y="0"/>
            <wp:positionH relativeFrom="column">
              <wp:posOffset>-5023</wp:posOffset>
            </wp:positionH>
            <wp:positionV relativeFrom="paragraph">
              <wp:posOffset>225181</wp:posOffset>
            </wp:positionV>
            <wp:extent cx="307367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421" y="21449"/>
                <wp:lineTo x="2142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2806CD8" wp14:editId="77039A06">
            <wp:simplePos x="0" y="0"/>
            <wp:positionH relativeFrom="column">
              <wp:posOffset>3268287</wp:posOffset>
            </wp:positionH>
            <wp:positionV relativeFrom="paragraph">
              <wp:posOffset>237490</wp:posOffset>
            </wp:positionV>
            <wp:extent cx="3061335" cy="1809750"/>
            <wp:effectExtent l="0" t="0" r="5715" b="0"/>
            <wp:wrapTight wrapText="bothSides">
              <wp:wrapPolygon edited="0">
                <wp:start x="0" y="0"/>
                <wp:lineTo x="0" y="21373"/>
                <wp:lineTo x="21506" y="21373"/>
                <wp:lineTo x="2150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AGGIUNGI PRODOTTO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IMPOSTA SCONTO</w:t>
      </w:r>
    </w:p>
    <w:p w14:paraId="1472743A" w14:textId="77777777" w:rsidR="001572A9" w:rsidRDefault="001572A9" w:rsidP="00A27105">
      <w:pPr>
        <w:rPr>
          <w:b/>
          <w:bCs/>
        </w:rPr>
      </w:pPr>
    </w:p>
    <w:p w14:paraId="172932F7" w14:textId="318BA996" w:rsidR="007E70B2" w:rsidRP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F7DF13" wp14:editId="0557081C">
            <wp:simplePos x="0" y="0"/>
            <wp:positionH relativeFrom="column">
              <wp:posOffset>3207673</wp:posOffset>
            </wp:positionH>
            <wp:positionV relativeFrom="paragraph">
              <wp:posOffset>220345</wp:posOffset>
            </wp:positionV>
            <wp:extent cx="314452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A5735B2" wp14:editId="784DA4DD">
            <wp:simplePos x="0" y="0"/>
            <wp:positionH relativeFrom="column">
              <wp:posOffset>-180859</wp:posOffset>
            </wp:positionH>
            <wp:positionV relativeFrom="paragraph">
              <wp:posOffset>195984</wp:posOffset>
            </wp:positionV>
            <wp:extent cx="318643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436" y="21367"/>
                <wp:lineTo x="21436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IMPOSTA SCONTO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TIPOLOGIA PRODOTTI</w:t>
      </w:r>
    </w:p>
    <w:p w14:paraId="0E4F82B5" w14:textId="1952A246" w:rsidR="00F9639D" w:rsidRDefault="00F9639D" w:rsidP="00A27105">
      <w:pPr>
        <w:rPr>
          <w:b/>
          <w:bCs/>
        </w:rPr>
      </w:pPr>
    </w:p>
    <w:p w14:paraId="12281AA5" w14:textId="68BBFC3A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57E71C6" wp14:editId="5F25B538">
            <wp:simplePos x="0" y="0"/>
            <wp:positionH relativeFrom="column">
              <wp:posOffset>3163570</wp:posOffset>
            </wp:positionH>
            <wp:positionV relativeFrom="paragraph">
              <wp:posOffset>251922</wp:posOffset>
            </wp:positionV>
            <wp:extent cx="3188335" cy="1884680"/>
            <wp:effectExtent l="0" t="0" r="0" b="1270"/>
            <wp:wrapTight wrapText="bothSides">
              <wp:wrapPolygon edited="0">
                <wp:start x="0" y="0"/>
                <wp:lineTo x="0" y="21396"/>
                <wp:lineTo x="21424" y="21396"/>
                <wp:lineTo x="21424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REGISTRAZIONE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LOGIN</w:t>
      </w:r>
    </w:p>
    <w:p w14:paraId="32F4DD2A" w14:textId="74A0CBE6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3DE258F" wp14:editId="613F2A2F">
            <wp:simplePos x="0" y="0"/>
            <wp:positionH relativeFrom="column">
              <wp:posOffset>-180340</wp:posOffset>
            </wp:positionH>
            <wp:positionV relativeFrom="paragraph">
              <wp:posOffset>74295</wp:posOffset>
            </wp:positionV>
            <wp:extent cx="3163570" cy="1870075"/>
            <wp:effectExtent l="0" t="0" r="0" b="0"/>
            <wp:wrapTight wrapText="bothSides">
              <wp:wrapPolygon edited="0">
                <wp:start x="0" y="0"/>
                <wp:lineTo x="0" y="21343"/>
                <wp:lineTo x="21461" y="21343"/>
                <wp:lineTo x="21461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B364E" w14:textId="57FB5525" w:rsidR="001572A9" w:rsidRDefault="001572A9" w:rsidP="00A27105">
      <w:pPr>
        <w:rPr>
          <w:b/>
          <w:bCs/>
        </w:rPr>
      </w:pPr>
    </w:p>
    <w:p w14:paraId="5FFE4468" w14:textId="38932D10" w:rsidR="001572A9" w:rsidRDefault="001572A9" w:rsidP="00A27105">
      <w:pPr>
        <w:rPr>
          <w:b/>
          <w:bCs/>
        </w:rPr>
      </w:pPr>
    </w:p>
    <w:p w14:paraId="01348C25" w14:textId="57F105F0" w:rsidR="001572A9" w:rsidRDefault="001572A9" w:rsidP="00A27105">
      <w:pPr>
        <w:rPr>
          <w:b/>
          <w:bCs/>
        </w:rPr>
      </w:pPr>
    </w:p>
    <w:p w14:paraId="547D9F41" w14:textId="72536876" w:rsidR="001572A9" w:rsidRDefault="001572A9" w:rsidP="00A27105">
      <w:pPr>
        <w:rPr>
          <w:b/>
          <w:bCs/>
        </w:rPr>
      </w:pPr>
    </w:p>
    <w:p w14:paraId="04DB6DA2" w14:textId="71098F94" w:rsidR="001572A9" w:rsidRDefault="001572A9" w:rsidP="00A27105">
      <w:pPr>
        <w:rPr>
          <w:b/>
          <w:bCs/>
        </w:rPr>
      </w:pPr>
    </w:p>
    <w:p w14:paraId="16D615A8" w14:textId="2E098F4C" w:rsidR="001572A9" w:rsidRDefault="001572A9" w:rsidP="00A27105">
      <w:pPr>
        <w:rPr>
          <w:b/>
          <w:bCs/>
        </w:rPr>
      </w:pPr>
    </w:p>
    <w:p w14:paraId="3C0EA8B1" w14:textId="196A57BC" w:rsidR="001572A9" w:rsidRDefault="001572A9" w:rsidP="00A27105">
      <w:pPr>
        <w:rPr>
          <w:b/>
          <w:bCs/>
        </w:rPr>
      </w:pPr>
    </w:p>
    <w:p w14:paraId="1FB47B13" w14:textId="77777777" w:rsidR="001572A9" w:rsidRPr="001572A9" w:rsidRDefault="001572A9" w:rsidP="00A27105">
      <w:pPr>
        <w:rPr>
          <w:b/>
          <w:bCs/>
        </w:rPr>
      </w:pPr>
    </w:p>
    <w:p w14:paraId="77FA3E65" w14:textId="24995799" w:rsidR="001572A9" w:rsidRDefault="009C74FE" w:rsidP="001572A9">
      <w:pPr>
        <w:pStyle w:val="Titolo"/>
        <w:numPr>
          <w:ilvl w:val="0"/>
          <w:numId w:val="2"/>
        </w:numPr>
        <w:ind w:left="426"/>
        <w:jc w:val="left"/>
      </w:pPr>
      <w:r>
        <w:lastRenderedPageBreak/>
        <w:t xml:space="preserve">    </w:t>
      </w:r>
      <w:bookmarkStart w:id="3" w:name="_Toc56346971"/>
      <w:r w:rsidR="009504E5">
        <w:t>Diagramm</w:t>
      </w:r>
      <w:r w:rsidR="008C44C5">
        <w:t>i</w:t>
      </w:r>
      <w:r w:rsidR="009504E5">
        <w:t xml:space="preserve"> </w:t>
      </w:r>
      <w:r w:rsidR="007B4CB2">
        <w:t>c</w:t>
      </w:r>
      <w:r w:rsidR="001572A9">
        <w:t>asi d’uso</w:t>
      </w:r>
      <w:bookmarkEnd w:id="3"/>
    </w:p>
    <w:p w14:paraId="5F96A722" w14:textId="7A476F6E" w:rsidR="001765AE" w:rsidRDefault="001B03C3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E244CEC" wp14:editId="6F663987">
            <wp:extent cx="4972452" cy="54864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452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B804" w14:textId="35C96BB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24F7065A" wp14:editId="472C63EA">
            <wp:extent cx="2924344" cy="947057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344" cy="9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5A13" w14:textId="1C7E7E72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1011500" wp14:editId="22006BB9">
            <wp:extent cx="2738755" cy="1676400"/>
            <wp:effectExtent l="0" t="0" r="444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A7B1" w14:textId="3B15E84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lastRenderedPageBreak/>
        <w:drawing>
          <wp:inline distT="0" distB="0" distL="0" distR="0" wp14:anchorId="3B81D7A8" wp14:editId="5AD400AB">
            <wp:extent cx="4546600" cy="3393408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0CF7" w14:textId="77777777" w:rsidR="00344CED" w:rsidRDefault="00344CED" w:rsidP="00344CED">
      <w:pPr>
        <w:jc w:val="center"/>
        <w:rPr>
          <w:rFonts w:ascii="Arial" w:hAnsi="Arial"/>
          <w:b/>
        </w:rPr>
      </w:pPr>
    </w:p>
    <w:p w14:paraId="20C40550" w14:textId="3980C6B3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885563C" wp14:editId="6AE5366F">
            <wp:extent cx="4806950" cy="1595648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5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7C3" w14:textId="6C6E9023" w:rsidR="008C44C5" w:rsidRDefault="008C44C5" w:rsidP="008C44C5">
      <w:pPr>
        <w:rPr>
          <w:rFonts w:ascii="Arial" w:hAnsi="Arial"/>
          <w:b/>
        </w:rPr>
      </w:pPr>
    </w:p>
    <w:p w14:paraId="689C7DFB" w14:textId="77777777" w:rsidR="008C44C5" w:rsidRPr="008C44C5" w:rsidRDefault="008C44C5" w:rsidP="008C44C5">
      <w:pPr>
        <w:rPr>
          <w:rFonts w:ascii="Arial" w:hAnsi="Arial"/>
          <w:b/>
        </w:rPr>
      </w:pPr>
    </w:p>
    <w:p w14:paraId="476A5BFB" w14:textId="56577A7C" w:rsidR="008C44C5" w:rsidRDefault="008C44C5" w:rsidP="00344CED">
      <w:pPr>
        <w:jc w:val="center"/>
        <w:rPr>
          <w:rFonts w:ascii="Arial" w:hAnsi="Arial"/>
          <w:b/>
        </w:rPr>
      </w:pPr>
    </w:p>
    <w:p w14:paraId="7502B9C4" w14:textId="049D826D" w:rsidR="008C44C5" w:rsidRDefault="008C44C5" w:rsidP="00344CED">
      <w:pPr>
        <w:jc w:val="center"/>
        <w:rPr>
          <w:rFonts w:ascii="Arial" w:hAnsi="Arial"/>
          <w:b/>
        </w:rPr>
      </w:pPr>
    </w:p>
    <w:p w14:paraId="29A14A91" w14:textId="2BB674A5" w:rsidR="008C44C5" w:rsidRDefault="008C44C5" w:rsidP="00344CED">
      <w:pPr>
        <w:jc w:val="center"/>
        <w:rPr>
          <w:rFonts w:ascii="Arial" w:hAnsi="Arial"/>
          <w:b/>
        </w:rPr>
      </w:pPr>
    </w:p>
    <w:p w14:paraId="11A59ADC" w14:textId="1932B740" w:rsidR="008C44C5" w:rsidRDefault="008C44C5" w:rsidP="00344CED">
      <w:pPr>
        <w:jc w:val="center"/>
        <w:rPr>
          <w:rFonts w:ascii="Arial" w:hAnsi="Arial"/>
          <w:b/>
        </w:rPr>
      </w:pPr>
    </w:p>
    <w:p w14:paraId="49ACD71C" w14:textId="06C5243E" w:rsidR="008C44C5" w:rsidRDefault="008C44C5" w:rsidP="00344CED">
      <w:pPr>
        <w:jc w:val="center"/>
        <w:rPr>
          <w:rFonts w:ascii="Arial" w:hAnsi="Arial"/>
          <w:b/>
        </w:rPr>
      </w:pPr>
    </w:p>
    <w:p w14:paraId="540C148C" w14:textId="6E7D1746" w:rsidR="008C44C5" w:rsidRDefault="008C44C5" w:rsidP="00344CED">
      <w:pPr>
        <w:jc w:val="center"/>
        <w:rPr>
          <w:rFonts w:ascii="Arial" w:hAnsi="Arial"/>
          <w:b/>
        </w:rPr>
      </w:pPr>
    </w:p>
    <w:p w14:paraId="4FF2BF28" w14:textId="2E9C3C92" w:rsidR="008C44C5" w:rsidRDefault="008C44C5" w:rsidP="00344CED">
      <w:pPr>
        <w:jc w:val="center"/>
        <w:rPr>
          <w:rFonts w:ascii="Arial" w:hAnsi="Arial"/>
          <w:b/>
        </w:rPr>
      </w:pPr>
    </w:p>
    <w:p w14:paraId="3ACC7B1D" w14:textId="519BEBB7" w:rsidR="008C44C5" w:rsidRDefault="008C44C5" w:rsidP="00344CED">
      <w:pPr>
        <w:jc w:val="center"/>
        <w:rPr>
          <w:rFonts w:ascii="Arial" w:hAnsi="Arial"/>
          <w:b/>
        </w:rPr>
      </w:pPr>
    </w:p>
    <w:p w14:paraId="65AE9FB3" w14:textId="77317628" w:rsidR="008C44C5" w:rsidRDefault="008C44C5" w:rsidP="00344CED">
      <w:pPr>
        <w:jc w:val="center"/>
        <w:rPr>
          <w:rFonts w:ascii="Arial" w:hAnsi="Arial"/>
          <w:b/>
        </w:rPr>
      </w:pPr>
    </w:p>
    <w:p w14:paraId="3F8EDE75" w14:textId="66F90724" w:rsidR="008C44C5" w:rsidRDefault="008C44C5" w:rsidP="00344CED">
      <w:pPr>
        <w:jc w:val="center"/>
        <w:rPr>
          <w:rFonts w:ascii="Arial" w:hAnsi="Arial"/>
          <w:b/>
        </w:rPr>
      </w:pPr>
    </w:p>
    <w:p w14:paraId="7A93EBB5" w14:textId="17C673B8" w:rsidR="008C44C5" w:rsidRDefault="008C44C5" w:rsidP="00344CED">
      <w:pPr>
        <w:jc w:val="center"/>
        <w:rPr>
          <w:rFonts w:ascii="Arial" w:hAnsi="Arial"/>
          <w:b/>
        </w:rPr>
      </w:pPr>
    </w:p>
    <w:p w14:paraId="33522227" w14:textId="70F4F081" w:rsidR="008C44C5" w:rsidRDefault="008C44C5" w:rsidP="00344CED">
      <w:pPr>
        <w:jc w:val="center"/>
        <w:rPr>
          <w:rFonts w:ascii="Arial" w:hAnsi="Arial"/>
          <w:b/>
        </w:rPr>
      </w:pPr>
    </w:p>
    <w:p w14:paraId="7FBB89DC" w14:textId="58A4A6A5" w:rsidR="008C44C5" w:rsidRDefault="008C44C5" w:rsidP="00344CED">
      <w:pPr>
        <w:jc w:val="center"/>
        <w:rPr>
          <w:rFonts w:ascii="Arial" w:hAnsi="Arial"/>
          <w:b/>
        </w:rPr>
      </w:pPr>
    </w:p>
    <w:p w14:paraId="3F99ED2B" w14:textId="0F2C73AD" w:rsidR="008C44C5" w:rsidRDefault="008C44C5" w:rsidP="00344CED">
      <w:pPr>
        <w:jc w:val="center"/>
        <w:rPr>
          <w:rFonts w:ascii="Arial" w:hAnsi="Arial"/>
          <w:b/>
        </w:rPr>
      </w:pPr>
    </w:p>
    <w:p w14:paraId="2A86AC42" w14:textId="209229DC" w:rsidR="008C44C5" w:rsidRDefault="008C44C5" w:rsidP="0059087E">
      <w:pPr>
        <w:rPr>
          <w:rFonts w:ascii="Arial" w:hAnsi="Arial"/>
          <w:b/>
        </w:rPr>
      </w:pPr>
    </w:p>
    <w:p w14:paraId="225CAED2" w14:textId="4308ADAA" w:rsidR="0059087E" w:rsidRDefault="0059087E" w:rsidP="0059087E">
      <w:pPr>
        <w:rPr>
          <w:rFonts w:ascii="Arial" w:hAnsi="Arial"/>
          <w:b/>
        </w:rPr>
      </w:pPr>
    </w:p>
    <w:p w14:paraId="3EFB33A4" w14:textId="45F8EF19" w:rsidR="001572A9" w:rsidRDefault="001572A9" w:rsidP="0059087E">
      <w:pPr>
        <w:rPr>
          <w:rFonts w:ascii="Arial" w:hAnsi="Arial"/>
          <w:b/>
        </w:rPr>
      </w:pPr>
    </w:p>
    <w:p w14:paraId="79F967B9" w14:textId="56E8C91F" w:rsidR="001572A9" w:rsidRPr="001572A9" w:rsidRDefault="009C74FE" w:rsidP="0059087E">
      <w:pPr>
        <w:pStyle w:val="Titolo"/>
        <w:numPr>
          <w:ilvl w:val="0"/>
          <w:numId w:val="2"/>
        </w:numPr>
        <w:ind w:left="426"/>
        <w:jc w:val="left"/>
      </w:pPr>
      <w:r>
        <w:lastRenderedPageBreak/>
        <w:t xml:space="preserve">    </w:t>
      </w:r>
      <w:bookmarkStart w:id="4" w:name="_Toc56346972"/>
      <w:r w:rsidR="001572A9">
        <w:t>Casi d’uso</w:t>
      </w:r>
      <w:bookmarkEnd w:id="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9A3229" w14:paraId="0885E97B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527C1A3" w14:textId="0CBC9B52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7A88F15" w14:textId="1F1250B8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si registra</w:t>
            </w:r>
          </w:p>
        </w:tc>
      </w:tr>
      <w:tr w:rsidR="009A3229" w14:paraId="750E3153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145AC6CA" w14:textId="1D48DCB0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9D89664" w14:textId="18ECCDA2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UC01</w:t>
            </w:r>
            <w:r w:rsidR="00BC4CB8">
              <w:rPr>
                <w:bCs/>
                <w:sz w:val="22"/>
                <w:szCs w:val="22"/>
              </w:rPr>
              <w:t>_REG</w:t>
            </w:r>
            <w:r w:rsidR="00DF1E14">
              <w:rPr>
                <w:bCs/>
                <w:sz w:val="22"/>
                <w:szCs w:val="22"/>
              </w:rPr>
              <w:t>_CONS</w:t>
            </w:r>
          </w:p>
        </w:tc>
      </w:tr>
      <w:tr w:rsidR="009A3229" w14:paraId="1BF3DEC8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A2785B8" w14:textId="5CA504A6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6941CA1E" w14:textId="3745F620" w:rsidR="002B10C0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non registrato</w:t>
            </w:r>
          </w:p>
        </w:tc>
      </w:tr>
      <w:tr w:rsidR="009A3229" w14:paraId="4264F655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D220F9D" w14:textId="1B363D25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11B7963" w14:textId="77777777" w:rsidR="002B10C0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si trova nell’homepage del sito;</w:t>
            </w:r>
          </w:p>
          <w:p w14:paraId="2EBDCCC2" w14:textId="01971CB6" w:rsidR="00F02FF8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non ha effettuato login con un altro account.</w:t>
            </w:r>
          </w:p>
        </w:tc>
      </w:tr>
      <w:tr w:rsidR="009A3229" w14:paraId="17B53EA6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3296451C" w14:textId="4378DA25" w:rsidR="009A3229" w:rsidRPr="009F60D3" w:rsidRDefault="009A3229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DBF429F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2D6BC559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Va sull’hyperlink per la registrazione;</w:t>
            </w:r>
          </w:p>
          <w:p w14:paraId="1A7EBD47" w14:textId="08F1F1C8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Inserisce i dati: nome, </w:t>
            </w:r>
            <w:r w:rsidR="00320E7E" w:rsidRPr="009F60D3">
              <w:rPr>
                <w:sz w:val="22"/>
                <w:szCs w:val="22"/>
              </w:rPr>
              <w:t>c</w:t>
            </w:r>
            <w:r w:rsidRPr="009F60D3">
              <w:rPr>
                <w:sz w:val="22"/>
                <w:szCs w:val="22"/>
              </w:rPr>
              <w:t xml:space="preserve">ognome, </w:t>
            </w:r>
            <w:r w:rsidR="00320E7E" w:rsidRPr="009F60D3">
              <w:rPr>
                <w:sz w:val="22"/>
                <w:szCs w:val="22"/>
              </w:rPr>
              <w:t>i</w:t>
            </w:r>
            <w:r w:rsidRPr="009F60D3">
              <w:rPr>
                <w:sz w:val="22"/>
                <w:szCs w:val="22"/>
              </w:rPr>
              <w:t>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</w:t>
            </w:r>
            <w:r w:rsidR="00320E7E" w:rsidRPr="009F60D3">
              <w:rPr>
                <w:sz w:val="22"/>
                <w:szCs w:val="22"/>
              </w:rPr>
              <w:t>,</w:t>
            </w:r>
            <w:r w:rsidRPr="009F60D3">
              <w:rPr>
                <w:sz w:val="22"/>
                <w:szCs w:val="22"/>
              </w:rPr>
              <w:t xml:space="preserve"> </w:t>
            </w:r>
            <w:r w:rsidR="00320E7E" w:rsidRPr="009F60D3">
              <w:rPr>
                <w:sz w:val="22"/>
                <w:szCs w:val="22"/>
              </w:rPr>
              <w:t>e</w:t>
            </w:r>
            <w:r w:rsidRPr="009F60D3">
              <w:rPr>
                <w:sz w:val="22"/>
                <w:szCs w:val="22"/>
              </w:rPr>
              <w:t xml:space="preserve">mail, </w:t>
            </w:r>
            <w:r w:rsidR="00320E7E" w:rsidRPr="009F60D3">
              <w:rPr>
                <w:sz w:val="22"/>
                <w:szCs w:val="22"/>
              </w:rPr>
              <w:t>p</w:t>
            </w:r>
            <w:r w:rsidRPr="009F60D3">
              <w:rPr>
                <w:sz w:val="22"/>
                <w:szCs w:val="22"/>
              </w:rPr>
              <w:t>assword;</w:t>
            </w:r>
          </w:p>
          <w:p w14:paraId="6046EFE3" w14:textId="11E74E5B" w:rsidR="00320E7E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Infine </w:t>
            </w:r>
            <w:r w:rsidR="00320E7E" w:rsidRPr="009F60D3">
              <w:rPr>
                <w:sz w:val="22"/>
                <w:szCs w:val="22"/>
              </w:rPr>
              <w:t>l’utente non registrato</w:t>
            </w:r>
            <w:r w:rsidRPr="009F60D3">
              <w:rPr>
                <w:sz w:val="22"/>
                <w:szCs w:val="22"/>
              </w:rPr>
              <w:t xml:space="preserve"> accetta i termini e condizioni d’uso della piattaforma e clicca sul pulsante Registrati;</w:t>
            </w:r>
          </w:p>
          <w:p w14:paraId="49E600B0" w14:textId="1BBA00BE" w:rsidR="009A3229" w:rsidRPr="009F60D3" w:rsidRDefault="00320E7E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r:id="rId40" w:history="1">
              <w:proofErr w:type="spellStart"/>
              <w:r w:rsidRPr="009F60D3">
                <w:rPr>
                  <w:rStyle w:val="Collegamentoipertestuale"/>
                  <w:color w:val="000000" w:themeColor="text1"/>
                  <w:sz w:val="22"/>
                  <w:szCs w:val="22"/>
                </w:rPr>
                <w:t>form</w:t>
              </w:r>
              <w:proofErr w:type="spellEnd"/>
            </w:hyperlink>
            <w:r w:rsidRPr="009F60D3">
              <w:rPr>
                <w:sz w:val="22"/>
                <w:szCs w:val="22"/>
              </w:rPr>
              <w:t xml:space="preserve"> contenente il link per confermare la registrazione dell’account, l’utente accede alla propria posta elettronica e dopo aver </w:t>
            </w:r>
            <w:r w:rsidR="009A579F">
              <w:rPr>
                <w:sz w:val="22"/>
                <w:szCs w:val="22"/>
              </w:rPr>
              <w:t>visualizzato</w:t>
            </w:r>
            <w:r w:rsidRPr="009F60D3">
              <w:rPr>
                <w:sz w:val="22"/>
                <w:szCs w:val="22"/>
              </w:rPr>
              <w:t xml:space="preserve"> </w:t>
            </w:r>
            <w:r w:rsidR="009A579F">
              <w:rPr>
                <w:sz w:val="22"/>
                <w:szCs w:val="22"/>
              </w:rPr>
              <w:t>il</w:t>
            </w:r>
            <w:r w:rsidRPr="009F60D3">
              <w:rPr>
                <w:sz w:val="22"/>
                <w:szCs w:val="22"/>
              </w:rPr>
              <w:t xml:space="preserve"> </w:t>
            </w:r>
            <w:r w:rsidR="00163051">
              <w:rPr>
                <w:sz w:val="22"/>
                <w:szCs w:val="22"/>
              </w:rPr>
              <w:t>codice</w:t>
            </w:r>
            <w:r w:rsidRPr="009F60D3">
              <w:rPr>
                <w:sz w:val="22"/>
                <w:szCs w:val="22"/>
              </w:rPr>
              <w:t xml:space="preserve"> di conferma presente nella mail che gli è arrivata</w:t>
            </w:r>
            <w:r w:rsidR="009A579F">
              <w:rPr>
                <w:sz w:val="22"/>
                <w:szCs w:val="22"/>
              </w:rPr>
              <w:t xml:space="preserve">, inserisce il codice nell’apposito </w:t>
            </w:r>
            <w:proofErr w:type="spellStart"/>
            <w:r w:rsidR="009A579F">
              <w:rPr>
                <w:sz w:val="22"/>
                <w:szCs w:val="22"/>
              </w:rPr>
              <w:t>form</w:t>
            </w:r>
            <w:proofErr w:type="spellEnd"/>
            <w:r w:rsidR="009A579F">
              <w:rPr>
                <w:sz w:val="22"/>
                <w:szCs w:val="22"/>
              </w:rPr>
              <w:t xml:space="preserve"> che gli </w:t>
            </w:r>
            <w:r w:rsidR="009A579F" w:rsidRPr="00320E7E">
              <w:rPr>
                <w:sz w:val="22"/>
                <w:szCs w:val="22"/>
              </w:rPr>
              <w:t xml:space="preserve">viene </w:t>
            </w:r>
            <w:r w:rsidR="009A579F">
              <w:rPr>
                <w:sz w:val="22"/>
                <w:szCs w:val="22"/>
              </w:rPr>
              <w:t xml:space="preserve">visualizzato e </w:t>
            </w:r>
            <w:r w:rsidRPr="009F60D3">
              <w:rPr>
                <w:sz w:val="22"/>
                <w:szCs w:val="22"/>
              </w:rPr>
              <w:t>viene reindirizzato su una pagina contente un messaggio indicante che il proprio account è stato attivato.</w:t>
            </w:r>
          </w:p>
        </w:tc>
      </w:tr>
      <w:tr w:rsidR="009A3229" w14:paraId="6C8D9449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3A2DC53" w14:textId="0F6A1B96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7DFD60E6" w14:textId="77777777" w:rsidR="009A3229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è stato registrato con successo;</w:t>
            </w:r>
          </w:p>
          <w:p w14:paraId="21B9B626" w14:textId="58A39869" w:rsidR="00F02FF8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viene reindirizzato alla propria pagina personale.</w:t>
            </w:r>
          </w:p>
        </w:tc>
      </w:tr>
      <w:tr w:rsidR="009A3229" w14:paraId="01B102A1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E7EB579" w14:textId="5B0F264F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68C32A1A" w14:textId="77777777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Inserimento campi non validi per la tabella dei campi; vengono indicati i campi che non rispettano i campi errati, inoltre è concessa la modifica dei campi errati senza dover riscrivere quelli corretti.</w:t>
            </w:r>
          </w:p>
          <w:p w14:paraId="4B93D722" w14:textId="668FA3F7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email già esistente in un sistema; </w:t>
            </w:r>
            <w:r w:rsidR="004807D1" w:rsidRPr="009F60D3">
              <w:rPr>
                <w:bCs/>
                <w:sz w:val="22"/>
                <w:szCs w:val="22"/>
              </w:rPr>
              <w:t>viene visualizzato un messaggio che informa dell’indisponibilità dell’email</w:t>
            </w:r>
            <w:r w:rsidRPr="009F60D3">
              <w:rPr>
                <w:bCs/>
                <w:sz w:val="22"/>
                <w:szCs w:val="22"/>
              </w:rPr>
              <w:t xml:space="preserve"> </w:t>
            </w:r>
            <w:r w:rsidR="004807D1" w:rsidRPr="009F60D3">
              <w:rPr>
                <w:bCs/>
                <w:sz w:val="22"/>
                <w:szCs w:val="22"/>
              </w:rPr>
              <w:t>inoltre è concessa la modifica dell’email senza dover riscrivere i campi corretti.</w:t>
            </w:r>
          </w:p>
        </w:tc>
      </w:tr>
    </w:tbl>
    <w:p w14:paraId="7205D458" w14:textId="791C3F4C" w:rsidR="008C44C5" w:rsidRDefault="008C44C5" w:rsidP="008C44C5">
      <w:pPr>
        <w:rPr>
          <w:rFonts w:ascii="Arial" w:hAnsi="Arial"/>
          <w:b/>
        </w:rPr>
      </w:pPr>
    </w:p>
    <w:p w14:paraId="4BB54AA2" w14:textId="04FD04CB" w:rsidR="005F3A51" w:rsidRDefault="005F3A51" w:rsidP="008C44C5">
      <w:pPr>
        <w:rPr>
          <w:rFonts w:ascii="Arial" w:hAnsi="Arial"/>
          <w:b/>
        </w:rPr>
      </w:pPr>
    </w:p>
    <w:p w14:paraId="79AD8E59" w14:textId="123AEBCA" w:rsidR="005F3A51" w:rsidRDefault="005F3A51" w:rsidP="008C44C5">
      <w:pPr>
        <w:rPr>
          <w:rFonts w:ascii="Arial" w:hAnsi="Arial"/>
          <w:b/>
        </w:rPr>
      </w:pPr>
    </w:p>
    <w:p w14:paraId="797456CE" w14:textId="7F332667" w:rsidR="005F3A51" w:rsidRDefault="005F3A51" w:rsidP="008C44C5">
      <w:pPr>
        <w:rPr>
          <w:rFonts w:ascii="Arial" w:hAnsi="Arial"/>
          <w:b/>
        </w:rPr>
      </w:pPr>
    </w:p>
    <w:p w14:paraId="68552A23" w14:textId="263E7023" w:rsidR="005F3A51" w:rsidRDefault="005F3A51" w:rsidP="008C44C5">
      <w:pPr>
        <w:rPr>
          <w:rFonts w:ascii="Arial" w:hAnsi="Arial"/>
          <w:b/>
        </w:rPr>
      </w:pPr>
    </w:p>
    <w:p w14:paraId="4460A603" w14:textId="4ACD9CE0" w:rsidR="005F3A51" w:rsidRDefault="005F3A51" w:rsidP="008C44C5">
      <w:pPr>
        <w:rPr>
          <w:rFonts w:ascii="Arial" w:hAnsi="Arial"/>
          <w:b/>
        </w:rPr>
      </w:pPr>
    </w:p>
    <w:p w14:paraId="4D082AC5" w14:textId="4D5DA8E6" w:rsidR="005F3A51" w:rsidRDefault="005F3A51" w:rsidP="008C44C5">
      <w:pPr>
        <w:rPr>
          <w:rFonts w:ascii="Arial" w:hAnsi="Arial"/>
          <w:b/>
        </w:rPr>
      </w:pPr>
    </w:p>
    <w:p w14:paraId="1D255786" w14:textId="3C9B6C99" w:rsidR="005F3A51" w:rsidRDefault="005F3A51" w:rsidP="008C44C5">
      <w:pPr>
        <w:rPr>
          <w:rFonts w:ascii="Arial" w:hAnsi="Arial"/>
          <w:b/>
        </w:rPr>
      </w:pPr>
    </w:p>
    <w:p w14:paraId="31A1F6E9" w14:textId="2D8A0D81" w:rsidR="005F3A51" w:rsidRDefault="005F3A51" w:rsidP="008C44C5">
      <w:pPr>
        <w:rPr>
          <w:rFonts w:ascii="Arial" w:hAnsi="Arial"/>
          <w:b/>
        </w:rPr>
      </w:pPr>
    </w:p>
    <w:p w14:paraId="2434E4EF" w14:textId="79858F3A" w:rsidR="005F3A51" w:rsidRDefault="005F3A51" w:rsidP="008C44C5">
      <w:pPr>
        <w:rPr>
          <w:rFonts w:ascii="Arial" w:hAnsi="Arial"/>
          <w:b/>
        </w:rPr>
      </w:pPr>
    </w:p>
    <w:p w14:paraId="0691141A" w14:textId="77777777" w:rsidR="001572A9" w:rsidRDefault="001572A9" w:rsidP="008C44C5">
      <w:pPr>
        <w:rPr>
          <w:rFonts w:ascii="Arial" w:hAnsi="Arial"/>
          <w:b/>
        </w:rPr>
      </w:pPr>
    </w:p>
    <w:p w14:paraId="458D0F3F" w14:textId="4F8ECA9D" w:rsidR="005F3A51" w:rsidRDefault="005F3A51" w:rsidP="008C44C5">
      <w:pPr>
        <w:rPr>
          <w:rFonts w:ascii="Arial" w:hAnsi="Arial"/>
          <w:b/>
        </w:rPr>
      </w:pPr>
    </w:p>
    <w:p w14:paraId="6A10824F" w14:textId="3EEBF6CE" w:rsidR="00CC7FD3" w:rsidRDefault="00CC7FD3" w:rsidP="008C44C5">
      <w:pPr>
        <w:rPr>
          <w:rFonts w:ascii="Arial" w:hAnsi="Arial"/>
          <w:b/>
        </w:rPr>
      </w:pPr>
    </w:p>
    <w:p w14:paraId="7D68170C" w14:textId="77777777" w:rsidR="001572A9" w:rsidRDefault="001572A9" w:rsidP="008C44C5">
      <w:pPr>
        <w:rPr>
          <w:rFonts w:ascii="Arial" w:hAnsi="Arial"/>
          <w:b/>
        </w:rPr>
      </w:pPr>
    </w:p>
    <w:p w14:paraId="3ED4CBC9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5F3A51" w14:paraId="1CF820B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F68CB57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vAlign w:val="center"/>
          </w:tcPr>
          <w:p w14:paraId="224DC7D6" w14:textId="7646870D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acquista prodotto</w:t>
            </w:r>
          </w:p>
        </w:tc>
      </w:tr>
      <w:tr w:rsidR="005F3A51" w14:paraId="076E3962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760B6990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EDDA0CA" w14:textId="42306A27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UC02</w:t>
            </w:r>
            <w:r w:rsidR="00DF1E14">
              <w:rPr>
                <w:bCs/>
                <w:sz w:val="22"/>
                <w:szCs w:val="22"/>
              </w:rPr>
              <w:t>_ACQ_PRO</w:t>
            </w:r>
          </w:p>
        </w:tc>
      </w:tr>
      <w:tr w:rsidR="005F3A51" w14:paraId="63738FE5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2A9C0978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F240228" w14:textId="2AC59AF3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</w:t>
            </w:r>
          </w:p>
        </w:tc>
      </w:tr>
      <w:tr w:rsidR="005F3A51" w14:paraId="5A37441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3643C73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3D3FF8C4" w14:textId="63DAF3F8" w:rsidR="005F3A51" w:rsidRPr="009F60D3" w:rsidRDefault="005F3A51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è loggato nel sistema</w:t>
            </w:r>
            <w:r w:rsidR="00C30F9A" w:rsidRPr="009F60D3">
              <w:rPr>
                <w:sz w:val="22"/>
                <w:szCs w:val="22"/>
              </w:rPr>
              <w:t xml:space="preserve"> e si trova nella propria pagina personale</w:t>
            </w:r>
          </w:p>
        </w:tc>
      </w:tr>
      <w:tr w:rsidR="005F3A51" w14:paraId="61645C9C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53B9B0B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6CC10FAF" w14:textId="7A7B5B10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</w:t>
            </w:r>
            <w:r w:rsidR="005F3A51" w:rsidRPr="009F60D3">
              <w:rPr>
                <w:sz w:val="22"/>
                <w:szCs w:val="22"/>
              </w:rPr>
              <w:t xml:space="preserve"> clicca sul menu a sinistra dell’interfaccia e seleziona la voce “Prodotti”;</w:t>
            </w:r>
          </w:p>
          <w:p w14:paraId="4583928D" w14:textId="330E5D25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 questa sezione visualizzerà </w:t>
            </w:r>
            <w:r w:rsidR="006B7CE2">
              <w:rPr>
                <w:sz w:val="22"/>
                <w:szCs w:val="22"/>
              </w:rPr>
              <w:t>i tipi di</w:t>
            </w:r>
            <w:r w:rsidRPr="009F60D3">
              <w:rPr>
                <w:sz w:val="22"/>
                <w:szCs w:val="22"/>
              </w:rPr>
              <w:t xml:space="preserve"> articoli disponibili da poter acquistare</w:t>
            </w:r>
            <w:r w:rsidR="006B7CE2">
              <w:rPr>
                <w:sz w:val="22"/>
                <w:szCs w:val="22"/>
              </w:rPr>
              <w:t xml:space="preserve">. </w:t>
            </w:r>
            <w:r w:rsidR="00C30F9A" w:rsidRPr="009F60D3">
              <w:rPr>
                <w:sz w:val="22"/>
                <w:szCs w:val="22"/>
              </w:rPr>
              <w:t>L’utente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</w:t>
            </w:r>
            <w:r w:rsidRPr="009F60D3">
              <w:rPr>
                <w:sz w:val="22"/>
                <w:szCs w:val="22"/>
              </w:rPr>
              <w:t xml:space="preserve"> sull’apposito pulsante</w:t>
            </w:r>
            <w:r w:rsidR="006B7CE2">
              <w:rPr>
                <w:sz w:val="22"/>
                <w:szCs w:val="22"/>
              </w:rPr>
              <w:t xml:space="preserve"> relativo al tipo di prodotto che desidera acquistare</w:t>
            </w:r>
            <w:r w:rsidRPr="009F60D3">
              <w:rPr>
                <w:sz w:val="22"/>
                <w:szCs w:val="22"/>
              </w:rPr>
              <w:t>;</w:t>
            </w:r>
          </w:p>
          <w:p w14:paraId="639A0D4D" w14:textId="3C89AB31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mostrati </w:t>
            </w:r>
            <w:r w:rsidR="006B7CE2">
              <w:rPr>
                <w:sz w:val="22"/>
                <w:szCs w:val="22"/>
              </w:rPr>
              <w:t xml:space="preserve">i prodotti </w:t>
            </w:r>
            <w:r w:rsidRPr="009F60D3">
              <w:rPr>
                <w:sz w:val="22"/>
                <w:szCs w:val="22"/>
              </w:rPr>
              <w:t>disponibili</w:t>
            </w:r>
            <w:r w:rsidR="006B7CE2">
              <w:rPr>
                <w:sz w:val="22"/>
                <w:szCs w:val="22"/>
              </w:rPr>
              <w:t xml:space="preserve"> in base al tipo selezionato: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l</w:t>
            </w:r>
            <w:r w:rsidR="00C30F9A" w:rsidRPr="009F60D3">
              <w:rPr>
                <w:sz w:val="22"/>
                <w:szCs w:val="22"/>
              </w:rPr>
              <w:t>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 sull’apposito bottone “Aggiungi al carrello”</w:t>
            </w:r>
            <w:r w:rsidR="00AB15A0">
              <w:rPr>
                <w:sz w:val="22"/>
                <w:szCs w:val="22"/>
              </w:rPr>
              <w:t xml:space="preserve"> relativo al prodotto che vuole acquistare</w:t>
            </w:r>
            <w:r w:rsidR="006B7CE2">
              <w:rPr>
                <w:sz w:val="22"/>
                <w:szCs w:val="22"/>
              </w:rPr>
              <w:t>.</w:t>
            </w:r>
          </w:p>
          <w:p w14:paraId="731E4B37" w14:textId="77777777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Subito dopo si dirige sull’apposito pulsante sull’interfaccia sinistra che porta al carrello;</w:t>
            </w:r>
          </w:p>
          <w:p w14:paraId="1EC4079A" w14:textId="341ABC76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5F3A51" w:rsidRPr="009F60D3">
              <w:rPr>
                <w:sz w:val="22"/>
                <w:szCs w:val="22"/>
              </w:rPr>
              <w:t xml:space="preserve">può visualizzare i prodotti nel carrello, i relativi costi ed anche il costo totale. </w:t>
            </w:r>
            <w:r w:rsidR="00AB15A0">
              <w:rPr>
                <w:sz w:val="22"/>
                <w:szCs w:val="22"/>
              </w:rPr>
              <w:t>P</w:t>
            </w:r>
            <w:r w:rsidR="005F3A51" w:rsidRPr="009F60D3">
              <w:rPr>
                <w:sz w:val="22"/>
                <w:szCs w:val="22"/>
              </w:rPr>
              <w:t xml:space="preserve">reme sul bottone “Conferma Ordine”. </w:t>
            </w:r>
            <w:r w:rsidRPr="009F60D3">
              <w:rPr>
                <w:sz w:val="22"/>
                <w:szCs w:val="22"/>
              </w:rPr>
              <w:t>V</w:t>
            </w:r>
            <w:r w:rsidR="005F3A51" w:rsidRPr="009F60D3">
              <w:rPr>
                <w:sz w:val="22"/>
                <w:szCs w:val="22"/>
              </w:rPr>
              <w:t>iene mostrato un messaggio di conferma dell’ordine</w:t>
            </w:r>
            <w:r w:rsidRPr="009F60D3">
              <w:rPr>
                <w:sz w:val="22"/>
                <w:szCs w:val="22"/>
              </w:rPr>
              <w:t>;</w:t>
            </w:r>
            <w:r w:rsidR="001B527F">
              <w:rPr>
                <w:sz w:val="22"/>
                <w:szCs w:val="22"/>
              </w:rPr>
              <w:br/>
              <w:t>Il sistema riconosce il McDonald più vicino all’indirizzo (indicato dall’utente nella fase di registrazione) ed assegna la produzione dei prodotti ordinati</w:t>
            </w:r>
          </w:p>
        </w:tc>
      </w:tr>
      <w:tr w:rsidR="005F3A51" w14:paraId="2957770E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241B951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05D9D62E" w14:textId="77777777" w:rsidR="005F3A51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ha effettuato l’acquisto;</w:t>
            </w:r>
          </w:p>
          <w:p w14:paraId="5D15D349" w14:textId="183D98B2" w:rsidR="00C30F9A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rimane sulla pagina del carrello;</w:t>
            </w:r>
          </w:p>
        </w:tc>
      </w:tr>
      <w:tr w:rsidR="005F3A51" w14:paraId="0093CEDB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B7F1E44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EEE21CF" w14:textId="3ACCC7E5" w:rsidR="005F3A51" w:rsidRPr="009F60D3" w:rsidRDefault="00C30F9A" w:rsidP="005F3A51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095D713" w14:textId="675DE9ED" w:rsidR="005F3A51" w:rsidRDefault="005F3A51" w:rsidP="008C44C5">
      <w:pPr>
        <w:rPr>
          <w:rFonts w:ascii="Arial" w:hAnsi="Arial"/>
          <w:b/>
        </w:rPr>
      </w:pPr>
    </w:p>
    <w:p w14:paraId="18E41A8B" w14:textId="01DAFA20" w:rsidR="00C30F9A" w:rsidRDefault="00C30F9A" w:rsidP="008C44C5">
      <w:pPr>
        <w:rPr>
          <w:rFonts w:ascii="Arial" w:hAnsi="Arial"/>
          <w:b/>
        </w:rPr>
      </w:pPr>
    </w:p>
    <w:p w14:paraId="48BA56DF" w14:textId="2FA37A2A" w:rsidR="00C30F9A" w:rsidRDefault="00C30F9A" w:rsidP="008C44C5">
      <w:pPr>
        <w:rPr>
          <w:rFonts w:ascii="Arial" w:hAnsi="Arial"/>
          <w:b/>
        </w:rPr>
      </w:pPr>
    </w:p>
    <w:p w14:paraId="2D925CE0" w14:textId="6301B904" w:rsidR="00C30F9A" w:rsidRDefault="00C30F9A" w:rsidP="008C44C5">
      <w:pPr>
        <w:rPr>
          <w:rFonts w:ascii="Arial" w:hAnsi="Arial"/>
          <w:b/>
        </w:rPr>
      </w:pPr>
    </w:p>
    <w:p w14:paraId="5423BEC5" w14:textId="7A5A701E" w:rsidR="00C30F9A" w:rsidRDefault="00C30F9A" w:rsidP="008C44C5">
      <w:pPr>
        <w:rPr>
          <w:rFonts w:ascii="Arial" w:hAnsi="Arial"/>
          <w:b/>
        </w:rPr>
      </w:pPr>
    </w:p>
    <w:p w14:paraId="7A8C25F5" w14:textId="6D9919F8" w:rsidR="00C30F9A" w:rsidRDefault="00C30F9A" w:rsidP="008C44C5">
      <w:pPr>
        <w:rPr>
          <w:rFonts w:ascii="Arial" w:hAnsi="Arial"/>
          <w:b/>
        </w:rPr>
      </w:pPr>
    </w:p>
    <w:p w14:paraId="25862393" w14:textId="260F8835" w:rsidR="00C30F9A" w:rsidRDefault="00C30F9A" w:rsidP="008C44C5">
      <w:pPr>
        <w:rPr>
          <w:rFonts w:ascii="Arial" w:hAnsi="Arial"/>
          <w:b/>
        </w:rPr>
      </w:pPr>
    </w:p>
    <w:p w14:paraId="3CE92FDF" w14:textId="58DE56F3" w:rsidR="00C30F9A" w:rsidRDefault="00C30F9A" w:rsidP="008C44C5">
      <w:pPr>
        <w:rPr>
          <w:rFonts w:ascii="Arial" w:hAnsi="Arial"/>
          <w:b/>
        </w:rPr>
      </w:pPr>
    </w:p>
    <w:p w14:paraId="64BA996B" w14:textId="659C8259" w:rsidR="00C30F9A" w:rsidRDefault="00C30F9A" w:rsidP="008C44C5">
      <w:pPr>
        <w:rPr>
          <w:rFonts w:ascii="Arial" w:hAnsi="Arial"/>
          <w:b/>
        </w:rPr>
      </w:pPr>
    </w:p>
    <w:p w14:paraId="4041806D" w14:textId="2BE8A53F" w:rsidR="00C30F9A" w:rsidRDefault="00C30F9A" w:rsidP="008C44C5">
      <w:pPr>
        <w:rPr>
          <w:rFonts w:ascii="Arial" w:hAnsi="Arial"/>
          <w:b/>
        </w:rPr>
      </w:pPr>
    </w:p>
    <w:p w14:paraId="17183EF3" w14:textId="778EB531" w:rsidR="00C30F9A" w:rsidRDefault="00C30F9A" w:rsidP="008C44C5">
      <w:pPr>
        <w:rPr>
          <w:rFonts w:ascii="Arial" w:hAnsi="Arial"/>
          <w:b/>
        </w:rPr>
      </w:pPr>
    </w:p>
    <w:p w14:paraId="38CA01ED" w14:textId="38B8B4F1" w:rsidR="004475DA" w:rsidRDefault="004475DA" w:rsidP="008C44C5">
      <w:pPr>
        <w:rPr>
          <w:rFonts w:ascii="Arial" w:hAnsi="Arial"/>
          <w:b/>
        </w:rPr>
      </w:pPr>
    </w:p>
    <w:p w14:paraId="21026535" w14:textId="73F16C0E" w:rsidR="004475DA" w:rsidRDefault="004475DA" w:rsidP="008C44C5">
      <w:pPr>
        <w:rPr>
          <w:rFonts w:ascii="Arial" w:hAnsi="Arial"/>
          <w:b/>
        </w:rPr>
      </w:pPr>
    </w:p>
    <w:p w14:paraId="0FCB5212" w14:textId="06182F1F" w:rsidR="004475DA" w:rsidRDefault="004475DA" w:rsidP="008C44C5">
      <w:pPr>
        <w:rPr>
          <w:rFonts w:ascii="Arial" w:hAnsi="Arial"/>
          <w:b/>
        </w:rPr>
      </w:pPr>
    </w:p>
    <w:p w14:paraId="68D45CAD" w14:textId="35F43D54" w:rsidR="004475DA" w:rsidRDefault="004475DA" w:rsidP="008C44C5">
      <w:pPr>
        <w:rPr>
          <w:rFonts w:ascii="Arial" w:hAnsi="Arial"/>
          <w:b/>
        </w:rPr>
      </w:pPr>
    </w:p>
    <w:p w14:paraId="75E1893E" w14:textId="685B0589" w:rsidR="004475DA" w:rsidRDefault="004475DA" w:rsidP="008C44C5">
      <w:pPr>
        <w:rPr>
          <w:rFonts w:ascii="Arial" w:hAnsi="Arial"/>
          <w:b/>
        </w:rPr>
      </w:pPr>
    </w:p>
    <w:p w14:paraId="06F035E9" w14:textId="049AA774" w:rsidR="004475DA" w:rsidRDefault="004475DA" w:rsidP="008C44C5">
      <w:pPr>
        <w:rPr>
          <w:rFonts w:ascii="Arial" w:hAnsi="Arial"/>
          <w:b/>
        </w:rPr>
      </w:pPr>
    </w:p>
    <w:p w14:paraId="3C16C0EB" w14:textId="1663ED77" w:rsidR="0059087E" w:rsidRDefault="0059087E" w:rsidP="008C44C5">
      <w:pPr>
        <w:rPr>
          <w:rFonts w:ascii="Arial" w:hAnsi="Arial"/>
          <w:b/>
        </w:rPr>
      </w:pPr>
    </w:p>
    <w:p w14:paraId="12999CC4" w14:textId="2A1FB6F7" w:rsidR="00CC7FD3" w:rsidRDefault="00CC7FD3" w:rsidP="008C44C5">
      <w:pPr>
        <w:rPr>
          <w:rFonts w:ascii="Arial" w:hAnsi="Arial"/>
          <w:b/>
        </w:rPr>
      </w:pPr>
    </w:p>
    <w:p w14:paraId="1DBAD835" w14:textId="77777777" w:rsidR="00CC7FD3" w:rsidRDefault="00CC7FD3" w:rsidP="008C44C5">
      <w:pPr>
        <w:rPr>
          <w:rFonts w:ascii="Arial" w:hAnsi="Arial"/>
          <w:b/>
        </w:rPr>
      </w:pPr>
    </w:p>
    <w:p w14:paraId="6047A88C" w14:textId="3819E192" w:rsidR="004475DA" w:rsidRDefault="004475DA" w:rsidP="008C44C5">
      <w:pPr>
        <w:rPr>
          <w:rFonts w:ascii="Arial" w:hAnsi="Arial"/>
          <w:b/>
        </w:rPr>
      </w:pPr>
    </w:p>
    <w:p w14:paraId="53EF684B" w14:textId="2280DF50" w:rsidR="004475DA" w:rsidRDefault="004475DA" w:rsidP="008C44C5">
      <w:pPr>
        <w:rPr>
          <w:rFonts w:ascii="Arial" w:hAnsi="Arial"/>
          <w:b/>
        </w:rPr>
      </w:pPr>
    </w:p>
    <w:p w14:paraId="4503C047" w14:textId="77777777" w:rsidR="004475DA" w:rsidRDefault="004475DA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C30F9A" w14:paraId="0641152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86F2EF4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C69146B" w14:textId="2EEC26ED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Corriere viene registrato</w:t>
            </w:r>
          </w:p>
        </w:tc>
      </w:tr>
      <w:tr w:rsidR="00C30F9A" w14:paraId="47F1DDB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9D6440E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BFD855B" w14:textId="478A1C87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UC03</w:t>
            </w:r>
            <w:r w:rsidR="00DF1E14">
              <w:rPr>
                <w:bCs/>
                <w:sz w:val="22"/>
                <w:szCs w:val="22"/>
              </w:rPr>
              <w:t>_REG_COR</w:t>
            </w:r>
          </w:p>
        </w:tc>
      </w:tr>
      <w:tr w:rsidR="00C30F9A" w14:paraId="37C6DFA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24D3471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85B0B21" w14:textId="36E24831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C30F9A" w14:paraId="6D1FEA1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37F14BC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1D4B4EEF" w14:textId="52C853B0" w:rsidR="00C30F9A" w:rsidRPr="009F60D3" w:rsidRDefault="00C30F9A" w:rsidP="003358DC">
            <w:pPr>
              <w:pStyle w:val="Paragrafoelenco"/>
              <w:numPr>
                <w:ilvl w:val="0"/>
                <w:numId w:val="29"/>
              </w:numPr>
              <w:ind w:left="362" w:hanging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D77FD4" w:rsidRPr="009F60D3">
              <w:rPr>
                <w:sz w:val="22"/>
                <w:szCs w:val="22"/>
              </w:rPr>
              <w:t xml:space="preserve">responsabile del personale </w:t>
            </w:r>
            <w:r w:rsidRPr="009F60D3">
              <w:rPr>
                <w:sz w:val="22"/>
                <w:szCs w:val="22"/>
              </w:rPr>
              <w:t>è loggato nel sistema e si trova nella propria pagina personale</w:t>
            </w:r>
          </w:p>
        </w:tc>
      </w:tr>
      <w:tr w:rsidR="00C30F9A" w14:paraId="0D3EC51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C65125A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B2360EA" w14:textId="74D8D744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 w:hanging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a sinistra e preme il pulsante “Assumi”;</w:t>
            </w:r>
          </w:p>
          <w:p w14:paraId="7749D1BD" w14:textId="14FDCF63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inseriti i dati </w:t>
            </w:r>
            <w:r w:rsidR="004475DA">
              <w:rPr>
                <w:sz w:val="22"/>
                <w:szCs w:val="22"/>
              </w:rPr>
              <w:t>del corriere da assumere</w:t>
            </w:r>
            <w:r w:rsidRPr="009F60D3">
              <w:rPr>
                <w:sz w:val="22"/>
                <w:szCs w:val="22"/>
              </w:rPr>
              <w:t>: Nome, Cognome, Indirizzo,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CAP, Email, Password;</w:t>
            </w:r>
          </w:p>
          <w:p w14:paraId="753BABE7" w14:textId="20861256" w:rsidR="00C30F9A" w:rsidRPr="004475DA" w:rsidRDefault="004475D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responsabile del personale</w:t>
            </w:r>
            <w:r w:rsidR="00C30F9A" w:rsidRPr="009F60D3">
              <w:rPr>
                <w:sz w:val="22"/>
                <w:szCs w:val="22"/>
              </w:rPr>
              <w:t xml:space="preserve"> decide di visualizzare tutti i corrieri e per farlo passa il cursore sul menu sul lato sinistro dell’interfaccia seleziona</w:t>
            </w:r>
            <w:r>
              <w:rPr>
                <w:sz w:val="22"/>
                <w:szCs w:val="22"/>
              </w:rPr>
              <w:t>ndo</w:t>
            </w:r>
            <w:r w:rsidR="00C30F9A" w:rsidRPr="009F60D3">
              <w:rPr>
                <w:sz w:val="22"/>
                <w:szCs w:val="22"/>
              </w:rPr>
              <w:t xml:space="preserve"> la voce “Dipendenti”, e visualizza i corrieri</w:t>
            </w:r>
            <w:r>
              <w:rPr>
                <w:sz w:val="22"/>
                <w:szCs w:val="22"/>
              </w:rPr>
              <w:t>: Nome, Cognome, Indirizzo ed Email;</w:t>
            </w:r>
          </w:p>
        </w:tc>
      </w:tr>
      <w:tr w:rsidR="00C30F9A" w14:paraId="0BE9AB6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C1AD24D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221C2194" w14:textId="77777777" w:rsidR="00C164F1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Il corriere viene registrato nel sistema.</w:t>
            </w:r>
          </w:p>
          <w:p w14:paraId="3C93C497" w14:textId="14231CFF" w:rsidR="00D77FD4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C30F9A" w14:paraId="65D0EC2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E613A0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55F6ED69" w14:textId="5221447E" w:rsidR="00AF3B00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Inserimento campi non validi per la tabella dei campi; vengono indicati i campi che non rispettano i campi errati, inoltre è concessa la modifica dei campi errati senza dover riscrivere quelli corretti</w:t>
            </w:r>
            <w:r>
              <w:rPr>
                <w:bCs/>
                <w:sz w:val="22"/>
                <w:szCs w:val="22"/>
              </w:rPr>
              <w:t>;</w:t>
            </w:r>
          </w:p>
          <w:p w14:paraId="12FBED72" w14:textId="1B9C4B06" w:rsidR="00C30F9A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AF3B00">
              <w:rPr>
                <w:bCs/>
                <w:sz w:val="22"/>
                <w:szCs w:val="22"/>
              </w:rPr>
              <w:t>Inserimento email già esistente in un sistema; viene visualizzato un messaggio che informa dell’indisponibilità dell’email inoltre è concessa la modifica dell’email senza dover riscrivere i campi corretti.</w:t>
            </w:r>
          </w:p>
        </w:tc>
      </w:tr>
    </w:tbl>
    <w:p w14:paraId="35A930CB" w14:textId="77777777" w:rsidR="00C164F1" w:rsidRDefault="00C164F1" w:rsidP="008C44C5">
      <w:pPr>
        <w:rPr>
          <w:rFonts w:ascii="Arial" w:hAnsi="Arial"/>
          <w:b/>
        </w:rPr>
      </w:pPr>
    </w:p>
    <w:p w14:paraId="3ECD9F45" w14:textId="77777777" w:rsidR="00C164F1" w:rsidRDefault="00C164F1" w:rsidP="008C44C5">
      <w:pPr>
        <w:rPr>
          <w:rFonts w:ascii="Arial" w:hAnsi="Arial"/>
          <w:b/>
        </w:rPr>
      </w:pPr>
    </w:p>
    <w:p w14:paraId="22B91B25" w14:textId="77777777" w:rsidR="00C164F1" w:rsidRDefault="00C164F1" w:rsidP="008C44C5">
      <w:pPr>
        <w:rPr>
          <w:rFonts w:ascii="Arial" w:hAnsi="Arial"/>
          <w:b/>
        </w:rPr>
      </w:pPr>
    </w:p>
    <w:p w14:paraId="3A12A1F9" w14:textId="77777777" w:rsidR="00C164F1" w:rsidRDefault="00C164F1" w:rsidP="008C44C5">
      <w:pPr>
        <w:rPr>
          <w:rFonts w:ascii="Arial" w:hAnsi="Arial"/>
          <w:b/>
        </w:rPr>
      </w:pPr>
    </w:p>
    <w:p w14:paraId="634ACB79" w14:textId="77777777" w:rsidR="00C164F1" w:rsidRDefault="00C164F1" w:rsidP="008C44C5">
      <w:pPr>
        <w:rPr>
          <w:rFonts w:ascii="Arial" w:hAnsi="Arial"/>
          <w:b/>
        </w:rPr>
      </w:pPr>
    </w:p>
    <w:p w14:paraId="36433C5D" w14:textId="77777777" w:rsidR="00C164F1" w:rsidRDefault="00C164F1" w:rsidP="008C44C5">
      <w:pPr>
        <w:rPr>
          <w:rFonts w:ascii="Arial" w:hAnsi="Arial"/>
          <w:b/>
        </w:rPr>
      </w:pPr>
    </w:p>
    <w:p w14:paraId="6BBB5B9C" w14:textId="77777777" w:rsidR="00C164F1" w:rsidRDefault="00C164F1" w:rsidP="008C44C5">
      <w:pPr>
        <w:rPr>
          <w:rFonts w:ascii="Arial" w:hAnsi="Arial"/>
          <w:b/>
        </w:rPr>
      </w:pPr>
    </w:p>
    <w:p w14:paraId="2A36BE66" w14:textId="77777777" w:rsidR="00C164F1" w:rsidRDefault="00C164F1" w:rsidP="008C44C5">
      <w:pPr>
        <w:rPr>
          <w:rFonts w:ascii="Arial" w:hAnsi="Arial"/>
          <w:b/>
        </w:rPr>
      </w:pPr>
    </w:p>
    <w:p w14:paraId="72F6C7E3" w14:textId="77777777" w:rsidR="00C164F1" w:rsidRDefault="00C164F1" w:rsidP="008C44C5">
      <w:pPr>
        <w:rPr>
          <w:rFonts w:ascii="Arial" w:hAnsi="Arial"/>
          <w:b/>
        </w:rPr>
      </w:pPr>
    </w:p>
    <w:p w14:paraId="60BA24BC" w14:textId="77777777" w:rsidR="00C164F1" w:rsidRDefault="00C164F1" w:rsidP="008C44C5">
      <w:pPr>
        <w:rPr>
          <w:rFonts w:ascii="Arial" w:hAnsi="Arial"/>
          <w:b/>
        </w:rPr>
      </w:pPr>
    </w:p>
    <w:p w14:paraId="4D970E3E" w14:textId="77777777" w:rsidR="00C164F1" w:rsidRDefault="00C164F1" w:rsidP="008C44C5">
      <w:pPr>
        <w:rPr>
          <w:rFonts w:ascii="Arial" w:hAnsi="Arial"/>
          <w:b/>
        </w:rPr>
      </w:pPr>
    </w:p>
    <w:p w14:paraId="1F79276F" w14:textId="77777777" w:rsidR="00C164F1" w:rsidRDefault="00C164F1" w:rsidP="008C44C5">
      <w:pPr>
        <w:rPr>
          <w:rFonts w:ascii="Arial" w:hAnsi="Arial"/>
          <w:b/>
        </w:rPr>
      </w:pPr>
    </w:p>
    <w:p w14:paraId="10592A47" w14:textId="77777777" w:rsidR="00C164F1" w:rsidRDefault="00C164F1" w:rsidP="008C44C5">
      <w:pPr>
        <w:rPr>
          <w:rFonts w:ascii="Arial" w:hAnsi="Arial"/>
          <w:b/>
        </w:rPr>
      </w:pPr>
    </w:p>
    <w:p w14:paraId="6A0C9766" w14:textId="77777777" w:rsidR="00C164F1" w:rsidRDefault="00C164F1" w:rsidP="008C44C5">
      <w:pPr>
        <w:rPr>
          <w:rFonts w:ascii="Arial" w:hAnsi="Arial"/>
          <w:b/>
        </w:rPr>
      </w:pPr>
    </w:p>
    <w:p w14:paraId="5DFB7BE2" w14:textId="77777777" w:rsidR="00C164F1" w:rsidRDefault="00C164F1" w:rsidP="008C44C5">
      <w:pPr>
        <w:rPr>
          <w:rFonts w:ascii="Arial" w:hAnsi="Arial"/>
          <w:b/>
        </w:rPr>
      </w:pPr>
    </w:p>
    <w:p w14:paraId="245C61F0" w14:textId="77777777" w:rsidR="00C164F1" w:rsidRDefault="00C164F1" w:rsidP="008C44C5">
      <w:pPr>
        <w:rPr>
          <w:rFonts w:ascii="Arial" w:hAnsi="Arial"/>
          <w:b/>
        </w:rPr>
      </w:pPr>
    </w:p>
    <w:p w14:paraId="57DB6C66" w14:textId="24051EC1" w:rsidR="00C164F1" w:rsidRDefault="00C164F1" w:rsidP="008C44C5">
      <w:pPr>
        <w:rPr>
          <w:rFonts w:ascii="Arial" w:hAnsi="Arial"/>
          <w:b/>
        </w:rPr>
      </w:pPr>
    </w:p>
    <w:p w14:paraId="7379A01C" w14:textId="1C0055C0" w:rsidR="00CC7FD3" w:rsidRDefault="00CC7FD3" w:rsidP="008C44C5">
      <w:pPr>
        <w:rPr>
          <w:rFonts w:ascii="Arial" w:hAnsi="Arial"/>
          <w:b/>
        </w:rPr>
      </w:pPr>
    </w:p>
    <w:p w14:paraId="53E658BA" w14:textId="77777777" w:rsidR="00CC7FD3" w:rsidRDefault="00CC7FD3" w:rsidP="008C44C5">
      <w:pPr>
        <w:rPr>
          <w:rFonts w:ascii="Arial" w:hAnsi="Arial"/>
          <w:b/>
        </w:rPr>
      </w:pPr>
    </w:p>
    <w:p w14:paraId="2FE763D2" w14:textId="77777777" w:rsidR="00C164F1" w:rsidRDefault="00C164F1" w:rsidP="008C44C5">
      <w:pPr>
        <w:rPr>
          <w:rFonts w:ascii="Arial" w:hAnsi="Arial"/>
          <w:b/>
        </w:rPr>
      </w:pPr>
    </w:p>
    <w:p w14:paraId="5FFDBDFA" w14:textId="0085AF80" w:rsidR="004475DA" w:rsidRDefault="004475DA" w:rsidP="008C44C5">
      <w:pPr>
        <w:rPr>
          <w:rFonts w:ascii="Arial" w:hAnsi="Arial"/>
          <w:b/>
        </w:rPr>
      </w:pPr>
    </w:p>
    <w:p w14:paraId="23AA7F2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66F5519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AA930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7BDC9D9" w14:textId="5B5B4822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Corriere viene licenziato</w:t>
            </w:r>
          </w:p>
        </w:tc>
      </w:tr>
      <w:tr w:rsidR="00D77FD4" w14:paraId="2AC30D1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C48CE5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0201B45" w14:textId="507D9F3D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4</w:t>
            </w:r>
            <w:r w:rsidR="00DF1E14">
              <w:rPr>
                <w:bCs/>
                <w:sz w:val="22"/>
                <w:szCs w:val="22"/>
              </w:rPr>
              <w:t>_LIC_COR</w:t>
            </w:r>
          </w:p>
        </w:tc>
      </w:tr>
      <w:tr w:rsidR="00D77FD4" w14:paraId="14989ED2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7DA223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265E8ECA" w14:textId="49671469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D77FD4" w14:paraId="3A96A116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E11A40C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45CF3E52" w14:textId="30BF3A6C" w:rsidR="00D77FD4" w:rsidRPr="009F60D3" w:rsidRDefault="00D77FD4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responsabile del personale è loggato nel sistema e si trova nella propria pagina personale</w:t>
            </w:r>
          </w:p>
        </w:tc>
      </w:tr>
      <w:tr w:rsidR="00D77FD4" w14:paraId="5329C56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FAEA5E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4135058" w14:textId="55637F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 w:hanging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la voce “Dipendenti”;</w:t>
            </w:r>
          </w:p>
          <w:p w14:paraId="33FE2A25" w14:textId="77777777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52744108" w14:textId="4D95408E" w:rsidR="00C164F1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Allora </w:t>
            </w:r>
            <w:r w:rsidR="009F60D3">
              <w:rPr>
                <w:sz w:val="22"/>
                <w:szCs w:val="22"/>
              </w:rPr>
              <w:t xml:space="preserve">l’utente </w:t>
            </w:r>
            <w:r w:rsidRPr="009F60D3">
              <w:rPr>
                <w:sz w:val="22"/>
                <w:szCs w:val="22"/>
              </w:rPr>
              <w:t xml:space="preserve">clicca sul pulsante alla destra dell’interfaccia “Licenzia”, relativo </w:t>
            </w:r>
            <w:r w:rsidR="004475DA">
              <w:rPr>
                <w:sz w:val="22"/>
                <w:szCs w:val="22"/>
              </w:rPr>
              <w:t>al corriere che si vuole licenziare</w:t>
            </w:r>
            <w:r w:rsidRPr="009F60D3">
              <w:rPr>
                <w:sz w:val="22"/>
                <w:szCs w:val="22"/>
              </w:rPr>
              <w:t>;</w:t>
            </w:r>
          </w:p>
          <w:p w14:paraId="6BC3D75C" w14:textId="1632EB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Cliccando, il corriere scompare dalla lista dei corrieri e viene visualizzato un messaggio di successo</w:t>
            </w:r>
            <w:r w:rsidR="00C164F1" w:rsidRPr="009F60D3">
              <w:rPr>
                <w:sz w:val="22"/>
                <w:szCs w:val="22"/>
              </w:rPr>
              <w:t>;</w:t>
            </w:r>
          </w:p>
        </w:tc>
      </w:tr>
      <w:tr w:rsidR="00D77FD4" w14:paraId="7F1E24D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485F5E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16A2419" w14:textId="77777777" w:rsid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Il corriere viene cancellato dal sistema.</w:t>
            </w:r>
          </w:p>
          <w:p w14:paraId="1DB9E1F5" w14:textId="19AB7311" w:rsidR="00D77FD4" w:rsidRP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D77FD4" w14:paraId="3B9101C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4278CFE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FCBE15A" w14:textId="77777777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213A3477" w14:textId="636EAD06" w:rsidR="00D77FD4" w:rsidRDefault="00D77FD4" w:rsidP="008C44C5">
      <w:pPr>
        <w:rPr>
          <w:rFonts w:ascii="Arial" w:hAnsi="Arial"/>
          <w:b/>
        </w:rPr>
      </w:pPr>
    </w:p>
    <w:p w14:paraId="27F0A41C" w14:textId="55D49359" w:rsidR="00C164F1" w:rsidRDefault="00C164F1" w:rsidP="008C44C5">
      <w:pPr>
        <w:rPr>
          <w:rFonts w:ascii="Arial" w:hAnsi="Arial"/>
          <w:b/>
        </w:rPr>
      </w:pPr>
    </w:p>
    <w:p w14:paraId="57259A9E" w14:textId="58A97EB5" w:rsidR="00C164F1" w:rsidRDefault="00C164F1" w:rsidP="008C44C5">
      <w:pPr>
        <w:rPr>
          <w:rFonts w:ascii="Arial" w:hAnsi="Arial"/>
          <w:b/>
        </w:rPr>
      </w:pPr>
    </w:p>
    <w:p w14:paraId="796EC163" w14:textId="28FDF8CA" w:rsidR="00C164F1" w:rsidRDefault="00C164F1" w:rsidP="008C44C5">
      <w:pPr>
        <w:rPr>
          <w:rFonts w:ascii="Arial" w:hAnsi="Arial"/>
          <w:b/>
        </w:rPr>
      </w:pPr>
    </w:p>
    <w:p w14:paraId="323E20BF" w14:textId="147AFE2E" w:rsidR="00C164F1" w:rsidRDefault="00C164F1" w:rsidP="008C44C5">
      <w:pPr>
        <w:rPr>
          <w:rFonts w:ascii="Arial" w:hAnsi="Arial"/>
          <w:b/>
        </w:rPr>
      </w:pPr>
    </w:p>
    <w:p w14:paraId="4D75E66E" w14:textId="3F15DAE2" w:rsidR="00C164F1" w:rsidRDefault="00C164F1" w:rsidP="008C44C5">
      <w:pPr>
        <w:rPr>
          <w:rFonts w:ascii="Arial" w:hAnsi="Arial"/>
          <w:b/>
        </w:rPr>
      </w:pPr>
    </w:p>
    <w:p w14:paraId="447AF089" w14:textId="3B6A88D8" w:rsidR="00C164F1" w:rsidRDefault="00C164F1" w:rsidP="008C44C5">
      <w:pPr>
        <w:rPr>
          <w:rFonts w:ascii="Arial" w:hAnsi="Arial"/>
          <w:b/>
        </w:rPr>
      </w:pPr>
    </w:p>
    <w:p w14:paraId="01108E7B" w14:textId="7336A726" w:rsidR="00C164F1" w:rsidRDefault="00C164F1" w:rsidP="008C44C5">
      <w:pPr>
        <w:rPr>
          <w:rFonts w:ascii="Arial" w:hAnsi="Arial"/>
          <w:b/>
        </w:rPr>
      </w:pPr>
    </w:p>
    <w:p w14:paraId="12B74BED" w14:textId="1CE89080" w:rsidR="00C164F1" w:rsidRDefault="00C164F1" w:rsidP="008C44C5">
      <w:pPr>
        <w:rPr>
          <w:rFonts w:ascii="Arial" w:hAnsi="Arial"/>
          <w:b/>
        </w:rPr>
      </w:pPr>
    </w:p>
    <w:p w14:paraId="20FC4A54" w14:textId="09BC4B77" w:rsidR="00C164F1" w:rsidRDefault="00C164F1" w:rsidP="008C44C5">
      <w:pPr>
        <w:rPr>
          <w:rFonts w:ascii="Arial" w:hAnsi="Arial"/>
          <w:b/>
        </w:rPr>
      </w:pPr>
    </w:p>
    <w:p w14:paraId="17A7CAA2" w14:textId="1B155762" w:rsidR="00C164F1" w:rsidRDefault="00C164F1" w:rsidP="008C44C5">
      <w:pPr>
        <w:rPr>
          <w:rFonts w:ascii="Arial" w:hAnsi="Arial"/>
          <w:b/>
        </w:rPr>
      </w:pPr>
    </w:p>
    <w:p w14:paraId="1CC61CBA" w14:textId="7748C20A" w:rsidR="00C164F1" w:rsidRDefault="00C164F1" w:rsidP="008C44C5">
      <w:pPr>
        <w:rPr>
          <w:rFonts w:ascii="Arial" w:hAnsi="Arial"/>
          <w:b/>
        </w:rPr>
      </w:pPr>
    </w:p>
    <w:p w14:paraId="3D48FBDC" w14:textId="33F2F513" w:rsidR="00C164F1" w:rsidRDefault="00C164F1" w:rsidP="008C44C5">
      <w:pPr>
        <w:rPr>
          <w:rFonts w:ascii="Arial" w:hAnsi="Arial"/>
          <w:b/>
        </w:rPr>
      </w:pPr>
    </w:p>
    <w:p w14:paraId="0AB09EB1" w14:textId="34C49609" w:rsidR="00C164F1" w:rsidRDefault="00C164F1" w:rsidP="008C44C5">
      <w:pPr>
        <w:rPr>
          <w:rFonts w:ascii="Arial" w:hAnsi="Arial"/>
          <w:b/>
        </w:rPr>
      </w:pPr>
    </w:p>
    <w:p w14:paraId="74BCB7C6" w14:textId="06E32556" w:rsidR="00C164F1" w:rsidRDefault="00C164F1" w:rsidP="008C44C5">
      <w:pPr>
        <w:rPr>
          <w:rFonts w:ascii="Arial" w:hAnsi="Arial"/>
          <w:b/>
        </w:rPr>
      </w:pPr>
    </w:p>
    <w:p w14:paraId="531C1834" w14:textId="77D95310" w:rsidR="00C164F1" w:rsidRDefault="00C164F1" w:rsidP="008C44C5">
      <w:pPr>
        <w:rPr>
          <w:rFonts w:ascii="Arial" w:hAnsi="Arial"/>
          <w:b/>
        </w:rPr>
      </w:pPr>
    </w:p>
    <w:p w14:paraId="67547449" w14:textId="2DFE0EE1" w:rsidR="00C164F1" w:rsidRDefault="00C164F1" w:rsidP="008C44C5">
      <w:pPr>
        <w:rPr>
          <w:rFonts w:ascii="Arial" w:hAnsi="Arial"/>
          <w:b/>
        </w:rPr>
      </w:pPr>
    </w:p>
    <w:p w14:paraId="068D98F8" w14:textId="013223A9" w:rsidR="00C164F1" w:rsidRDefault="00C164F1" w:rsidP="008C44C5">
      <w:pPr>
        <w:rPr>
          <w:rFonts w:ascii="Arial" w:hAnsi="Arial"/>
          <w:b/>
        </w:rPr>
      </w:pPr>
    </w:p>
    <w:p w14:paraId="7B8EBB65" w14:textId="2DB809F4" w:rsidR="00C164F1" w:rsidRDefault="00C164F1" w:rsidP="008C44C5">
      <w:pPr>
        <w:rPr>
          <w:rFonts w:ascii="Arial" w:hAnsi="Arial"/>
          <w:b/>
        </w:rPr>
      </w:pPr>
    </w:p>
    <w:p w14:paraId="6B8864A1" w14:textId="004C164F" w:rsidR="00C164F1" w:rsidRDefault="00C164F1" w:rsidP="008C44C5">
      <w:pPr>
        <w:rPr>
          <w:rFonts w:ascii="Arial" w:hAnsi="Arial"/>
          <w:b/>
        </w:rPr>
      </w:pPr>
    </w:p>
    <w:p w14:paraId="020095D1" w14:textId="6B80207B" w:rsidR="009F60D3" w:rsidRDefault="009F60D3" w:rsidP="008C44C5">
      <w:pPr>
        <w:rPr>
          <w:rFonts w:ascii="Arial" w:hAnsi="Arial"/>
          <w:b/>
        </w:rPr>
      </w:pPr>
    </w:p>
    <w:p w14:paraId="2D6B07AF" w14:textId="7E1285AF" w:rsidR="009F60D3" w:rsidRDefault="009F60D3" w:rsidP="008C44C5">
      <w:pPr>
        <w:rPr>
          <w:rFonts w:ascii="Arial" w:hAnsi="Arial"/>
          <w:b/>
        </w:rPr>
      </w:pPr>
    </w:p>
    <w:p w14:paraId="279F84DC" w14:textId="2DB8B02F" w:rsidR="009F60D3" w:rsidRDefault="009F60D3" w:rsidP="008C44C5">
      <w:pPr>
        <w:rPr>
          <w:rFonts w:ascii="Arial" w:hAnsi="Arial"/>
          <w:b/>
        </w:rPr>
      </w:pPr>
    </w:p>
    <w:p w14:paraId="214BC0C2" w14:textId="0123F4D3" w:rsidR="009F60D3" w:rsidRDefault="009F60D3" w:rsidP="008C44C5">
      <w:pPr>
        <w:rPr>
          <w:rFonts w:ascii="Arial" w:hAnsi="Arial"/>
          <w:b/>
        </w:rPr>
      </w:pPr>
    </w:p>
    <w:p w14:paraId="5B73F7B3" w14:textId="0AF27EF3" w:rsidR="00CC7FD3" w:rsidRDefault="00CC7FD3" w:rsidP="008C44C5">
      <w:pPr>
        <w:rPr>
          <w:rFonts w:ascii="Arial" w:hAnsi="Arial"/>
          <w:b/>
        </w:rPr>
      </w:pPr>
    </w:p>
    <w:p w14:paraId="13FCE4F4" w14:textId="77777777" w:rsidR="00CC7FD3" w:rsidRDefault="00CC7FD3" w:rsidP="008C44C5">
      <w:pPr>
        <w:rPr>
          <w:rFonts w:ascii="Arial" w:hAnsi="Arial"/>
          <w:b/>
        </w:rPr>
      </w:pPr>
    </w:p>
    <w:p w14:paraId="3599641F" w14:textId="3FF7B384" w:rsidR="00C164F1" w:rsidRDefault="00C164F1" w:rsidP="008C44C5">
      <w:pPr>
        <w:rPr>
          <w:rFonts w:ascii="Arial" w:hAnsi="Arial"/>
          <w:b/>
        </w:rPr>
      </w:pPr>
    </w:p>
    <w:p w14:paraId="4DDB8E0D" w14:textId="5EDD5AE7" w:rsidR="004475DA" w:rsidRDefault="004475DA" w:rsidP="008C44C5">
      <w:pPr>
        <w:rPr>
          <w:rFonts w:ascii="Arial" w:hAnsi="Arial"/>
          <w:b/>
        </w:rPr>
      </w:pPr>
    </w:p>
    <w:p w14:paraId="6CF543C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7E94FD6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0FB888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vAlign w:val="center"/>
          </w:tcPr>
          <w:p w14:paraId="5CB09D72" w14:textId="591F90C2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Inserimento offerta su prodotto</w:t>
            </w:r>
          </w:p>
        </w:tc>
      </w:tr>
      <w:tr w:rsidR="00D77FD4" w14:paraId="3E305AB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4CAFE5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6A8CFF70" w14:textId="3507BFE3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5</w:t>
            </w:r>
            <w:r w:rsidR="00DF1E14">
              <w:rPr>
                <w:bCs/>
                <w:sz w:val="22"/>
                <w:szCs w:val="22"/>
              </w:rPr>
              <w:t>_INS_OFF</w:t>
            </w:r>
          </w:p>
        </w:tc>
      </w:tr>
      <w:tr w:rsidR="00D77FD4" w14:paraId="0B11B8A0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6015991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79FDDEE" w14:textId="2E41946B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D77FD4" w14:paraId="3A1AEE24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1E4785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74E96D81" w14:textId="04937884" w:rsidR="00D77FD4" w:rsidRPr="009F60D3" w:rsidRDefault="00D77FD4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9F60D3"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 w:rsidR="009F60D3">
              <w:rPr>
                <w:sz w:val="22"/>
                <w:szCs w:val="22"/>
              </w:rPr>
              <w:t>;</w:t>
            </w:r>
          </w:p>
        </w:tc>
      </w:tr>
      <w:tr w:rsidR="009F60D3" w14:paraId="3EF85766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62EB3B8" w14:textId="77777777" w:rsidR="009F60D3" w:rsidRPr="009F60D3" w:rsidRDefault="009F60D3" w:rsidP="009F60D3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347D1B1" w14:textId="72C3F0E5" w:rsidR="009F60D3" w:rsidRPr="00446C9F" w:rsidRDefault="3C0A285A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Clicca sulla voce “Offerte”;</w:t>
            </w:r>
          </w:p>
          <w:p w14:paraId="05444966" w14:textId="63B67E0B" w:rsidR="009F60D3" w:rsidRPr="00446C9F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14:paraId="58659608" w14:textId="77777777" w:rsidR="006B7CE2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5561A082" w14:textId="77777777" w:rsidR="006B7CE2" w:rsidRPr="006B7CE2" w:rsidRDefault="009F60D3" w:rsidP="004475DA">
            <w:pPr>
              <w:pStyle w:val="Paragrafoelenco"/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L’utente clicca sul pulsante “Imposta sconto” relativo al prodotto che vuole scontare;</w:t>
            </w:r>
          </w:p>
          <w:p w14:paraId="1D1EBAFE" w14:textId="4C3982F4" w:rsidR="009F60D3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Dall’apposita interfaccia inserisce il numero della percentuale di sconto che vuole applicare e preme sul pulsante “Salva”. Viene mostrato un messaggio di successo.</w:t>
            </w:r>
          </w:p>
        </w:tc>
      </w:tr>
      <w:tr w:rsidR="00D77FD4" w14:paraId="1D651291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83DB593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15994758" w14:textId="77777777" w:rsidR="00D77FD4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inserito lo sconto sul prodotto selezionato;</w:t>
            </w:r>
          </w:p>
          <w:p w14:paraId="09D3CCD1" w14:textId="608A7D4A" w:rsidR="009F60D3" w:rsidRPr="009F60D3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si trova nella pagina di inserimento degli sconti.</w:t>
            </w:r>
          </w:p>
        </w:tc>
      </w:tr>
      <w:tr w:rsidR="00D77FD4" w14:paraId="3A1E5277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98617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3847EB65" w14:textId="3B8CB896" w:rsidR="00D77FD4" w:rsidRPr="00B844E8" w:rsidRDefault="00B844E8" w:rsidP="003358DC">
            <w:pPr>
              <w:pStyle w:val="Paragrafoelenco"/>
              <w:numPr>
                <w:ilvl w:val="0"/>
                <w:numId w:val="41"/>
              </w:numPr>
              <w:ind w:left="364"/>
              <w:rPr>
                <w:bCs/>
                <w:kern w:val="2"/>
              </w:rPr>
            </w:pPr>
            <w:r>
              <w:rPr>
                <w:bCs/>
                <w:sz w:val="22"/>
                <w:szCs w:val="22"/>
              </w:rPr>
              <w:t>Inserimento campo sconto non valido (per valore &lt; 0 o &gt; 99)</w:t>
            </w:r>
            <w:r w:rsidR="0059087E">
              <w:rPr>
                <w:bCs/>
                <w:sz w:val="22"/>
                <w:szCs w:val="22"/>
              </w:rPr>
              <w:t>,</w:t>
            </w:r>
            <w:r>
              <w:rPr>
                <w:bCs/>
                <w:sz w:val="22"/>
                <w:szCs w:val="22"/>
              </w:rPr>
              <w:t xml:space="preserve"> lo sconto non viene applicato e viene visualizzato un messaggio di errore </w:t>
            </w:r>
            <w:r w:rsidR="005F5B71">
              <w:rPr>
                <w:bCs/>
                <w:sz w:val="22"/>
                <w:szCs w:val="22"/>
              </w:rPr>
              <w:t>di inserimento</w:t>
            </w:r>
            <w:r>
              <w:rPr>
                <w:bCs/>
                <w:sz w:val="22"/>
                <w:szCs w:val="22"/>
              </w:rPr>
              <w:t xml:space="preserve"> dello sconto.</w:t>
            </w:r>
          </w:p>
        </w:tc>
      </w:tr>
    </w:tbl>
    <w:p w14:paraId="138D8D37" w14:textId="2C97E09A" w:rsidR="00C30F9A" w:rsidRDefault="00C30F9A" w:rsidP="008C44C5">
      <w:pPr>
        <w:rPr>
          <w:rFonts w:ascii="Arial" w:hAnsi="Arial"/>
          <w:b/>
        </w:rPr>
      </w:pPr>
    </w:p>
    <w:p w14:paraId="59903D13" w14:textId="53C1619B" w:rsidR="004475DA" w:rsidRDefault="004475DA" w:rsidP="008C44C5">
      <w:pPr>
        <w:rPr>
          <w:rFonts w:ascii="Arial" w:hAnsi="Arial"/>
          <w:b/>
        </w:rPr>
      </w:pPr>
    </w:p>
    <w:p w14:paraId="3CCA4E3A" w14:textId="3827D585" w:rsidR="004475DA" w:rsidRDefault="004475DA" w:rsidP="008C44C5">
      <w:pPr>
        <w:rPr>
          <w:rFonts w:ascii="Arial" w:hAnsi="Arial"/>
          <w:b/>
        </w:rPr>
      </w:pPr>
    </w:p>
    <w:p w14:paraId="6B372FF9" w14:textId="3F38496F" w:rsidR="004475DA" w:rsidRDefault="004475DA" w:rsidP="008C44C5">
      <w:pPr>
        <w:rPr>
          <w:rFonts w:ascii="Arial" w:hAnsi="Arial"/>
          <w:b/>
        </w:rPr>
      </w:pPr>
    </w:p>
    <w:p w14:paraId="6D660967" w14:textId="7E83ABB3" w:rsidR="004475DA" w:rsidRDefault="004475DA" w:rsidP="008C44C5">
      <w:pPr>
        <w:rPr>
          <w:rFonts w:ascii="Arial" w:hAnsi="Arial"/>
          <w:b/>
        </w:rPr>
      </w:pPr>
    </w:p>
    <w:p w14:paraId="1C5EF8D3" w14:textId="027C87CE" w:rsidR="004475DA" w:rsidRDefault="004475DA" w:rsidP="008C44C5">
      <w:pPr>
        <w:rPr>
          <w:rFonts w:ascii="Arial" w:hAnsi="Arial"/>
          <w:b/>
        </w:rPr>
      </w:pPr>
    </w:p>
    <w:p w14:paraId="7E729272" w14:textId="0C690A7E" w:rsidR="004475DA" w:rsidRDefault="004475DA" w:rsidP="008C44C5">
      <w:pPr>
        <w:rPr>
          <w:rFonts w:ascii="Arial" w:hAnsi="Arial"/>
          <w:b/>
        </w:rPr>
      </w:pPr>
    </w:p>
    <w:p w14:paraId="34C43D8B" w14:textId="6779D90E" w:rsidR="004475DA" w:rsidRDefault="004475DA" w:rsidP="008C44C5">
      <w:pPr>
        <w:rPr>
          <w:rFonts w:ascii="Arial" w:hAnsi="Arial"/>
          <w:b/>
        </w:rPr>
      </w:pPr>
    </w:p>
    <w:p w14:paraId="4888ECF0" w14:textId="47F6A0E2" w:rsidR="004475DA" w:rsidRDefault="004475DA" w:rsidP="008C44C5">
      <w:pPr>
        <w:rPr>
          <w:rFonts w:ascii="Arial" w:hAnsi="Arial"/>
          <w:b/>
        </w:rPr>
      </w:pPr>
    </w:p>
    <w:p w14:paraId="5B86D4F1" w14:textId="5EA40F65" w:rsidR="004475DA" w:rsidRDefault="004475DA" w:rsidP="008C44C5">
      <w:pPr>
        <w:rPr>
          <w:rFonts w:ascii="Arial" w:hAnsi="Arial"/>
          <w:b/>
        </w:rPr>
      </w:pPr>
    </w:p>
    <w:p w14:paraId="56EF7A78" w14:textId="3C3A3332" w:rsidR="004475DA" w:rsidRDefault="004475DA" w:rsidP="008C44C5">
      <w:pPr>
        <w:rPr>
          <w:rFonts w:ascii="Arial" w:hAnsi="Arial"/>
          <w:b/>
        </w:rPr>
      </w:pPr>
    </w:p>
    <w:p w14:paraId="1FCAEAB2" w14:textId="469A66DC" w:rsidR="004475DA" w:rsidRDefault="004475DA" w:rsidP="008C44C5">
      <w:pPr>
        <w:rPr>
          <w:rFonts w:ascii="Arial" w:hAnsi="Arial"/>
          <w:b/>
        </w:rPr>
      </w:pPr>
    </w:p>
    <w:p w14:paraId="2C68E89B" w14:textId="4FB03E40" w:rsidR="004475DA" w:rsidRDefault="004475DA" w:rsidP="008C44C5">
      <w:pPr>
        <w:rPr>
          <w:rFonts w:ascii="Arial" w:hAnsi="Arial"/>
          <w:b/>
        </w:rPr>
      </w:pPr>
    </w:p>
    <w:p w14:paraId="37510314" w14:textId="39EFEA56" w:rsidR="004475DA" w:rsidRDefault="004475DA" w:rsidP="008C44C5">
      <w:pPr>
        <w:rPr>
          <w:rFonts w:ascii="Arial" w:hAnsi="Arial"/>
          <w:b/>
        </w:rPr>
      </w:pPr>
    </w:p>
    <w:p w14:paraId="43FDB770" w14:textId="7773277D" w:rsidR="004475DA" w:rsidRDefault="004475DA" w:rsidP="008C44C5">
      <w:pPr>
        <w:rPr>
          <w:rFonts w:ascii="Arial" w:hAnsi="Arial"/>
          <w:b/>
        </w:rPr>
      </w:pPr>
    </w:p>
    <w:p w14:paraId="17BEE484" w14:textId="11516A68" w:rsidR="004475DA" w:rsidRDefault="004475DA" w:rsidP="008C44C5">
      <w:pPr>
        <w:rPr>
          <w:rFonts w:ascii="Arial" w:hAnsi="Arial"/>
          <w:b/>
        </w:rPr>
      </w:pPr>
    </w:p>
    <w:p w14:paraId="7B6BD212" w14:textId="726708E1" w:rsidR="004475DA" w:rsidRDefault="004475DA" w:rsidP="008C44C5">
      <w:pPr>
        <w:rPr>
          <w:rFonts w:ascii="Arial" w:hAnsi="Arial"/>
          <w:b/>
        </w:rPr>
      </w:pPr>
    </w:p>
    <w:p w14:paraId="75CC81D1" w14:textId="419D2649" w:rsidR="004475DA" w:rsidRDefault="004475DA" w:rsidP="008C44C5">
      <w:pPr>
        <w:rPr>
          <w:rFonts w:ascii="Arial" w:hAnsi="Arial"/>
          <w:b/>
        </w:rPr>
      </w:pPr>
    </w:p>
    <w:p w14:paraId="44D2A5FF" w14:textId="67E832B7" w:rsidR="004475DA" w:rsidRDefault="004475DA" w:rsidP="008C44C5">
      <w:pPr>
        <w:rPr>
          <w:rFonts w:ascii="Arial" w:hAnsi="Arial"/>
          <w:b/>
        </w:rPr>
      </w:pPr>
    </w:p>
    <w:p w14:paraId="51EE7AA9" w14:textId="44E4799D" w:rsidR="00CC7FD3" w:rsidRDefault="00CC7FD3" w:rsidP="008C44C5">
      <w:pPr>
        <w:rPr>
          <w:rFonts w:ascii="Arial" w:hAnsi="Arial"/>
          <w:b/>
        </w:rPr>
      </w:pPr>
    </w:p>
    <w:p w14:paraId="0C1A5C2C" w14:textId="77777777" w:rsidR="00CC7FD3" w:rsidRDefault="00CC7FD3" w:rsidP="008C44C5">
      <w:pPr>
        <w:rPr>
          <w:rFonts w:ascii="Arial" w:hAnsi="Arial"/>
          <w:b/>
        </w:rPr>
      </w:pPr>
    </w:p>
    <w:p w14:paraId="385D6136" w14:textId="71671A4C" w:rsidR="004475DA" w:rsidRDefault="004475DA" w:rsidP="008C44C5">
      <w:pPr>
        <w:rPr>
          <w:rFonts w:ascii="Arial" w:hAnsi="Arial"/>
          <w:b/>
        </w:rPr>
      </w:pPr>
    </w:p>
    <w:p w14:paraId="1B68D2F8" w14:textId="1F72233A" w:rsidR="004475DA" w:rsidRDefault="004475DA" w:rsidP="008C44C5">
      <w:pPr>
        <w:rPr>
          <w:rFonts w:ascii="Arial" w:hAnsi="Arial"/>
          <w:b/>
        </w:rPr>
      </w:pPr>
    </w:p>
    <w:p w14:paraId="58972436" w14:textId="1836AC3F" w:rsidR="004475DA" w:rsidRDefault="004475DA" w:rsidP="008C44C5">
      <w:pPr>
        <w:rPr>
          <w:rFonts w:ascii="Arial" w:hAnsi="Arial"/>
          <w:b/>
        </w:rPr>
      </w:pPr>
    </w:p>
    <w:p w14:paraId="047ABD24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4475DA" w14:paraId="0C2178F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4229E49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vAlign w:val="center"/>
          </w:tcPr>
          <w:p w14:paraId="1F1F3ADA" w14:textId="6D512842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Aggiunta prodotto</w:t>
            </w:r>
          </w:p>
        </w:tc>
      </w:tr>
      <w:tr w:rsidR="004475DA" w14:paraId="0EB5957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B2B59C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920E9C9" w14:textId="7764141C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6</w:t>
            </w:r>
            <w:r w:rsidR="00DF1E14">
              <w:rPr>
                <w:bCs/>
                <w:sz w:val="22"/>
                <w:szCs w:val="22"/>
              </w:rPr>
              <w:t>_INS_PRO</w:t>
            </w:r>
          </w:p>
        </w:tc>
      </w:tr>
      <w:tr w:rsidR="004475DA" w14:paraId="7DFE1A2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733E113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4C4E96DA" w14:textId="77777777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4475DA" w14:paraId="260D014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83F79F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637643B" w14:textId="77777777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4475DA" w14:paraId="4C63693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BF7C6F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83F793B" w14:textId="3D81C28D" w:rsidR="004475DA" w:rsidRPr="004475DA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 w:rsidRPr="00446C9F">
              <w:rPr>
                <w:sz w:val="22"/>
                <w:szCs w:val="22"/>
              </w:rPr>
              <w:t>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6B37942" w14:textId="77777777" w:rsidR="004475DA" w:rsidRPr="00446C9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14:paraId="3611749D" w14:textId="3C631DFF" w:rsidR="004475DA" w:rsidRPr="008F3F66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461AACB7" w14:textId="1BA899AE" w:rsidR="004475DA" w:rsidRDefault="008F3F66" w:rsidP="004475DA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0860D1FC" w14:textId="3FA8B79C" w:rsidR="004475DA" w:rsidRPr="00BA4A7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sz w:val="22"/>
                <w:szCs w:val="22"/>
              </w:rPr>
            </w:pPr>
            <w:r w:rsidRPr="002A1310">
              <w:rPr>
                <w:sz w:val="22"/>
                <w:szCs w:val="22"/>
              </w:rPr>
              <w:t>Compare un’interfaccia e da li inserisce i dati del nuovo prodotto:</w:t>
            </w:r>
            <w:r w:rsidR="008F3F66">
              <w:rPr>
                <w:sz w:val="22"/>
                <w:szCs w:val="22"/>
              </w:rPr>
              <w:t xml:space="preserve"> Nome e Prezzo e cliccando </w:t>
            </w:r>
            <w:r w:rsidRPr="00BA4A7F">
              <w:rPr>
                <w:sz w:val="22"/>
                <w:szCs w:val="22"/>
              </w:rPr>
              <w:t>sull’apposito bottone “Sfoglia” inserisce la foto relativa al nuovo prodotto di dimensione prefissata</w:t>
            </w:r>
            <w:r>
              <w:rPr>
                <w:sz w:val="22"/>
                <w:szCs w:val="22"/>
              </w:rPr>
              <w:t>;</w:t>
            </w:r>
          </w:p>
          <w:p w14:paraId="0173A3E6" w14:textId="31D5BFFE" w:rsidR="004475DA" w:rsidRPr="006B7CE2" w:rsidRDefault="008F3F66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BA4A7F">
              <w:rPr>
                <w:sz w:val="22"/>
                <w:szCs w:val="22"/>
              </w:rPr>
              <w:t xml:space="preserve"> allora termina cliccando sul pulsante “Salva</w:t>
            </w:r>
            <w:r>
              <w:rPr>
                <w:sz w:val="22"/>
                <w:szCs w:val="22"/>
              </w:rPr>
              <w:t>.</w:t>
            </w:r>
          </w:p>
        </w:tc>
      </w:tr>
      <w:tr w:rsidR="004475DA" w14:paraId="634E9BE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CC8922B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559C2E1F" w14:textId="39D8EBF8" w:rsidR="004475DA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</w:t>
            </w:r>
            <w:r w:rsidR="008F3F66">
              <w:rPr>
                <w:bCs/>
                <w:sz w:val="22"/>
                <w:szCs w:val="22"/>
              </w:rPr>
              <w:t>o il nuovo prodotto nel sistema</w:t>
            </w:r>
            <w:r w:rsidRPr="009F60D3">
              <w:rPr>
                <w:bCs/>
                <w:sz w:val="22"/>
                <w:szCs w:val="22"/>
              </w:rPr>
              <w:t>;</w:t>
            </w:r>
          </w:p>
          <w:p w14:paraId="63A2456F" w14:textId="667853A3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L’utente product manager si trova nella pagina </w:t>
            </w:r>
            <w:r w:rsidR="008F3F66">
              <w:rPr>
                <w:bCs/>
                <w:sz w:val="22"/>
                <w:szCs w:val="22"/>
              </w:rPr>
              <w:t>di modifica dei prodotti.</w:t>
            </w:r>
          </w:p>
        </w:tc>
      </w:tr>
      <w:tr w:rsidR="004475DA" w14:paraId="0056855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9C09C7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D3EE150" w14:textId="20FD96BE" w:rsidR="004475DA" w:rsidRPr="0059087E" w:rsidRDefault="0059087E" w:rsidP="003358DC">
            <w:pPr>
              <w:pStyle w:val="Paragrafoelenco"/>
              <w:numPr>
                <w:ilvl w:val="0"/>
                <w:numId w:val="42"/>
              </w:numPr>
              <w:ind w:left="364"/>
              <w:rPr>
                <w:rFonts w:ascii="Arial" w:hAnsi="Arial"/>
                <w:bCs/>
              </w:rPr>
            </w:pPr>
            <w:r>
              <w:rPr>
                <w:bCs/>
                <w:sz w:val="22"/>
                <w:szCs w:val="22"/>
              </w:rPr>
              <w:t>Inserimento campi non validi (prezzo &lt; 0), il prodotto non viene inserito e viene visualizzato un messaggio di errore di inserimento del prodotto.</w:t>
            </w:r>
          </w:p>
        </w:tc>
      </w:tr>
    </w:tbl>
    <w:p w14:paraId="0E68C38D" w14:textId="3FE33374" w:rsidR="004475DA" w:rsidRDefault="004475DA" w:rsidP="008C44C5">
      <w:pPr>
        <w:rPr>
          <w:rFonts w:ascii="Arial" w:hAnsi="Arial"/>
          <w:b/>
        </w:rPr>
      </w:pPr>
    </w:p>
    <w:p w14:paraId="0A39AEE7" w14:textId="61F78B83" w:rsidR="008F3F66" w:rsidRDefault="008F3F66" w:rsidP="008C44C5">
      <w:pPr>
        <w:rPr>
          <w:rFonts w:ascii="Arial" w:hAnsi="Arial"/>
          <w:b/>
        </w:rPr>
      </w:pPr>
    </w:p>
    <w:p w14:paraId="70B0183F" w14:textId="2E9F2C2A" w:rsidR="008F3F66" w:rsidRDefault="008F3F66" w:rsidP="008C44C5">
      <w:pPr>
        <w:rPr>
          <w:rFonts w:ascii="Arial" w:hAnsi="Arial"/>
          <w:b/>
        </w:rPr>
      </w:pPr>
    </w:p>
    <w:p w14:paraId="2B6E03BA" w14:textId="3691C073" w:rsidR="008F3F66" w:rsidRDefault="008F3F66" w:rsidP="008C44C5">
      <w:pPr>
        <w:rPr>
          <w:rFonts w:ascii="Arial" w:hAnsi="Arial"/>
          <w:b/>
        </w:rPr>
      </w:pPr>
    </w:p>
    <w:p w14:paraId="1090D95E" w14:textId="1FEF999B" w:rsidR="008F3F66" w:rsidRDefault="008F3F66" w:rsidP="008C44C5">
      <w:pPr>
        <w:rPr>
          <w:rFonts w:ascii="Arial" w:hAnsi="Arial"/>
          <w:b/>
        </w:rPr>
      </w:pPr>
    </w:p>
    <w:p w14:paraId="45E49A76" w14:textId="6E0681D2" w:rsidR="008F3F66" w:rsidRDefault="008F3F66" w:rsidP="008C44C5">
      <w:pPr>
        <w:rPr>
          <w:rFonts w:ascii="Arial" w:hAnsi="Arial"/>
          <w:b/>
        </w:rPr>
      </w:pPr>
    </w:p>
    <w:p w14:paraId="0AAF5725" w14:textId="03AED1AE" w:rsidR="008F3F66" w:rsidRDefault="008F3F66" w:rsidP="008C44C5">
      <w:pPr>
        <w:rPr>
          <w:rFonts w:ascii="Arial" w:hAnsi="Arial"/>
          <w:b/>
        </w:rPr>
      </w:pPr>
    </w:p>
    <w:p w14:paraId="64AEAC44" w14:textId="1C13A56A" w:rsidR="008F3F66" w:rsidRDefault="008F3F66" w:rsidP="008C44C5">
      <w:pPr>
        <w:rPr>
          <w:rFonts w:ascii="Arial" w:hAnsi="Arial"/>
          <w:b/>
        </w:rPr>
      </w:pPr>
    </w:p>
    <w:p w14:paraId="38BD9EE3" w14:textId="5D8539F6" w:rsidR="008F3F66" w:rsidRDefault="008F3F66" w:rsidP="008C44C5">
      <w:pPr>
        <w:rPr>
          <w:rFonts w:ascii="Arial" w:hAnsi="Arial"/>
          <w:b/>
        </w:rPr>
      </w:pPr>
    </w:p>
    <w:p w14:paraId="5B0D87DA" w14:textId="3121AF35" w:rsidR="008F3F66" w:rsidRDefault="008F3F66" w:rsidP="008C44C5">
      <w:pPr>
        <w:rPr>
          <w:rFonts w:ascii="Arial" w:hAnsi="Arial"/>
          <w:b/>
        </w:rPr>
      </w:pPr>
    </w:p>
    <w:p w14:paraId="744B4524" w14:textId="06A85B76" w:rsidR="008F3F66" w:rsidRDefault="008F3F66" w:rsidP="008C44C5">
      <w:pPr>
        <w:rPr>
          <w:rFonts w:ascii="Arial" w:hAnsi="Arial"/>
          <w:b/>
        </w:rPr>
      </w:pPr>
    </w:p>
    <w:p w14:paraId="03C96835" w14:textId="60AF5E6B" w:rsidR="008F3F66" w:rsidRDefault="008F3F66" w:rsidP="008C44C5">
      <w:pPr>
        <w:rPr>
          <w:rFonts w:ascii="Arial" w:hAnsi="Arial"/>
          <w:b/>
        </w:rPr>
      </w:pPr>
    </w:p>
    <w:p w14:paraId="42C60C4F" w14:textId="42D2F995" w:rsidR="008F3F66" w:rsidRDefault="008F3F66" w:rsidP="008C44C5">
      <w:pPr>
        <w:rPr>
          <w:rFonts w:ascii="Arial" w:hAnsi="Arial"/>
          <w:b/>
        </w:rPr>
      </w:pPr>
    </w:p>
    <w:p w14:paraId="32BD9C86" w14:textId="2F2AA0E4" w:rsidR="008F3F66" w:rsidRDefault="008F3F66" w:rsidP="008C44C5">
      <w:pPr>
        <w:rPr>
          <w:rFonts w:ascii="Arial" w:hAnsi="Arial"/>
          <w:b/>
        </w:rPr>
      </w:pPr>
    </w:p>
    <w:p w14:paraId="116B0700" w14:textId="51F83901" w:rsidR="008F3F66" w:rsidRDefault="008F3F66" w:rsidP="008C44C5">
      <w:pPr>
        <w:rPr>
          <w:rFonts w:ascii="Arial" w:hAnsi="Arial"/>
          <w:b/>
        </w:rPr>
      </w:pPr>
    </w:p>
    <w:p w14:paraId="3AAFC96F" w14:textId="04CF7AA6" w:rsidR="008F3F66" w:rsidRDefault="008F3F66" w:rsidP="008C44C5">
      <w:pPr>
        <w:rPr>
          <w:rFonts w:ascii="Arial" w:hAnsi="Arial"/>
          <w:b/>
        </w:rPr>
      </w:pPr>
    </w:p>
    <w:p w14:paraId="26A0E52F" w14:textId="6A4EB92E" w:rsidR="008F3F66" w:rsidRDefault="008F3F66" w:rsidP="008C44C5">
      <w:pPr>
        <w:rPr>
          <w:rFonts w:ascii="Arial" w:hAnsi="Arial"/>
          <w:b/>
        </w:rPr>
      </w:pPr>
    </w:p>
    <w:p w14:paraId="69231890" w14:textId="02723A03" w:rsidR="00CC7FD3" w:rsidRDefault="00CC7FD3" w:rsidP="008C44C5">
      <w:pPr>
        <w:rPr>
          <w:rFonts w:ascii="Arial" w:hAnsi="Arial"/>
          <w:b/>
        </w:rPr>
      </w:pPr>
    </w:p>
    <w:p w14:paraId="73283591" w14:textId="77777777" w:rsidR="00CC7FD3" w:rsidRDefault="00CC7FD3" w:rsidP="008C44C5">
      <w:pPr>
        <w:rPr>
          <w:rFonts w:ascii="Arial" w:hAnsi="Arial"/>
          <w:b/>
        </w:rPr>
      </w:pPr>
    </w:p>
    <w:p w14:paraId="59D24FC7" w14:textId="54CC334C" w:rsidR="008F3F66" w:rsidRDefault="008F3F66" w:rsidP="008C44C5">
      <w:pPr>
        <w:rPr>
          <w:rFonts w:ascii="Arial" w:hAnsi="Arial"/>
          <w:b/>
        </w:rPr>
      </w:pPr>
    </w:p>
    <w:p w14:paraId="38D8D23C" w14:textId="710629A7" w:rsidR="001572A9" w:rsidRDefault="001572A9" w:rsidP="008C44C5">
      <w:pPr>
        <w:rPr>
          <w:rFonts w:ascii="Arial" w:hAnsi="Arial"/>
          <w:b/>
        </w:rPr>
      </w:pPr>
    </w:p>
    <w:p w14:paraId="1478CE0D" w14:textId="77777777" w:rsidR="001572A9" w:rsidRDefault="001572A9" w:rsidP="008C44C5">
      <w:pPr>
        <w:rPr>
          <w:rFonts w:ascii="Arial" w:hAnsi="Arial"/>
          <w:b/>
        </w:rPr>
      </w:pPr>
    </w:p>
    <w:p w14:paraId="0E1CA408" w14:textId="7BCD77FB" w:rsidR="008F3F66" w:rsidRDefault="008F3F66" w:rsidP="008C44C5">
      <w:pPr>
        <w:rPr>
          <w:rFonts w:ascii="Arial" w:hAnsi="Arial"/>
          <w:b/>
        </w:rPr>
      </w:pPr>
    </w:p>
    <w:p w14:paraId="7C665DCA" w14:textId="73B6AFCB" w:rsidR="008F3F66" w:rsidRDefault="008F3F66" w:rsidP="008C44C5">
      <w:pPr>
        <w:rPr>
          <w:rFonts w:ascii="Arial" w:hAnsi="Arial"/>
          <w:b/>
        </w:rPr>
      </w:pPr>
    </w:p>
    <w:p w14:paraId="4282F4E8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F3F66" w14:paraId="33E4E0C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4E63E7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7FF6A355" w14:textId="265CE6A1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Corriere accetta consegna</w:t>
            </w:r>
          </w:p>
        </w:tc>
      </w:tr>
      <w:tr w:rsidR="008F3F66" w14:paraId="7D02FD9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E8EFCBD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E82DA70" w14:textId="4AE40928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7</w:t>
            </w:r>
            <w:r w:rsidR="00DF1E14">
              <w:rPr>
                <w:bCs/>
                <w:sz w:val="22"/>
                <w:szCs w:val="22"/>
              </w:rPr>
              <w:t>_ACC_CONS</w:t>
            </w:r>
          </w:p>
        </w:tc>
      </w:tr>
      <w:tr w:rsidR="008F3F66" w14:paraId="7A2ED33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6C749EB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66BA1E6" w14:textId="2D42F686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Corriere</w:t>
            </w:r>
          </w:p>
        </w:tc>
      </w:tr>
      <w:tr w:rsidR="008F3F66" w14:paraId="76AEF85D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168C215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AEAA453" w14:textId="77777777" w:rsidR="008F3F66" w:rsidRPr="009F60D3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8F3F66" w14:paraId="02862A5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17AFD6C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6AFA5AB" w14:textId="71B6A321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 va</w:t>
            </w:r>
            <w:r w:rsidRPr="00EC13FB">
              <w:rPr>
                <w:sz w:val="22"/>
                <w:szCs w:val="22"/>
              </w:rPr>
              <w:t xml:space="preserve"> sul menu a sinistra </w:t>
            </w:r>
            <w:r>
              <w:rPr>
                <w:sz w:val="22"/>
                <w:szCs w:val="22"/>
              </w:rPr>
              <w:t xml:space="preserve">e </w:t>
            </w:r>
            <w:r w:rsidRPr="00EC13FB">
              <w:rPr>
                <w:sz w:val="22"/>
                <w:szCs w:val="22"/>
              </w:rPr>
              <w:t>clicca sul pulsante “Consegna Spesa”</w:t>
            </w:r>
            <w:r>
              <w:rPr>
                <w:sz w:val="22"/>
                <w:szCs w:val="22"/>
              </w:rPr>
              <w:t>;</w:t>
            </w:r>
          </w:p>
          <w:p w14:paraId="307DAA0D" w14:textId="77777777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00EC13FB">
              <w:rPr>
                <w:sz w:val="22"/>
                <w:szCs w:val="22"/>
              </w:rPr>
              <w:t>McDelivery</w:t>
            </w:r>
            <w:proofErr w:type="spellEnd"/>
            <w:r w:rsidRPr="00EC13FB">
              <w:rPr>
                <w:sz w:val="22"/>
                <w:szCs w:val="22"/>
              </w:rPr>
              <w:t xml:space="preserve"> dal quale vuole accettare la consegna, preme sul pulsante “Cerca”, e vengono visualizzate le consegne disponibili presso il </w:t>
            </w:r>
            <w:proofErr w:type="spellStart"/>
            <w:r>
              <w:rPr>
                <w:sz w:val="22"/>
                <w:szCs w:val="22"/>
              </w:rPr>
              <w:t>McDelivery</w:t>
            </w:r>
            <w:proofErr w:type="spellEnd"/>
            <w:r>
              <w:rPr>
                <w:sz w:val="22"/>
                <w:szCs w:val="22"/>
              </w:rPr>
              <w:t xml:space="preserve"> selezionato</w:t>
            </w:r>
            <w:r w:rsidRPr="00EC13FB">
              <w:rPr>
                <w:sz w:val="22"/>
                <w:szCs w:val="22"/>
              </w:rPr>
              <w:t xml:space="preserve"> con le relative informazioni: </w:t>
            </w:r>
          </w:p>
          <w:p w14:paraId="68DC6A8E" w14:textId="61077470" w:rsidR="008F3F66" w:rsidRPr="008F3F66" w:rsidRDefault="008F3F66" w:rsidP="008F3F66">
            <w:pPr>
              <w:pStyle w:val="Paragrafoelenco"/>
              <w:ind w:left="364"/>
              <w:rPr>
                <w:sz w:val="22"/>
                <w:szCs w:val="22"/>
              </w:rPr>
            </w:pPr>
            <w:r w:rsidRPr="008F3F66">
              <w:rPr>
                <w:sz w:val="22"/>
                <w:szCs w:val="22"/>
              </w:rPr>
              <w:t>Cod. ordine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Indirizzo Cliente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Nome Cliente;</w:t>
            </w:r>
          </w:p>
          <w:p w14:paraId="244478A8" w14:textId="6AD86B46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DF553B">
              <w:rPr>
                <w:sz w:val="22"/>
                <w:szCs w:val="22"/>
              </w:rPr>
              <w:t xml:space="preserve"> preme sul pulsante “Accetta” relativo all’ordine </w:t>
            </w:r>
            <w:r>
              <w:rPr>
                <w:sz w:val="22"/>
                <w:szCs w:val="22"/>
              </w:rPr>
              <w:t xml:space="preserve">che vuole prendere in carico </w:t>
            </w:r>
            <w:r w:rsidRPr="008F3F66">
              <w:rPr>
                <w:sz w:val="22"/>
                <w:szCs w:val="22"/>
              </w:rPr>
              <w:t>e compare un messaggio di successo;</w:t>
            </w:r>
          </w:p>
          <w:p w14:paraId="00240FFE" w14:textId="012CB300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EC13FB">
              <w:rPr>
                <w:sz w:val="22"/>
                <w:szCs w:val="22"/>
              </w:rPr>
              <w:t xml:space="preserve"> successivamente andando sul menu sinistra, clicca sul pulsante “Consegne effettuate”, dove può vedere gli ordini consegnati o ancora in corso.</w:t>
            </w:r>
          </w:p>
        </w:tc>
      </w:tr>
      <w:tr w:rsidR="008F3F66" w14:paraId="3F3B6B8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0120AE4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E8DEA3E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accetta la consegna;</w:t>
            </w:r>
          </w:p>
          <w:p w14:paraId="3C7DBFFF" w14:textId="010F4738" w:rsidR="008F3F66" w:rsidRPr="009F60D3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rimane sulla pagina degli ordini</w:t>
            </w:r>
            <w:r w:rsidR="004E16DA">
              <w:rPr>
                <w:bCs/>
                <w:sz w:val="22"/>
                <w:szCs w:val="22"/>
              </w:rPr>
              <w:t xml:space="preserve"> accettati.</w:t>
            </w:r>
          </w:p>
        </w:tc>
      </w:tr>
      <w:tr w:rsidR="008F3F66" w14:paraId="0C82977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5992EB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0A17141" w14:textId="77777777" w:rsidR="008F3F66" w:rsidRPr="005F3A51" w:rsidRDefault="008F3F66" w:rsidP="008C1DE6">
            <w:pPr>
              <w:rPr>
                <w:rFonts w:ascii="Arial" w:hAnsi="Arial"/>
                <w:bCs/>
              </w:rPr>
            </w:pPr>
            <w:r w:rsidRPr="005F3A51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08BF7B34" w14:textId="344C9239" w:rsidR="008F3F66" w:rsidRDefault="008F3F66" w:rsidP="008C44C5">
      <w:pPr>
        <w:rPr>
          <w:rFonts w:ascii="Arial" w:hAnsi="Arial"/>
          <w:b/>
        </w:rPr>
      </w:pPr>
    </w:p>
    <w:p w14:paraId="789276A3" w14:textId="25DE3491" w:rsidR="008C283B" w:rsidRDefault="008C283B" w:rsidP="008C44C5">
      <w:pPr>
        <w:rPr>
          <w:rFonts w:ascii="Arial" w:hAnsi="Arial"/>
          <w:b/>
        </w:rPr>
      </w:pPr>
    </w:p>
    <w:p w14:paraId="58936123" w14:textId="290259FA" w:rsidR="008C283B" w:rsidRDefault="008C283B" w:rsidP="008C44C5">
      <w:pPr>
        <w:rPr>
          <w:rFonts w:ascii="Arial" w:hAnsi="Arial"/>
          <w:b/>
        </w:rPr>
      </w:pPr>
    </w:p>
    <w:p w14:paraId="5A4292A0" w14:textId="46FFF6EA" w:rsidR="008C283B" w:rsidRDefault="008C283B" w:rsidP="008C44C5">
      <w:pPr>
        <w:rPr>
          <w:rFonts w:ascii="Arial" w:hAnsi="Arial"/>
          <w:b/>
        </w:rPr>
      </w:pPr>
    </w:p>
    <w:p w14:paraId="64B05356" w14:textId="5B79EC66" w:rsidR="008C283B" w:rsidRDefault="008C283B" w:rsidP="008C44C5">
      <w:pPr>
        <w:rPr>
          <w:rFonts w:ascii="Arial" w:hAnsi="Arial"/>
          <w:b/>
        </w:rPr>
      </w:pPr>
    </w:p>
    <w:p w14:paraId="6F6EDCF1" w14:textId="0B1F0C3B" w:rsidR="008C283B" w:rsidRDefault="008C283B" w:rsidP="008C44C5">
      <w:pPr>
        <w:rPr>
          <w:rFonts w:ascii="Arial" w:hAnsi="Arial"/>
          <w:b/>
        </w:rPr>
      </w:pPr>
    </w:p>
    <w:p w14:paraId="4124DE85" w14:textId="3E7958CD" w:rsidR="008C283B" w:rsidRDefault="008C283B" w:rsidP="008C44C5">
      <w:pPr>
        <w:rPr>
          <w:rFonts w:ascii="Arial" w:hAnsi="Arial"/>
          <w:b/>
        </w:rPr>
      </w:pPr>
    </w:p>
    <w:p w14:paraId="50508B0F" w14:textId="3CF3AF71" w:rsidR="008C283B" w:rsidRDefault="008C283B" w:rsidP="008C44C5">
      <w:pPr>
        <w:rPr>
          <w:rFonts w:ascii="Arial" w:hAnsi="Arial"/>
          <w:b/>
        </w:rPr>
      </w:pPr>
    </w:p>
    <w:p w14:paraId="6B9E5897" w14:textId="34B99131" w:rsidR="008C283B" w:rsidRDefault="008C283B" w:rsidP="008C44C5">
      <w:pPr>
        <w:rPr>
          <w:rFonts w:ascii="Arial" w:hAnsi="Arial"/>
          <w:b/>
        </w:rPr>
      </w:pPr>
    </w:p>
    <w:p w14:paraId="4E03D3D9" w14:textId="03E31DE0" w:rsidR="008C283B" w:rsidRDefault="008C283B" w:rsidP="008C44C5">
      <w:pPr>
        <w:rPr>
          <w:rFonts w:ascii="Arial" w:hAnsi="Arial"/>
          <w:b/>
        </w:rPr>
      </w:pPr>
    </w:p>
    <w:p w14:paraId="3AFDDF62" w14:textId="386F979B" w:rsidR="008C283B" w:rsidRDefault="008C283B" w:rsidP="008C44C5">
      <w:pPr>
        <w:rPr>
          <w:rFonts w:ascii="Arial" w:hAnsi="Arial"/>
          <w:b/>
        </w:rPr>
      </w:pPr>
    </w:p>
    <w:p w14:paraId="2C17E974" w14:textId="2C63E04F" w:rsidR="008C283B" w:rsidRDefault="008C283B" w:rsidP="008C44C5">
      <w:pPr>
        <w:rPr>
          <w:rFonts w:ascii="Arial" w:hAnsi="Arial"/>
          <w:b/>
        </w:rPr>
      </w:pPr>
    </w:p>
    <w:p w14:paraId="0EA0F006" w14:textId="4F24C7EE" w:rsidR="008C283B" w:rsidRDefault="008C283B" w:rsidP="008C44C5">
      <w:pPr>
        <w:rPr>
          <w:rFonts w:ascii="Arial" w:hAnsi="Arial"/>
          <w:b/>
        </w:rPr>
      </w:pPr>
    </w:p>
    <w:p w14:paraId="5116E6AD" w14:textId="769C664B" w:rsidR="008C283B" w:rsidRDefault="008C283B" w:rsidP="008C44C5">
      <w:pPr>
        <w:rPr>
          <w:rFonts w:ascii="Arial" w:hAnsi="Arial"/>
          <w:b/>
        </w:rPr>
      </w:pPr>
    </w:p>
    <w:p w14:paraId="690D3737" w14:textId="689BE985" w:rsidR="008C283B" w:rsidRDefault="008C283B" w:rsidP="008C44C5">
      <w:pPr>
        <w:rPr>
          <w:rFonts w:ascii="Arial" w:hAnsi="Arial"/>
          <w:b/>
        </w:rPr>
      </w:pPr>
    </w:p>
    <w:p w14:paraId="405A8F2C" w14:textId="6D336E7D" w:rsidR="00CC7FD3" w:rsidRDefault="00CC7FD3" w:rsidP="008C44C5">
      <w:pPr>
        <w:rPr>
          <w:rFonts w:ascii="Arial" w:hAnsi="Arial"/>
          <w:b/>
        </w:rPr>
      </w:pPr>
    </w:p>
    <w:p w14:paraId="692293A4" w14:textId="77777777" w:rsidR="00CC7FD3" w:rsidRDefault="00CC7FD3" w:rsidP="008C44C5">
      <w:pPr>
        <w:rPr>
          <w:rFonts w:ascii="Arial" w:hAnsi="Arial"/>
          <w:b/>
        </w:rPr>
      </w:pPr>
    </w:p>
    <w:p w14:paraId="5D84E28F" w14:textId="4DF45FFD" w:rsidR="008C283B" w:rsidRDefault="008C283B" w:rsidP="008C44C5">
      <w:pPr>
        <w:rPr>
          <w:rFonts w:ascii="Arial" w:hAnsi="Arial"/>
          <w:b/>
        </w:rPr>
      </w:pPr>
    </w:p>
    <w:p w14:paraId="33135729" w14:textId="4D4C0AFB" w:rsidR="008C283B" w:rsidRDefault="008C283B" w:rsidP="008C44C5">
      <w:pPr>
        <w:rPr>
          <w:rFonts w:ascii="Arial" w:hAnsi="Arial"/>
          <w:b/>
        </w:rPr>
      </w:pPr>
    </w:p>
    <w:p w14:paraId="794E28C1" w14:textId="467E71B1" w:rsidR="001572A9" w:rsidRDefault="001572A9" w:rsidP="008C44C5">
      <w:pPr>
        <w:rPr>
          <w:rFonts w:ascii="Arial" w:hAnsi="Arial"/>
          <w:b/>
        </w:rPr>
      </w:pPr>
    </w:p>
    <w:p w14:paraId="1845C675" w14:textId="47DB4075" w:rsidR="001572A9" w:rsidRDefault="001572A9" w:rsidP="008C44C5">
      <w:pPr>
        <w:rPr>
          <w:rFonts w:ascii="Arial" w:hAnsi="Arial"/>
          <w:b/>
        </w:rPr>
      </w:pPr>
    </w:p>
    <w:p w14:paraId="4144AD0F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C283B" w14:paraId="2B0CC516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9CF5" w14:textId="77777777" w:rsidR="008C283B" w:rsidRDefault="008C283B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31296" w14:textId="08C17C7C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prodotto</w:t>
            </w:r>
          </w:p>
        </w:tc>
      </w:tr>
      <w:tr w:rsidR="008C283B" w14:paraId="5E2A635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19723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F1C2" w14:textId="252CD0B2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  <w:r w:rsidR="00DF1E14">
              <w:rPr>
                <w:bCs/>
                <w:sz w:val="22"/>
                <w:szCs w:val="22"/>
              </w:rPr>
              <w:t>_ELIM_PRO</w:t>
            </w:r>
          </w:p>
        </w:tc>
      </w:tr>
      <w:tr w:rsidR="008C283B" w14:paraId="5F3416C5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AFFE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6883" w14:textId="57DCE827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8C283B" w14:paraId="18523C33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A71B6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94468" w14:textId="77777777" w:rsidR="008C283B" w:rsidRPr="008C283B" w:rsidRDefault="008C283B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8C283B" w14:paraId="2440B93B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C3204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B6AE3" w14:textId="030FB17A" w:rsid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spostando il cursore sul menu posto a sinistra e clicca sulla voce “Modifica Prodotti”;</w:t>
            </w:r>
          </w:p>
          <w:p w14:paraId="6B12E6C8" w14:textId="65D6F329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la pagina degli articoli possibili da acquistare per tipo. L’utente clicca sulla </w:t>
            </w:r>
            <w:r w:rsidR="00313829">
              <w:rPr>
                <w:sz w:val="22"/>
                <w:szCs w:val="22"/>
              </w:rPr>
              <w:t>tipologia</w:t>
            </w:r>
            <w:r>
              <w:rPr>
                <w:sz w:val="22"/>
                <w:szCs w:val="22"/>
              </w:rPr>
              <w:t xml:space="preserve"> scelta;</w:t>
            </w:r>
          </w:p>
          <w:p w14:paraId="2F923C0D" w14:textId="77777777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Vengono mostrati tutti i prodotti per la tipologia scelta.</w:t>
            </w:r>
          </w:p>
          <w:p w14:paraId="30FAE570" w14:textId="2A7E9720" w:rsidR="008C283B" w:rsidRPr="008C283B" w:rsidRDefault="008C283B" w:rsidP="008C283B">
            <w:pPr>
              <w:pStyle w:val="Paragrafoelenco"/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quindi l’utente </w:t>
            </w:r>
            <w:r w:rsidRPr="008C283B">
              <w:rPr>
                <w:sz w:val="22"/>
                <w:szCs w:val="22"/>
              </w:rPr>
              <w:t xml:space="preserve">decide di eliminare </w:t>
            </w:r>
            <w:r>
              <w:rPr>
                <w:sz w:val="22"/>
                <w:szCs w:val="22"/>
              </w:rPr>
              <w:t xml:space="preserve">il prodotto scelto cliccando </w:t>
            </w:r>
            <w:r w:rsidRPr="008C283B">
              <w:rPr>
                <w:sz w:val="22"/>
                <w:szCs w:val="22"/>
              </w:rPr>
              <w:t>sull’apposito bottone “Elimina”;</w:t>
            </w:r>
          </w:p>
        </w:tc>
      </w:tr>
      <w:tr w:rsidR="008C283B" w14:paraId="14350679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EC11B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1D3F" w14:textId="07E5FACE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eliminato;</w:t>
            </w:r>
          </w:p>
          <w:p w14:paraId="5755DE11" w14:textId="5C846224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8C283B" w14:paraId="4FD668A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610B2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B541C" w14:textId="77777777" w:rsidR="008C283B" w:rsidRDefault="008C283B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C2D297A" w14:textId="33B3E123" w:rsidR="008C283B" w:rsidRDefault="008C283B" w:rsidP="008C44C5">
      <w:pPr>
        <w:rPr>
          <w:rFonts w:ascii="Arial" w:hAnsi="Arial"/>
          <w:b/>
        </w:rPr>
      </w:pPr>
    </w:p>
    <w:p w14:paraId="16D0C5BF" w14:textId="623EF58B" w:rsidR="00313829" w:rsidRDefault="00313829" w:rsidP="008C44C5">
      <w:pPr>
        <w:rPr>
          <w:rFonts w:ascii="Arial" w:hAnsi="Arial"/>
          <w:b/>
        </w:rPr>
      </w:pPr>
    </w:p>
    <w:p w14:paraId="245EC870" w14:textId="633C3C97" w:rsidR="00313829" w:rsidRDefault="00313829" w:rsidP="008C44C5">
      <w:pPr>
        <w:rPr>
          <w:rFonts w:ascii="Arial" w:hAnsi="Arial"/>
          <w:b/>
        </w:rPr>
      </w:pPr>
    </w:p>
    <w:p w14:paraId="18ED46C6" w14:textId="61C0CC34" w:rsidR="00313829" w:rsidRDefault="00313829" w:rsidP="008C44C5">
      <w:pPr>
        <w:rPr>
          <w:rFonts w:ascii="Arial" w:hAnsi="Arial"/>
          <w:b/>
        </w:rPr>
      </w:pPr>
    </w:p>
    <w:p w14:paraId="3C66E286" w14:textId="520CFD47" w:rsidR="00313829" w:rsidRDefault="00313829" w:rsidP="008C44C5">
      <w:pPr>
        <w:rPr>
          <w:rFonts w:ascii="Arial" w:hAnsi="Arial"/>
          <w:b/>
        </w:rPr>
      </w:pPr>
    </w:p>
    <w:p w14:paraId="575D7B63" w14:textId="385362B3" w:rsidR="00313829" w:rsidRDefault="00313829" w:rsidP="008C44C5">
      <w:pPr>
        <w:rPr>
          <w:rFonts w:ascii="Arial" w:hAnsi="Arial"/>
          <w:b/>
        </w:rPr>
      </w:pPr>
    </w:p>
    <w:p w14:paraId="71FE4FC8" w14:textId="444794EE" w:rsidR="00313829" w:rsidRDefault="00313829" w:rsidP="008C44C5">
      <w:pPr>
        <w:rPr>
          <w:rFonts w:ascii="Arial" w:hAnsi="Arial"/>
          <w:b/>
        </w:rPr>
      </w:pPr>
    </w:p>
    <w:p w14:paraId="0929503F" w14:textId="69D7E6AC" w:rsidR="00313829" w:rsidRDefault="00313829" w:rsidP="008C44C5">
      <w:pPr>
        <w:rPr>
          <w:rFonts w:ascii="Arial" w:hAnsi="Arial"/>
          <w:b/>
        </w:rPr>
      </w:pPr>
    </w:p>
    <w:p w14:paraId="1D3A02BE" w14:textId="55880299" w:rsidR="00313829" w:rsidRDefault="00313829" w:rsidP="008C44C5">
      <w:pPr>
        <w:rPr>
          <w:rFonts w:ascii="Arial" w:hAnsi="Arial"/>
          <w:b/>
        </w:rPr>
      </w:pPr>
    </w:p>
    <w:p w14:paraId="5DD87DAC" w14:textId="555A245F" w:rsidR="00313829" w:rsidRDefault="00313829" w:rsidP="008C44C5">
      <w:pPr>
        <w:rPr>
          <w:rFonts w:ascii="Arial" w:hAnsi="Arial"/>
          <w:b/>
        </w:rPr>
      </w:pPr>
    </w:p>
    <w:p w14:paraId="7E323822" w14:textId="67A07892" w:rsidR="00313829" w:rsidRDefault="00313829" w:rsidP="008C44C5">
      <w:pPr>
        <w:rPr>
          <w:rFonts w:ascii="Arial" w:hAnsi="Arial"/>
          <w:b/>
        </w:rPr>
      </w:pPr>
    </w:p>
    <w:p w14:paraId="123E5B93" w14:textId="7D4BC468" w:rsidR="00313829" w:rsidRDefault="00313829" w:rsidP="008C44C5">
      <w:pPr>
        <w:rPr>
          <w:rFonts w:ascii="Arial" w:hAnsi="Arial"/>
          <w:b/>
        </w:rPr>
      </w:pPr>
    </w:p>
    <w:p w14:paraId="5EBAB7D9" w14:textId="3C2BF997" w:rsidR="00313829" w:rsidRDefault="00313829" w:rsidP="008C44C5">
      <w:pPr>
        <w:rPr>
          <w:rFonts w:ascii="Arial" w:hAnsi="Arial"/>
          <w:b/>
        </w:rPr>
      </w:pPr>
    </w:p>
    <w:p w14:paraId="7E12F60F" w14:textId="3876A658" w:rsidR="00313829" w:rsidRDefault="00313829" w:rsidP="008C44C5">
      <w:pPr>
        <w:rPr>
          <w:rFonts w:ascii="Arial" w:hAnsi="Arial"/>
          <w:b/>
        </w:rPr>
      </w:pPr>
    </w:p>
    <w:p w14:paraId="3AD8526A" w14:textId="17DE7B2F" w:rsidR="00313829" w:rsidRDefault="00313829" w:rsidP="008C44C5">
      <w:pPr>
        <w:rPr>
          <w:rFonts w:ascii="Arial" w:hAnsi="Arial"/>
          <w:b/>
        </w:rPr>
      </w:pPr>
    </w:p>
    <w:p w14:paraId="4D288946" w14:textId="27271C0C" w:rsidR="00313829" w:rsidRDefault="00313829" w:rsidP="008C44C5">
      <w:pPr>
        <w:rPr>
          <w:rFonts w:ascii="Arial" w:hAnsi="Arial"/>
          <w:b/>
        </w:rPr>
      </w:pPr>
    </w:p>
    <w:p w14:paraId="226BB521" w14:textId="19107261" w:rsidR="00313829" w:rsidRDefault="00313829" w:rsidP="008C44C5">
      <w:pPr>
        <w:rPr>
          <w:rFonts w:ascii="Arial" w:hAnsi="Arial"/>
          <w:b/>
        </w:rPr>
      </w:pPr>
    </w:p>
    <w:p w14:paraId="2700C057" w14:textId="62DF9FEC" w:rsidR="00313829" w:rsidRDefault="00313829" w:rsidP="008C44C5">
      <w:pPr>
        <w:rPr>
          <w:rFonts w:ascii="Arial" w:hAnsi="Arial"/>
          <w:b/>
        </w:rPr>
      </w:pPr>
    </w:p>
    <w:p w14:paraId="3807042A" w14:textId="00379A86" w:rsidR="00313829" w:rsidRDefault="00313829" w:rsidP="008C44C5">
      <w:pPr>
        <w:rPr>
          <w:rFonts w:ascii="Arial" w:hAnsi="Arial"/>
          <w:b/>
        </w:rPr>
      </w:pPr>
    </w:p>
    <w:p w14:paraId="702FC34B" w14:textId="7364126D" w:rsidR="00313829" w:rsidRDefault="00313829" w:rsidP="008C44C5">
      <w:pPr>
        <w:rPr>
          <w:rFonts w:ascii="Arial" w:hAnsi="Arial"/>
          <w:b/>
        </w:rPr>
      </w:pPr>
    </w:p>
    <w:p w14:paraId="6123C353" w14:textId="34093E5D" w:rsidR="00313829" w:rsidRDefault="00313829" w:rsidP="008C44C5">
      <w:pPr>
        <w:rPr>
          <w:rFonts w:ascii="Arial" w:hAnsi="Arial"/>
          <w:b/>
        </w:rPr>
      </w:pPr>
    </w:p>
    <w:p w14:paraId="61AA4F3F" w14:textId="5DAF1F71" w:rsidR="00313829" w:rsidRDefault="00313829" w:rsidP="008C44C5">
      <w:pPr>
        <w:rPr>
          <w:rFonts w:ascii="Arial" w:hAnsi="Arial"/>
          <w:b/>
        </w:rPr>
      </w:pPr>
    </w:p>
    <w:p w14:paraId="2256200C" w14:textId="6E86D982" w:rsidR="00313829" w:rsidRDefault="00313829" w:rsidP="008C44C5">
      <w:pPr>
        <w:rPr>
          <w:rFonts w:ascii="Arial" w:hAnsi="Arial"/>
          <w:b/>
        </w:rPr>
      </w:pPr>
    </w:p>
    <w:p w14:paraId="465355C0" w14:textId="060D749B" w:rsidR="00CC7FD3" w:rsidRDefault="00CC7FD3" w:rsidP="008C44C5">
      <w:pPr>
        <w:rPr>
          <w:rFonts w:ascii="Arial" w:hAnsi="Arial"/>
          <w:b/>
        </w:rPr>
      </w:pPr>
    </w:p>
    <w:p w14:paraId="4D3F0738" w14:textId="77777777" w:rsidR="00CC7FD3" w:rsidRDefault="00CC7FD3" w:rsidP="008C44C5">
      <w:pPr>
        <w:rPr>
          <w:rFonts w:ascii="Arial" w:hAnsi="Arial"/>
          <w:b/>
        </w:rPr>
      </w:pPr>
    </w:p>
    <w:p w14:paraId="05447B7B" w14:textId="2F41DD99" w:rsidR="00313829" w:rsidRDefault="00313829" w:rsidP="008C44C5">
      <w:pPr>
        <w:rPr>
          <w:rFonts w:ascii="Arial" w:hAnsi="Arial"/>
          <w:b/>
        </w:rPr>
      </w:pPr>
    </w:p>
    <w:p w14:paraId="10FE847C" w14:textId="02AFE927" w:rsidR="0059087E" w:rsidRDefault="0059087E" w:rsidP="008C44C5">
      <w:pPr>
        <w:rPr>
          <w:rFonts w:ascii="Arial" w:hAnsi="Arial"/>
          <w:b/>
        </w:rPr>
      </w:pPr>
    </w:p>
    <w:p w14:paraId="31902255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313829" w14:paraId="261C06E1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AC985" w14:textId="77777777" w:rsidR="00313829" w:rsidRDefault="00313829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1CE82" w14:textId="704980C1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</w:t>
            </w:r>
            <w:r w:rsidR="00FA251E">
              <w:rPr>
                <w:sz w:val="22"/>
                <w:szCs w:val="22"/>
              </w:rPr>
              <w:t xml:space="preserve"> prodotti</w:t>
            </w:r>
          </w:p>
        </w:tc>
      </w:tr>
      <w:tr w:rsidR="00313829" w14:paraId="2A204525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9B51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32C88" w14:textId="1218B93E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  <w:r w:rsidR="00DF1E14">
              <w:rPr>
                <w:bCs/>
                <w:sz w:val="22"/>
                <w:szCs w:val="22"/>
              </w:rPr>
              <w:t>_MOD_PRO</w:t>
            </w:r>
          </w:p>
        </w:tc>
      </w:tr>
      <w:tr w:rsidR="00313829" w14:paraId="1A1A444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975AF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47ADE" w14:textId="77777777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313829" w14:paraId="79B93E7B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A4962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E1C88" w14:textId="77777777" w:rsidR="00313829" w:rsidRPr="008C283B" w:rsidRDefault="00313829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313829" w14:paraId="0BB5A81D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EF3E9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9C3A" w14:textId="7749937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</w:t>
            </w:r>
            <w:r w:rsidRPr="00446C9F">
              <w:rPr>
                <w:sz w:val="22"/>
                <w:szCs w:val="22"/>
              </w:rPr>
              <w:t>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71DE52B4" w14:textId="2F7ED32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tipologia: l’utente </w:t>
            </w:r>
            <w:r w:rsidRPr="00446C9F">
              <w:rPr>
                <w:sz w:val="22"/>
                <w:szCs w:val="22"/>
              </w:rPr>
              <w:t xml:space="preserve">clicca sulla </w:t>
            </w:r>
            <w:r>
              <w:rPr>
                <w:sz w:val="22"/>
                <w:szCs w:val="22"/>
              </w:rPr>
              <w:t>sezione scelta;</w:t>
            </w:r>
          </w:p>
          <w:p w14:paraId="7917CA7C" w14:textId="5BBBEBEB" w:rsidR="00313829" w:rsidRPr="00446C9F" w:rsidRDefault="00313829" w:rsidP="00313829">
            <w:pPr>
              <w:pStyle w:val="Paragrafoelenco"/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</w:t>
            </w:r>
            <w:r>
              <w:rPr>
                <w:sz w:val="22"/>
                <w:szCs w:val="22"/>
              </w:rPr>
              <w:t>i prodotti disponibili per il tipo scelto</w:t>
            </w:r>
            <w:r w:rsidRPr="00446C9F">
              <w:rPr>
                <w:sz w:val="22"/>
                <w:szCs w:val="22"/>
              </w:rPr>
              <w:t xml:space="preserve">: </w:t>
            </w:r>
          </w:p>
          <w:p w14:paraId="73119E5A" w14:textId="6D120CC5" w:rsidR="00313829" w:rsidRDefault="00313829" w:rsidP="00313829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</w:t>
            </w:r>
            <w:r w:rsidR="002D58BF">
              <w:rPr>
                <w:sz w:val="22"/>
                <w:szCs w:val="22"/>
              </w:rPr>
              <w:t>un campo</w:t>
            </w:r>
            <w:r>
              <w:rPr>
                <w:sz w:val="22"/>
                <w:szCs w:val="22"/>
              </w:rPr>
              <w:t xml:space="preserve"> del prodotto scelto,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1FA5B83C" w14:textId="6084A358" w:rsidR="00313829" w:rsidRPr="002D58BF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una finestra dove può essere modificato il nome, il prezzo e la foto. L’utente quindi inserisce il nuovo </w:t>
            </w:r>
            <w:r w:rsidR="002D58BF">
              <w:rPr>
                <w:sz w:val="22"/>
                <w:szCs w:val="22"/>
              </w:rPr>
              <w:t xml:space="preserve">valore del campo che vuole modificare, </w:t>
            </w:r>
            <w:r w:rsidRPr="002D58BF">
              <w:rPr>
                <w:sz w:val="22"/>
                <w:szCs w:val="22"/>
              </w:rPr>
              <w:t>rimanendo invariati gli altri campi;</w:t>
            </w:r>
          </w:p>
          <w:p w14:paraId="0EEF41A2" w14:textId="12A20589" w:rsidR="00313829" w:rsidRPr="00313829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clicca sul pulsante “Salva”. V</w:t>
            </w:r>
            <w:r w:rsidRPr="00313829">
              <w:rPr>
                <w:sz w:val="22"/>
                <w:szCs w:val="22"/>
              </w:rPr>
              <w:t>iene visualizzato un messaggio di conferma.</w:t>
            </w:r>
          </w:p>
        </w:tc>
      </w:tr>
      <w:tr w:rsidR="00313829" w14:paraId="00B418EF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F2638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A0956" w14:textId="104C54D6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modificato;</w:t>
            </w:r>
          </w:p>
          <w:p w14:paraId="7BF4FDA8" w14:textId="77777777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313829" w14:paraId="1386477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D48E4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11EC" w14:textId="1349C8DA" w:rsidR="00313829" w:rsidRPr="0059087E" w:rsidRDefault="0059087E" w:rsidP="003358DC">
            <w:pPr>
              <w:pStyle w:val="Paragrafoelenco"/>
              <w:numPr>
                <w:ilvl w:val="0"/>
                <w:numId w:val="43"/>
              </w:numPr>
              <w:ind w:left="371"/>
              <w:rPr>
                <w:rFonts w:ascii="Arial" w:hAnsi="Arial"/>
                <w:bCs/>
              </w:rPr>
            </w:pPr>
            <w:r w:rsidRPr="0059087E">
              <w:rPr>
                <w:bCs/>
                <w:sz w:val="22"/>
                <w:szCs w:val="22"/>
              </w:rPr>
              <w:t xml:space="preserve">Inserimento campi non validi (prezzo &lt; 0), il prodotto non viene inserito e viene visualizzato un messaggio di errore di </w:t>
            </w:r>
            <w:r w:rsidR="00AF1C45">
              <w:rPr>
                <w:bCs/>
                <w:sz w:val="22"/>
                <w:szCs w:val="22"/>
              </w:rPr>
              <w:t>modifica</w:t>
            </w:r>
            <w:r w:rsidRPr="0059087E">
              <w:rPr>
                <w:bCs/>
                <w:sz w:val="22"/>
                <w:szCs w:val="22"/>
              </w:rPr>
              <w:t xml:space="preserve"> del prodotto.</w:t>
            </w:r>
          </w:p>
        </w:tc>
      </w:tr>
    </w:tbl>
    <w:p w14:paraId="5B8C1E14" w14:textId="34D66AC1" w:rsidR="00313829" w:rsidRDefault="00313829" w:rsidP="008C44C5">
      <w:pPr>
        <w:rPr>
          <w:rFonts w:ascii="Arial" w:hAnsi="Arial"/>
          <w:b/>
        </w:rPr>
      </w:pPr>
    </w:p>
    <w:p w14:paraId="20CA34D9" w14:textId="085A2E4B" w:rsidR="00FA251E" w:rsidRDefault="00FA251E" w:rsidP="008C44C5">
      <w:pPr>
        <w:rPr>
          <w:rFonts w:ascii="Arial" w:hAnsi="Arial"/>
          <w:b/>
        </w:rPr>
      </w:pPr>
    </w:p>
    <w:p w14:paraId="06AEB556" w14:textId="776F5FA8" w:rsidR="00FA251E" w:rsidRDefault="00FA251E" w:rsidP="008C44C5">
      <w:pPr>
        <w:rPr>
          <w:rFonts w:ascii="Arial" w:hAnsi="Arial"/>
          <w:b/>
        </w:rPr>
      </w:pPr>
    </w:p>
    <w:p w14:paraId="06B5B1D0" w14:textId="03731CC2" w:rsidR="00FA251E" w:rsidRDefault="00FA251E" w:rsidP="008C44C5">
      <w:pPr>
        <w:rPr>
          <w:rFonts w:ascii="Arial" w:hAnsi="Arial"/>
          <w:b/>
        </w:rPr>
      </w:pPr>
    </w:p>
    <w:p w14:paraId="7222E7AF" w14:textId="401F2108" w:rsidR="00FA251E" w:rsidRDefault="00FA251E" w:rsidP="008C44C5">
      <w:pPr>
        <w:rPr>
          <w:rFonts w:ascii="Arial" w:hAnsi="Arial"/>
          <w:b/>
        </w:rPr>
      </w:pPr>
    </w:p>
    <w:p w14:paraId="0542FE83" w14:textId="762A8974" w:rsidR="00FA251E" w:rsidRDefault="00FA251E" w:rsidP="008C44C5">
      <w:pPr>
        <w:rPr>
          <w:rFonts w:ascii="Arial" w:hAnsi="Arial"/>
          <w:b/>
        </w:rPr>
      </w:pPr>
    </w:p>
    <w:p w14:paraId="58E82B3D" w14:textId="5DCFA5FD" w:rsidR="00FA251E" w:rsidRDefault="00FA251E" w:rsidP="008C44C5">
      <w:pPr>
        <w:rPr>
          <w:rFonts w:ascii="Arial" w:hAnsi="Arial"/>
          <w:b/>
        </w:rPr>
      </w:pPr>
    </w:p>
    <w:p w14:paraId="021FCB28" w14:textId="18C174C2" w:rsidR="00FA251E" w:rsidRDefault="00FA251E" w:rsidP="008C44C5">
      <w:pPr>
        <w:rPr>
          <w:rFonts w:ascii="Arial" w:hAnsi="Arial"/>
          <w:b/>
        </w:rPr>
      </w:pPr>
    </w:p>
    <w:p w14:paraId="50A8E4EF" w14:textId="7A6386FA" w:rsidR="00FA251E" w:rsidRDefault="00FA251E" w:rsidP="008C44C5">
      <w:pPr>
        <w:rPr>
          <w:rFonts w:ascii="Arial" w:hAnsi="Arial"/>
          <w:b/>
        </w:rPr>
      </w:pPr>
    </w:p>
    <w:p w14:paraId="573E2313" w14:textId="05D46C4B" w:rsidR="00FA251E" w:rsidRDefault="00FA251E" w:rsidP="008C44C5">
      <w:pPr>
        <w:rPr>
          <w:rFonts w:ascii="Arial" w:hAnsi="Arial"/>
          <w:b/>
        </w:rPr>
      </w:pPr>
    </w:p>
    <w:p w14:paraId="414B2B4C" w14:textId="7BC8E955" w:rsidR="00FA251E" w:rsidRDefault="00FA251E" w:rsidP="008C44C5">
      <w:pPr>
        <w:rPr>
          <w:rFonts w:ascii="Arial" w:hAnsi="Arial"/>
          <w:b/>
        </w:rPr>
      </w:pPr>
    </w:p>
    <w:p w14:paraId="65AC6334" w14:textId="2166AF83" w:rsidR="00FA251E" w:rsidRDefault="00FA251E" w:rsidP="008C44C5">
      <w:pPr>
        <w:rPr>
          <w:rFonts w:ascii="Arial" w:hAnsi="Arial"/>
          <w:b/>
        </w:rPr>
      </w:pPr>
    </w:p>
    <w:p w14:paraId="7B680476" w14:textId="608014D5" w:rsidR="00FA251E" w:rsidRDefault="00FA251E" w:rsidP="008C44C5">
      <w:pPr>
        <w:rPr>
          <w:rFonts w:ascii="Arial" w:hAnsi="Arial"/>
          <w:b/>
        </w:rPr>
      </w:pPr>
    </w:p>
    <w:p w14:paraId="2CAC13DC" w14:textId="6082A8A6" w:rsidR="00FA251E" w:rsidRDefault="00FA251E" w:rsidP="008C44C5">
      <w:pPr>
        <w:rPr>
          <w:rFonts w:ascii="Arial" w:hAnsi="Arial"/>
          <w:b/>
        </w:rPr>
      </w:pPr>
    </w:p>
    <w:p w14:paraId="0F8CDE52" w14:textId="2A39A67D" w:rsidR="00FA251E" w:rsidRDefault="00FA251E" w:rsidP="008C44C5">
      <w:pPr>
        <w:rPr>
          <w:rFonts w:ascii="Arial" w:hAnsi="Arial"/>
          <w:b/>
        </w:rPr>
      </w:pPr>
    </w:p>
    <w:p w14:paraId="00B4D3D1" w14:textId="0604CFEE" w:rsidR="00FA251E" w:rsidRDefault="00FA251E" w:rsidP="008C44C5">
      <w:pPr>
        <w:rPr>
          <w:rFonts w:ascii="Arial" w:hAnsi="Arial"/>
          <w:b/>
        </w:rPr>
      </w:pPr>
    </w:p>
    <w:p w14:paraId="600313C4" w14:textId="77777777" w:rsidR="00CC7FD3" w:rsidRDefault="00CC7FD3" w:rsidP="008C44C5">
      <w:pPr>
        <w:rPr>
          <w:rFonts w:ascii="Arial" w:hAnsi="Arial"/>
          <w:b/>
        </w:rPr>
      </w:pPr>
    </w:p>
    <w:p w14:paraId="7FB804A5" w14:textId="51972D95" w:rsidR="00FA251E" w:rsidRDefault="00FA251E" w:rsidP="008C44C5">
      <w:pPr>
        <w:rPr>
          <w:rFonts w:ascii="Arial" w:hAnsi="Arial"/>
          <w:b/>
        </w:rPr>
      </w:pPr>
    </w:p>
    <w:p w14:paraId="2FBC841F" w14:textId="6E256EAD" w:rsidR="00FA251E" w:rsidRDefault="00FA251E" w:rsidP="008C44C5">
      <w:pPr>
        <w:rPr>
          <w:rFonts w:ascii="Arial" w:hAnsi="Arial"/>
          <w:b/>
        </w:rPr>
      </w:pPr>
    </w:p>
    <w:p w14:paraId="2D13E5C0" w14:textId="6F61B6D0" w:rsidR="00FA251E" w:rsidRDefault="00FA251E" w:rsidP="008C44C5">
      <w:pPr>
        <w:rPr>
          <w:rFonts w:ascii="Arial" w:hAnsi="Arial"/>
          <w:b/>
        </w:rPr>
      </w:pPr>
    </w:p>
    <w:p w14:paraId="462EC0E6" w14:textId="0AAB18F7" w:rsidR="001572A9" w:rsidRDefault="001572A9" w:rsidP="008C44C5">
      <w:pPr>
        <w:rPr>
          <w:rFonts w:ascii="Arial" w:hAnsi="Arial"/>
          <w:b/>
        </w:rPr>
      </w:pPr>
    </w:p>
    <w:p w14:paraId="60E9744D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FA251E" w14:paraId="7B89A228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6174" w14:textId="77777777" w:rsidR="00FA251E" w:rsidRDefault="00FA251E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D4415" w14:textId="40DF4360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Eliminazione offerta prodotto</w:t>
            </w:r>
          </w:p>
        </w:tc>
      </w:tr>
      <w:tr w:rsidR="00FA251E" w14:paraId="6621FDF9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ED223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0816D" w14:textId="46D79232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  <w:r w:rsidR="00BC4CB8">
              <w:rPr>
                <w:bCs/>
                <w:sz w:val="22"/>
                <w:szCs w:val="22"/>
              </w:rPr>
              <w:t>_ELIM_</w:t>
            </w:r>
            <w:r w:rsidR="00DF1E14">
              <w:rPr>
                <w:bCs/>
                <w:sz w:val="22"/>
                <w:szCs w:val="22"/>
              </w:rPr>
              <w:t>OFF</w:t>
            </w:r>
          </w:p>
        </w:tc>
      </w:tr>
      <w:tr w:rsidR="00FA251E" w14:paraId="725682A7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92F52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92BE9" w14:textId="77777777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FA251E" w14:paraId="2915AB36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F27F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E27B2" w14:textId="77777777" w:rsidR="00FA251E" w:rsidRPr="008C283B" w:rsidRDefault="00FA251E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FA251E" w14:paraId="68D4B77B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5FE66" w14:textId="77777777" w:rsidR="00FA251E" w:rsidRDefault="00FA251E" w:rsidP="00FA251E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AF57" w14:textId="654C1E98" w:rsidR="00FA251E" w:rsidRPr="00446C9F" w:rsidRDefault="3C0A285A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L’utente sposta il cursore sul menu posto a sinistra e clicca sulla voce “Offerte”;</w:t>
            </w:r>
          </w:p>
          <w:p w14:paraId="20CE5015" w14:textId="596C9825" w:rsidR="00FA251E" w:rsidRPr="00446C9F" w:rsidRDefault="00FA251E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</w:t>
            </w:r>
            <w:r w:rsidRPr="00446C9F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l’utente clicca sulla sezione scelta;</w:t>
            </w:r>
          </w:p>
          <w:p w14:paraId="1D18F9E0" w14:textId="60DD0078" w:rsidR="00FA251E" w:rsidRPr="00446C9F" w:rsidRDefault="00FA251E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rFonts w:eastAsia="Times New Roman"/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</w:t>
            </w:r>
            <w:r>
              <w:rPr>
                <w:sz w:val="22"/>
                <w:szCs w:val="22"/>
              </w:rPr>
              <w:t>prodotti per la categoria scelta;</w:t>
            </w:r>
          </w:p>
          <w:p w14:paraId="6236C46A" w14:textId="7907382F" w:rsidR="00FA251E" w:rsidRDefault="00FA251E" w:rsidP="00DF1E14">
            <w:pPr>
              <w:pStyle w:val="Paragrafoelenco"/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clicca sul pulsante “Imposta sconto” relativo </w:t>
            </w:r>
            <w:r w:rsidR="00AF3B00">
              <w:rPr>
                <w:sz w:val="22"/>
                <w:szCs w:val="22"/>
              </w:rPr>
              <w:t xml:space="preserve">al </w:t>
            </w:r>
            <w:r>
              <w:rPr>
                <w:sz w:val="22"/>
                <w:szCs w:val="22"/>
              </w:rPr>
              <w:t>prodotto scelto;</w:t>
            </w:r>
          </w:p>
          <w:p w14:paraId="35F8931D" w14:textId="77777777" w:rsidR="00FA251E" w:rsidRDefault="00FA251E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3B8201A1" w14:textId="56CBA548" w:rsidR="00DF1E14" w:rsidRDefault="00DF1E14" w:rsidP="00DF1E14">
            <w:pPr>
              <w:pStyle w:val="Paragrafoelenco"/>
              <w:numPr>
                <w:ilvl w:val="0"/>
                <w:numId w:val="48"/>
              </w:numPr>
              <w:ind w:left="362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decide quindi di effettuare il logout, dirigendosi sul lato sinistro dell’interfaccia e cliccando sul bottone </w:t>
            </w:r>
            <w:r w:rsidR="00337BBC">
              <w:rPr>
                <w:sz w:val="22"/>
                <w:szCs w:val="22"/>
              </w:rPr>
              <w:t>per accedere ai propri dati personali</w:t>
            </w:r>
            <w:r>
              <w:rPr>
                <w:sz w:val="22"/>
                <w:szCs w:val="22"/>
              </w:rPr>
              <w:t>;</w:t>
            </w:r>
          </w:p>
          <w:p w14:paraId="32D9CE86" w14:textId="058546FF" w:rsidR="00DF1E14" w:rsidRPr="00313829" w:rsidRDefault="00DF1E14" w:rsidP="00DF1E14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  <w:tr w:rsidR="00FA251E" w14:paraId="1AE7E03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CA7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81152" w14:textId="663B0ADD" w:rsidR="00FA251E" w:rsidRDefault="00AF3B00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L’offerta </w:t>
            </w:r>
            <w:r w:rsidR="00FA251E">
              <w:rPr>
                <w:bCs/>
                <w:sz w:val="22"/>
                <w:szCs w:val="22"/>
              </w:rPr>
              <w:t xml:space="preserve">viene correttamente </w:t>
            </w:r>
            <w:r>
              <w:rPr>
                <w:bCs/>
                <w:sz w:val="22"/>
                <w:szCs w:val="22"/>
              </w:rPr>
              <w:t>eliminata</w:t>
            </w:r>
            <w:r w:rsidR="00FA251E">
              <w:rPr>
                <w:bCs/>
                <w:sz w:val="22"/>
                <w:szCs w:val="22"/>
              </w:rPr>
              <w:t>;</w:t>
            </w:r>
          </w:p>
          <w:p w14:paraId="139D76EB" w14:textId="6FC09BA9" w:rsidR="00DF1E14" w:rsidRDefault="00DF1E14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viene disconnesso dal sito;</w:t>
            </w:r>
          </w:p>
        </w:tc>
      </w:tr>
      <w:tr w:rsidR="00FA251E" w14:paraId="2D7A6F1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D627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8225" w14:textId="77777777" w:rsidR="00FA251E" w:rsidRDefault="00FA251E" w:rsidP="008C1DE6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48D774F3" w14:textId="29308807" w:rsidR="00FA251E" w:rsidRDefault="00FA251E" w:rsidP="008C44C5">
      <w:pPr>
        <w:rPr>
          <w:rFonts w:ascii="Arial" w:hAnsi="Arial"/>
          <w:b/>
        </w:rPr>
      </w:pPr>
    </w:p>
    <w:p w14:paraId="45DF4C0F" w14:textId="2275BB49" w:rsidR="008C1DE6" w:rsidRDefault="008C1DE6" w:rsidP="008C44C5">
      <w:pPr>
        <w:rPr>
          <w:rFonts w:ascii="Arial" w:hAnsi="Arial"/>
          <w:b/>
        </w:rPr>
      </w:pPr>
    </w:p>
    <w:p w14:paraId="199E9F36" w14:textId="754E9D3A" w:rsidR="008C1DE6" w:rsidRDefault="008C1DE6" w:rsidP="008C44C5">
      <w:pPr>
        <w:rPr>
          <w:rFonts w:ascii="Arial" w:hAnsi="Arial"/>
          <w:b/>
        </w:rPr>
      </w:pPr>
    </w:p>
    <w:p w14:paraId="63F2A644" w14:textId="6EE163A1" w:rsidR="008C1DE6" w:rsidRDefault="008C1DE6" w:rsidP="008C44C5">
      <w:pPr>
        <w:rPr>
          <w:rFonts w:ascii="Arial" w:hAnsi="Arial"/>
          <w:b/>
        </w:rPr>
      </w:pPr>
    </w:p>
    <w:p w14:paraId="57B80B07" w14:textId="4A8BE8FA" w:rsidR="008C1DE6" w:rsidRDefault="008C1DE6" w:rsidP="008C44C5">
      <w:pPr>
        <w:rPr>
          <w:rFonts w:ascii="Arial" w:hAnsi="Arial"/>
          <w:b/>
        </w:rPr>
      </w:pPr>
    </w:p>
    <w:p w14:paraId="7475AC10" w14:textId="6156DB92" w:rsidR="008C1DE6" w:rsidRDefault="008C1DE6" w:rsidP="008C44C5">
      <w:pPr>
        <w:rPr>
          <w:rFonts w:ascii="Arial" w:hAnsi="Arial"/>
          <w:b/>
        </w:rPr>
      </w:pPr>
    </w:p>
    <w:p w14:paraId="5C325052" w14:textId="1140434B" w:rsidR="008C1DE6" w:rsidRDefault="008C1DE6" w:rsidP="008C44C5">
      <w:pPr>
        <w:rPr>
          <w:rFonts w:ascii="Arial" w:hAnsi="Arial"/>
          <w:b/>
        </w:rPr>
      </w:pPr>
    </w:p>
    <w:p w14:paraId="69623E21" w14:textId="78F6666E" w:rsidR="008C1DE6" w:rsidRDefault="008C1DE6" w:rsidP="008C44C5">
      <w:pPr>
        <w:rPr>
          <w:rFonts w:ascii="Arial" w:hAnsi="Arial"/>
          <w:b/>
        </w:rPr>
      </w:pPr>
    </w:p>
    <w:p w14:paraId="1FC48020" w14:textId="50741055" w:rsidR="008C1DE6" w:rsidRDefault="008C1DE6" w:rsidP="008C44C5">
      <w:pPr>
        <w:rPr>
          <w:rFonts w:ascii="Arial" w:hAnsi="Arial"/>
          <w:b/>
        </w:rPr>
      </w:pPr>
    </w:p>
    <w:p w14:paraId="0FA37C60" w14:textId="0DE72D25" w:rsidR="008C1DE6" w:rsidRDefault="008C1DE6" w:rsidP="008C44C5">
      <w:pPr>
        <w:rPr>
          <w:rFonts w:ascii="Arial" w:hAnsi="Arial"/>
          <w:b/>
        </w:rPr>
      </w:pPr>
    </w:p>
    <w:p w14:paraId="78BB95BE" w14:textId="4F6C87CB" w:rsidR="008C1DE6" w:rsidRDefault="008C1DE6" w:rsidP="008C44C5">
      <w:pPr>
        <w:rPr>
          <w:rFonts w:ascii="Arial" w:hAnsi="Arial"/>
          <w:b/>
        </w:rPr>
      </w:pPr>
    </w:p>
    <w:p w14:paraId="11A254A2" w14:textId="1B95952F" w:rsidR="008C1DE6" w:rsidRDefault="008C1DE6" w:rsidP="008C44C5">
      <w:pPr>
        <w:rPr>
          <w:rFonts w:ascii="Arial" w:hAnsi="Arial"/>
          <w:b/>
        </w:rPr>
      </w:pPr>
    </w:p>
    <w:p w14:paraId="5488E6BE" w14:textId="2308E97B" w:rsidR="008C1DE6" w:rsidRDefault="008C1DE6" w:rsidP="008C44C5">
      <w:pPr>
        <w:rPr>
          <w:rFonts w:ascii="Arial" w:hAnsi="Arial"/>
          <w:b/>
        </w:rPr>
      </w:pPr>
    </w:p>
    <w:p w14:paraId="27F1E116" w14:textId="0554D4D3" w:rsidR="008C1DE6" w:rsidRDefault="008C1DE6" w:rsidP="008C44C5">
      <w:pPr>
        <w:rPr>
          <w:rFonts w:ascii="Arial" w:hAnsi="Arial"/>
          <w:b/>
        </w:rPr>
      </w:pPr>
    </w:p>
    <w:p w14:paraId="22754F3D" w14:textId="096D8D90" w:rsidR="008C1DE6" w:rsidRDefault="008C1DE6" w:rsidP="008C44C5">
      <w:pPr>
        <w:rPr>
          <w:rFonts w:ascii="Arial" w:hAnsi="Arial"/>
          <w:b/>
        </w:rPr>
      </w:pPr>
    </w:p>
    <w:p w14:paraId="4ADC7BD8" w14:textId="0787DF98" w:rsidR="008C1DE6" w:rsidRDefault="008C1DE6" w:rsidP="008C44C5">
      <w:pPr>
        <w:rPr>
          <w:rFonts w:ascii="Arial" w:hAnsi="Arial"/>
          <w:b/>
        </w:rPr>
      </w:pPr>
    </w:p>
    <w:p w14:paraId="029980B2" w14:textId="55EAE229" w:rsidR="008C1DE6" w:rsidRDefault="008C1DE6" w:rsidP="008C44C5">
      <w:pPr>
        <w:rPr>
          <w:rFonts w:ascii="Arial" w:hAnsi="Arial"/>
          <w:b/>
        </w:rPr>
      </w:pPr>
    </w:p>
    <w:p w14:paraId="2EF33343" w14:textId="43025F31" w:rsidR="008C1DE6" w:rsidRDefault="008C1DE6" w:rsidP="008C44C5">
      <w:pPr>
        <w:rPr>
          <w:rFonts w:ascii="Arial" w:hAnsi="Arial"/>
          <w:b/>
        </w:rPr>
      </w:pPr>
    </w:p>
    <w:p w14:paraId="4D0AAA13" w14:textId="2D2B7B7D" w:rsidR="008C1DE6" w:rsidRDefault="008C1DE6" w:rsidP="008C44C5">
      <w:pPr>
        <w:rPr>
          <w:rFonts w:ascii="Arial" w:hAnsi="Arial"/>
          <w:b/>
        </w:rPr>
      </w:pPr>
    </w:p>
    <w:p w14:paraId="720D30D6" w14:textId="1E921D80" w:rsidR="008C1DE6" w:rsidRDefault="008C1DE6" w:rsidP="008C44C5">
      <w:pPr>
        <w:rPr>
          <w:rFonts w:ascii="Arial" w:hAnsi="Arial"/>
          <w:b/>
        </w:rPr>
      </w:pPr>
    </w:p>
    <w:p w14:paraId="668280ED" w14:textId="77777777" w:rsidR="001572A9" w:rsidRDefault="001572A9" w:rsidP="008C44C5">
      <w:pPr>
        <w:rPr>
          <w:rFonts w:ascii="Arial" w:hAnsi="Arial"/>
          <w:b/>
        </w:rPr>
      </w:pPr>
    </w:p>
    <w:p w14:paraId="21464AE9" w14:textId="20B49DB8" w:rsidR="001572A9" w:rsidRDefault="001572A9" w:rsidP="008C44C5">
      <w:pPr>
        <w:rPr>
          <w:rFonts w:ascii="Arial" w:hAnsi="Arial"/>
          <w:b/>
        </w:rPr>
      </w:pPr>
    </w:p>
    <w:p w14:paraId="10AF3D7D" w14:textId="02D69A4A" w:rsidR="00907343" w:rsidRDefault="009C74FE" w:rsidP="00907343">
      <w:pPr>
        <w:pStyle w:val="Titolo"/>
        <w:numPr>
          <w:ilvl w:val="0"/>
          <w:numId w:val="2"/>
        </w:numPr>
        <w:ind w:left="426"/>
        <w:jc w:val="left"/>
      </w:pPr>
      <w:r>
        <w:lastRenderedPageBreak/>
        <w:t xml:space="preserve">    </w:t>
      </w:r>
      <w:bookmarkStart w:id="5" w:name="_Toc56346973"/>
      <w:r w:rsidR="001572A9">
        <w:t>Form</w:t>
      </w:r>
      <w:r w:rsidR="00907343">
        <w:t xml:space="preserve"> registrazion</w:t>
      </w:r>
      <w:r w:rsidR="00FB11E6">
        <w:t>e</w:t>
      </w:r>
      <w:bookmarkEnd w:id="5"/>
    </w:p>
    <w:p w14:paraId="4C1363D9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984"/>
        <w:gridCol w:w="3823"/>
      </w:tblGrid>
      <w:tr w:rsidR="008C1DE6" w:rsidRPr="008C1DE6" w14:paraId="322DE383" w14:textId="77777777" w:rsidTr="00401BD4">
        <w:trPr>
          <w:jc w:val="center"/>
        </w:trPr>
        <w:tc>
          <w:tcPr>
            <w:tcW w:w="1985" w:type="dxa"/>
            <w:vAlign w:val="center"/>
          </w:tcPr>
          <w:p w14:paraId="22567906" w14:textId="2CEBCB01" w:rsidR="008C1DE6" w:rsidRPr="008C1DE6" w:rsidRDefault="008C1DE6" w:rsidP="00401BD4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CAMPO</w:t>
            </w:r>
          </w:p>
        </w:tc>
        <w:tc>
          <w:tcPr>
            <w:tcW w:w="1984" w:type="dxa"/>
          </w:tcPr>
          <w:p w14:paraId="6A6DA415" w14:textId="785FBED3" w:rsidR="008C1DE6" w:rsidRPr="008C1DE6" w:rsidRDefault="008C1DE6" w:rsidP="000F0CB2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OBBLIGATORIO SI</w:t>
            </w:r>
            <w:r w:rsidRPr="000F0CB2">
              <w:rPr>
                <w:b/>
              </w:rPr>
              <w:t xml:space="preserve"> / </w:t>
            </w:r>
            <w:r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0B3CAFB8" w14:textId="415708EF" w:rsidR="008C1DE6" w:rsidRPr="008C1DE6" w:rsidRDefault="000F0CB2" w:rsidP="000F0CB2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VINCOLI</w:t>
            </w:r>
          </w:p>
        </w:tc>
      </w:tr>
      <w:tr w:rsidR="008C1DE6" w:rsidRPr="000F0CB2" w14:paraId="12E522D4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257DDEE0" w14:textId="1E73D08D" w:rsidR="008C1DE6" w:rsidRPr="000F0CB2" w:rsidRDefault="000F0CB2" w:rsidP="00401BD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Nome</w:t>
            </w:r>
          </w:p>
        </w:tc>
        <w:tc>
          <w:tcPr>
            <w:tcW w:w="1984" w:type="dxa"/>
            <w:vAlign w:val="center"/>
          </w:tcPr>
          <w:p w14:paraId="68DBF962" w14:textId="5C0CB5A2" w:rsidR="008C1DE6" w:rsidRPr="000F0CB2" w:rsidRDefault="000F0CB2" w:rsidP="000F0CB2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59FB25C7" w14:textId="05B158B6" w:rsidR="008C1DE6" w:rsidRPr="000F0CB2" w:rsidRDefault="00A3120A" w:rsidP="000F0CB2">
            <w:pPr>
              <w:rPr>
                <w:bCs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191C957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B75E931" w14:textId="0068736B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Cognome</w:t>
            </w:r>
          </w:p>
        </w:tc>
        <w:tc>
          <w:tcPr>
            <w:tcW w:w="1984" w:type="dxa"/>
            <w:vAlign w:val="center"/>
          </w:tcPr>
          <w:p w14:paraId="757FF642" w14:textId="2FF312F6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9172CC0" w14:textId="0F58B04B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6A26F996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89E0C21" w14:textId="128E3B66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E-mail</w:t>
            </w:r>
          </w:p>
        </w:tc>
        <w:tc>
          <w:tcPr>
            <w:tcW w:w="1984" w:type="dxa"/>
            <w:vAlign w:val="center"/>
          </w:tcPr>
          <w:p w14:paraId="62444665" w14:textId="63F03141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704D8CFF" w14:textId="50F680C5" w:rsidR="00A3120A" w:rsidRPr="00401BD4" w:rsidRDefault="00A3120A" w:rsidP="00A3120A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Deve essere inserita una e-mail valida e che non sia già registrata nel database.</w:t>
            </w:r>
          </w:p>
        </w:tc>
      </w:tr>
      <w:tr w:rsidR="00A3120A" w:rsidRPr="000F0CB2" w14:paraId="2B3EBB3C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BCE904" w14:textId="5E3016EE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Password</w:t>
            </w:r>
          </w:p>
        </w:tc>
        <w:tc>
          <w:tcPr>
            <w:tcW w:w="1984" w:type="dxa"/>
            <w:vAlign w:val="center"/>
          </w:tcPr>
          <w:p w14:paraId="584422EE" w14:textId="3AE75E0F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8FCF48E" w14:textId="24F27386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 w:rsidRPr="00401BD4">
              <w:rPr>
                <w:bCs/>
                <w:sz w:val="20"/>
                <w:szCs w:val="20"/>
              </w:rPr>
              <w:t>La stringa deve contenere almeno 8 caratteri, deve avere almeno un numero, un carattere maiuscolo e può essere lunga massimo 64 caratteri.</w:t>
            </w:r>
          </w:p>
        </w:tc>
      </w:tr>
      <w:tr w:rsidR="00A3120A" w:rsidRPr="000F0CB2" w14:paraId="102F24CF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AFED81" w14:textId="5883F572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Ripeti Password</w:t>
            </w:r>
          </w:p>
        </w:tc>
        <w:tc>
          <w:tcPr>
            <w:tcW w:w="1984" w:type="dxa"/>
            <w:vAlign w:val="center"/>
          </w:tcPr>
          <w:p w14:paraId="66373BA3" w14:textId="5DEE9BD9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FF7CAE2" w14:textId="0E1BFED0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deve combaciare con il campo “Password”.</w:t>
            </w:r>
          </w:p>
        </w:tc>
      </w:tr>
      <w:tr w:rsidR="00A3120A" w:rsidRPr="000F0CB2" w14:paraId="1670A9B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916EE8" w14:textId="65DFDC85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Indirizzo</w:t>
            </w:r>
          </w:p>
        </w:tc>
        <w:tc>
          <w:tcPr>
            <w:tcW w:w="1984" w:type="dxa"/>
            <w:vAlign w:val="center"/>
          </w:tcPr>
          <w:p w14:paraId="5A5874F3" w14:textId="475ECE7F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E8B70BD" w14:textId="4C26D4DA" w:rsidR="00A3120A" w:rsidRPr="00A3120A" w:rsidRDefault="00A3120A" w:rsidP="00A3120A">
            <w:pPr>
              <w:rPr>
                <w:bCs/>
                <w:strike/>
                <w:sz w:val="22"/>
                <w:szCs w:val="22"/>
              </w:rPr>
            </w:pPr>
            <w:r w:rsidRPr="00A3120A">
              <w:rPr>
                <w:bCs/>
                <w:strike/>
                <w:sz w:val="22"/>
                <w:szCs w:val="22"/>
              </w:rPr>
              <w:t>N.D.</w:t>
            </w:r>
          </w:p>
        </w:tc>
      </w:tr>
      <w:tr w:rsidR="00A3120A" w:rsidRPr="000F0CB2" w14:paraId="348DF00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68D191F0" w14:textId="3AABA9F6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CAP</w:t>
            </w:r>
          </w:p>
        </w:tc>
        <w:tc>
          <w:tcPr>
            <w:tcW w:w="1984" w:type="dxa"/>
            <w:vAlign w:val="center"/>
          </w:tcPr>
          <w:p w14:paraId="4AD881B3" w14:textId="6BD7F64C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EF47DE0" w14:textId="04B0731D" w:rsidR="00A3120A" w:rsidRPr="00401BD4" w:rsidRDefault="00A3120A" w:rsidP="00A3120A">
            <w:pPr>
              <w:rPr>
                <w:bCs/>
                <w:sz w:val="21"/>
                <w:szCs w:val="21"/>
              </w:rPr>
            </w:pPr>
            <w:r w:rsidRPr="00A3120A">
              <w:rPr>
                <w:bCs/>
                <w:sz w:val="22"/>
                <w:szCs w:val="22"/>
              </w:rPr>
              <w:t>La stringa non deve contenere caratteri.</w:t>
            </w:r>
          </w:p>
        </w:tc>
      </w:tr>
      <w:tr w:rsidR="00A3120A" w:rsidRPr="000F0CB2" w14:paraId="201C0170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267C93" w14:textId="7A5F16C0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</w:t>
            </w:r>
            <w:r w:rsidRPr="000F0CB2">
              <w:rPr>
                <w:bCs/>
                <w:sz w:val="22"/>
                <w:szCs w:val="22"/>
                <w:vertAlign w:val="superscript"/>
              </w:rPr>
              <w:t>o</w:t>
            </w:r>
            <w:r>
              <w:rPr>
                <w:bCs/>
                <w:sz w:val="22"/>
                <w:szCs w:val="22"/>
              </w:rPr>
              <w:t xml:space="preserve"> Civico</w:t>
            </w:r>
          </w:p>
        </w:tc>
        <w:tc>
          <w:tcPr>
            <w:tcW w:w="1984" w:type="dxa"/>
            <w:vAlign w:val="center"/>
          </w:tcPr>
          <w:p w14:paraId="5385BE09" w14:textId="51BAFAC7" w:rsidR="00A3120A" w:rsidRPr="000F0CB2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CD846AC" w14:textId="53DA7F5E" w:rsidR="00A3120A" w:rsidRPr="000F0CB2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non deve contenere caratteri.</w:t>
            </w:r>
          </w:p>
        </w:tc>
      </w:tr>
      <w:tr w:rsidR="00A3120A" w:rsidRPr="000F0CB2" w14:paraId="300FEDF1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4007ABB" w14:textId="548022C6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Accetta i termini e condizioni d’uso</w:t>
            </w:r>
          </w:p>
        </w:tc>
        <w:tc>
          <w:tcPr>
            <w:tcW w:w="1984" w:type="dxa"/>
            <w:vAlign w:val="center"/>
          </w:tcPr>
          <w:p w14:paraId="517150CB" w14:textId="20A33C07" w:rsidR="00A3120A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3355524" w14:textId="7D47C0EA" w:rsidR="00A3120A" w:rsidRDefault="00A3120A" w:rsidP="00A3120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Il </w:t>
            </w:r>
            <w:proofErr w:type="spellStart"/>
            <w:r>
              <w:rPr>
                <w:bCs/>
                <w:sz w:val="22"/>
                <w:szCs w:val="22"/>
              </w:rPr>
              <w:t>checkbox</w:t>
            </w:r>
            <w:proofErr w:type="spellEnd"/>
            <w:r>
              <w:rPr>
                <w:bCs/>
                <w:sz w:val="22"/>
                <w:szCs w:val="22"/>
              </w:rPr>
              <w:t xml:space="preserve"> deve essere necessariamente spuntato.</w:t>
            </w:r>
          </w:p>
        </w:tc>
      </w:tr>
    </w:tbl>
    <w:p w14:paraId="02F73EFC" w14:textId="57D264F8" w:rsidR="001572A9" w:rsidRDefault="001572A9" w:rsidP="008C44C5">
      <w:pPr>
        <w:rPr>
          <w:rFonts w:ascii="Arial" w:hAnsi="Arial"/>
          <w:bCs/>
        </w:rPr>
      </w:pPr>
    </w:p>
    <w:p w14:paraId="3D785250" w14:textId="4BFAA732" w:rsidR="00907343" w:rsidRDefault="00907343" w:rsidP="008C44C5">
      <w:pPr>
        <w:rPr>
          <w:rFonts w:ascii="Arial" w:hAnsi="Arial"/>
          <w:bCs/>
        </w:rPr>
      </w:pPr>
    </w:p>
    <w:p w14:paraId="69ED04B9" w14:textId="44DB2C10" w:rsidR="00907343" w:rsidRDefault="00907343" w:rsidP="008C44C5">
      <w:pPr>
        <w:rPr>
          <w:rFonts w:ascii="Arial" w:hAnsi="Arial"/>
          <w:bCs/>
        </w:rPr>
      </w:pPr>
    </w:p>
    <w:p w14:paraId="00CB66E6" w14:textId="77777777" w:rsidR="00907343" w:rsidRDefault="00907343" w:rsidP="008C44C5">
      <w:pPr>
        <w:rPr>
          <w:rFonts w:ascii="Arial" w:hAnsi="Arial"/>
          <w:bCs/>
        </w:rPr>
      </w:pPr>
    </w:p>
    <w:p w14:paraId="160182BD" w14:textId="099941F3" w:rsidR="001572A9" w:rsidRDefault="001572A9" w:rsidP="008C44C5">
      <w:pPr>
        <w:rPr>
          <w:rFonts w:ascii="Arial" w:hAnsi="Arial"/>
          <w:bCs/>
        </w:rPr>
      </w:pPr>
    </w:p>
    <w:p w14:paraId="2E751560" w14:textId="479F26C3" w:rsidR="00907343" w:rsidRDefault="009C74FE" w:rsidP="00907343">
      <w:pPr>
        <w:pStyle w:val="Titolo"/>
        <w:numPr>
          <w:ilvl w:val="0"/>
          <w:numId w:val="2"/>
        </w:numPr>
        <w:ind w:left="426"/>
        <w:jc w:val="left"/>
      </w:pPr>
      <w:r>
        <w:t xml:space="preserve">    </w:t>
      </w:r>
      <w:bookmarkStart w:id="6" w:name="_Toc56346974"/>
      <w:r w:rsidR="00907343">
        <w:t>Tabella requisiti funzionali implementazione casi d’uso</w:t>
      </w:r>
      <w:bookmarkEnd w:id="6"/>
    </w:p>
    <w:p w14:paraId="5783B2E2" w14:textId="47046110" w:rsidR="00907343" w:rsidRPr="00907343" w:rsidRDefault="00907343" w:rsidP="00907343">
      <w:pPr>
        <w:jc w:val="center"/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1C2832" w14:paraId="060761E5" w14:textId="77777777" w:rsidTr="00681118">
        <w:trPr>
          <w:trHeight w:val="227"/>
          <w:jc w:val="center"/>
        </w:trPr>
        <w:tc>
          <w:tcPr>
            <w:tcW w:w="765" w:type="dxa"/>
          </w:tcPr>
          <w:p w14:paraId="77EAAA1F" w14:textId="77777777" w:rsidR="001C2832" w:rsidRPr="00681118" w:rsidRDefault="001C2832" w:rsidP="001C2832">
            <w:pPr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08D6871" w14:textId="7140149A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UC01</w:t>
            </w:r>
          </w:p>
        </w:tc>
        <w:tc>
          <w:tcPr>
            <w:tcW w:w="765" w:type="dxa"/>
          </w:tcPr>
          <w:p w14:paraId="4BEC7038" w14:textId="557961E1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UC02</w:t>
            </w:r>
          </w:p>
        </w:tc>
        <w:tc>
          <w:tcPr>
            <w:tcW w:w="765" w:type="dxa"/>
          </w:tcPr>
          <w:p w14:paraId="489A04E3" w14:textId="2CACDB78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UC03</w:t>
            </w:r>
          </w:p>
        </w:tc>
        <w:tc>
          <w:tcPr>
            <w:tcW w:w="765" w:type="dxa"/>
          </w:tcPr>
          <w:p w14:paraId="57BA5706" w14:textId="7E6C5631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UC04</w:t>
            </w:r>
          </w:p>
        </w:tc>
        <w:tc>
          <w:tcPr>
            <w:tcW w:w="765" w:type="dxa"/>
          </w:tcPr>
          <w:p w14:paraId="22A963DD" w14:textId="1D33A092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UC05</w:t>
            </w:r>
          </w:p>
        </w:tc>
        <w:tc>
          <w:tcPr>
            <w:tcW w:w="765" w:type="dxa"/>
          </w:tcPr>
          <w:p w14:paraId="5768D13A" w14:textId="60A3C3CC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UC06</w:t>
            </w:r>
          </w:p>
        </w:tc>
        <w:tc>
          <w:tcPr>
            <w:tcW w:w="765" w:type="dxa"/>
          </w:tcPr>
          <w:p w14:paraId="6B2F83E5" w14:textId="059B633F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UC07</w:t>
            </w:r>
          </w:p>
        </w:tc>
        <w:tc>
          <w:tcPr>
            <w:tcW w:w="765" w:type="dxa"/>
          </w:tcPr>
          <w:p w14:paraId="18E3E2A1" w14:textId="353B1E36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</w:p>
        </w:tc>
        <w:tc>
          <w:tcPr>
            <w:tcW w:w="765" w:type="dxa"/>
          </w:tcPr>
          <w:p w14:paraId="7979E678" w14:textId="3802CB8B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</w:p>
        </w:tc>
        <w:tc>
          <w:tcPr>
            <w:tcW w:w="765" w:type="dxa"/>
          </w:tcPr>
          <w:p w14:paraId="548B7B55" w14:textId="5E4769BD" w:rsidR="001C2832" w:rsidRDefault="001C2832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</w:p>
        </w:tc>
      </w:tr>
      <w:tr w:rsidR="001C2832" w14:paraId="5A31CF46" w14:textId="77777777" w:rsidTr="00681118">
        <w:trPr>
          <w:trHeight w:val="227"/>
          <w:jc w:val="center"/>
        </w:trPr>
        <w:tc>
          <w:tcPr>
            <w:tcW w:w="765" w:type="dxa"/>
          </w:tcPr>
          <w:p w14:paraId="70EDD43B" w14:textId="37F4C463" w:rsidR="001C2832" w:rsidRPr="00681118" w:rsidRDefault="001C2832" w:rsidP="008C44C5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RF01</w:t>
            </w:r>
          </w:p>
        </w:tc>
        <w:tc>
          <w:tcPr>
            <w:tcW w:w="765" w:type="dxa"/>
          </w:tcPr>
          <w:p w14:paraId="6EF3E06E" w14:textId="6C5D06E2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1CF5C5B0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BADAFCE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3E3485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71C57A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9B1E090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800EF45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6E806C1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57E80A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6D9DDF" w14:textId="77777777" w:rsidR="001C2832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78C720A4" w14:textId="5D23AA93" w:rsidTr="00681118">
        <w:trPr>
          <w:trHeight w:val="227"/>
          <w:jc w:val="center"/>
        </w:trPr>
        <w:tc>
          <w:tcPr>
            <w:tcW w:w="765" w:type="dxa"/>
          </w:tcPr>
          <w:p w14:paraId="16545D65" w14:textId="320A94A2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RF02</w:t>
            </w:r>
          </w:p>
        </w:tc>
        <w:tc>
          <w:tcPr>
            <w:tcW w:w="765" w:type="dxa"/>
          </w:tcPr>
          <w:p w14:paraId="3D8FA14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2A82AC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BE3D99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F1EB51E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8171C2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9F3531" w14:textId="5391D2DA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BC887C5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70D6AC7" w14:textId="102F1B61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C648CF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9E3F1FC" w14:textId="4B9B3906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1C2832" w14:paraId="28E12CA5" w14:textId="707949E2" w:rsidTr="00681118">
        <w:trPr>
          <w:trHeight w:val="227"/>
          <w:jc w:val="center"/>
        </w:trPr>
        <w:tc>
          <w:tcPr>
            <w:tcW w:w="765" w:type="dxa"/>
          </w:tcPr>
          <w:p w14:paraId="0A3C3A74" w14:textId="5AF4D687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RF03</w:t>
            </w:r>
          </w:p>
        </w:tc>
        <w:tc>
          <w:tcPr>
            <w:tcW w:w="765" w:type="dxa"/>
          </w:tcPr>
          <w:p w14:paraId="439B25D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06AD2D" w14:textId="03F3C18D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52E608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3AECD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9C07D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6E5648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4E42F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A6BF93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B4473A4" w14:textId="39A969C6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C15516B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274D4EB7" w14:textId="3CE86A7C" w:rsidTr="00681118">
        <w:trPr>
          <w:trHeight w:val="227"/>
          <w:jc w:val="center"/>
        </w:trPr>
        <w:tc>
          <w:tcPr>
            <w:tcW w:w="765" w:type="dxa"/>
          </w:tcPr>
          <w:p w14:paraId="617A8750" w14:textId="7DD6E469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RF04</w:t>
            </w:r>
          </w:p>
        </w:tc>
        <w:tc>
          <w:tcPr>
            <w:tcW w:w="765" w:type="dxa"/>
          </w:tcPr>
          <w:p w14:paraId="34A5EBF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C595B4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EE397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53E1849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A3668E2" w14:textId="2F5BCA9E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462811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FE304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8F2275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29B659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4557F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7D67F88E" w14:textId="1FDBB86E" w:rsidTr="00681118">
        <w:trPr>
          <w:trHeight w:val="227"/>
          <w:jc w:val="center"/>
        </w:trPr>
        <w:tc>
          <w:tcPr>
            <w:tcW w:w="765" w:type="dxa"/>
          </w:tcPr>
          <w:p w14:paraId="5BD19919" w14:textId="38059B83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RF05</w:t>
            </w:r>
          </w:p>
        </w:tc>
        <w:tc>
          <w:tcPr>
            <w:tcW w:w="765" w:type="dxa"/>
          </w:tcPr>
          <w:p w14:paraId="12EB2D0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32B09F5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529E07D" w14:textId="7DD5A8FF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295BEC7" w14:textId="152F1CA1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5C4A7F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46BA59C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BD4270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7AAAAB0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963004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60E4B3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39B6A5E1" w14:textId="4F827D87" w:rsidTr="00681118">
        <w:trPr>
          <w:trHeight w:val="227"/>
          <w:jc w:val="center"/>
        </w:trPr>
        <w:tc>
          <w:tcPr>
            <w:tcW w:w="765" w:type="dxa"/>
          </w:tcPr>
          <w:p w14:paraId="18B76AA8" w14:textId="4A2BC4BC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RF06</w:t>
            </w:r>
          </w:p>
        </w:tc>
        <w:tc>
          <w:tcPr>
            <w:tcW w:w="765" w:type="dxa"/>
          </w:tcPr>
          <w:p w14:paraId="4F83674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F1EDE9E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4F57F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4EDC53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0B2C051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488C34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7A108" w14:textId="3841E640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8A972AB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7A0DDE5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6D508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3EF106E2" w14:textId="65585F3D" w:rsidTr="00681118">
        <w:trPr>
          <w:trHeight w:val="227"/>
          <w:jc w:val="center"/>
        </w:trPr>
        <w:tc>
          <w:tcPr>
            <w:tcW w:w="765" w:type="dxa"/>
          </w:tcPr>
          <w:p w14:paraId="2F067EFB" w14:textId="0C273977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RF07</w:t>
            </w:r>
          </w:p>
        </w:tc>
        <w:tc>
          <w:tcPr>
            <w:tcW w:w="765" w:type="dxa"/>
          </w:tcPr>
          <w:p w14:paraId="27423FA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907C5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FE5EC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8613D0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FB2FC8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8E0149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2D42351" w14:textId="3F068233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F5B8D1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6400A0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CCF57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0E54BB38" w14:textId="695496E0" w:rsidTr="00681118">
        <w:trPr>
          <w:trHeight w:val="227"/>
          <w:jc w:val="center"/>
        </w:trPr>
        <w:tc>
          <w:tcPr>
            <w:tcW w:w="765" w:type="dxa"/>
          </w:tcPr>
          <w:p w14:paraId="3FA1D83B" w14:textId="57D4438D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RF08</w:t>
            </w:r>
          </w:p>
        </w:tc>
        <w:tc>
          <w:tcPr>
            <w:tcW w:w="765" w:type="dxa"/>
          </w:tcPr>
          <w:p w14:paraId="3EF117E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2E521B" w14:textId="0734870B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610AC3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AB0AE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CEFD3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3D5F08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78CC3F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407410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1684C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FB075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14:paraId="3026FF3C" w14:textId="704365E8" w:rsidTr="00681118">
        <w:trPr>
          <w:trHeight w:val="227"/>
          <w:jc w:val="center"/>
        </w:trPr>
        <w:tc>
          <w:tcPr>
            <w:tcW w:w="765" w:type="dxa"/>
          </w:tcPr>
          <w:p w14:paraId="639F126E" w14:textId="05305058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RF09</w:t>
            </w:r>
          </w:p>
        </w:tc>
        <w:tc>
          <w:tcPr>
            <w:tcW w:w="765" w:type="dxa"/>
          </w:tcPr>
          <w:p w14:paraId="689303EA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A0ECF" w14:textId="5CD0632E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BE6FD21" w14:textId="66EA23D4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789C469" w14:textId="7FCFC4D4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2B40DFDD" w14:textId="05B632E0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2D8F474" w14:textId="2A4170C9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26F7D0" w14:textId="1963C450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59FD88CE" w14:textId="66A49BB3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E76210C" w14:textId="11A6675F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4DEBDDF" w14:textId="3D84A969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1C2832" w14:paraId="3823E1E9" w14:textId="529178DD" w:rsidTr="00681118">
        <w:trPr>
          <w:trHeight w:val="227"/>
          <w:jc w:val="center"/>
        </w:trPr>
        <w:tc>
          <w:tcPr>
            <w:tcW w:w="765" w:type="dxa"/>
          </w:tcPr>
          <w:p w14:paraId="631A77DD" w14:textId="2986E476" w:rsidR="001C2832" w:rsidRPr="00681118" w:rsidRDefault="001C2832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RF10</w:t>
            </w:r>
          </w:p>
        </w:tc>
        <w:tc>
          <w:tcPr>
            <w:tcW w:w="765" w:type="dxa"/>
          </w:tcPr>
          <w:p w14:paraId="097535A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098DFE6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D2614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8EAE232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5F4663D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C03165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7CDBD3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0A0DC8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EBFB394" w14:textId="77777777" w:rsidR="001C2832" w:rsidRPr="00681118" w:rsidRDefault="001C2832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B5933C5" w14:textId="7F3FF703" w:rsidR="001C2832" w:rsidRPr="00681118" w:rsidRDefault="00DF1E1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</w:tbl>
    <w:p w14:paraId="023A9A33" w14:textId="3085E4C9" w:rsidR="009C74FE" w:rsidRDefault="009C74FE" w:rsidP="009C74FE">
      <w:pPr>
        <w:pStyle w:val="Titolo"/>
        <w:numPr>
          <w:ilvl w:val="0"/>
          <w:numId w:val="2"/>
        </w:numPr>
        <w:ind w:left="426"/>
        <w:jc w:val="left"/>
      </w:pPr>
      <w:r>
        <w:lastRenderedPageBreak/>
        <w:t xml:space="preserve">    </w:t>
      </w:r>
      <w:bookmarkStart w:id="7" w:name="_Toc56346975"/>
      <w:r>
        <w:t xml:space="preserve">Class </w:t>
      </w:r>
      <w:proofErr w:type="spellStart"/>
      <w:r>
        <w:t>Diagrams</w:t>
      </w:r>
      <w:bookmarkEnd w:id="7"/>
      <w:proofErr w:type="spellEnd"/>
      <w:r w:rsidR="007A0D79">
        <w:t xml:space="preserve"> </w:t>
      </w:r>
    </w:p>
    <w:p w14:paraId="1D3A5A0A" w14:textId="4AF57974" w:rsidR="009C74FE" w:rsidRPr="000F0CB2" w:rsidRDefault="007A0D79" w:rsidP="007A0D79">
      <w:pPr>
        <w:jc w:val="center"/>
        <w:rPr>
          <w:rFonts w:ascii="Arial" w:hAnsi="Arial"/>
          <w:bCs/>
        </w:rPr>
      </w:pPr>
      <w:r>
        <w:rPr>
          <w:noProof/>
        </w:rPr>
        <w:drawing>
          <wp:inline distT="0" distB="0" distL="0" distR="0" wp14:anchorId="51B1E0BE" wp14:editId="5FB332E5">
            <wp:extent cx="5397261" cy="4675909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529" cy="470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F534" w14:textId="3747EDE7" w:rsidR="009C74FE" w:rsidRDefault="007A0D79" w:rsidP="009C74FE">
      <w:pPr>
        <w:pStyle w:val="Titolo"/>
        <w:numPr>
          <w:ilvl w:val="0"/>
          <w:numId w:val="2"/>
        </w:numPr>
        <w:ind w:left="426"/>
        <w:jc w:val="left"/>
      </w:pPr>
      <w:r>
        <w:rPr>
          <w:noProof/>
        </w:rPr>
        <w:t xml:space="preserve"> </w:t>
      </w:r>
      <w:r w:rsidR="009C74FE">
        <w:t xml:space="preserve">   </w:t>
      </w:r>
      <w:bookmarkStart w:id="8" w:name="_Toc56346976"/>
      <w:proofErr w:type="spellStart"/>
      <w:r w:rsidR="009C74FE">
        <w:t>Sequence</w:t>
      </w:r>
      <w:proofErr w:type="spellEnd"/>
      <w:r w:rsidR="009C74FE">
        <w:t xml:space="preserve"> </w:t>
      </w:r>
      <w:proofErr w:type="spellStart"/>
      <w:r w:rsidR="009C74FE">
        <w:t>Diagrams</w:t>
      </w:r>
      <w:bookmarkEnd w:id="8"/>
      <w:proofErr w:type="spellEnd"/>
    </w:p>
    <w:p w14:paraId="3DE34F64" w14:textId="3B4D6383" w:rsidR="007A0D79" w:rsidRDefault="00B9445F" w:rsidP="00B9445F">
      <w:r>
        <w:rPr>
          <w:noProof/>
        </w:rPr>
        <w:drawing>
          <wp:anchor distT="0" distB="0" distL="114300" distR="114300" simplePos="0" relativeHeight="251681792" behindDoc="1" locked="0" layoutInCell="1" allowOverlap="1" wp14:anchorId="22EF658B" wp14:editId="55174DE0">
            <wp:simplePos x="0" y="0"/>
            <wp:positionH relativeFrom="column">
              <wp:posOffset>3057525</wp:posOffset>
            </wp:positionH>
            <wp:positionV relativeFrom="paragraph">
              <wp:posOffset>185420</wp:posOffset>
            </wp:positionV>
            <wp:extent cx="2995292" cy="1912735"/>
            <wp:effectExtent l="0" t="0" r="0" b="0"/>
            <wp:wrapTight wrapText="bothSides">
              <wp:wrapPolygon edited="0">
                <wp:start x="0" y="0"/>
                <wp:lineTo x="0" y="21299"/>
                <wp:lineTo x="21435" y="21299"/>
                <wp:lineTo x="21435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2" cy="191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7A13760B" wp14:editId="57A484DF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3009900" cy="1922145"/>
            <wp:effectExtent l="0" t="0" r="0" b="1905"/>
            <wp:wrapTight wrapText="bothSides">
              <wp:wrapPolygon edited="0">
                <wp:start x="0" y="0"/>
                <wp:lineTo x="0" y="21407"/>
                <wp:lineTo x="21463" y="21407"/>
                <wp:lineTo x="21463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5D8A4909" wp14:editId="1D20B8EF">
            <wp:simplePos x="0" y="0"/>
            <wp:positionH relativeFrom="column">
              <wp:posOffset>1270</wp:posOffset>
            </wp:positionH>
            <wp:positionV relativeFrom="paragraph">
              <wp:posOffset>2128520</wp:posOffset>
            </wp:positionV>
            <wp:extent cx="3009900" cy="1922145"/>
            <wp:effectExtent l="0" t="0" r="0" b="1905"/>
            <wp:wrapTight wrapText="bothSides">
              <wp:wrapPolygon edited="0">
                <wp:start x="0" y="0"/>
                <wp:lineTo x="0" y="21407"/>
                <wp:lineTo x="21463" y="21407"/>
                <wp:lineTo x="21463" y="0"/>
                <wp:lineTo x="0" y="0"/>
              </wp:wrapPolygon>
            </wp:wrapTight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B637A6D" wp14:editId="025C53A9">
            <wp:simplePos x="0" y="0"/>
            <wp:positionH relativeFrom="column">
              <wp:posOffset>3051810</wp:posOffset>
            </wp:positionH>
            <wp:positionV relativeFrom="paragraph">
              <wp:posOffset>2129790</wp:posOffset>
            </wp:positionV>
            <wp:extent cx="3001010" cy="1917065"/>
            <wp:effectExtent l="0" t="0" r="8890" b="6985"/>
            <wp:wrapTight wrapText="bothSides">
              <wp:wrapPolygon edited="0">
                <wp:start x="0" y="0"/>
                <wp:lineTo x="0" y="21464"/>
                <wp:lineTo x="21527" y="21464"/>
                <wp:lineTo x="21527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DF5BB" w14:textId="24CA4850" w:rsidR="007A0D79" w:rsidRPr="007A0D79" w:rsidRDefault="007A0D79" w:rsidP="007A0D79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5D5387EF" wp14:editId="6DD0A449">
            <wp:simplePos x="0" y="0"/>
            <wp:positionH relativeFrom="column">
              <wp:posOffset>3022177</wp:posOffset>
            </wp:positionH>
            <wp:positionV relativeFrom="paragraph">
              <wp:posOffset>3916045</wp:posOffset>
            </wp:positionV>
            <wp:extent cx="3030248" cy="1935057"/>
            <wp:effectExtent l="0" t="0" r="0" b="8255"/>
            <wp:wrapTight wrapText="bothSides">
              <wp:wrapPolygon edited="0">
                <wp:start x="0" y="0"/>
                <wp:lineTo x="0" y="21479"/>
                <wp:lineTo x="21455" y="21479"/>
                <wp:lineTo x="21455" y="0"/>
                <wp:lineTo x="0" y="0"/>
              </wp:wrapPolygon>
            </wp:wrapTight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48" cy="193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892BDC1" wp14:editId="4C8AC016">
            <wp:simplePos x="0" y="0"/>
            <wp:positionH relativeFrom="column">
              <wp:posOffset>-34290</wp:posOffset>
            </wp:positionH>
            <wp:positionV relativeFrom="paragraph">
              <wp:posOffset>3916045</wp:posOffset>
            </wp:positionV>
            <wp:extent cx="3024505" cy="1931035"/>
            <wp:effectExtent l="0" t="0" r="4445" b="0"/>
            <wp:wrapTight wrapText="bothSides">
              <wp:wrapPolygon edited="0">
                <wp:start x="0" y="0"/>
                <wp:lineTo x="0" y="21309"/>
                <wp:lineTo x="21496" y="21309"/>
                <wp:lineTo x="21496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06E91A61" wp14:editId="79F3F1D4">
            <wp:simplePos x="0" y="0"/>
            <wp:positionH relativeFrom="column">
              <wp:posOffset>3026410</wp:posOffset>
            </wp:positionH>
            <wp:positionV relativeFrom="paragraph">
              <wp:posOffset>1968500</wp:posOffset>
            </wp:positionV>
            <wp:extent cx="3006725" cy="1919605"/>
            <wp:effectExtent l="0" t="0" r="3175" b="4445"/>
            <wp:wrapTight wrapText="bothSides">
              <wp:wrapPolygon edited="0">
                <wp:start x="0" y="0"/>
                <wp:lineTo x="0" y="21436"/>
                <wp:lineTo x="21486" y="21436"/>
                <wp:lineTo x="21486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98ACC49" wp14:editId="6BBCB902">
            <wp:simplePos x="0" y="0"/>
            <wp:positionH relativeFrom="column">
              <wp:posOffset>3023235</wp:posOffset>
            </wp:positionH>
            <wp:positionV relativeFrom="paragraph">
              <wp:posOffset>0</wp:posOffset>
            </wp:positionV>
            <wp:extent cx="3019425" cy="1928495"/>
            <wp:effectExtent l="0" t="0" r="9525" b="0"/>
            <wp:wrapTight wrapText="bothSides">
              <wp:wrapPolygon edited="0">
                <wp:start x="0" y="0"/>
                <wp:lineTo x="0" y="21337"/>
                <wp:lineTo x="21532" y="21337"/>
                <wp:lineTo x="21532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7A5A7F9" wp14:editId="482738F0">
            <wp:simplePos x="0" y="0"/>
            <wp:positionH relativeFrom="column">
              <wp:posOffset>-22860</wp:posOffset>
            </wp:positionH>
            <wp:positionV relativeFrom="paragraph">
              <wp:posOffset>1963908</wp:posOffset>
            </wp:positionV>
            <wp:extent cx="301371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436" y="21386"/>
                <wp:lineTo x="21436" y="0"/>
                <wp:lineTo x="0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7CCBD5DF" wp14:editId="360AA842">
            <wp:simplePos x="0" y="0"/>
            <wp:positionH relativeFrom="column">
              <wp:posOffset>-27940</wp:posOffset>
            </wp:positionH>
            <wp:positionV relativeFrom="paragraph">
              <wp:posOffset>0</wp:posOffset>
            </wp:positionV>
            <wp:extent cx="3020060" cy="1928495"/>
            <wp:effectExtent l="0" t="0" r="8890" b="0"/>
            <wp:wrapTight wrapText="bothSides">
              <wp:wrapPolygon edited="0">
                <wp:start x="0" y="0"/>
                <wp:lineTo x="0" y="21337"/>
                <wp:lineTo x="21527" y="21337"/>
                <wp:lineTo x="21527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5F906" w14:textId="588D564A" w:rsidR="009C74FE" w:rsidRDefault="009C74FE" w:rsidP="009C74FE">
      <w:pPr>
        <w:pStyle w:val="Titolo"/>
        <w:numPr>
          <w:ilvl w:val="0"/>
          <w:numId w:val="2"/>
        </w:numPr>
        <w:ind w:left="426"/>
        <w:jc w:val="left"/>
      </w:pPr>
      <w:bookmarkStart w:id="9" w:name="_Toc56346977"/>
      <w:r>
        <w:t xml:space="preserve">State Chart </w:t>
      </w:r>
      <w:proofErr w:type="spellStart"/>
      <w:r>
        <w:t>Diagra</w:t>
      </w:r>
      <w:r w:rsidR="007A0D79">
        <w:t>m</w:t>
      </w:r>
      <w:bookmarkEnd w:id="9"/>
      <w:proofErr w:type="spellEnd"/>
    </w:p>
    <w:p w14:paraId="41343C0F" w14:textId="40250FFF" w:rsidR="00B9445F" w:rsidRPr="00B9445F" w:rsidRDefault="00B9445F" w:rsidP="00B9445F">
      <w:pPr>
        <w:jc w:val="center"/>
      </w:pPr>
      <w:r>
        <w:rPr>
          <w:noProof/>
        </w:rPr>
        <w:lastRenderedPageBreak/>
        <w:drawing>
          <wp:inline distT="0" distB="0" distL="0" distR="0" wp14:anchorId="5A3D714E" wp14:editId="5674210F">
            <wp:extent cx="4049395" cy="3761105"/>
            <wp:effectExtent l="0" t="0" r="8255" b="0"/>
            <wp:docPr id="1670320352" name="Immagine 167032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D5E2" w14:textId="6EA40114" w:rsidR="009C74FE" w:rsidRDefault="009C74FE" w:rsidP="009C74FE">
      <w:pPr>
        <w:pStyle w:val="Titolo"/>
        <w:numPr>
          <w:ilvl w:val="0"/>
          <w:numId w:val="2"/>
        </w:numPr>
        <w:ind w:left="426"/>
        <w:jc w:val="left"/>
      </w:pPr>
      <w:bookmarkStart w:id="10" w:name="_Toc56346978"/>
      <w:proofErr w:type="spellStart"/>
      <w:r>
        <w:t>Navigational</w:t>
      </w:r>
      <w:proofErr w:type="spellEnd"/>
      <w:r>
        <w:t xml:space="preserve"> </w:t>
      </w:r>
      <w:proofErr w:type="spellStart"/>
      <w:r>
        <w:t>Paths</w:t>
      </w:r>
      <w:bookmarkEnd w:id="10"/>
      <w:proofErr w:type="spellEnd"/>
    </w:p>
    <w:p w14:paraId="326B0E27" w14:textId="06C3F3B2" w:rsidR="009C74FE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inline distT="0" distB="0" distL="0" distR="0" wp14:anchorId="3B314880" wp14:editId="0523A240">
            <wp:extent cx="6119495" cy="3012440"/>
            <wp:effectExtent l="0" t="0" r="0" b="0"/>
            <wp:docPr id="1670320354" name="Immagine 167032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4B3E6A91" wp14:editId="19734FA6">
            <wp:simplePos x="0" y="0"/>
            <wp:positionH relativeFrom="column">
              <wp:posOffset>3044825</wp:posOffset>
            </wp:positionH>
            <wp:positionV relativeFrom="paragraph">
              <wp:posOffset>3126740</wp:posOffset>
            </wp:positionV>
            <wp:extent cx="3197860" cy="2285365"/>
            <wp:effectExtent l="0" t="0" r="2540" b="635"/>
            <wp:wrapTight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ight>
            <wp:docPr id="1670320356" name="Immagine 167032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48B0C07" wp14:editId="36E466C1">
            <wp:simplePos x="0" y="0"/>
            <wp:positionH relativeFrom="column">
              <wp:posOffset>-268605</wp:posOffset>
            </wp:positionH>
            <wp:positionV relativeFrom="paragraph">
              <wp:posOffset>3126740</wp:posOffset>
            </wp:positionV>
            <wp:extent cx="3193415" cy="2285365"/>
            <wp:effectExtent l="0" t="0" r="6985" b="635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1670320355" name="Immagine 167032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CB719EF" wp14:editId="6E14EAD5">
            <wp:extent cx="6119495" cy="3012440"/>
            <wp:effectExtent l="0" t="0" r="0" b="0"/>
            <wp:docPr id="1670320353" name="Immagine 167032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323" w14:textId="2668B1A2" w:rsidR="00B9445F" w:rsidRPr="000F0CB2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8C5E712" wp14:editId="5CEFB5D3">
            <wp:simplePos x="0" y="0"/>
            <wp:positionH relativeFrom="column">
              <wp:posOffset>1380490</wp:posOffset>
            </wp:positionH>
            <wp:positionV relativeFrom="paragraph">
              <wp:posOffset>2515235</wp:posOffset>
            </wp:positionV>
            <wp:extent cx="3227070" cy="2751455"/>
            <wp:effectExtent l="0" t="0" r="0" b="0"/>
            <wp:wrapTight wrapText="bothSides">
              <wp:wrapPolygon edited="0">
                <wp:start x="0" y="0"/>
                <wp:lineTo x="0" y="21386"/>
                <wp:lineTo x="21421" y="21386"/>
                <wp:lineTo x="21421" y="0"/>
                <wp:lineTo x="0" y="0"/>
              </wp:wrapPolygon>
            </wp:wrapTight>
            <wp:docPr id="1670320357" name="Immagine 167032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3D3EB" w14:textId="128BF11B" w:rsidR="009C74FE" w:rsidRPr="009C74FE" w:rsidRDefault="009C74FE" w:rsidP="009C74FE"/>
    <w:p w14:paraId="5B4F34DE" w14:textId="353AA975" w:rsidR="009C74FE" w:rsidRPr="000F0CB2" w:rsidRDefault="009C74FE" w:rsidP="009C74FE">
      <w:pPr>
        <w:rPr>
          <w:rFonts w:ascii="Arial" w:hAnsi="Arial"/>
          <w:bCs/>
        </w:rPr>
      </w:pPr>
    </w:p>
    <w:p w14:paraId="365E0B3C" w14:textId="73DB16C3" w:rsidR="00681118" w:rsidRPr="000F0CB2" w:rsidRDefault="00681118" w:rsidP="008C44C5">
      <w:pPr>
        <w:rPr>
          <w:rFonts w:ascii="Arial" w:hAnsi="Arial"/>
          <w:bCs/>
        </w:rPr>
      </w:pPr>
    </w:p>
    <w:sectPr w:rsidR="00681118" w:rsidRPr="000F0CB2" w:rsidSect="009504E5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9D87A6" w14:textId="77777777" w:rsidR="005E32C0" w:rsidRDefault="005E32C0">
      <w:r>
        <w:separator/>
      </w:r>
    </w:p>
  </w:endnote>
  <w:endnote w:type="continuationSeparator" w:id="0">
    <w:p w14:paraId="690DC183" w14:textId="77777777" w:rsidR="005E32C0" w:rsidRDefault="005E32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B595B" w14:textId="77777777" w:rsidR="001B527F" w:rsidRDefault="001B527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AAFBA" w14:textId="77777777" w:rsidR="001B527F" w:rsidRDefault="001B527F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17F8B" w14:textId="77777777" w:rsidR="001B527F" w:rsidRDefault="001B52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38390" w14:textId="77777777" w:rsidR="005E32C0" w:rsidRDefault="005E32C0">
      <w:r>
        <w:separator/>
      </w:r>
    </w:p>
  </w:footnote>
  <w:footnote w:type="continuationSeparator" w:id="0">
    <w:p w14:paraId="343AD2E5" w14:textId="77777777" w:rsidR="005E32C0" w:rsidRDefault="005E32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40DEB" w14:textId="77777777" w:rsidR="001B527F" w:rsidRDefault="001B527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E05EE" w14:textId="77777777" w:rsidR="001B527F" w:rsidRDefault="001B527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EA2D7" w14:textId="77777777" w:rsidR="001B527F" w:rsidRDefault="001B52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name w:val="WW8Num9"/>
    <w:lvl w:ilvl="0" w:tplc="9718DCA6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 w:tplc="7B828B86">
      <w:numFmt w:val="decimal"/>
      <w:lvlText w:val=""/>
      <w:lvlJc w:val="left"/>
    </w:lvl>
    <w:lvl w:ilvl="2" w:tplc="F8D461DA">
      <w:numFmt w:val="decimal"/>
      <w:lvlText w:val=""/>
      <w:lvlJc w:val="left"/>
    </w:lvl>
    <w:lvl w:ilvl="3" w:tplc="6CC4F8F8">
      <w:numFmt w:val="decimal"/>
      <w:lvlText w:val=""/>
      <w:lvlJc w:val="left"/>
    </w:lvl>
    <w:lvl w:ilvl="4" w:tplc="F0E89554">
      <w:numFmt w:val="decimal"/>
      <w:lvlText w:val=""/>
      <w:lvlJc w:val="left"/>
    </w:lvl>
    <w:lvl w:ilvl="5" w:tplc="55761C72">
      <w:numFmt w:val="decimal"/>
      <w:lvlText w:val=""/>
      <w:lvlJc w:val="left"/>
    </w:lvl>
    <w:lvl w:ilvl="6" w:tplc="89C02378">
      <w:numFmt w:val="decimal"/>
      <w:lvlText w:val=""/>
      <w:lvlJc w:val="left"/>
    </w:lvl>
    <w:lvl w:ilvl="7" w:tplc="F5D491FA">
      <w:numFmt w:val="decimal"/>
      <w:lvlText w:val=""/>
      <w:lvlJc w:val="left"/>
    </w:lvl>
    <w:lvl w:ilvl="8" w:tplc="9AA2A7C2">
      <w:numFmt w:val="decimal"/>
      <w:lvlText w:val=""/>
      <w:lvlJc w:val="left"/>
    </w:lvl>
  </w:abstractNum>
  <w:abstractNum w:abstractNumId="2" w15:restartNumberingAfterBreak="0">
    <w:nsid w:val="00000004"/>
    <w:multiLevelType w:val="hybridMultilevel"/>
    <w:tmpl w:val="00000004"/>
    <w:name w:val="372837248"/>
    <w:lvl w:ilvl="0" w:tplc="6030743C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  <w:lvl w:ilvl="1" w:tplc="AA04EF3E">
      <w:numFmt w:val="decimal"/>
      <w:lvlText w:val=""/>
      <w:lvlJc w:val="left"/>
    </w:lvl>
    <w:lvl w:ilvl="2" w:tplc="CBF2A40E">
      <w:numFmt w:val="decimal"/>
      <w:lvlText w:val=""/>
      <w:lvlJc w:val="left"/>
    </w:lvl>
    <w:lvl w:ilvl="3" w:tplc="2856C384">
      <w:numFmt w:val="decimal"/>
      <w:lvlText w:val=""/>
      <w:lvlJc w:val="left"/>
    </w:lvl>
    <w:lvl w:ilvl="4" w:tplc="1CC04DF0">
      <w:numFmt w:val="decimal"/>
      <w:lvlText w:val=""/>
      <w:lvlJc w:val="left"/>
    </w:lvl>
    <w:lvl w:ilvl="5" w:tplc="6D06DF0C">
      <w:numFmt w:val="decimal"/>
      <w:lvlText w:val=""/>
      <w:lvlJc w:val="left"/>
    </w:lvl>
    <w:lvl w:ilvl="6" w:tplc="497C6FBA">
      <w:numFmt w:val="decimal"/>
      <w:lvlText w:val=""/>
      <w:lvlJc w:val="left"/>
    </w:lvl>
    <w:lvl w:ilvl="7" w:tplc="A50895FE">
      <w:numFmt w:val="decimal"/>
      <w:lvlText w:val=""/>
      <w:lvlJc w:val="left"/>
    </w:lvl>
    <w:lvl w:ilvl="8" w:tplc="A87ABC9A"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name w:val="372837388"/>
    <w:lvl w:ilvl="0" w:tplc="4DFC2E74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  <w:lvl w:ilvl="1" w:tplc="80F22848">
      <w:numFmt w:val="decimal"/>
      <w:lvlText w:val=""/>
      <w:lvlJc w:val="left"/>
    </w:lvl>
    <w:lvl w:ilvl="2" w:tplc="B73C28A0">
      <w:numFmt w:val="decimal"/>
      <w:lvlText w:val=""/>
      <w:lvlJc w:val="left"/>
    </w:lvl>
    <w:lvl w:ilvl="3" w:tplc="023C07FA">
      <w:numFmt w:val="decimal"/>
      <w:lvlText w:val=""/>
      <w:lvlJc w:val="left"/>
    </w:lvl>
    <w:lvl w:ilvl="4" w:tplc="7EB2D0EA">
      <w:numFmt w:val="decimal"/>
      <w:lvlText w:val=""/>
      <w:lvlJc w:val="left"/>
    </w:lvl>
    <w:lvl w:ilvl="5" w:tplc="20FCD878">
      <w:numFmt w:val="decimal"/>
      <w:lvlText w:val=""/>
      <w:lvlJc w:val="left"/>
    </w:lvl>
    <w:lvl w:ilvl="6" w:tplc="04D4925C">
      <w:numFmt w:val="decimal"/>
      <w:lvlText w:val=""/>
      <w:lvlJc w:val="left"/>
    </w:lvl>
    <w:lvl w:ilvl="7" w:tplc="49940BEE">
      <w:numFmt w:val="decimal"/>
      <w:lvlText w:val=""/>
      <w:lvlJc w:val="left"/>
    </w:lvl>
    <w:lvl w:ilvl="8" w:tplc="FAAAEA46">
      <w:numFmt w:val="decimal"/>
      <w:lvlText w:val=""/>
      <w:lvlJc w:val="left"/>
    </w:lvl>
  </w:abstractNum>
  <w:abstractNum w:abstractNumId="4" w15:restartNumberingAfterBreak="0">
    <w:nsid w:val="02176698"/>
    <w:multiLevelType w:val="hybridMultilevel"/>
    <w:tmpl w:val="27B6DA3E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2834B2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B4ACA"/>
    <w:multiLevelType w:val="hybridMultilevel"/>
    <w:tmpl w:val="534287F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CB5C20"/>
    <w:multiLevelType w:val="hybridMultilevel"/>
    <w:tmpl w:val="E2BE38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B74E94"/>
    <w:multiLevelType w:val="hybridMultilevel"/>
    <w:tmpl w:val="6862D3EA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41596D"/>
    <w:multiLevelType w:val="hybridMultilevel"/>
    <w:tmpl w:val="E5E62C26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34F8E"/>
    <w:multiLevelType w:val="hybridMultilevel"/>
    <w:tmpl w:val="FF52B6B4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1A7E72"/>
    <w:multiLevelType w:val="hybridMultilevel"/>
    <w:tmpl w:val="562A03AC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067B26"/>
    <w:multiLevelType w:val="hybridMultilevel"/>
    <w:tmpl w:val="57EEBF3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223C8"/>
    <w:multiLevelType w:val="hybridMultilevel"/>
    <w:tmpl w:val="1CB01514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341D31"/>
    <w:multiLevelType w:val="hybridMultilevel"/>
    <w:tmpl w:val="37842CA4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7401E"/>
    <w:multiLevelType w:val="hybridMultilevel"/>
    <w:tmpl w:val="E3B2C20A"/>
    <w:lvl w:ilvl="0" w:tplc="1318027A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16" w15:restartNumberingAfterBreak="0">
    <w:nsid w:val="1F8433D7"/>
    <w:multiLevelType w:val="hybridMultilevel"/>
    <w:tmpl w:val="0C2E7BA8"/>
    <w:lvl w:ilvl="0" w:tplc="236C4502">
      <w:start w:val="1"/>
      <w:numFmt w:val="decimal"/>
      <w:lvlText w:val="%1."/>
      <w:lvlJc w:val="left"/>
      <w:pPr>
        <w:ind w:left="360" w:hanging="360"/>
      </w:pPr>
    </w:lvl>
    <w:lvl w:ilvl="1" w:tplc="E9F86680">
      <w:start w:val="1"/>
      <w:numFmt w:val="decimal"/>
      <w:pStyle w:val="Titolo2"/>
      <w:lvlText w:val="%1.%2."/>
      <w:lvlJc w:val="left"/>
      <w:pPr>
        <w:ind w:left="792" w:hanging="432"/>
      </w:pPr>
    </w:lvl>
    <w:lvl w:ilvl="2" w:tplc="B3C62292">
      <w:start w:val="1"/>
      <w:numFmt w:val="decimal"/>
      <w:pStyle w:val="Titolo3"/>
      <w:lvlText w:val="%1.%2.%3."/>
      <w:lvlJc w:val="left"/>
      <w:pPr>
        <w:ind w:left="1224" w:hanging="504"/>
      </w:pPr>
    </w:lvl>
    <w:lvl w:ilvl="3" w:tplc="C2E0B038">
      <w:start w:val="1"/>
      <w:numFmt w:val="decimal"/>
      <w:lvlText w:val="%1.%2.%3.%4."/>
      <w:lvlJc w:val="left"/>
      <w:pPr>
        <w:ind w:left="1728" w:hanging="648"/>
      </w:pPr>
    </w:lvl>
    <w:lvl w:ilvl="4" w:tplc="FE2C7F8E">
      <w:start w:val="1"/>
      <w:numFmt w:val="decimal"/>
      <w:lvlText w:val="%1.%2.%3.%4.%5."/>
      <w:lvlJc w:val="left"/>
      <w:pPr>
        <w:ind w:left="2232" w:hanging="792"/>
      </w:pPr>
    </w:lvl>
    <w:lvl w:ilvl="5" w:tplc="C916D6B8">
      <w:start w:val="1"/>
      <w:numFmt w:val="decimal"/>
      <w:lvlText w:val="%1.%2.%3.%4.%5.%6."/>
      <w:lvlJc w:val="left"/>
      <w:pPr>
        <w:ind w:left="2736" w:hanging="936"/>
      </w:pPr>
    </w:lvl>
    <w:lvl w:ilvl="6" w:tplc="0958F4BA">
      <w:start w:val="1"/>
      <w:numFmt w:val="decimal"/>
      <w:lvlText w:val="%1.%2.%3.%4.%5.%6.%7."/>
      <w:lvlJc w:val="left"/>
      <w:pPr>
        <w:ind w:left="3240" w:hanging="1080"/>
      </w:pPr>
    </w:lvl>
    <w:lvl w:ilvl="7" w:tplc="0F78B7CA">
      <w:start w:val="1"/>
      <w:numFmt w:val="decimal"/>
      <w:lvlText w:val="%1.%2.%3.%4.%5.%6.%7.%8."/>
      <w:lvlJc w:val="left"/>
      <w:pPr>
        <w:ind w:left="3744" w:hanging="1224"/>
      </w:pPr>
    </w:lvl>
    <w:lvl w:ilvl="8" w:tplc="50D46AD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02316F6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8B1457"/>
    <w:multiLevelType w:val="hybridMultilevel"/>
    <w:tmpl w:val="19261296"/>
    <w:lvl w:ilvl="0" w:tplc="B4B65B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F967F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E8D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44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EE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EAC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8270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503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98B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616761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2E7079"/>
    <w:multiLevelType w:val="hybridMultilevel"/>
    <w:tmpl w:val="C934467C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692466"/>
    <w:multiLevelType w:val="hybridMultilevel"/>
    <w:tmpl w:val="2408C8D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D511C0"/>
    <w:multiLevelType w:val="hybridMultilevel"/>
    <w:tmpl w:val="3DC2B1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EA1E06"/>
    <w:multiLevelType w:val="hybridMultilevel"/>
    <w:tmpl w:val="27869E80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8E31A0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2C3A23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5D0C08"/>
    <w:multiLevelType w:val="hybridMultilevel"/>
    <w:tmpl w:val="8092E80A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E3A161B"/>
    <w:multiLevelType w:val="hybridMultilevel"/>
    <w:tmpl w:val="58F6675C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4017DB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587764"/>
    <w:multiLevelType w:val="hybridMultilevel"/>
    <w:tmpl w:val="E18E92C4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9B65E9"/>
    <w:multiLevelType w:val="hybridMultilevel"/>
    <w:tmpl w:val="287A4550"/>
    <w:lvl w:ilvl="0" w:tplc="2D7C7A98">
      <w:start w:val="1"/>
      <w:numFmt w:val="decimal"/>
      <w:lvlText w:val="%1."/>
      <w:lvlJc w:val="left"/>
      <w:pPr>
        <w:ind w:left="720" w:hanging="360"/>
      </w:pPr>
    </w:lvl>
    <w:lvl w:ilvl="1" w:tplc="B87A8EBC">
      <w:start w:val="1"/>
      <w:numFmt w:val="decimal"/>
      <w:lvlText w:val="%1.%2."/>
      <w:lvlJc w:val="left"/>
      <w:pPr>
        <w:ind w:left="1440" w:hanging="360"/>
      </w:pPr>
    </w:lvl>
    <w:lvl w:ilvl="2" w:tplc="5462B224">
      <w:start w:val="1"/>
      <w:numFmt w:val="decimal"/>
      <w:lvlText w:val="%1.%2.%3."/>
      <w:lvlJc w:val="left"/>
      <w:pPr>
        <w:ind w:left="2160" w:hanging="180"/>
      </w:pPr>
    </w:lvl>
    <w:lvl w:ilvl="3" w:tplc="C106AE24">
      <w:start w:val="1"/>
      <w:numFmt w:val="decimal"/>
      <w:lvlText w:val="%1.%2.%3.%4."/>
      <w:lvlJc w:val="left"/>
      <w:pPr>
        <w:ind w:left="2880" w:hanging="360"/>
      </w:pPr>
    </w:lvl>
    <w:lvl w:ilvl="4" w:tplc="0B32EC66">
      <w:start w:val="1"/>
      <w:numFmt w:val="decimal"/>
      <w:lvlText w:val="%1.%2.%3.%4.%5."/>
      <w:lvlJc w:val="left"/>
      <w:pPr>
        <w:ind w:left="3600" w:hanging="360"/>
      </w:pPr>
    </w:lvl>
    <w:lvl w:ilvl="5" w:tplc="8E7E06D2">
      <w:start w:val="1"/>
      <w:numFmt w:val="decimal"/>
      <w:lvlText w:val="%1.%2.%3.%4.%5.%6."/>
      <w:lvlJc w:val="left"/>
      <w:pPr>
        <w:ind w:left="4320" w:hanging="180"/>
      </w:pPr>
    </w:lvl>
    <w:lvl w:ilvl="6" w:tplc="E97245DC">
      <w:start w:val="1"/>
      <w:numFmt w:val="decimal"/>
      <w:lvlText w:val="%1.%2.%3.%4.%5.%6.%7."/>
      <w:lvlJc w:val="left"/>
      <w:pPr>
        <w:ind w:left="5040" w:hanging="360"/>
      </w:pPr>
    </w:lvl>
    <w:lvl w:ilvl="7" w:tplc="5FFE1DA8">
      <w:start w:val="1"/>
      <w:numFmt w:val="decimal"/>
      <w:lvlText w:val="%1.%2.%3.%4.%5.%6.%7.%8."/>
      <w:lvlJc w:val="left"/>
      <w:pPr>
        <w:ind w:left="5760" w:hanging="360"/>
      </w:pPr>
    </w:lvl>
    <w:lvl w:ilvl="8" w:tplc="13C4BA5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1" w15:restartNumberingAfterBreak="0">
    <w:nsid w:val="42F31A3D"/>
    <w:multiLevelType w:val="hybridMultilevel"/>
    <w:tmpl w:val="EA266540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984809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FC1F24"/>
    <w:multiLevelType w:val="hybridMultilevel"/>
    <w:tmpl w:val="45F8AA16"/>
    <w:lvl w:ilvl="0" w:tplc="8BD6044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662647"/>
    <w:multiLevelType w:val="hybridMultilevel"/>
    <w:tmpl w:val="5B1839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3B6438"/>
    <w:multiLevelType w:val="hybridMultilevel"/>
    <w:tmpl w:val="57B63D10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6D5298"/>
    <w:multiLevelType w:val="hybridMultilevel"/>
    <w:tmpl w:val="7EBC83A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4F5DCC"/>
    <w:multiLevelType w:val="hybridMultilevel"/>
    <w:tmpl w:val="FA5EA62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8F31EDD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10411E"/>
    <w:multiLevelType w:val="hybridMultilevel"/>
    <w:tmpl w:val="A0707716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F461D9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6732AB"/>
    <w:multiLevelType w:val="hybridMultilevel"/>
    <w:tmpl w:val="DC74F2AA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B1672A"/>
    <w:multiLevelType w:val="hybridMultilevel"/>
    <w:tmpl w:val="89146F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BD25AD"/>
    <w:multiLevelType w:val="hybridMultilevel"/>
    <w:tmpl w:val="3FC028C8"/>
    <w:lvl w:ilvl="0" w:tplc="DB8C481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FA03F6"/>
    <w:multiLevelType w:val="hybridMultilevel"/>
    <w:tmpl w:val="CDDE369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F0501D"/>
    <w:multiLevelType w:val="hybridMultilevel"/>
    <w:tmpl w:val="40903C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2240C7"/>
    <w:multiLevelType w:val="hybridMultilevel"/>
    <w:tmpl w:val="A7CA693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A405729"/>
    <w:multiLevelType w:val="hybridMultilevel"/>
    <w:tmpl w:val="5AA0033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C18326B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F94D6B"/>
    <w:multiLevelType w:val="hybridMultilevel"/>
    <w:tmpl w:val="3904BBD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C6A53EF"/>
    <w:multiLevelType w:val="hybridMultilevel"/>
    <w:tmpl w:val="878EF52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C7D0AB8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F5365E9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A64C11"/>
    <w:multiLevelType w:val="hybridMultilevel"/>
    <w:tmpl w:val="FDA2C058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1"/>
  </w:num>
  <w:num w:numId="3">
    <w:abstractNumId w:val="16"/>
  </w:num>
  <w:num w:numId="4">
    <w:abstractNumId w:val="18"/>
  </w:num>
  <w:num w:numId="5">
    <w:abstractNumId w:val="45"/>
  </w:num>
  <w:num w:numId="6">
    <w:abstractNumId w:val="10"/>
  </w:num>
  <w:num w:numId="7">
    <w:abstractNumId w:val="5"/>
  </w:num>
  <w:num w:numId="8">
    <w:abstractNumId w:val="24"/>
  </w:num>
  <w:num w:numId="9">
    <w:abstractNumId w:val="13"/>
  </w:num>
  <w:num w:numId="10">
    <w:abstractNumId w:val="32"/>
  </w:num>
  <w:num w:numId="11">
    <w:abstractNumId w:val="38"/>
  </w:num>
  <w:num w:numId="12">
    <w:abstractNumId w:val="33"/>
  </w:num>
  <w:num w:numId="13">
    <w:abstractNumId w:val="48"/>
  </w:num>
  <w:num w:numId="14">
    <w:abstractNumId w:val="36"/>
  </w:num>
  <w:num w:numId="15">
    <w:abstractNumId w:val="47"/>
  </w:num>
  <w:num w:numId="16">
    <w:abstractNumId w:val="49"/>
  </w:num>
  <w:num w:numId="17">
    <w:abstractNumId w:val="34"/>
  </w:num>
  <w:num w:numId="18">
    <w:abstractNumId w:val="12"/>
  </w:num>
  <w:num w:numId="19">
    <w:abstractNumId w:val="6"/>
  </w:num>
  <w:num w:numId="20">
    <w:abstractNumId w:val="21"/>
  </w:num>
  <w:num w:numId="21">
    <w:abstractNumId w:val="27"/>
  </w:num>
  <w:num w:numId="22">
    <w:abstractNumId w:val="42"/>
  </w:num>
  <w:num w:numId="23">
    <w:abstractNumId w:val="22"/>
  </w:num>
  <w:num w:numId="24">
    <w:abstractNumId w:val="14"/>
  </w:num>
  <w:num w:numId="25">
    <w:abstractNumId w:val="11"/>
  </w:num>
  <w:num w:numId="26">
    <w:abstractNumId w:val="8"/>
  </w:num>
  <w:num w:numId="27">
    <w:abstractNumId w:val="53"/>
  </w:num>
  <w:num w:numId="28">
    <w:abstractNumId w:val="25"/>
  </w:num>
  <w:num w:numId="29">
    <w:abstractNumId w:val="44"/>
  </w:num>
  <w:num w:numId="30">
    <w:abstractNumId w:val="40"/>
  </w:num>
  <w:num w:numId="31">
    <w:abstractNumId w:val="35"/>
  </w:num>
  <w:num w:numId="32">
    <w:abstractNumId w:val="37"/>
  </w:num>
  <w:num w:numId="33">
    <w:abstractNumId w:val="15"/>
  </w:num>
  <w:num w:numId="34">
    <w:abstractNumId w:val="51"/>
  </w:num>
  <w:num w:numId="35">
    <w:abstractNumId w:val="17"/>
  </w:num>
  <w:num w:numId="36">
    <w:abstractNumId w:val="37"/>
  </w:num>
  <w:num w:numId="3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</w:num>
  <w:num w:numId="39">
    <w:abstractNumId w:val="52"/>
  </w:num>
  <w:num w:numId="40">
    <w:abstractNumId w:val="19"/>
  </w:num>
  <w:num w:numId="41">
    <w:abstractNumId w:val="39"/>
  </w:num>
  <w:num w:numId="42">
    <w:abstractNumId w:val="4"/>
  </w:num>
  <w:num w:numId="43">
    <w:abstractNumId w:val="46"/>
  </w:num>
  <w:num w:numId="44">
    <w:abstractNumId w:val="7"/>
  </w:num>
  <w:num w:numId="45">
    <w:abstractNumId w:val="50"/>
  </w:num>
  <w:num w:numId="46">
    <w:abstractNumId w:val="43"/>
  </w:num>
  <w:num w:numId="47">
    <w:abstractNumId w:val="43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8"/>
  </w:num>
  <w:num w:numId="49">
    <w:abstractNumId w:val="9"/>
  </w:num>
  <w:num w:numId="50">
    <w:abstractNumId w:val="41"/>
  </w:num>
  <w:num w:numId="51">
    <w:abstractNumId w:val="20"/>
  </w:num>
  <w:num w:numId="52">
    <w:abstractNumId w:val="26"/>
  </w:num>
  <w:num w:numId="53">
    <w:abstractNumId w:val="29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653B5"/>
    <w:rsid w:val="000850B0"/>
    <w:rsid w:val="00086D8A"/>
    <w:rsid w:val="00093D9B"/>
    <w:rsid w:val="000A5632"/>
    <w:rsid w:val="000D2800"/>
    <w:rsid w:val="000F0CB2"/>
    <w:rsid w:val="001572A9"/>
    <w:rsid w:val="00163051"/>
    <w:rsid w:val="001765AE"/>
    <w:rsid w:val="001B03C3"/>
    <w:rsid w:val="001B500F"/>
    <w:rsid w:val="001B527F"/>
    <w:rsid w:val="001B6CE4"/>
    <w:rsid w:val="001C2832"/>
    <w:rsid w:val="002024F3"/>
    <w:rsid w:val="002713D8"/>
    <w:rsid w:val="002A1310"/>
    <w:rsid w:val="002B10C0"/>
    <w:rsid w:val="002D58BF"/>
    <w:rsid w:val="003051FB"/>
    <w:rsid w:val="00313829"/>
    <w:rsid w:val="00320E7E"/>
    <w:rsid w:val="003227DA"/>
    <w:rsid w:val="0032407A"/>
    <w:rsid w:val="003358DC"/>
    <w:rsid w:val="00337BBC"/>
    <w:rsid w:val="00344CED"/>
    <w:rsid w:val="00366A74"/>
    <w:rsid w:val="003D01C7"/>
    <w:rsid w:val="003E00FB"/>
    <w:rsid w:val="00401BD4"/>
    <w:rsid w:val="00446C9F"/>
    <w:rsid w:val="004475DA"/>
    <w:rsid w:val="00451FCD"/>
    <w:rsid w:val="004646F8"/>
    <w:rsid w:val="004807D1"/>
    <w:rsid w:val="004A1C2B"/>
    <w:rsid w:val="004D1EA6"/>
    <w:rsid w:val="004E16DA"/>
    <w:rsid w:val="004E1902"/>
    <w:rsid w:val="004E6570"/>
    <w:rsid w:val="004F57E7"/>
    <w:rsid w:val="0059087E"/>
    <w:rsid w:val="005B1129"/>
    <w:rsid w:val="005C6814"/>
    <w:rsid w:val="005E32C0"/>
    <w:rsid w:val="005F3A51"/>
    <w:rsid w:val="005F4FB1"/>
    <w:rsid w:val="005F5B71"/>
    <w:rsid w:val="00614A8B"/>
    <w:rsid w:val="006353D2"/>
    <w:rsid w:val="0064299F"/>
    <w:rsid w:val="006646F0"/>
    <w:rsid w:val="00681118"/>
    <w:rsid w:val="006B7CE2"/>
    <w:rsid w:val="00774DE1"/>
    <w:rsid w:val="007A0D79"/>
    <w:rsid w:val="007B473A"/>
    <w:rsid w:val="007B4CB2"/>
    <w:rsid w:val="007E70B2"/>
    <w:rsid w:val="00864A4D"/>
    <w:rsid w:val="00882DBC"/>
    <w:rsid w:val="008B2768"/>
    <w:rsid w:val="008B36D5"/>
    <w:rsid w:val="008C1DE6"/>
    <w:rsid w:val="008C283B"/>
    <w:rsid w:val="008C44C5"/>
    <w:rsid w:val="008F3F66"/>
    <w:rsid w:val="00907343"/>
    <w:rsid w:val="009504E5"/>
    <w:rsid w:val="009A3229"/>
    <w:rsid w:val="009A579F"/>
    <w:rsid w:val="009C74FE"/>
    <w:rsid w:val="009E2B9C"/>
    <w:rsid w:val="009F25B3"/>
    <w:rsid w:val="009F60D3"/>
    <w:rsid w:val="00A007BD"/>
    <w:rsid w:val="00A27105"/>
    <w:rsid w:val="00A3120A"/>
    <w:rsid w:val="00A43278"/>
    <w:rsid w:val="00A63D02"/>
    <w:rsid w:val="00AB15A0"/>
    <w:rsid w:val="00AC0836"/>
    <w:rsid w:val="00AD67D6"/>
    <w:rsid w:val="00AF1C45"/>
    <w:rsid w:val="00AF3B00"/>
    <w:rsid w:val="00B51734"/>
    <w:rsid w:val="00B844E8"/>
    <w:rsid w:val="00B9445F"/>
    <w:rsid w:val="00BA4A7F"/>
    <w:rsid w:val="00BC4CB8"/>
    <w:rsid w:val="00C04C4A"/>
    <w:rsid w:val="00C14087"/>
    <w:rsid w:val="00C164F1"/>
    <w:rsid w:val="00C30F9A"/>
    <w:rsid w:val="00C60985"/>
    <w:rsid w:val="00C76EC3"/>
    <w:rsid w:val="00CB0252"/>
    <w:rsid w:val="00CC5A98"/>
    <w:rsid w:val="00CC7FD3"/>
    <w:rsid w:val="00D1464E"/>
    <w:rsid w:val="00D15F88"/>
    <w:rsid w:val="00D31340"/>
    <w:rsid w:val="00D5361F"/>
    <w:rsid w:val="00D77FD4"/>
    <w:rsid w:val="00D962D8"/>
    <w:rsid w:val="00DF1E14"/>
    <w:rsid w:val="00DF553B"/>
    <w:rsid w:val="00E25819"/>
    <w:rsid w:val="00E84EB6"/>
    <w:rsid w:val="00EC13FB"/>
    <w:rsid w:val="00EC7392"/>
    <w:rsid w:val="00F02FF8"/>
    <w:rsid w:val="00F12771"/>
    <w:rsid w:val="00F22EDA"/>
    <w:rsid w:val="00F37A54"/>
    <w:rsid w:val="00F539FC"/>
    <w:rsid w:val="00F840DD"/>
    <w:rsid w:val="00F9639D"/>
    <w:rsid w:val="00FA251E"/>
    <w:rsid w:val="00FB11E6"/>
    <w:rsid w:val="026F2950"/>
    <w:rsid w:val="2900677A"/>
    <w:rsid w:val="3C0A285A"/>
    <w:rsid w:val="62EC5441"/>
    <w:rsid w:val="6F1B3099"/>
    <w:rsid w:val="74E7FC09"/>
    <w:rsid w:val="74F7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E7AFB7"/>
  <w14:defaultImageDpi w14:val="300"/>
  <w15:chartTrackingRefBased/>
  <w15:docId w15:val="{D5283113-A601-4EA9-8FB5-603609EA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F3B00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3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3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C60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086D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mailto:marittiell28@alice.it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jpg"/><Relationship Id="rId21" Type="http://schemas.openxmlformats.org/officeDocument/2006/relationships/hyperlink" Target="mailto:marittiel28@alice.it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jpeg"/><Relationship Id="rId55" Type="http://schemas.openxmlformats.org/officeDocument/2006/relationships/image" Target="media/image34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form%20(francesco96@gmail.it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jpeg"/><Relationship Id="rId38" Type="http://schemas.openxmlformats.org/officeDocument/2006/relationships/image" Target="media/image18.jpg"/><Relationship Id="rId46" Type="http://schemas.openxmlformats.org/officeDocument/2006/relationships/image" Target="media/image25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francesco96@gmail.it" TargetMode="External"/><Relationship Id="rId20" Type="http://schemas.openxmlformats.org/officeDocument/2006/relationships/hyperlink" Target="mailto:giancarlo44@gmail.com" TargetMode="External"/><Relationship Id="rId29" Type="http://schemas.openxmlformats.org/officeDocument/2006/relationships/image" Target="media/image9.jpeg"/><Relationship Id="rId41" Type="http://schemas.openxmlformats.org/officeDocument/2006/relationships/image" Target="media/image20.jpeg"/><Relationship Id="rId54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jpeg"/><Relationship Id="rId32" Type="http://schemas.openxmlformats.org/officeDocument/2006/relationships/image" Target="media/image12.jpeg"/><Relationship Id="rId37" Type="http://schemas.openxmlformats.org/officeDocument/2006/relationships/image" Target="media/image17.jpg"/><Relationship Id="rId40" Type="http://schemas.openxmlformats.org/officeDocument/2006/relationships/hyperlink" Target="mailto:form%20(francesco96@gmail.it" TargetMode="External"/><Relationship Id="rId45" Type="http://schemas.openxmlformats.org/officeDocument/2006/relationships/image" Target="media/image24.jpeg"/><Relationship Id="rId53" Type="http://schemas.openxmlformats.org/officeDocument/2006/relationships/image" Target="media/image32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3.jpeg"/><Relationship Id="rId28" Type="http://schemas.openxmlformats.org/officeDocument/2006/relationships/image" Target="media/image8.jpeg"/><Relationship Id="rId36" Type="http://schemas.openxmlformats.org/officeDocument/2006/relationships/image" Target="media/image16.jpg"/><Relationship Id="rId49" Type="http://schemas.openxmlformats.org/officeDocument/2006/relationships/image" Target="media/image28.jpeg"/><Relationship Id="rId57" Type="http://schemas.openxmlformats.org/officeDocument/2006/relationships/image" Target="media/image36.jpeg"/><Relationship Id="rId10" Type="http://schemas.openxmlformats.org/officeDocument/2006/relationships/header" Target="header2.xml"/><Relationship Id="rId19" Type="http://schemas.openxmlformats.org/officeDocument/2006/relationships/hyperlink" Target="mailto:giancarlo44@gmail.com" TargetMode="External"/><Relationship Id="rId31" Type="http://schemas.openxmlformats.org/officeDocument/2006/relationships/image" Target="media/image11.jpeg"/><Relationship Id="rId44" Type="http://schemas.openxmlformats.org/officeDocument/2006/relationships/image" Target="media/image23.jpeg"/><Relationship Id="rId52" Type="http://schemas.openxmlformats.org/officeDocument/2006/relationships/image" Target="media/image3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mailto:andreamartello00@gmail.com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jp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56" Type="http://schemas.openxmlformats.org/officeDocument/2006/relationships/image" Target="media/image35.jpeg"/><Relationship Id="rId8" Type="http://schemas.openxmlformats.org/officeDocument/2006/relationships/image" Target="media/image1.png"/><Relationship Id="rId51" Type="http://schemas.openxmlformats.org/officeDocument/2006/relationships/image" Target="media/image30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736C7-FE43-40DB-920E-05BF7E72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34</Pages>
  <Words>4522</Words>
  <Characters>25781</Characters>
  <Application>Microsoft Office Word</Application>
  <DocSecurity>0</DocSecurity>
  <Lines>214</Lines>
  <Paragraphs>60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/>
  <LinksUpToDate>false</LinksUpToDate>
  <CharactersWithSpaces>30243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Giuseppe Tornincasa</cp:lastModifiedBy>
  <cp:revision>57</cp:revision>
  <cp:lastPrinted>1900-01-01T08:00:00Z</cp:lastPrinted>
  <dcterms:created xsi:type="dcterms:W3CDTF">2020-11-01T17:40:00Z</dcterms:created>
  <dcterms:modified xsi:type="dcterms:W3CDTF">2020-11-15T14:36:00Z</dcterms:modified>
</cp:coreProperties>
</file>