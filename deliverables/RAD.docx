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A6659" w14:textId="3510CFF2" w:rsidR="008B36D5" w:rsidRPr="006F7063" w:rsidRDefault="008E7217">
      <w:r>
        <w:t>.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w:rsidR="008B36D5" w:rsidRPr="006F7063" w14:paraId="3C9EEE5D" w14:textId="77777777">
        <w:trPr>
          <w:trHeight w:val="480"/>
        </w:trPr>
        <w:tc>
          <w:tcPr>
            <w:tcW w:w="9637" w:type="dxa"/>
            <w:vMerge w:val="restart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</w:tcPr>
          <w:p w14:paraId="0A37501D" w14:textId="77777777" w:rsidR="008B36D5" w:rsidRPr="006F7063" w:rsidRDefault="008B36D5">
            <w:pPr>
              <w:rPr>
                <w:b/>
                <w:sz w:val="40"/>
              </w:rPr>
            </w:pPr>
          </w:p>
          <w:p w14:paraId="098D3FFE" w14:textId="77777777" w:rsidR="008B36D5" w:rsidRPr="006F7063" w:rsidRDefault="008B36D5">
            <w:pPr>
              <w:jc w:val="right"/>
              <w:rPr>
                <w:b/>
              </w:rPr>
            </w:pPr>
            <w:r w:rsidRPr="006F7063">
              <w:rPr>
                <w:b/>
                <w:sz w:val="40"/>
              </w:rPr>
              <w:t>Università degli Studi di Salerno</w:t>
            </w:r>
            <w:r w:rsidRPr="006F7063">
              <w:rPr>
                <w:b/>
                <w:sz w:val="40"/>
              </w:rPr>
              <w:br/>
            </w:r>
            <w:r w:rsidRPr="006F7063">
              <w:rPr>
                <w:b/>
              </w:rPr>
              <w:t>Corso di Ingegneria del Software</w:t>
            </w:r>
          </w:p>
          <w:p w14:paraId="5DAB6C7B" w14:textId="77777777" w:rsidR="008B36D5" w:rsidRPr="006F7063" w:rsidRDefault="008B36D5">
            <w:pPr>
              <w:jc w:val="right"/>
              <w:rPr>
                <w:b/>
                <w:sz w:val="40"/>
              </w:rPr>
            </w:pPr>
          </w:p>
        </w:tc>
      </w:tr>
    </w:tbl>
    <w:p w14:paraId="02EB378F" w14:textId="77777777" w:rsidR="008B36D5" w:rsidRPr="006F7063" w:rsidRDefault="008B36D5"/>
    <w:p w14:paraId="6A05A809" w14:textId="77777777" w:rsidR="008B36D5" w:rsidRPr="006F7063" w:rsidRDefault="008B36D5"/>
    <w:p w14:paraId="5A39BBE3" w14:textId="77777777" w:rsidR="008B36D5" w:rsidRPr="006F7063" w:rsidRDefault="008B36D5"/>
    <w:p w14:paraId="41C8F396" w14:textId="77777777" w:rsidR="008B36D5" w:rsidRPr="006F7063" w:rsidRDefault="008B36D5"/>
    <w:p w14:paraId="28B33A33" w14:textId="600D4E69" w:rsidR="001765AE" w:rsidRPr="006F7063" w:rsidRDefault="026F2950" w:rsidP="026F2950">
      <w:pPr>
        <w:spacing w:line="259" w:lineRule="auto"/>
        <w:jc w:val="right"/>
        <w:rPr>
          <w:b/>
          <w:bCs/>
          <w:sz w:val="36"/>
          <w:szCs w:val="36"/>
        </w:rPr>
      </w:pPr>
      <w:r w:rsidRPr="006F7063">
        <w:rPr>
          <w:b/>
          <w:bCs/>
          <w:sz w:val="36"/>
          <w:szCs w:val="36"/>
        </w:rPr>
        <w:t>McDelivery</w:t>
      </w:r>
      <w:r w:rsidR="00093D9B" w:rsidRPr="006F7063">
        <w:br/>
      </w:r>
      <w:r w:rsidR="009A3DC8" w:rsidRPr="006F7063">
        <w:rPr>
          <w:b/>
          <w:bCs/>
          <w:sz w:val="36"/>
          <w:szCs w:val="36"/>
        </w:rPr>
        <w:t>Requirements Analysis Documen</w:t>
      </w:r>
      <w:r w:rsidR="00884DDF" w:rsidRPr="006F7063">
        <w:rPr>
          <w:b/>
          <w:bCs/>
          <w:sz w:val="36"/>
          <w:szCs w:val="36"/>
        </w:rPr>
        <w:t>t</w:t>
      </w:r>
      <w:r w:rsidR="00093D9B" w:rsidRPr="006F7063">
        <w:br/>
      </w:r>
      <w:r w:rsidRPr="006F7063">
        <w:rPr>
          <w:b/>
          <w:bCs/>
          <w:sz w:val="36"/>
          <w:szCs w:val="36"/>
        </w:rPr>
        <w:t>Versione 1.</w:t>
      </w:r>
      <w:r w:rsidR="00B2486A">
        <w:rPr>
          <w:b/>
          <w:bCs/>
          <w:sz w:val="36"/>
          <w:szCs w:val="36"/>
        </w:rPr>
        <w:t>6</w:t>
      </w:r>
      <w:r w:rsidR="00093D9B" w:rsidRPr="006F7063">
        <w:br/>
      </w:r>
    </w:p>
    <w:p w14:paraId="72A3D3EC" w14:textId="77777777" w:rsidR="00D15F88" w:rsidRPr="006F7063" w:rsidRDefault="001765AE" w:rsidP="00D15F88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</w:rPr>
      </w:pPr>
      <w:r w:rsidRPr="006F7063">
        <w:rPr>
          <w:b/>
          <w:sz w:val="36"/>
        </w:rPr>
        <w:br/>
      </w:r>
    </w:p>
    <w:p w14:paraId="0D0B940D" w14:textId="77777777" w:rsidR="001B500F" w:rsidRPr="006F7063" w:rsidRDefault="001B500F" w:rsidP="001B500F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sz w:val="36"/>
        </w:rPr>
      </w:pPr>
    </w:p>
    <w:p w14:paraId="0E27B00A" w14:textId="77777777" w:rsidR="001765AE" w:rsidRPr="006F7063" w:rsidRDefault="001765AE" w:rsidP="001765AE">
      <w:pPr>
        <w:jc w:val="center"/>
        <w:rPr>
          <w:b/>
          <w:color w:val="FF0000"/>
          <w:sz w:val="28"/>
          <w:szCs w:val="28"/>
        </w:rPr>
      </w:pPr>
    </w:p>
    <w:p w14:paraId="4BACF9A6" w14:textId="227EC970" w:rsidR="001765AE" w:rsidRPr="006F7063" w:rsidRDefault="00D15F88" w:rsidP="001765AE">
      <w:pPr>
        <w:jc w:val="center"/>
        <w:rPr>
          <w:b/>
          <w:color w:val="FF0000"/>
          <w:sz w:val="28"/>
          <w:szCs w:val="28"/>
        </w:rPr>
      </w:pPr>
      <w:r w:rsidRPr="006F7063">
        <w:rPr>
          <w:b/>
          <w:sz w:val="36"/>
        </w:rPr>
        <w:t>LOGO PROGETTO</w:t>
      </w:r>
    </w:p>
    <w:p w14:paraId="60061E4C" w14:textId="77777777" w:rsidR="001765AE" w:rsidRPr="006F7063" w:rsidRDefault="001765AE" w:rsidP="001765AE">
      <w:pPr>
        <w:jc w:val="center"/>
        <w:rPr>
          <w:b/>
          <w:color w:val="FF0000"/>
          <w:sz w:val="28"/>
          <w:szCs w:val="28"/>
        </w:rPr>
      </w:pPr>
    </w:p>
    <w:p w14:paraId="44EAFD9C" w14:textId="423245D5" w:rsidR="001765AE" w:rsidRPr="006F7063" w:rsidRDefault="001765AE" w:rsidP="00AD67D6">
      <w:pPr>
        <w:ind w:left="3119"/>
      </w:pPr>
      <w:r w:rsidRPr="006F7063">
        <w:rPr>
          <w:noProof/>
        </w:rPr>
        <w:drawing>
          <wp:inline distT="0" distB="0" distL="0" distR="0" wp14:anchorId="1D3F0874" wp14:editId="191C7885">
            <wp:extent cx="2133600" cy="2114550"/>
            <wp:effectExtent l="0" t="0" r="0" b="0"/>
            <wp:docPr id="1670320363" name="Immagine 1670320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67032036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A656" w14:textId="6EE6A2E8" w:rsidR="008B36D5" w:rsidRPr="006F7063" w:rsidRDefault="008B36D5" w:rsidP="003E5ACC">
      <w:pPr>
        <w:rPr>
          <w:sz w:val="32"/>
          <w:szCs w:val="32"/>
        </w:rPr>
      </w:pPr>
    </w:p>
    <w:p w14:paraId="348308DB" w14:textId="7EB4F68F" w:rsidR="008B36D5" w:rsidRPr="006F7063" w:rsidRDefault="74E7FC09" w:rsidP="62EC5441">
      <w:pPr>
        <w:jc w:val="center"/>
        <w:rPr>
          <w:sz w:val="32"/>
          <w:szCs w:val="32"/>
        </w:rPr>
      </w:pPr>
      <w:r w:rsidRPr="006F7063">
        <w:rPr>
          <w:sz w:val="32"/>
          <w:szCs w:val="32"/>
        </w:rPr>
        <w:t xml:space="preserve">Data: </w:t>
      </w:r>
      <w:r w:rsidR="00F57CB6">
        <w:rPr>
          <w:sz w:val="32"/>
          <w:szCs w:val="32"/>
        </w:rPr>
        <w:t>30</w:t>
      </w:r>
      <w:r w:rsidR="00B2486A">
        <w:rPr>
          <w:sz w:val="32"/>
          <w:szCs w:val="32"/>
        </w:rPr>
        <w:t>/12/2020</w:t>
      </w:r>
    </w:p>
    <w:p w14:paraId="4B99056E" w14:textId="77777777" w:rsidR="00B51734" w:rsidRPr="006F7063" w:rsidRDefault="00B51734" w:rsidP="001B500F">
      <w:pPr>
        <w:jc w:val="center"/>
        <w:rPr>
          <w:sz w:val="32"/>
        </w:rPr>
      </w:pPr>
    </w:p>
    <w:p w14:paraId="1299C43A" w14:textId="77777777" w:rsidR="00B51734" w:rsidRPr="006F7063" w:rsidRDefault="00B51734" w:rsidP="001B500F">
      <w:pPr>
        <w:jc w:val="center"/>
        <w:rPr>
          <w:sz w:val="32"/>
        </w:rPr>
      </w:pPr>
    </w:p>
    <w:p w14:paraId="4DDBEF00" w14:textId="77777777" w:rsidR="00B51734" w:rsidRPr="006F7063" w:rsidRDefault="00B51734" w:rsidP="001B500F">
      <w:pPr>
        <w:jc w:val="center"/>
        <w:rPr>
          <w:sz w:val="32"/>
        </w:rPr>
      </w:pPr>
    </w:p>
    <w:p w14:paraId="3461D779" w14:textId="77777777" w:rsidR="00B51734" w:rsidRPr="006F7063" w:rsidRDefault="00B51734" w:rsidP="00B51734">
      <w:pPr>
        <w:jc w:val="center"/>
        <w:rPr>
          <w:sz w:val="32"/>
        </w:rPr>
        <w:sectPr w:rsidR="00B51734" w:rsidRPr="006F7063">
          <w:footnotePr>
            <w:pos w:val="beneathText"/>
          </w:footnotePr>
          <w:pgSz w:w="11905" w:h="16837"/>
          <w:pgMar w:top="1134" w:right="1134" w:bottom="1134" w:left="1134" w:header="720" w:footer="720" w:gutter="0"/>
          <w:cols w:space="720"/>
          <w:formProt w:val="0"/>
          <w:docGrid w:linePitch="312" w:charSpace="-6145"/>
        </w:sectPr>
      </w:pPr>
    </w:p>
    <w:p w14:paraId="0FB78278" w14:textId="5B02D898" w:rsidR="008B36D5" w:rsidRPr="006F7063" w:rsidRDefault="008B36D5" w:rsidP="026F2950"/>
    <w:p w14:paraId="5997CC1D" w14:textId="77777777" w:rsidR="008B36D5" w:rsidRPr="006F7063" w:rsidRDefault="008B36D5">
      <w:pPr>
        <w:rPr>
          <w:b/>
        </w:rPr>
      </w:pPr>
    </w:p>
    <w:p w14:paraId="31FBE736" w14:textId="77777777" w:rsidR="008B36D5" w:rsidRPr="006F7063" w:rsidRDefault="008B36D5">
      <w:pPr>
        <w:rPr>
          <w:b/>
          <w:sz w:val="20"/>
        </w:rPr>
      </w:pPr>
      <w:r w:rsidRPr="006F7063">
        <w:rPr>
          <w:b/>
          <w:sz w:val="20"/>
        </w:rPr>
        <w:t>Partecipanti: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w:rsidR="008B36D5" w:rsidRPr="006F7063" w14:paraId="6DBDC0BA" w14:textId="77777777" w:rsidTr="00B2486A">
        <w:trPr>
          <w:trHeight w:val="230"/>
        </w:trPr>
        <w:tc>
          <w:tcPr>
            <w:tcW w:w="6745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34A2AEC0" w14:textId="77777777" w:rsidR="008B36D5" w:rsidRPr="006F7063" w:rsidRDefault="008B36D5">
            <w:pPr>
              <w:pStyle w:val="Intestazionetabella"/>
              <w:jc w:val="left"/>
              <w:rPr>
                <w:sz w:val="20"/>
              </w:rPr>
            </w:pPr>
            <w:r w:rsidRPr="006F7063"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52E6B54D" w14:textId="77777777" w:rsidR="008B36D5" w:rsidRPr="006F7063" w:rsidRDefault="008B36D5">
            <w:pPr>
              <w:pStyle w:val="Intestazionetabella"/>
              <w:jc w:val="left"/>
              <w:rPr>
                <w:sz w:val="20"/>
              </w:rPr>
            </w:pPr>
            <w:r w:rsidRPr="006F7063">
              <w:rPr>
                <w:sz w:val="20"/>
              </w:rPr>
              <w:t xml:space="preserve"> Matricola</w:t>
            </w:r>
          </w:p>
        </w:tc>
      </w:tr>
      <w:tr w:rsidR="00D1464E" w:rsidRPr="006F7063" w14:paraId="110FFD37" w14:textId="77777777" w:rsidTr="00B2486A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6B699379" w14:textId="5830BFCF" w:rsidR="00D1464E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Simone Giglio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3FE9F23F" w14:textId="0CDC372F" w:rsidR="00D1464E" w:rsidRPr="006F7063" w:rsidRDefault="00AD67D6" w:rsidP="000A5632">
            <w:pPr>
              <w:pStyle w:val="Contenutotabella"/>
              <w:rPr>
                <w:sz w:val="20"/>
              </w:rPr>
            </w:pPr>
            <w:r w:rsidRPr="006F7063">
              <w:rPr>
                <w:sz w:val="20"/>
              </w:rPr>
              <w:t>0512105952</w:t>
            </w:r>
          </w:p>
        </w:tc>
      </w:tr>
      <w:tr w:rsidR="002713D8" w:rsidRPr="006F7063" w14:paraId="1F72F646" w14:textId="77777777" w:rsidTr="00B2486A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08CE6F91" w14:textId="32F06043" w:rsidR="002713D8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Giovanni Battista Sorrentino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61CDCEAD" w14:textId="643ED31A" w:rsidR="002713D8" w:rsidRPr="006F7063" w:rsidRDefault="00AD67D6" w:rsidP="000A5632">
            <w:pPr>
              <w:pStyle w:val="Contenutotabella"/>
              <w:rPr>
                <w:sz w:val="20"/>
              </w:rPr>
            </w:pPr>
            <w:r w:rsidRPr="006F7063">
              <w:rPr>
                <w:sz w:val="20"/>
              </w:rPr>
              <w:t>0512105712</w:t>
            </w:r>
          </w:p>
        </w:tc>
      </w:tr>
      <w:tr w:rsidR="002713D8" w:rsidRPr="006F7063" w14:paraId="6BB9E253" w14:textId="77777777" w:rsidTr="00B2486A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23DE523C" w14:textId="75D1E68B" w:rsidR="002713D8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Giuseppe Tornincasa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52E56223" w14:textId="4F820886" w:rsidR="002713D8" w:rsidRPr="006F7063" w:rsidRDefault="00AD67D6" w:rsidP="000A5632">
            <w:pPr>
              <w:pStyle w:val="Contenutotabella"/>
              <w:rPr>
                <w:sz w:val="20"/>
              </w:rPr>
            </w:pPr>
            <w:r w:rsidRPr="006F7063">
              <w:rPr>
                <w:sz w:val="20"/>
              </w:rPr>
              <w:t>0512105994</w:t>
            </w:r>
          </w:p>
        </w:tc>
      </w:tr>
      <w:tr w:rsidR="00D1464E" w:rsidRPr="006F7063" w14:paraId="07547A01" w14:textId="77777777" w:rsidTr="00B2486A">
        <w:trPr>
          <w:trHeight w:val="230"/>
        </w:trPr>
        <w:tc>
          <w:tcPr>
            <w:tcW w:w="6745" w:type="dxa"/>
            <w:tcBorders>
              <w:left w:val="single" w:sz="1" w:space="0" w:color="000000" w:themeColor="text1"/>
              <w:bottom w:val="single" w:sz="1" w:space="0" w:color="000000" w:themeColor="text1"/>
            </w:tcBorders>
          </w:tcPr>
          <w:p w14:paraId="5043CB0F" w14:textId="4CAE76D7" w:rsidR="00D1464E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Antonio Zizzari</w:t>
            </w:r>
          </w:p>
        </w:tc>
        <w:tc>
          <w:tcPr>
            <w:tcW w:w="2892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07459315" w14:textId="31B62665" w:rsidR="00D1464E" w:rsidRPr="006F7063" w:rsidRDefault="00AD67D6" w:rsidP="000A5632">
            <w:pPr>
              <w:pStyle w:val="Contenutotabella"/>
              <w:rPr>
                <w:sz w:val="20"/>
              </w:rPr>
            </w:pPr>
            <w:r w:rsidRPr="006F7063">
              <w:rPr>
                <w:sz w:val="20"/>
              </w:rPr>
              <w:t>0512105892</w:t>
            </w:r>
          </w:p>
        </w:tc>
      </w:tr>
    </w:tbl>
    <w:p w14:paraId="637805D2" w14:textId="77777777" w:rsidR="008B36D5" w:rsidRPr="006F7063" w:rsidRDefault="008B36D5">
      <w:pPr>
        <w:rPr>
          <w:b/>
          <w:sz w:val="20"/>
        </w:rPr>
      </w:pPr>
    </w:p>
    <w:p w14:paraId="463F29E8" w14:textId="77777777" w:rsidR="008B36D5" w:rsidRPr="006F7063" w:rsidRDefault="008B36D5">
      <w:pPr>
        <w:rPr>
          <w:b/>
          <w:sz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w:rsidR="008B36D5" w:rsidRPr="006F7063" w14:paraId="30A132AA" w14:textId="77777777" w:rsidTr="2900677A">
        <w:trPr>
          <w:trHeight w:val="230"/>
        </w:trPr>
        <w:tc>
          <w:tcPr>
            <w:tcW w:w="2891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195ADFA5" w14:textId="77777777" w:rsidR="008B36D5" w:rsidRPr="006F7063" w:rsidRDefault="008B36D5">
            <w:pPr>
              <w:pStyle w:val="Contenutotabella"/>
              <w:rPr>
                <w:b/>
                <w:sz w:val="20"/>
              </w:rPr>
            </w:pPr>
            <w:r w:rsidRPr="006F7063">
              <w:rPr>
                <w:b/>
                <w:sz w:val="20"/>
              </w:rPr>
              <w:t xml:space="preserve"> Scritto da:</w:t>
            </w:r>
          </w:p>
        </w:tc>
        <w:tc>
          <w:tcPr>
            <w:tcW w:w="6746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3B7B4B86" w14:textId="4673AD7C" w:rsidR="008B36D5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Giglio, Sorrentino, Tornincasa, Zizzari</w:t>
            </w:r>
          </w:p>
        </w:tc>
      </w:tr>
    </w:tbl>
    <w:p w14:paraId="3A0FF5F2" w14:textId="77777777" w:rsidR="008B36D5" w:rsidRPr="006F7063" w:rsidRDefault="008B36D5">
      <w:pPr>
        <w:rPr>
          <w:b/>
          <w:sz w:val="20"/>
        </w:rPr>
      </w:pPr>
    </w:p>
    <w:p w14:paraId="5630AD66" w14:textId="77777777" w:rsidR="008B36D5" w:rsidRPr="006F7063" w:rsidRDefault="008B36D5">
      <w:pPr>
        <w:rPr>
          <w:b/>
          <w:sz w:val="20"/>
        </w:rPr>
      </w:pPr>
    </w:p>
    <w:p w14:paraId="61829076" w14:textId="77777777" w:rsidR="008B36D5" w:rsidRPr="006F7063" w:rsidRDefault="008B36D5">
      <w:pPr>
        <w:rPr>
          <w:b/>
          <w:sz w:val="20"/>
        </w:rPr>
      </w:pPr>
    </w:p>
    <w:p w14:paraId="2BA226A1" w14:textId="77777777" w:rsidR="008B36D5" w:rsidRPr="006F7063" w:rsidRDefault="008B36D5">
      <w:pPr>
        <w:rPr>
          <w:b/>
          <w:sz w:val="20"/>
        </w:rPr>
      </w:pPr>
    </w:p>
    <w:p w14:paraId="4B08E8BD" w14:textId="77777777" w:rsidR="008B36D5" w:rsidRPr="006F7063" w:rsidRDefault="008B36D5">
      <w:pPr>
        <w:jc w:val="center"/>
        <w:rPr>
          <w:b/>
          <w:sz w:val="32"/>
        </w:rPr>
      </w:pPr>
      <w:r w:rsidRPr="006F7063">
        <w:rPr>
          <w:b/>
          <w:sz w:val="32"/>
        </w:rPr>
        <w:t>Revision History</w:t>
      </w:r>
    </w:p>
    <w:tbl>
      <w:tblPr>
        <w:tblW w:w="9637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8B36D5" w:rsidRPr="006F7063" w14:paraId="5EF1E34F" w14:textId="77777777" w:rsidTr="004E1902">
        <w:trPr>
          <w:trHeight w:val="230"/>
        </w:trPr>
        <w:tc>
          <w:tcPr>
            <w:tcW w:w="1927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51A59785" w14:textId="77777777" w:rsidR="008B36D5" w:rsidRPr="006F7063" w:rsidRDefault="008B36D5">
            <w:pPr>
              <w:pStyle w:val="Intestazionetabella"/>
              <w:rPr>
                <w:sz w:val="20"/>
              </w:rPr>
            </w:pPr>
            <w:r w:rsidRPr="006F7063">
              <w:rPr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3487E6E0" w14:textId="77777777" w:rsidR="008B36D5" w:rsidRPr="006F7063" w:rsidRDefault="008B36D5">
            <w:pPr>
              <w:pStyle w:val="Intestazionetabella"/>
              <w:rPr>
                <w:sz w:val="20"/>
              </w:rPr>
            </w:pPr>
            <w:r w:rsidRPr="006F7063">
              <w:rPr>
                <w:sz w:val="20"/>
              </w:rPr>
              <w:t>Versione</w:t>
            </w:r>
          </w:p>
        </w:tc>
        <w:tc>
          <w:tcPr>
            <w:tcW w:w="4336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</w:tcBorders>
          </w:tcPr>
          <w:p w14:paraId="5CDD0A84" w14:textId="77777777" w:rsidR="008B36D5" w:rsidRPr="006F7063" w:rsidRDefault="008B36D5">
            <w:pPr>
              <w:pStyle w:val="Intestazionetabella"/>
              <w:rPr>
                <w:sz w:val="20"/>
              </w:rPr>
            </w:pPr>
            <w:r w:rsidRPr="006F7063">
              <w:rPr>
                <w:sz w:val="20"/>
              </w:rPr>
              <w:t>Descrizione</w:t>
            </w:r>
          </w:p>
        </w:tc>
        <w:tc>
          <w:tcPr>
            <w:tcW w:w="2410" w:type="dxa"/>
            <w:tcBorders>
              <w:top w:val="single" w:sz="1" w:space="0" w:color="000000" w:themeColor="text1"/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</w:tcPr>
          <w:p w14:paraId="196927DD" w14:textId="77777777" w:rsidR="008B36D5" w:rsidRPr="006F7063" w:rsidRDefault="008B36D5">
            <w:pPr>
              <w:pStyle w:val="Intestazionetabella"/>
              <w:rPr>
                <w:sz w:val="20"/>
              </w:rPr>
            </w:pPr>
            <w:r w:rsidRPr="006F7063">
              <w:rPr>
                <w:sz w:val="20"/>
              </w:rPr>
              <w:t>Autore</w:t>
            </w:r>
          </w:p>
        </w:tc>
      </w:tr>
      <w:tr w:rsidR="008B36D5" w:rsidRPr="006F7063" w14:paraId="17AD93B2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DE4B5B7" w14:textId="45B0AD5E" w:rsidR="008B36D5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28/10/2020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6204FF1" w14:textId="11B8E68B" w:rsidR="008B36D5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DBF0D7D" w14:textId="565CE83E" w:rsidR="008B36D5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Roles diagram, requisiti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6B62F1B3" w14:textId="0B2E17F0" w:rsidR="008B36D5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Tornincasa</w:t>
            </w:r>
          </w:p>
        </w:tc>
      </w:tr>
      <w:tr w:rsidR="008B36D5" w:rsidRPr="006F7063" w14:paraId="02F2C34E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80A4E5D" w14:textId="61E87E12" w:rsidR="008B36D5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28/10/2020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9219836" w14:textId="4083CC63" w:rsidR="008B36D5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96FEF7D" w14:textId="1AFB5F29" w:rsidR="008B36D5" w:rsidRPr="006F7063" w:rsidRDefault="2900677A" w:rsidP="2900677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6F7063">
              <w:rPr>
                <w:rFonts w:eastAsia="Times New Roman"/>
                <w:color w:val="000000" w:themeColor="text1"/>
                <w:sz w:val="20"/>
                <w:szCs w:val="20"/>
              </w:rPr>
              <w:t>SCN01, SCN02, SCN03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7194DBDC" w14:textId="0C4474AB" w:rsidR="008B36D5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Giglio</w:t>
            </w:r>
          </w:p>
        </w:tc>
      </w:tr>
      <w:tr w:rsidR="008B36D5" w:rsidRPr="006F7063" w14:paraId="769D0D3C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4CD245A" w14:textId="19D3A955" w:rsidR="008B36D5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28/10/2020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8051803" w14:textId="580AEDA0" w:rsidR="2900677A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36FEB5B0" w14:textId="2B2969C8" w:rsidR="008B36D5" w:rsidRPr="006F7063" w:rsidRDefault="2900677A" w:rsidP="2900677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6F706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SCN04, SCN05, </w:t>
            </w:r>
            <w:r w:rsidR="00EF3308" w:rsidRPr="006F7063">
              <w:rPr>
                <w:rFonts w:eastAsia="Times New Roman"/>
                <w:color w:val="000000" w:themeColor="text1"/>
                <w:sz w:val="20"/>
                <w:szCs w:val="20"/>
              </w:rPr>
              <w:t xml:space="preserve">SCN06, </w:t>
            </w:r>
            <w:r w:rsidRPr="006F7063">
              <w:rPr>
                <w:rFonts w:eastAsia="Times New Roman"/>
                <w:color w:val="000000" w:themeColor="text1"/>
                <w:sz w:val="20"/>
                <w:szCs w:val="20"/>
              </w:rPr>
              <w:t>SCN0</w:t>
            </w:r>
            <w:r w:rsidR="00EF3308" w:rsidRPr="006F7063">
              <w:rPr>
                <w:rFonts w:eastAsia="Times New Roman"/>
                <w:color w:val="000000" w:themeColor="text1"/>
                <w:sz w:val="20"/>
                <w:szCs w:val="20"/>
              </w:rPr>
              <w:t>7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30D7AA69" w14:textId="3FB065BC" w:rsidR="008B36D5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Tornincasa</w:t>
            </w:r>
          </w:p>
        </w:tc>
      </w:tr>
      <w:tr w:rsidR="008B36D5" w:rsidRPr="006F7063" w14:paraId="7196D064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34FF1C98" w14:textId="45847F0B" w:rsidR="008B36D5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29/10/2020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DAD33A1" w14:textId="11B8E68B" w:rsidR="2900677A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8A21919" w14:textId="31761EA1" w:rsidR="008B36D5" w:rsidRPr="006F7063" w:rsidRDefault="2900677A" w:rsidP="2900677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6F7063">
              <w:rPr>
                <w:rFonts w:eastAsia="Times New Roman"/>
                <w:color w:val="000000" w:themeColor="text1"/>
                <w:sz w:val="20"/>
                <w:szCs w:val="20"/>
              </w:rPr>
              <w:t>SCN07, SCN08, SCN09, SCN1</w:t>
            </w:r>
            <w:r w:rsidR="00EF3308" w:rsidRPr="006F7063">
              <w:rPr>
                <w:rFonts w:eastAsia="Times New Roman"/>
                <w:color w:val="000000" w:themeColor="text1"/>
                <w:sz w:val="20"/>
                <w:szCs w:val="20"/>
              </w:rPr>
              <w:t>1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6BD18F9B" w14:textId="190CCBEB" w:rsidR="008B36D5" w:rsidRPr="006F7063" w:rsidRDefault="2900677A" w:rsidP="2900677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Zizzari</w:t>
            </w:r>
          </w:p>
        </w:tc>
      </w:tr>
      <w:tr w:rsidR="009C74FE" w:rsidRPr="006F7063" w14:paraId="11CDDEDE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496718C" w14:textId="00EC0FF8" w:rsidR="009C74FE" w:rsidRPr="006F7063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29/10/2020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A8ECB11" w14:textId="7B2D4B79" w:rsidR="009C74FE" w:rsidRPr="006F7063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31148C2" w14:textId="13B54B82" w:rsidR="009C74FE" w:rsidRPr="006F7063" w:rsidRDefault="009C74FE" w:rsidP="009C74FE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Mockup, diagramma casi d’uso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4920FE70" w14:textId="2D1E847B" w:rsidR="009C74FE" w:rsidRPr="006F7063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Sorrentino, Tornincasa</w:t>
            </w:r>
          </w:p>
        </w:tc>
      </w:tr>
      <w:tr w:rsidR="009C74FE" w:rsidRPr="006F7063" w14:paraId="27BEA9A6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E03660C" w14:textId="06CD3CC0" w:rsidR="009C74FE" w:rsidRPr="006F7063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30/10/2020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36EC069" w14:textId="0AA051F8" w:rsidR="009C74FE" w:rsidRPr="006F7063" w:rsidRDefault="009C74FE" w:rsidP="009C74FE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AD8651F" w14:textId="6A324F16" w:rsidR="009C74FE" w:rsidRPr="006F7063" w:rsidRDefault="00B2486A" w:rsidP="009C74FE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>
              <w:rPr>
                <w:sz w:val="20"/>
                <w:szCs w:val="20"/>
              </w:rPr>
              <w:t>Casi d’uso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2AAC1C19" w14:textId="6D581B75" w:rsidR="009C74FE" w:rsidRPr="006F7063" w:rsidRDefault="00B2486A" w:rsidP="009C74FE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Giglio, </w:t>
            </w:r>
            <w:r w:rsidR="009C74FE" w:rsidRPr="006F7063">
              <w:rPr>
                <w:sz w:val="20"/>
                <w:szCs w:val="20"/>
              </w:rPr>
              <w:t>Sorrentino</w:t>
            </w:r>
          </w:p>
        </w:tc>
      </w:tr>
      <w:tr w:rsidR="00B2486A" w:rsidRPr="006F7063" w14:paraId="2D3DF0EB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B8CDDBC" w14:textId="61F37C23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31/10/2020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6235DD3" w14:textId="54EE3DE1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5D32A1D" w14:textId="52C8C18B" w:rsidR="00B2486A" w:rsidRPr="006F7063" w:rsidRDefault="00B2486A" w:rsidP="00B2486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 xml:space="preserve">Form registrazione, Tabella requisiti funzionali implementazione casi d’uso  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710378CB" w14:textId="7AB5E568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Zizzari</w:t>
            </w:r>
          </w:p>
        </w:tc>
      </w:tr>
      <w:tr w:rsidR="00B2486A" w:rsidRPr="006F7063" w14:paraId="26074954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0507C59" w14:textId="2F2EC6E9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01/11/2020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3ABF4E3B" w14:textId="3091A380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828F67D" w14:textId="5E3A2A95" w:rsidR="00B2486A" w:rsidRPr="006F7063" w:rsidRDefault="00B2486A" w:rsidP="00B2486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Revisione intero documento (Documento requisiti e casi d’uso)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3684F712" w14:textId="78808219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color w:val="000000" w:themeColor="text1"/>
                <w:sz w:val="19"/>
                <w:szCs w:val="19"/>
              </w:rPr>
              <w:t>Giglio, Sorrentino, Tornincasa, Zizzari</w:t>
            </w:r>
          </w:p>
        </w:tc>
      </w:tr>
      <w:tr w:rsidR="00B2486A" w:rsidRPr="006F7063" w14:paraId="3C4B797A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0E9EC5A" w14:textId="750BEF77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03/11/2020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91CE222" w14:textId="65EEA822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1.1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41BF6FC" w14:textId="0FB4FC97" w:rsidR="00B2486A" w:rsidRPr="006F7063" w:rsidRDefault="00B2486A" w:rsidP="00B2486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Correzione form registrazione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4FDF1593" w14:textId="2D4AF756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Zizzari</w:t>
            </w:r>
          </w:p>
        </w:tc>
      </w:tr>
      <w:tr w:rsidR="00B2486A" w:rsidRPr="006F7063" w14:paraId="774C258C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765954DA" w14:textId="2FFF66D9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13/11/2020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C192E46" w14:textId="74196D0B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1.2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D110FAA" w14:textId="0E793383" w:rsidR="00B2486A" w:rsidRPr="006F7063" w:rsidRDefault="00B2486A" w:rsidP="00B2486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6F7063">
              <w:rPr>
                <w:rFonts w:eastAsia="Times New Roman"/>
                <w:color w:val="000000" w:themeColor="text1"/>
                <w:sz w:val="20"/>
                <w:szCs w:val="20"/>
              </w:rPr>
              <w:t>Class Diagram, State Chart Diagram</w:t>
            </w:r>
            <w:r>
              <w:rPr>
                <w:rFonts w:eastAsia="Times New Roman"/>
                <w:color w:val="000000" w:themeColor="text1"/>
                <w:sz w:val="20"/>
                <w:szCs w:val="20"/>
              </w:rPr>
              <w:t xml:space="preserve">, </w:t>
            </w:r>
            <w:r w:rsidRPr="006F7063">
              <w:rPr>
                <w:rFonts w:eastAsia="Times New Roman"/>
                <w:color w:val="000000" w:themeColor="text1"/>
                <w:sz w:val="20"/>
                <w:szCs w:val="20"/>
              </w:rPr>
              <w:t>Sequence diagrams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2292DD9A" w14:textId="5AB9ED73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Sorrentino, Giglio</w:t>
            </w:r>
            <w:r>
              <w:rPr>
                <w:sz w:val="20"/>
                <w:szCs w:val="20"/>
              </w:rPr>
              <w:t xml:space="preserve">, </w:t>
            </w:r>
            <w:r w:rsidRPr="006F7063">
              <w:rPr>
                <w:sz w:val="20"/>
                <w:szCs w:val="20"/>
              </w:rPr>
              <w:t>Zizzari</w:t>
            </w:r>
          </w:p>
        </w:tc>
      </w:tr>
      <w:tr w:rsidR="00B2486A" w:rsidRPr="006F7063" w14:paraId="4334A551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41962EE" w14:textId="29D72BD8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14/11/2020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CF539B9" w14:textId="3EB9D9DB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1.2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6B45250" w14:textId="7AE77EF9" w:rsidR="00B2486A" w:rsidRPr="006F7063" w:rsidRDefault="00B2486A" w:rsidP="00B2486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6F7063">
              <w:rPr>
                <w:rFonts w:eastAsia="Times New Roman"/>
                <w:color w:val="000000" w:themeColor="text1"/>
                <w:sz w:val="20"/>
                <w:szCs w:val="20"/>
              </w:rPr>
              <w:t>Navigational Paths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1EC69451" w14:textId="1DFEFD30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Tornincasa</w:t>
            </w:r>
          </w:p>
        </w:tc>
      </w:tr>
      <w:tr w:rsidR="00B2486A" w:rsidRPr="006F7063" w14:paraId="20CA4B3E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C92AB75" w14:textId="5A43CF1C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15/11/2020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1C884A5" w14:textId="766D599C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1.3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549558F3" w14:textId="5C1399DA" w:rsidR="00B2486A" w:rsidRPr="006F7063" w:rsidRDefault="00B2486A" w:rsidP="00B2486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6F7063">
              <w:rPr>
                <w:rFonts w:eastAsia="Times New Roman"/>
                <w:color w:val="000000" w:themeColor="text1"/>
                <w:sz w:val="20"/>
                <w:szCs w:val="20"/>
              </w:rPr>
              <w:t>Modifica UC02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00824629" w14:textId="7702147D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Sorrentino</w:t>
            </w:r>
          </w:p>
        </w:tc>
      </w:tr>
      <w:tr w:rsidR="00B2486A" w:rsidRPr="006F7063" w14:paraId="378AC7CB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FE98C55" w14:textId="25D8E683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15/11/2020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DB9781D" w14:textId="0D100709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1.3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3F41C534" w14:textId="3AEA96C6" w:rsidR="00B2486A" w:rsidRPr="006F7063" w:rsidRDefault="00B2486A" w:rsidP="00B2486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6F7063">
              <w:rPr>
                <w:rFonts w:eastAsia="Times New Roman"/>
                <w:color w:val="000000" w:themeColor="text1"/>
                <w:sz w:val="20"/>
                <w:szCs w:val="20"/>
              </w:rPr>
              <w:t>Revisione intero Requirements Analysis Document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59373F78" w14:textId="54A6EDBD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Giglio, Sorrentino,</w:t>
            </w:r>
            <w:r w:rsidRPr="006F7063">
              <w:rPr>
                <w:sz w:val="20"/>
                <w:szCs w:val="20"/>
              </w:rPr>
              <w:br/>
              <w:t>Tornincasa, Zizzari</w:t>
            </w:r>
          </w:p>
        </w:tc>
      </w:tr>
      <w:tr w:rsidR="00B2486A" w:rsidRPr="006F7063" w14:paraId="5ABEFF23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F07573F" w14:textId="22FB5443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21/11/2020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7AAF65D" w14:textId="1EDC57B2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1.4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4BA059B" w14:textId="061D1AD7" w:rsidR="00B2486A" w:rsidRPr="006F7063" w:rsidRDefault="00B2486A" w:rsidP="00B2486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 xml:space="preserve">Modifica </w:t>
            </w:r>
            <w:r w:rsidRPr="006F7063">
              <w:rPr>
                <w:bCs/>
                <w:sz w:val="20"/>
                <w:szCs w:val="20"/>
              </w:rPr>
              <w:t>UC04 e UC07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2F75F183" w14:textId="259B4F0C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Giglio</w:t>
            </w:r>
          </w:p>
        </w:tc>
      </w:tr>
      <w:tr w:rsidR="00B2486A" w:rsidRPr="006F7063" w14:paraId="09FA21B0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78B07FA6" w14:textId="523447E4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22/11/2020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261DE9E2" w14:textId="3AB6C913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1.4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4A25033" w14:textId="114CB02D" w:rsidR="00B2486A" w:rsidRPr="006F7063" w:rsidRDefault="00B2486A" w:rsidP="00B2486A">
            <w:pPr>
              <w:pStyle w:val="Contenutotabella"/>
              <w:rPr>
                <w:rFonts w:eastAsia="Times New Roman"/>
                <w:color w:val="000000" w:themeColor="text1"/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Inserimento SCN11, UC11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41EBB135" w14:textId="460F72C2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Sorrentino</w:t>
            </w:r>
          </w:p>
        </w:tc>
      </w:tr>
      <w:tr w:rsidR="00B2486A" w:rsidRPr="006F7063" w14:paraId="238601FE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0F3CABC7" w14:textId="59B25018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22/11/2020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FA80D21" w14:textId="28B79DD5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1.4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6DEB4AB" w14:textId="272ECA8C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Modifica Class Diagram, Sequence Diagram,</w:t>
            </w:r>
            <w:r w:rsidRPr="006F7063">
              <w:rPr>
                <w:sz w:val="20"/>
                <w:szCs w:val="20"/>
              </w:rPr>
              <w:br/>
              <w:t>Diagramma casi d’uso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0AD9C6F4" w14:textId="491D325A" w:rsidR="00B2486A" w:rsidRPr="006F7063" w:rsidRDefault="00B2486A" w:rsidP="00B2486A">
            <w:pPr>
              <w:pStyle w:val="Contenutotabella"/>
              <w:spacing w:line="259" w:lineRule="auto"/>
              <w:rPr>
                <w:sz w:val="22"/>
                <w:szCs w:val="22"/>
              </w:rPr>
            </w:pPr>
            <w:r w:rsidRPr="006F7063">
              <w:rPr>
                <w:sz w:val="20"/>
                <w:szCs w:val="20"/>
              </w:rPr>
              <w:t>Tornincasa</w:t>
            </w:r>
          </w:p>
        </w:tc>
      </w:tr>
      <w:tr w:rsidR="00B2486A" w:rsidRPr="006F7063" w14:paraId="4B1F511A" w14:textId="77777777" w:rsidTr="004E1902">
        <w:trPr>
          <w:trHeight w:val="23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65F9C3DC" w14:textId="00218A34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26/11/2020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7EE84510" w14:textId="21BFA8C3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1.5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F3B1409" w14:textId="50B9F956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 xml:space="preserve">Modifica Sequence Diagram 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562C75D1" w14:textId="099F3ED3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 w:rsidRPr="006F7063">
              <w:rPr>
                <w:sz w:val="20"/>
                <w:szCs w:val="20"/>
              </w:rPr>
              <w:t>Sorrentino</w:t>
            </w:r>
          </w:p>
        </w:tc>
      </w:tr>
      <w:tr w:rsidR="00B2486A" w:rsidRPr="006F7063" w14:paraId="664355AD" w14:textId="77777777" w:rsidTr="004E1902">
        <w:trPr>
          <w:trHeight w:val="300"/>
        </w:trPr>
        <w:tc>
          <w:tcPr>
            <w:tcW w:w="1927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A965116" w14:textId="4995C96D" w:rsidR="00B2486A" w:rsidRPr="006F7063" w:rsidRDefault="00B06386" w:rsidP="00B2486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  <w:r w:rsidR="00B2486A">
              <w:rPr>
                <w:sz w:val="20"/>
                <w:szCs w:val="20"/>
              </w:rPr>
              <w:t>/1</w:t>
            </w:r>
            <w:r w:rsidR="00E80A49">
              <w:rPr>
                <w:sz w:val="20"/>
                <w:szCs w:val="20"/>
              </w:rPr>
              <w:t>2</w:t>
            </w:r>
            <w:r w:rsidR="00B2486A">
              <w:rPr>
                <w:sz w:val="20"/>
                <w:szCs w:val="20"/>
              </w:rPr>
              <w:t>/2020</w:t>
            </w:r>
          </w:p>
        </w:tc>
        <w:tc>
          <w:tcPr>
            <w:tcW w:w="964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136D631D" w14:textId="6D39B1C6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1.6</w:t>
            </w:r>
          </w:p>
        </w:tc>
        <w:tc>
          <w:tcPr>
            <w:tcW w:w="4336" w:type="dxa"/>
            <w:tcBorders>
              <w:left w:val="single" w:sz="1" w:space="0" w:color="000000" w:themeColor="text1"/>
              <w:bottom w:val="single" w:sz="1" w:space="0" w:color="000000" w:themeColor="text1"/>
            </w:tcBorders>
            <w:vAlign w:val="center"/>
          </w:tcPr>
          <w:p w14:paraId="44FB30F8" w14:textId="5965E07B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Correzioni varie</w:t>
            </w:r>
          </w:p>
        </w:tc>
        <w:tc>
          <w:tcPr>
            <w:tcW w:w="2410" w:type="dxa"/>
            <w:tcBorders>
              <w:left w:val="single" w:sz="1" w:space="0" w:color="000000" w:themeColor="text1"/>
              <w:bottom w:val="single" w:sz="1" w:space="0" w:color="000000" w:themeColor="text1"/>
              <w:right w:val="single" w:sz="1" w:space="0" w:color="000000" w:themeColor="text1"/>
            </w:tcBorders>
            <w:vAlign w:val="center"/>
          </w:tcPr>
          <w:p w14:paraId="1DA6542E" w14:textId="7A74961D" w:rsidR="00B2486A" w:rsidRPr="006F7063" w:rsidRDefault="00B2486A" w:rsidP="00B2486A">
            <w:pPr>
              <w:pStyle w:val="Contenutotabella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Giglio, Sorrentino, Tornincasa, Zizzari</w:t>
            </w:r>
          </w:p>
        </w:tc>
      </w:tr>
    </w:tbl>
    <w:p w14:paraId="34CCB0AB" w14:textId="77777777" w:rsidR="008B36D5" w:rsidRPr="006F7063" w:rsidRDefault="008B36D5" w:rsidP="00B51734">
      <w:pPr>
        <w:pStyle w:val="Intestazioneindice"/>
        <w:rPr>
          <w:rFonts w:ascii="Times New Roman" w:hAnsi="Times New Roman" w:cs="Times New Roman"/>
        </w:rPr>
      </w:pPr>
      <w:r w:rsidRPr="006F7063">
        <w:rPr>
          <w:rFonts w:ascii="Times New Roman" w:hAnsi="Times New Roman" w:cs="Times New Roman"/>
        </w:rPr>
        <w:t>Indice</w:t>
      </w:r>
    </w:p>
    <w:p w14:paraId="54E11D2A" w14:textId="77777777" w:rsidR="003E00FB" w:rsidRPr="006F7063" w:rsidRDefault="003E00FB">
      <w:pPr>
        <w:pStyle w:val="Sommario5"/>
        <w:rPr>
          <w:rFonts w:cs="Times New Roman"/>
        </w:rPr>
      </w:pPr>
    </w:p>
    <w:p w14:paraId="1C935ED1" w14:textId="12A10D0B" w:rsidR="00E80A49" w:rsidRDefault="00B51734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 w:rsidRPr="006F7063">
        <w:rPr>
          <w:rFonts w:cs="Times New Roman"/>
        </w:rPr>
        <w:lastRenderedPageBreak/>
        <w:fldChar w:fldCharType="begin"/>
      </w:r>
      <w:r w:rsidRPr="006F7063">
        <w:rPr>
          <w:rFonts w:cs="Times New Roman"/>
        </w:rPr>
        <w:instrText xml:space="preserve"> TOC \o "1-3" </w:instrText>
      </w:r>
      <w:r w:rsidRPr="006F7063">
        <w:rPr>
          <w:rFonts w:cs="Times New Roman"/>
        </w:rPr>
        <w:fldChar w:fldCharType="separate"/>
      </w:r>
      <w:r w:rsidR="00E80A49" w:rsidRPr="007D7BE0">
        <w:rPr>
          <w:noProof/>
          <w:spacing w:val="-14"/>
        </w:rPr>
        <w:t>1.</w:t>
      </w:r>
      <w:r w:rsidR="00E80A49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 w:rsidR="00E80A49" w:rsidRPr="007D7BE0">
        <w:rPr>
          <w:noProof/>
        </w:rPr>
        <w:t>ROLES DIAGRAM</w:t>
      </w:r>
      <w:r w:rsidR="00E80A49">
        <w:rPr>
          <w:noProof/>
        </w:rPr>
        <w:tab/>
      </w:r>
      <w:r w:rsidR="00E80A49">
        <w:rPr>
          <w:noProof/>
        </w:rPr>
        <w:fldChar w:fldCharType="begin"/>
      </w:r>
      <w:r w:rsidR="00E80A49">
        <w:rPr>
          <w:noProof/>
        </w:rPr>
        <w:instrText xml:space="preserve"> PAGEREF _Toc59637654 \h </w:instrText>
      </w:r>
      <w:r w:rsidR="00E80A49">
        <w:rPr>
          <w:noProof/>
        </w:rPr>
      </w:r>
      <w:r w:rsidR="00E80A49">
        <w:rPr>
          <w:noProof/>
        </w:rPr>
        <w:fldChar w:fldCharType="separate"/>
      </w:r>
      <w:r w:rsidR="00E80A49">
        <w:rPr>
          <w:noProof/>
        </w:rPr>
        <w:t>4</w:t>
      </w:r>
      <w:r w:rsidR="00E80A49">
        <w:rPr>
          <w:noProof/>
        </w:rPr>
        <w:fldChar w:fldCharType="end"/>
      </w:r>
    </w:p>
    <w:p w14:paraId="5CA93AE9" w14:textId="14A58CB4" w:rsidR="00E80A49" w:rsidRDefault="00E80A49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 w:rsidRPr="007D7BE0">
        <w:rPr>
          <w:noProof/>
          <w:spacing w:val="-14"/>
        </w:rPr>
        <w:t>2.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 w:rsidRPr="007D7BE0">
        <w:rPr>
          <w:noProof/>
        </w:rPr>
        <w:t>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_Toc59637655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345E551" w14:textId="78220D33" w:rsidR="00E80A49" w:rsidRDefault="00E80A49">
      <w:pPr>
        <w:pStyle w:val="Sommario2"/>
        <w:tabs>
          <w:tab w:val="left" w:pos="84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Requisiti Funzionali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_Toc59637656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B7B4B1E" w14:textId="1B261A99" w:rsidR="00E80A49" w:rsidRDefault="00E80A49">
      <w:pPr>
        <w:pStyle w:val="Sommario2"/>
        <w:tabs>
          <w:tab w:val="left" w:pos="849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>
        <w:rPr>
          <w:noProof/>
        </w:rPr>
        <w:t>Requisiti non Funzionali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_Toc59637657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3FD6696" w14:textId="028E6CC7" w:rsidR="00E80A49" w:rsidRDefault="00E80A49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 w:rsidRPr="007D7BE0">
        <w:rPr>
          <w:noProof/>
          <w:spacing w:val="-14"/>
        </w:rPr>
        <w:t>3.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 w:rsidRPr="007D7BE0">
        <w:rPr>
          <w:noProof/>
        </w:rPr>
        <w:t>SCENARI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_Toc59637658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B55542B" w14:textId="364B1222" w:rsidR="00E80A49" w:rsidRDefault="00E80A49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 w:rsidRPr="007D7BE0">
        <w:rPr>
          <w:noProof/>
          <w:spacing w:val="-14"/>
        </w:rPr>
        <w:t>4.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 w:rsidRPr="007D7BE0">
        <w:rPr>
          <w:noProof/>
        </w:rPr>
        <w:t>DIAGRAMMI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_Toc59637659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38AE0FF" w14:textId="7DCB5280" w:rsidR="00E80A49" w:rsidRDefault="00E80A49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 w:rsidRPr="007D7BE0">
        <w:rPr>
          <w:noProof/>
          <w:spacing w:val="-14"/>
        </w:rPr>
        <w:t>5.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 w:rsidRPr="007D7BE0">
        <w:rPr>
          <w:noProof/>
        </w:rPr>
        <w:t>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_Toc59637660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51E6555A" w14:textId="25F47731" w:rsidR="00E80A49" w:rsidRDefault="00E80A49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 w:rsidRPr="007D7BE0">
        <w:rPr>
          <w:noProof/>
          <w:spacing w:val="-14"/>
        </w:rPr>
        <w:t>6.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 w:rsidRPr="007D7BE0">
        <w:rPr>
          <w:noProof/>
        </w:rPr>
        <w:t>TABELLE DEI CAMPI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_Toc59637661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14:paraId="0C6538D0" w14:textId="013ECE4E" w:rsidR="00E80A49" w:rsidRDefault="00E80A49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 w:rsidRPr="007D7BE0">
        <w:rPr>
          <w:noProof/>
          <w:spacing w:val="-14"/>
        </w:rPr>
        <w:t>7.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 w:rsidRPr="007D7BE0">
        <w:rPr>
          <w:noProof/>
        </w:rPr>
        <w:t>TABELLA R.F. IMPLEMENTAZIONE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_Toc59637662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2241323F" w14:textId="26E92AF5" w:rsidR="00E80A49" w:rsidRDefault="00E80A49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 w:rsidRPr="007D7BE0">
        <w:rPr>
          <w:noProof/>
          <w:spacing w:val="-14"/>
        </w:rPr>
        <w:t>8.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 w:rsidRPr="007D7BE0">
        <w:rPr>
          <w:noProof/>
        </w:rPr>
        <w:t>CLASS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_Toc59637663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3A315495" w14:textId="773DD8AC" w:rsidR="00E80A49" w:rsidRDefault="00E80A49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 w:rsidRPr="007D7BE0">
        <w:rPr>
          <w:noProof/>
          <w:spacing w:val="-14"/>
        </w:rPr>
        <w:t>9.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 w:rsidRPr="007D7BE0">
        <w:rPr>
          <w:noProof/>
        </w:rPr>
        <w:t>SEQUENCE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_Toc59637664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1186ACBA" w14:textId="554918DA" w:rsidR="00E80A49" w:rsidRDefault="00E80A49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 w:rsidRPr="007D7BE0">
        <w:rPr>
          <w:noProof/>
          <w:spacing w:val="-14"/>
        </w:rPr>
        <w:t>10.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 w:rsidRPr="007D7BE0">
        <w:rPr>
          <w:noProof/>
        </w:rPr>
        <w:t>STATE CHART DIAGRAM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_Toc59637665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769D11D1" w14:textId="1BF0B52B" w:rsidR="00E80A49" w:rsidRDefault="00E80A49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</w:pPr>
      <w:r w:rsidRPr="007D7BE0">
        <w:rPr>
          <w:noProof/>
          <w:spacing w:val="-14"/>
        </w:rPr>
        <w:t>11.</w:t>
      </w:r>
      <w:r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it-IT"/>
        </w:rPr>
        <w:tab/>
      </w:r>
      <w:r w:rsidRPr="007D7BE0">
        <w:rPr>
          <w:noProof/>
        </w:rPr>
        <w:t>NAVIGATIONAL PATHS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_Toc59637666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14:paraId="31126E5D" w14:textId="02C16C40" w:rsidR="00B51734" w:rsidRPr="006F7063" w:rsidRDefault="00B51734" w:rsidP="004F57E7">
      <w:pPr>
        <w:pStyle w:val="Sommario5"/>
        <w:ind w:left="0"/>
        <w:rPr>
          <w:rFonts w:cs="Times New Roman"/>
        </w:rPr>
      </w:pPr>
      <w:r w:rsidRPr="006F7063">
        <w:rPr>
          <w:rFonts w:cs="Times New Roman"/>
        </w:rPr>
        <w:fldChar w:fldCharType="end"/>
      </w:r>
    </w:p>
    <w:p w14:paraId="2DE403A5" w14:textId="77777777" w:rsidR="003E00FB" w:rsidRPr="006F7063" w:rsidRDefault="003E00FB">
      <w:pPr>
        <w:pStyle w:val="Sommario5"/>
        <w:rPr>
          <w:rFonts w:cs="Times New Roman"/>
        </w:rPr>
      </w:pPr>
    </w:p>
    <w:p w14:paraId="62431CDC" w14:textId="77777777" w:rsidR="00B51734" w:rsidRPr="006F7063" w:rsidRDefault="00B51734" w:rsidP="00FB11E6">
      <w:pPr>
        <w:pStyle w:val="Sommario5"/>
        <w:ind w:left="0"/>
        <w:rPr>
          <w:rFonts w:cs="Times New Roman"/>
        </w:rPr>
        <w:sectPr w:rsidR="00B51734" w:rsidRPr="006F7063" w:rsidSect="00B51734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footnotePr>
            <w:pos w:val="beneathText"/>
          </w:footnotePr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4FAC4C8F" w14:textId="31D4938D" w:rsidR="003E00FB" w:rsidRPr="006F7063" w:rsidRDefault="009C74FE" w:rsidP="006F7063">
      <w:pPr>
        <w:pStyle w:val="Titolo"/>
        <w:numPr>
          <w:ilvl w:val="0"/>
          <w:numId w:val="2"/>
        </w:numPr>
        <w:spacing w:before="0" w:after="0"/>
        <w:ind w:left="426"/>
        <w:jc w:val="left"/>
        <w:rPr>
          <w:rFonts w:ascii="Times New Roman" w:hAnsi="Times New Roman"/>
        </w:rPr>
      </w:pPr>
      <w:r w:rsidRPr="006F7063">
        <w:rPr>
          <w:rFonts w:ascii="Times New Roman" w:hAnsi="Times New Roman"/>
        </w:rPr>
        <w:lastRenderedPageBreak/>
        <w:t xml:space="preserve">    </w:t>
      </w:r>
      <w:bookmarkStart w:id="0" w:name="_Toc59637654"/>
      <w:r w:rsidR="00BE3339">
        <w:rPr>
          <w:rFonts w:ascii="Times New Roman" w:hAnsi="Times New Roman"/>
        </w:rPr>
        <w:t>ROLES DIAGRAM</w:t>
      </w:r>
      <w:bookmarkEnd w:id="0"/>
    </w:p>
    <w:p w14:paraId="22AA14E0" w14:textId="0CFD2458" w:rsidR="00AD67D6" w:rsidRPr="00AD67D6" w:rsidRDefault="00EC7392" w:rsidP="00C14087">
      <w:pPr>
        <w:jc w:val="center"/>
      </w:pPr>
      <w:r>
        <w:rPr>
          <w:noProof/>
        </w:rPr>
        <w:drawing>
          <wp:inline distT="0" distB="0" distL="0" distR="0" wp14:anchorId="2600F3D8" wp14:editId="6813FEF0">
            <wp:extent cx="3686296" cy="3848100"/>
            <wp:effectExtent l="0" t="0" r="952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296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C848" w14:textId="4D7D52EC" w:rsidR="026F2950" w:rsidRPr="006F7063" w:rsidRDefault="009C74FE" w:rsidP="001F657B">
      <w:pPr>
        <w:pStyle w:val="Titolo"/>
        <w:numPr>
          <w:ilvl w:val="0"/>
          <w:numId w:val="2"/>
        </w:numPr>
        <w:tabs>
          <w:tab w:val="left" w:pos="6946"/>
        </w:tabs>
        <w:spacing w:before="0" w:after="0"/>
        <w:ind w:left="426"/>
        <w:jc w:val="left"/>
        <w:rPr>
          <w:rFonts w:ascii="Times New Roman" w:hAnsi="Times New Roman"/>
        </w:rPr>
      </w:pPr>
      <w:r w:rsidRPr="006F7063">
        <w:rPr>
          <w:rFonts w:ascii="Times New Roman" w:hAnsi="Times New Roman"/>
        </w:rPr>
        <w:t xml:space="preserve">    </w:t>
      </w:r>
      <w:bookmarkStart w:id="1" w:name="_Toc59637655"/>
      <w:r w:rsidR="6F1B3099" w:rsidRPr="006F7063">
        <w:rPr>
          <w:rFonts w:ascii="Times New Roman" w:hAnsi="Times New Roman"/>
        </w:rPr>
        <w:t>R</w:t>
      </w:r>
      <w:r w:rsidR="00BE3339">
        <w:rPr>
          <w:rFonts w:ascii="Times New Roman" w:hAnsi="Times New Roman"/>
        </w:rPr>
        <w:t>EQUISITI</w:t>
      </w:r>
      <w:bookmarkEnd w:id="1"/>
    </w:p>
    <w:p w14:paraId="6BDB51A4" w14:textId="20F2B3EC" w:rsidR="00E25819" w:rsidRPr="00BE3339" w:rsidRDefault="00BE3339" w:rsidP="00BE3339">
      <w:pPr>
        <w:pStyle w:val="Titolo2"/>
        <w:numPr>
          <w:ilvl w:val="1"/>
          <w:numId w:val="51"/>
        </w:numPr>
        <w:ind w:left="567"/>
        <w:rPr>
          <w:rFonts w:eastAsia="Times New Roman"/>
        </w:rPr>
      </w:pPr>
      <w:bookmarkStart w:id="2" w:name="_Toc59637656"/>
      <w:r>
        <w:t>Requisiti Funzionali</w:t>
      </w:r>
      <w:bookmarkEnd w:id="2"/>
    </w:p>
    <w:p w14:paraId="0BF4DBCC" w14:textId="5C3D0A5B" w:rsidR="00E25819" w:rsidRDefault="6F1B3099" w:rsidP="6F1B3099">
      <w:pPr>
        <w:pStyle w:val="Paragrafoelenco"/>
        <w:rPr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RF01 – registrazione Utente: </w:t>
      </w:r>
      <w:r w:rsidRPr="6F1B3099">
        <w:rPr>
          <w:sz w:val="32"/>
          <w:szCs w:val="32"/>
        </w:rPr>
        <w:t>Il sistema dovrà fornire la possibilità ad un visitatore di registrarsi, non possono esserci due utenti registrati con la stessa email;</w:t>
      </w:r>
    </w:p>
    <w:p w14:paraId="58288553" w14:textId="3C1D34BA" w:rsidR="00E25819" w:rsidRPr="00E25819" w:rsidRDefault="6F1B3099" w:rsidP="6F1B3099">
      <w:pPr>
        <w:pStyle w:val="Paragrafoelenco"/>
        <w:rPr>
          <w:rFonts w:eastAsia="Times New Roman"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RF02 – inserimento/eliminazione prodotto: </w:t>
      </w:r>
      <w:r w:rsidRPr="6F1B3099">
        <w:rPr>
          <w:sz w:val="32"/>
          <w:szCs w:val="32"/>
        </w:rPr>
        <w:t>Il sistema dovrà fornire all’utente product manager la possibilità di inserire e eliminare un prodotto;</w:t>
      </w:r>
    </w:p>
    <w:p w14:paraId="5C5DF820" w14:textId="3B080D41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RF03 – modifica prodotto: </w:t>
      </w:r>
      <w:r w:rsidRPr="6F1B3099">
        <w:rPr>
          <w:sz w:val="32"/>
          <w:szCs w:val="32"/>
        </w:rPr>
        <w:t>Il sistema dovrà fornire all’utente product manager la possibilità di modificare un prodotto;</w:t>
      </w:r>
    </w:p>
    <w:p w14:paraId="1C04BF1D" w14:textId="38EEC4FE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RF04 – inserimento/eliminazione offerta su prodotto: </w:t>
      </w:r>
      <w:r w:rsidRPr="6F1B3099">
        <w:rPr>
          <w:sz w:val="32"/>
          <w:szCs w:val="32"/>
        </w:rPr>
        <w:t>Il sistema dovrà fornire all’utente product manager la possibilità di inserire e eliminare un’offerta su un prodotto;</w:t>
      </w:r>
    </w:p>
    <w:p w14:paraId="7D248D0E" w14:textId="748501DF" w:rsidR="00E25819" w:rsidRPr="00E25819" w:rsidRDefault="3C0A285A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3C0A285A">
        <w:rPr>
          <w:b/>
          <w:bCs/>
          <w:sz w:val="32"/>
          <w:szCs w:val="32"/>
        </w:rPr>
        <w:t xml:space="preserve">RF05 – registrazione/licenziare Corriere: </w:t>
      </w:r>
      <w:r w:rsidRPr="3C0A285A">
        <w:rPr>
          <w:sz w:val="32"/>
          <w:szCs w:val="32"/>
        </w:rPr>
        <w:t>Il sistema dovrà fornire all’utente responsabile del personale la possibilità di registrare e licenziare un corriere;</w:t>
      </w:r>
    </w:p>
    <w:p w14:paraId="7E4443E6" w14:textId="5CF37FD9" w:rsidR="00E25819" w:rsidRPr="00E25819" w:rsidRDefault="6F1B3099" w:rsidP="6F1B3099">
      <w:pPr>
        <w:pStyle w:val="Paragrafoelenco"/>
        <w:rPr>
          <w:rFonts w:eastAsia="Times New Roman"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RF06 – accettazione consegne: </w:t>
      </w:r>
      <w:r w:rsidRPr="6F1B3099">
        <w:rPr>
          <w:sz w:val="32"/>
          <w:szCs w:val="32"/>
        </w:rPr>
        <w:t>Il sistema dovrà fornire all’utente corriere la possibilità di accettare consegne;</w:t>
      </w:r>
    </w:p>
    <w:p w14:paraId="1BEDCB76" w14:textId="3DFBE21F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RF07 – visualizzazione consegne effettuate: </w:t>
      </w:r>
      <w:r w:rsidRPr="6F1B3099">
        <w:rPr>
          <w:sz w:val="32"/>
          <w:szCs w:val="32"/>
        </w:rPr>
        <w:t>Il sistema dovrà fornire all’utente corriere la possibilità di visualizzare le consegne effettuate</w:t>
      </w:r>
      <w:r w:rsidR="00F840DD">
        <w:rPr>
          <w:sz w:val="32"/>
          <w:szCs w:val="32"/>
        </w:rPr>
        <w:t xml:space="preserve"> nella corrente sessione di lavoro</w:t>
      </w:r>
      <w:r w:rsidRPr="6F1B3099">
        <w:rPr>
          <w:sz w:val="32"/>
          <w:szCs w:val="32"/>
        </w:rPr>
        <w:t>;</w:t>
      </w:r>
    </w:p>
    <w:p w14:paraId="0CA33FEB" w14:textId="4ECB1D03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RF08 – acquisto prodotto: </w:t>
      </w:r>
      <w:r w:rsidRPr="6F1B3099">
        <w:rPr>
          <w:sz w:val="32"/>
          <w:szCs w:val="32"/>
        </w:rPr>
        <w:t>Il sistema dovrà fornire all’utente la possibilità di acquistare un prodotto;</w:t>
      </w:r>
    </w:p>
    <w:p w14:paraId="48D66213" w14:textId="292A1743" w:rsidR="00E25819" w:rsidRPr="00E25819" w:rsidRDefault="6F1B3099" w:rsidP="6F1B3099">
      <w:pPr>
        <w:pStyle w:val="Paragrafoelenco"/>
        <w:rPr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RF09 - login: </w:t>
      </w:r>
      <w:r w:rsidRPr="6F1B3099">
        <w:rPr>
          <w:sz w:val="32"/>
          <w:szCs w:val="32"/>
        </w:rPr>
        <w:t>Il sistema dovrà fornire la possibilità di autenticarsi tramite email e password per poter accedere alle funzionalità del sito;</w:t>
      </w:r>
    </w:p>
    <w:p w14:paraId="14C2B05F" w14:textId="20CC06AD" w:rsidR="00E25819" w:rsidRDefault="6F1B3099" w:rsidP="6F1B3099">
      <w:pPr>
        <w:pStyle w:val="Paragrafoelenco"/>
        <w:rPr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RF10 - logout: </w:t>
      </w:r>
      <w:r w:rsidRPr="6F1B3099">
        <w:rPr>
          <w:sz w:val="32"/>
          <w:szCs w:val="32"/>
        </w:rPr>
        <w:t xml:space="preserve">Il sistema dovrà fornire la possibilità a quasi utente </w:t>
      </w:r>
      <w:r w:rsidR="000A1A9F">
        <w:rPr>
          <w:sz w:val="32"/>
          <w:szCs w:val="32"/>
        </w:rPr>
        <w:t>di disconnettersi</w:t>
      </w:r>
      <w:r w:rsidRPr="6F1B3099">
        <w:rPr>
          <w:sz w:val="32"/>
          <w:szCs w:val="32"/>
        </w:rPr>
        <w:t xml:space="preserve"> dal sito;</w:t>
      </w:r>
    </w:p>
    <w:p w14:paraId="783E6E19" w14:textId="79F4CEEC" w:rsidR="0039529E" w:rsidRPr="00BE3339" w:rsidRDefault="0039529E" w:rsidP="00BE3339">
      <w:pPr>
        <w:pStyle w:val="Paragrafoelenco"/>
        <w:rPr>
          <w:rFonts w:eastAsia="Times New Roman"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RF11 –</w:t>
      </w:r>
      <w:r>
        <w:rPr>
          <w:rFonts w:eastAsia="Times New Roman"/>
          <w:b/>
          <w:bCs/>
          <w:sz w:val="32"/>
          <w:szCs w:val="32"/>
        </w:rPr>
        <w:t xml:space="preserve"> modifica dati personali: </w:t>
      </w:r>
      <w:r>
        <w:rPr>
          <w:rFonts w:eastAsia="Times New Roman"/>
          <w:sz w:val="32"/>
          <w:szCs w:val="32"/>
        </w:rPr>
        <w:t>Il sistema dovrà fornire</w:t>
      </w:r>
      <w:r w:rsidRPr="007D454A">
        <w:rPr>
          <w:rFonts w:eastAsia="Times New Roman"/>
          <w:sz w:val="32"/>
          <w:szCs w:val="32"/>
        </w:rPr>
        <w:t xml:space="preserve"> </w:t>
      </w:r>
      <w:r>
        <w:rPr>
          <w:rFonts w:eastAsia="Times New Roman"/>
          <w:sz w:val="32"/>
          <w:szCs w:val="32"/>
        </w:rPr>
        <w:t>a qualsiasi utente del sito la possibilità di modificare i propri dati personali eccetto l’email.</w:t>
      </w:r>
    </w:p>
    <w:p w14:paraId="1887A80B" w14:textId="5620C917" w:rsidR="62EC5441" w:rsidRPr="00BE3339" w:rsidRDefault="00BE3339" w:rsidP="00BE3339">
      <w:pPr>
        <w:pStyle w:val="Titolo2"/>
        <w:numPr>
          <w:ilvl w:val="1"/>
          <w:numId w:val="51"/>
        </w:numPr>
        <w:ind w:left="567"/>
      </w:pPr>
      <w:bookmarkStart w:id="3" w:name="_Toc59637657"/>
      <w:r>
        <w:t>Requisiti non Funzionali</w:t>
      </w:r>
      <w:bookmarkEnd w:id="3"/>
    </w:p>
    <w:p w14:paraId="6B4E7B8B" w14:textId="53432FE2" w:rsidR="00E25819" w:rsidRDefault="6F1B3099" w:rsidP="6F1B3099">
      <w:pPr>
        <w:pStyle w:val="Paragrafoelenco"/>
        <w:spacing w:line="259" w:lineRule="auto"/>
        <w:rPr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RNF01 - usabilità: </w:t>
      </w:r>
      <w:r w:rsidRPr="6F1B3099">
        <w:rPr>
          <w:sz w:val="32"/>
          <w:szCs w:val="32"/>
        </w:rPr>
        <w:t xml:space="preserve">Il sistema dovrà usare un font-text maggiore o uguale a 16 </w:t>
      </w:r>
      <w:r w:rsidRPr="6F1B3099">
        <w:rPr>
          <w:b/>
          <w:bCs/>
          <w:sz w:val="32"/>
          <w:szCs w:val="32"/>
        </w:rPr>
        <w:t>(priorità alta);</w:t>
      </w:r>
    </w:p>
    <w:p w14:paraId="5390DB80" w14:textId="1BA5D200" w:rsidR="00E25819" w:rsidRDefault="6F1B3099" w:rsidP="6F1B3099">
      <w:pPr>
        <w:pStyle w:val="Paragrafoelenco"/>
        <w:spacing w:line="259" w:lineRule="auto"/>
        <w:rPr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RNF02 - responsive: </w:t>
      </w:r>
      <w:r w:rsidRPr="6F1B3099">
        <w:rPr>
          <w:sz w:val="32"/>
          <w:szCs w:val="32"/>
        </w:rPr>
        <w:t xml:space="preserve">Il sistema dovrà essere responsive, dovrà quindi adattarsi a diversi dispositivi </w:t>
      </w:r>
      <w:r w:rsidRPr="6F1B3099">
        <w:rPr>
          <w:b/>
          <w:bCs/>
          <w:sz w:val="32"/>
          <w:szCs w:val="32"/>
        </w:rPr>
        <w:t>(priorità alta);</w:t>
      </w:r>
    </w:p>
    <w:p w14:paraId="281CD8C8" w14:textId="1D988BCB" w:rsidR="00E25819" w:rsidRPr="00E25819" w:rsidRDefault="3C0A285A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3C0A285A">
        <w:rPr>
          <w:b/>
          <w:bCs/>
          <w:sz w:val="32"/>
          <w:szCs w:val="32"/>
        </w:rPr>
        <w:t xml:space="preserve">RNF03 - 24H: </w:t>
      </w:r>
      <w:r w:rsidRPr="3C0A285A">
        <w:rPr>
          <w:sz w:val="32"/>
          <w:szCs w:val="32"/>
        </w:rPr>
        <w:t xml:space="preserve">Il sistema dovrà essere accessibile ad ogni ora del giorno </w:t>
      </w:r>
      <w:r w:rsidRPr="3C0A285A">
        <w:rPr>
          <w:b/>
          <w:bCs/>
          <w:sz w:val="32"/>
          <w:szCs w:val="32"/>
        </w:rPr>
        <w:t>(priorità bassa)</w:t>
      </w:r>
    </w:p>
    <w:p w14:paraId="75B532AA" w14:textId="3EB0F36A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RNF04 – sql injection: </w:t>
      </w:r>
      <w:r w:rsidRPr="6F1B3099">
        <w:rPr>
          <w:sz w:val="32"/>
          <w:szCs w:val="32"/>
        </w:rPr>
        <w:t>Il sistema dovrà essere impenetrabile da attacchi sql injection</w:t>
      </w:r>
      <w:r w:rsidRPr="6F1B3099">
        <w:rPr>
          <w:b/>
          <w:bCs/>
          <w:sz w:val="32"/>
          <w:szCs w:val="32"/>
        </w:rPr>
        <w:t xml:space="preserve"> (priorità alta);</w:t>
      </w:r>
    </w:p>
    <w:p w14:paraId="4365A4EF" w14:textId="47B32576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RNF05 – clickjacking: </w:t>
      </w:r>
      <w:r w:rsidRPr="6F1B3099">
        <w:rPr>
          <w:sz w:val="32"/>
          <w:szCs w:val="32"/>
        </w:rPr>
        <w:t>Il sistema dovrà essere impenetrabile da attacchi clickjacking</w:t>
      </w:r>
      <w:r w:rsidRPr="6F1B3099">
        <w:rPr>
          <w:b/>
          <w:bCs/>
          <w:sz w:val="32"/>
          <w:szCs w:val="32"/>
        </w:rPr>
        <w:t xml:space="preserve"> (priorità alta);</w:t>
      </w:r>
    </w:p>
    <w:p w14:paraId="2D75445C" w14:textId="76F247A3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RNF06 – hashing password: </w:t>
      </w:r>
      <w:r w:rsidRPr="6F1B3099">
        <w:rPr>
          <w:sz w:val="32"/>
          <w:szCs w:val="32"/>
        </w:rPr>
        <w:t>Il sistema dovrà essere memorizzare le password non in chiaro, tramite l’uso di uno dei principali algoritmi di hashing (MD5, sha256 oppure sha512)</w:t>
      </w:r>
      <w:r w:rsidRPr="6F1B3099">
        <w:rPr>
          <w:b/>
          <w:bCs/>
          <w:sz w:val="32"/>
          <w:szCs w:val="32"/>
        </w:rPr>
        <w:t xml:space="preserve"> (priorità alta);</w:t>
      </w:r>
    </w:p>
    <w:p w14:paraId="06CC479B" w14:textId="32F187C4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RNF07 – robustezza: </w:t>
      </w:r>
      <w:r w:rsidRPr="6F1B3099">
        <w:rPr>
          <w:sz w:val="32"/>
          <w:szCs w:val="32"/>
        </w:rPr>
        <w:t xml:space="preserve">Il sistema dovrà continuare a funzionare nonostante l’immissione di input erronei o tentativi di manomissione </w:t>
      </w:r>
      <w:r w:rsidRPr="6F1B3099">
        <w:rPr>
          <w:b/>
          <w:bCs/>
          <w:sz w:val="32"/>
          <w:szCs w:val="32"/>
        </w:rPr>
        <w:t>(priorità alta);</w:t>
      </w:r>
    </w:p>
    <w:p w14:paraId="65E3B20A" w14:textId="0D05CF62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RNF08 – quantità utenza: </w:t>
      </w:r>
      <w:r w:rsidRPr="6F1B3099">
        <w:rPr>
          <w:sz w:val="32"/>
          <w:szCs w:val="32"/>
        </w:rPr>
        <w:t xml:space="preserve">Il sistema dovrà garantire di poter essere accessibile da almeno 1000 utenti in contemporanea </w:t>
      </w:r>
      <w:r w:rsidRPr="6F1B3099">
        <w:rPr>
          <w:b/>
          <w:bCs/>
          <w:sz w:val="32"/>
          <w:szCs w:val="32"/>
        </w:rPr>
        <w:t>(priorità bassa);</w:t>
      </w:r>
    </w:p>
    <w:p w14:paraId="6B321454" w14:textId="4815F286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RNF09 – tempo risposta: </w:t>
      </w:r>
      <w:r w:rsidRPr="6F1B3099">
        <w:rPr>
          <w:sz w:val="32"/>
          <w:szCs w:val="32"/>
        </w:rPr>
        <w:t xml:space="preserve">Il sistema dovrà garantire un tempo di risposta inferiore a 3.5 secondi </w:t>
      </w:r>
      <w:r w:rsidRPr="6F1B3099">
        <w:rPr>
          <w:b/>
          <w:bCs/>
          <w:sz w:val="32"/>
          <w:szCs w:val="32"/>
        </w:rPr>
        <w:t>(priorità media);</w:t>
      </w:r>
    </w:p>
    <w:p w14:paraId="7B42CD87" w14:textId="76878569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RNF10 – mean time to failure: </w:t>
      </w:r>
      <w:r w:rsidRPr="6F1B3099">
        <w:rPr>
          <w:sz w:val="32"/>
          <w:szCs w:val="32"/>
        </w:rPr>
        <w:t xml:space="preserve">Il sistema dovrà garantire un mean time to failure  inferiore a 2 giorni </w:t>
      </w:r>
      <w:r w:rsidRPr="6F1B3099">
        <w:rPr>
          <w:b/>
          <w:bCs/>
          <w:sz w:val="32"/>
          <w:szCs w:val="32"/>
        </w:rPr>
        <w:t>(priorità bassa);</w:t>
      </w:r>
    </w:p>
    <w:p w14:paraId="4CD3AD5A" w14:textId="33EBC23E" w:rsidR="00E25819" w:rsidRPr="00E25819" w:rsidRDefault="6F1B3099" w:rsidP="6F1B309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RNF11 – manutenzione e aggiornamento: </w:t>
      </w:r>
      <w:r w:rsidRPr="6F1B3099">
        <w:rPr>
          <w:sz w:val="32"/>
          <w:szCs w:val="32"/>
        </w:rPr>
        <w:t xml:space="preserve">Il sistema dovrà essere manutenuto e aggiornato per 18 mesi </w:t>
      </w:r>
      <w:r w:rsidRPr="6F1B3099">
        <w:rPr>
          <w:b/>
          <w:bCs/>
          <w:sz w:val="32"/>
          <w:szCs w:val="32"/>
        </w:rPr>
        <w:t>(priorità media);</w:t>
      </w:r>
    </w:p>
    <w:p w14:paraId="0E50D24E" w14:textId="10DC58A4" w:rsidR="003E00FB" w:rsidRPr="00E25819" w:rsidRDefault="6F1B3099" w:rsidP="00E25819">
      <w:pPr>
        <w:pStyle w:val="Paragrafoelenco"/>
        <w:rPr>
          <w:rFonts w:eastAsia="Times New Roman"/>
          <w:b/>
          <w:bCs/>
          <w:sz w:val="32"/>
          <w:szCs w:val="32"/>
        </w:rPr>
      </w:pPr>
      <w:r w:rsidRPr="6F1B3099">
        <w:rPr>
          <w:b/>
          <w:bCs/>
          <w:sz w:val="32"/>
          <w:szCs w:val="32"/>
        </w:rPr>
        <w:t xml:space="preserve">RNF12 – policy: </w:t>
      </w:r>
      <w:r w:rsidRPr="6F1B3099">
        <w:rPr>
          <w:sz w:val="32"/>
          <w:szCs w:val="32"/>
        </w:rPr>
        <w:t xml:space="preserve">Il sistema dovrà rendere obbligatoria l’accettazione delle policy della piattaforma </w:t>
      </w:r>
      <w:r w:rsidRPr="6F1B3099">
        <w:rPr>
          <w:b/>
          <w:bCs/>
          <w:sz w:val="32"/>
          <w:szCs w:val="32"/>
        </w:rPr>
        <w:t>(priorità alta);</w:t>
      </w:r>
    </w:p>
    <w:p w14:paraId="31CB368D" w14:textId="4F103D20" w:rsidR="003E00FB" w:rsidRPr="006F7063" w:rsidRDefault="009C74FE" w:rsidP="006F7063">
      <w:pPr>
        <w:pStyle w:val="Titolo"/>
        <w:numPr>
          <w:ilvl w:val="0"/>
          <w:numId w:val="2"/>
        </w:numPr>
        <w:spacing w:before="0" w:after="0"/>
        <w:ind w:left="426"/>
        <w:jc w:val="left"/>
        <w:rPr>
          <w:rFonts w:ascii="Times New Roman" w:hAnsi="Times New Roman"/>
        </w:rPr>
      </w:pPr>
      <w:r w:rsidRPr="006F7063">
        <w:rPr>
          <w:rFonts w:ascii="Times New Roman" w:hAnsi="Times New Roman"/>
        </w:rPr>
        <w:t xml:space="preserve">    </w:t>
      </w:r>
      <w:bookmarkStart w:id="4" w:name="_Toc59637658"/>
      <w:r w:rsidR="00BE3339">
        <w:rPr>
          <w:rFonts w:ascii="Times New Roman" w:hAnsi="Times New Roman"/>
        </w:rPr>
        <w:t>SCENARI</w:t>
      </w:r>
      <w:bookmarkEnd w:id="4"/>
    </w:p>
    <w:p w14:paraId="54883E27" w14:textId="77777777" w:rsidR="00C60985" w:rsidRPr="00C60985" w:rsidRDefault="00C60985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45DE589F" w14:textId="77777777" w:rsidTr="00C60985">
        <w:trPr>
          <w:jc w:val="center"/>
        </w:trPr>
        <w:tc>
          <w:tcPr>
            <w:tcW w:w="2972" w:type="dxa"/>
          </w:tcPr>
          <w:p w14:paraId="3F14540A" w14:textId="00391C93" w:rsidR="00C60985" w:rsidRPr="00C60985" w:rsidRDefault="00C60985" w:rsidP="00C60985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09E8DFCC" w14:textId="73CDD63D" w:rsidR="00C60985" w:rsidRPr="009F60D3" w:rsidRDefault="00086D8A" w:rsidP="00C60985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</w:t>
            </w:r>
            <w:r w:rsidR="00C60985" w:rsidRPr="009F60D3">
              <w:rPr>
                <w:sz w:val="22"/>
                <w:szCs w:val="22"/>
              </w:rPr>
              <w:t xml:space="preserve">CN01 – utente </w:t>
            </w:r>
            <w:r w:rsidR="00D962D8" w:rsidRPr="009F60D3">
              <w:rPr>
                <w:sz w:val="22"/>
                <w:szCs w:val="22"/>
              </w:rPr>
              <w:t xml:space="preserve">consumatore </w:t>
            </w:r>
            <w:r w:rsidR="00C60985" w:rsidRPr="009F60D3">
              <w:rPr>
                <w:sz w:val="22"/>
                <w:szCs w:val="22"/>
              </w:rPr>
              <w:t>si registra</w:t>
            </w:r>
          </w:p>
        </w:tc>
      </w:tr>
      <w:tr w:rsidR="00C60985" w14:paraId="79A6E1FE" w14:textId="77777777" w:rsidTr="00086D8A">
        <w:trPr>
          <w:jc w:val="center"/>
        </w:trPr>
        <w:tc>
          <w:tcPr>
            <w:tcW w:w="2972" w:type="dxa"/>
          </w:tcPr>
          <w:p w14:paraId="7DFA987C" w14:textId="43AA883B" w:rsidR="00C60985" w:rsidRPr="00C60985" w:rsidRDefault="00C60985" w:rsidP="00C60985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11B8CD41" w14:textId="1FCD8807" w:rsidR="00C60985" w:rsidRPr="009F60D3" w:rsidRDefault="00086D8A" w:rsidP="00C60985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RF01</w:t>
            </w:r>
          </w:p>
        </w:tc>
      </w:tr>
      <w:tr w:rsidR="00C60985" w14:paraId="3E1AAFE4" w14:textId="77777777" w:rsidTr="00086D8A">
        <w:trPr>
          <w:jc w:val="center"/>
        </w:trPr>
        <w:tc>
          <w:tcPr>
            <w:tcW w:w="2972" w:type="dxa"/>
          </w:tcPr>
          <w:p w14:paraId="4BFA27FF" w14:textId="77777777" w:rsidR="00C60985" w:rsidRDefault="00C60985" w:rsidP="00C60985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1238D3FF" w14:textId="34693888" w:rsidR="00C60985" w:rsidRPr="00C60985" w:rsidRDefault="00C60985" w:rsidP="00C60985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2929A7E4" w14:textId="0CE06839" w:rsidR="00C60985" w:rsidRPr="009F60D3" w:rsidRDefault="00086D8A" w:rsidP="00086D8A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Francesco: Utente Consumatore</w:t>
            </w:r>
          </w:p>
        </w:tc>
      </w:tr>
      <w:tr w:rsidR="00C60985" w14:paraId="3DC6328C" w14:textId="77777777" w:rsidTr="00EC7392">
        <w:trPr>
          <w:trHeight w:val="2113"/>
          <w:jc w:val="center"/>
        </w:trPr>
        <w:tc>
          <w:tcPr>
            <w:tcW w:w="2972" w:type="dxa"/>
            <w:vAlign w:val="center"/>
          </w:tcPr>
          <w:p w14:paraId="20DAA468" w14:textId="677CA8EB" w:rsidR="00C60985" w:rsidRPr="00C60985" w:rsidRDefault="00C60985" w:rsidP="00C60985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77292813" w14:textId="77777777" w:rsidR="00F12771" w:rsidRPr="00F12771" w:rsidRDefault="00F12771" w:rsidP="0064299F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F12771">
              <w:rPr>
                <w:sz w:val="22"/>
                <w:szCs w:val="22"/>
              </w:rPr>
              <w:t>Francesco si connette alla piattaforma e viene reindirizzato alla homepage;</w:t>
            </w:r>
          </w:p>
          <w:p w14:paraId="6AA9846F" w14:textId="71428EE1" w:rsidR="00F12771" w:rsidRPr="00F12771" w:rsidRDefault="00F12771" w:rsidP="0064299F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F12771">
              <w:rPr>
                <w:sz w:val="22"/>
                <w:szCs w:val="22"/>
              </w:rPr>
              <w:t>Visualizza il menu alla sinistra e clicca sull’apposito link per connettersi alla pagina di login;</w:t>
            </w:r>
          </w:p>
          <w:p w14:paraId="5A8AC9D4" w14:textId="196DA79B" w:rsidR="00F12771" w:rsidRPr="00F12771" w:rsidRDefault="00F12771" w:rsidP="0064299F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F12771">
              <w:rPr>
                <w:sz w:val="22"/>
                <w:szCs w:val="22"/>
              </w:rPr>
              <w:t>Va su</w:t>
            </w:r>
            <w:r>
              <w:rPr>
                <w:sz w:val="22"/>
                <w:szCs w:val="22"/>
              </w:rPr>
              <w:t>ll’</w:t>
            </w:r>
            <w:r w:rsidRPr="00F12771">
              <w:rPr>
                <w:sz w:val="22"/>
                <w:szCs w:val="22"/>
              </w:rPr>
              <w:t>hyperlink per la registrazione</w:t>
            </w:r>
            <w:r>
              <w:rPr>
                <w:sz w:val="22"/>
                <w:szCs w:val="22"/>
              </w:rPr>
              <w:t>;</w:t>
            </w:r>
          </w:p>
          <w:p w14:paraId="49480CF4" w14:textId="54CC444E" w:rsidR="00F12771" w:rsidRPr="00F12771" w:rsidRDefault="00F12771" w:rsidP="0064299F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Inserisce i </w:t>
            </w:r>
            <w:r w:rsidRPr="00F12771">
              <w:rPr>
                <w:sz w:val="22"/>
                <w:szCs w:val="22"/>
              </w:rPr>
              <w:t>dati: nome (Francesco), Cognome(Villanova), Indirizzo(Via Roma), N</w:t>
            </w:r>
            <w:r w:rsidRPr="00F12771">
              <w:rPr>
                <w:sz w:val="22"/>
                <w:szCs w:val="22"/>
                <w:vertAlign w:val="superscript"/>
              </w:rPr>
              <w:t xml:space="preserve">o </w:t>
            </w:r>
            <w:r w:rsidRPr="00F12771">
              <w:rPr>
                <w:sz w:val="22"/>
                <w:szCs w:val="22"/>
              </w:rPr>
              <w:t>Civico(69), CAP(80051), Email(</w:t>
            </w:r>
            <w:hyperlink r:id="rId16" w:history="1">
              <w:r w:rsidRPr="00F12771">
                <w:rPr>
                  <w:rStyle w:val="Collegamentoipertestuale"/>
                  <w:sz w:val="22"/>
                  <w:szCs w:val="22"/>
                </w:rPr>
                <w:t>francesco96@gmail.it</w:t>
              </w:r>
            </w:hyperlink>
            <w:r w:rsidRPr="00F12771">
              <w:rPr>
                <w:sz w:val="22"/>
                <w:szCs w:val="22"/>
              </w:rPr>
              <w:t>), Password(Frank69)</w:t>
            </w:r>
            <w:r>
              <w:rPr>
                <w:sz w:val="22"/>
                <w:szCs w:val="22"/>
              </w:rPr>
              <w:t>;</w:t>
            </w:r>
          </w:p>
          <w:p w14:paraId="7EE1F6CE" w14:textId="5DFC1575" w:rsidR="00A43278" w:rsidRPr="00FC3F7D" w:rsidRDefault="00F12771" w:rsidP="00FC3F7D">
            <w:pPr>
              <w:pStyle w:val="Paragrafoelenco"/>
              <w:numPr>
                <w:ilvl w:val="0"/>
                <w:numId w:val="5"/>
              </w:numPr>
              <w:ind w:left="316"/>
              <w:rPr>
                <w:kern w:val="2"/>
                <w:sz w:val="22"/>
                <w:szCs w:val="22"/>
              </w:rPr>
            </w:pPr>
            <w:r w:rsidRPr="00F12771">
              <w:rPr>
                <w:sz w:val="22"/>
                <w:szCs w:val="22"/>
              </w:rPr>
              <w:t>Infine Francesco accetta i termini e condizioni d’uso della piattaforma e clicca sul pulsante Registrati</w:t>
            </w:r>
            <w:r w:rsidR="00FC3F7D">
              <w:rPr>
                <w:sz w:val="22"/>
                <w:szCs w:val="22"/>
              </w:rPr>
              <w:t>. Viene visualizzato un messaggio di conferma della registrazione.</w:t>
            </w:r>
          </w:p>
        </w:tc>
      </w:tr>
    </w:tbl>
    <w:p w14:paraId="1EEA735E" w14:textId="03B55B32" w:rsidR="00C60985" w:rsidRDefault="00C60985" w:rsidP="00C60985"/>
    <w:p w14:paraId="5F784D9A" w14:textId="2545EEE1" w:rsidR="00C60985" w:rsidRDefault="00C60985" w:rsidP="00C60985"/>
    <w:p w14:paraId="06E9F0BA" w14:textId="57C4D1E1" w:rsidR="00C60985" w:rsidRDefault="00C60985" w:rsidP="00C60985"/>
    <w:p w14:paraId="4564A02A" w14:textId="0EEE7EC2" w:rsidR="00C60985" w:rsidRPr="00A27105" w:rsidRDefault="00C60985" w:rsidP="00C60985">
      <w:pPr>
        <w:rPr>
          <w:b/>
          <w:bCs/>
        </w:rPr>
      </w:pPr>
    </w:p>
    <w:p w14:paraId="016E31FD" w14:textId="678FE8BB" w:rsidR="004A1C2B" w:rsidRDefault="004A1C2B" w:rsidP="00C60985"/>
    <w:p w14:paraId="09A07C94" w14:textId="6CD7FE2C" w:rsidR="004A1C2B" w:rsidRDefault="004A1C2B" w:rsidP="00C60985"/>
    <w:p w14:paraId="353ED7F8" w14:textId="46F013D8" w:rsidR="004A1C2B" w:rsidRDefault="004A1C2B" w:rsidP="00C60985"/>
    <w:p w14:paraId="03361BA4" w14:textId="4DCF11B5" w:rsidR="004A1C2B" w:rsidRDefault="004A1C2B" w:rsidP="00C60985"/>
    <w:p w14:paraId="1BE73043" w14:textId="0F334D37" w:rsidR="004A1C2B" w:rsidRDefault="004A1C2B" w:rsidP="00C60985"/>
    <w:p w14:paraId="3E25E669" w14:textId="4F052329" w:rsidR="004A1C2B" w:rsidRDefault="004A1C2B" w:rsidP="00C60985"/>
    <w:p w14:paraId="1322ADA5" w14:textId="346C4CF0" w:rsidR="004A1C2B" w:rsidRDefault="004A1C2B" w:rsidP="00C60985"/>
    <w:p w14:paraId="39D05D4B" w14:textId="0997D260" w:rsidR="004A1C2B" w:rsidRDefault="004A1C2B" w:rsidP="00C60985"/>
    <w:p w14:paraId="206E7555" w14:textId="48980A28" w:rsidR="004A1C2B" w:rsidRDefault="004A1C2B" w:rsidP="00C60985"/>
    <w:p w14:paraId="0BCA76ED" w14:textId="71412621" w:rsidR="004A1C2B" w:rsidRDefault="004A1C2B" w:rsidP="00C60985"/>
    <w:p w14:paraId="6B60BD7E" w14:textId="79526E33" w:rsidR="004A1C2B" w:rsidRDefault="004A1C2B" w:rsidP="00C60985"/>
    <w:p w14:paraId="6A5A9C3A" w14:textId="31284718" w:rsidR="004A1C2B" w:rsidRDefault="004A1C2B" w:rsidP="00C60985"/>
    <w:p w14:paraId="713C3E61" w14:textId="2F320733" w:rsidR="004A1C2B" w:rsidRDefault="004A1C2B" w:rsidP="00C60985"/>
    <w:p w14:paraId="2D4B0206" w14:textId="7001264B" w:rsidR="004A1C2B" w:rsidRDefault="004A1C2B" w:rsidP="00C60985"/>
    <w:p w14:paraId="7726FF3B" w14:textId="65171BAA" w:rsidR="00FC3F7D" w:rsidRDefault="00FC3F7D" w:rsidP="00C60985"/>
    <w:p w14:paraId="428D3554" w14:textId="77777777" w:rsidR="00FC3F7D" w:rsidRDefault="00FC3F7D" w:rsidP="00C60985"/>
    <w:p w14:paraId="5F48A358" w14:textId="5E21A137" w:rsidR="004A1C2B" w:rsidRDefault="004A1C2B" w:rsidP="00C60985"/>
    <w:p w14:paraId="4B32AE85" w14:textId="19789749" w:rsidR="001572A9" w:rsidRDefault="001572A9" w:rsidP="00C60985"/>
    <w:p w14:paraId="42509ACB" w14:textId="294F3E55" w:rsidR="00FC3F7D" w:rsidRDefault="00FC3F7D" w:rsidP="00C60985"/>
    <w:p w14:paraId="6016FB86" w14:textId="6CBC29CE" w:rsidR="00FC3F7D" w:rsidRDefault="00FC3F7D" w:rsidP="00C60985"/>
    <w:p w14:paraId="099CB3C8" w14:textId="5BA9C184" w:rsidR="00FC3F7D" w:rsidRDefault="00FC3F7D" w:rsidP="00C60985"/>
    <w:p w14:paraId="1A71D832" w14:textId="1C7FB794" w:rsidR="00FC3F7D" w:rsidRDefault="00FC3F7D" w:rsidP="00C60985"/>
    <w:p w14:paraId="6AB27231" w14:textId="5AD3C24D" w:rsidR="00FC3F7D" w:rsidRDefault="00FC3F7D" w:rsidP="00C60985"/>
    <w:p w14:paraId="0BE50E6F" w14:textId="77777777" w:rsidR="00FC3F7D" w:rsidRDefault="00FC3F7D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13D247DB" w14:textId="77777777" w:rsidTr="005C6814">
        <w:trPr>
          <w:jc w:val="center"/>
        </w:trPr>
        <w:tc>
          <w:tcPr>
            <w:tcW w:w="2972" w:type="dxa"/>
          </w:tcPr>
          <w:p w14:paraId="0F931A5A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1966B249" w14:textId="649CE1DD" w:rsidR="00C60985" w:rsidRPr="009F60D3" w:rsidRDefault="00F1277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SCN02 – utente acquista prodotto</w:t>
            </w:r>
          </w:p>
        </w:tc>
      </w:tr>
      <w:tr w:rsidR="00C60985" w14:paraId="34F348F4" w14:textId="77777777" w:rsidTr="00F12771">
        <w:trPr>
          <w:jc w:val="center"/>
        </w:trPr>
        <w:tc>
          <w:tcPr>
            <w:tcW w:w="2972" w:type="dxa"/>
          </w:tcPr>
          <w:p w14:paraId="051B4BEB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033C220F" w14:textId="6DC88D56" w:rsidR="00C60985" w:rsidRPr="009F60D3" w:rsidRDefault="00451FCD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</w:t>
            </w:r>
            <w:r w:rsidR="00EC7392" w:rsidRPr="009F60D3">
              <w:rPr>
                <w:sz w:val="22"/>
                <w:szCs w:val="22"/>
              </w:rPr>
              <w:t>08, RF09</w:t>
            </w:r>
          </w:p>
        </w:tc>
      </w:tr>
      <w:tr w:rsidR="00C60985" w14:paraId="6A30BCEE" w14:textId="77777777" w:rsidTr="00F12771">
        <w:trPr>
          <w:jc w:val="center"/>
        </w:trPr>
        <w:tc>
          <w:tcPr>
            <w:tcW w:w="2972" w:type="dxa"/>
          </w:tcPr>
          <w:p w14:paraId="744298A0" w14:textId="77777777" w:rsid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39E616C1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4B03C1DB" w14:textId="32889C1A" w:rsidR="00C60985" w:rsidRPr="009F60D3" w:rsidRDefault="00EC7392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Gioele: Utente Consumatore</w:t>
            </w:r>
          </w:p>
        </w:tc>
      </w:tr>
      <w:tr w:rsidR="00C60985" w14:paraId="0126E693" w14:textId="77777777" w:rsidTr="00F12771">
        <w:trPr>
          <w:trHeight w:val="2113"/>
          <w:jc w:val="center"/>
        </w:trPr>
        <w:tc>
          <w:tcPr>
            <w:tcW w:w="2972" w:type="dxa"/>
            <w:vAlign w:val="center"/>
          </w:tcPr>
          <w:p w14:paraId="6ACCF683" w14:textId="77777777" w:rsidR="00C60985" w:rsidRPr="00C60985" w:rsidRDefault="00C60985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5752830B" w14:textId="28F1DD0E" w:rsidR="005C6814" w:rsidRPr="005C6814" w:rsidRDefault="005C6814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Gioele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137A32DD" w14:textId="3DF42FAC" w:rsidR="005C6814" w:rsidRPr="005C6814" w:rsidRDefault="005C6814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(gioele33@unisa.it)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(gioele30L);</w:t>
            </w:r>
          </w:p>
          <w:p w14:paraId="04DA8B92" w14:textId="16DEF821" w:rsid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Viene successivamente reindirizzato alla pagina personale, nell’attimo seguente clicca sul menu a sinistra dell’interfaccia e seleziona la voce “</w:t>
            </w:r>
            <w:r w:rsidR="00D5361F">
              <w:rPr>
                <w:sz w:val="22"/>
                <w:szCs w:val="22"/>
              </w:rPr>
              <w:t>P</w:t>
            </w:r>
            <w:r w:rsidRPr="00A43278">
              <w:rPr>
                <w:sz w:val="22"/>
                <w:szCs w:val="22"/>
              </w:rPr>
              <w:t>rodotti”</w:t>
            </w:r>
            <w:r>
              <w:rPr>
                <w:sz w:val="22"/>
                <w:szCs w:val="22"/>
              </w:rPr>
              <w:t>;</w:t>
            </w:r>
          </w:p>
          <w:p w14:paraId="25A449DC" w14:textId="77777777" w:rsid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In questa sezione Gioele visualizzerà gli articoli disponibili da poter acquistare: Menu, Panini, Sfiziosità, Insalate, Bevande, Gelati. Gioele decide di comprare un panino, cliccando sull’apposito pulsante</w:t>
            </w:r>
            <w:r>
              <w:rPr>
                <w:sz w:val="22"/>
                <w:szCs w:val="22"/>
              </w:rPr>
              <w:t>;</w:t>
            </w:r>
          </w:p>
          <w:p w14:paraId="5AD82EF6" w14:textId="77777777" w:rsid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Vengono quindi mostrati i panini disponibili nel menu: Big Mac, Cheeseburger, Crispy McBacon, McChicken. Gioele decide di comprare il Crispy McBacon, cliccando sul bottone “Aggiungi al carrello”</w:t>
            </w:r>
            <w:r>
              <w:rPr>
                <w:sz w:val="22"/>
                <w:szCs w:val="22"/>
              </w:rPr>
              <w:t>;</w:t>
            </w:r>
          </w:p>
          <w:p w14:paraId="68AA2B2F" w14:textId="77777777" w:rsid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Una volta che il panino è stato inserito nel carrello, Gioele decide di acquistare anche una bevanda, quindi clicca di nuovo sul bottone dei prodotti nel lato sinistro dell’interfaccia, e decide di cambiare tipologia di prodotto selezionando l’articolo bevande</w:t>
            </w:r>
            <w:r>
              <w:rPr>
                <w:sz w:val="22"/>
                <w:szCs w:val="22"/>
              </w:rPr>
              <w:t>;</w:t>
            </w:r>
          </w:p>
          <w:p w14:paraId="0F963F77" w14:textId="07CB40A5" w:rsidR="00A43278" w:rsidRP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Vengono mostrate le bevande disponibili: Acqua, Cocacola, Cocacola Zero, Fanta.</w:t>
            </w:r>
            <w:r>
              <w:rPr>
                <w:sz w:val="22"/>
                <w:szCs w:val="22"/>
              </w:rPr>
              <w:t xml:space="preserve"> </w:t>
            </w:r>
            <w:r w:rsidRPr="00A43278">
              <w:rPr>
                <w:sz w:val="22"/>
                <w:szCs w:val="22"/>
              </w:rPr>
              <w:t>Gioele decide di acquistare la Cocacola Zero. Gioele clicca sull’apposito bottone “Aggiungi al carrello”;</w:t>
            </w:r>
          </w:p>
          <w:p w14:paraId="1D5AF50B" w14:textId="77777777" w:rsid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Subito dopo si dirige sull’apposito pulsante sull’interfaccia sinistra che porta al carrello</w:t>
            </w:r>
            <w:r>
              <w:rPr>
                <w:sz w:val="22"/>
                <w:szCs w:val="22"/>
              </w:rPr>
              <w:t>;</w:t>
            </w:r>
          </w:p>
          <w:p w14:paraId="06D8C2DA" w14:textId="2BD173F9" w:rsidR="00A43278" w:rsidRPr="00A43278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Gioele può visualizzare i prodotti nel carrello, i relativi costi ed anche il costo totale. Nel carrello sono presenti:</w:t>
            </w:r>
          </w:p>
          <w:p w14:paraId="44B7CE68" w14:textId="77777777" w:rsidR="00A43278" w:rsidRPr="00A43278" w:rsidRDefault="00A43278" w:rsidP="0064299F">
            <w:pPr>
              <w:pStyle w:val="Paragrafoelenco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Crispy McBacon 4$</w:t>
            </w:r>
          </w:p>
          <w:p w14:paraId="5A7641DF" w14:textId="77777777" w:rsidR="00A43278" w:rsidRPr="00A43278" w:rsidRDefault="00A43278" w:rsidP="0064299F">
            <w:pPr>
              <w:pStyle w:val="Paragrafoelenco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Cocacola Zero 3$</w:t>
            </w:r>
          </w:p>
          <w:p w14:paraId="244DDEF7" w14:textId="77777777" w:rsidR="00A43278" w:rsidRDefault="00A43278" w:rsidP="0064299F">
            <w:pPr>
              <w:pStyle w:val="Paragrafoelenco"/>
              <w:numPr>
                <w:ilvl w:val="0"/>
                <w:numId w:val="16"/>
              </w:numPr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Costo totale 7$.</w:t>
            </w:r>
          </w:p>
          <w:p w14:paraId="5419E9B0" w14:textId="70A75F8E" w:rsidR="00A43278" w:rsidRPr="009F25B3" w:rsidRDefault="00A43278" w:rsidP="0064299F">
            <w:pPr>
              <w:pStyle w:val="Paragrafoelenco"/>
              <w:numPr>
                <w:ilvl w:val="0"/>
                <w:numId w:val="6"/>
              </w:numPr>
              <w:ind w:left="317"/>
              <w:rPr>
                <w:sz w:val="22"/>
                <w:szCs w:val="22"/>
              </w:rPr>
            </w:pPr>
            <w:r w:rsidRPr="00A43278">
              <w:rPr>
                <w:sz w:val="22"/>
                <w:szCs w:val="22"/>
              </w:rPr>
              <w:t>Infine preme sul bottone “Conferma Ordine”. A Gioele viene mostrato un messaggio di conferma dell’ordine.</w:t>
            </w:r>
            <w:r w:rsidR="009F25B3">
              <w:rPr>
                <w:sz w:val="22"/>
                <w:szCs w:val="22"/>
              </w:rPr>
              <w:t xml:space="preserve"> </w:t>
            </w:r>
            <w:r w:rsidRPr="009F25B3">
              <w:rPr>
                <w:sz w:val="22"/>
                <w:szCs w:val="22"/>
              </w:rPr>
              <w:t>Gioele rimane nella pagina del carrello.</w:t>
            </w:r>
          </w:p>
        </w:tc>
      </w:tr>
    </w:tbl>
    <w:p w14:paraId="77A88D67" w14:textId="1845A52D" w:rsidR="004E6570" w:rsidRDefault="004E6570" w:rsidP="00C60985"/>
    <w:p w14:paraId="42DE7375" w14:textId="6B002D9D" w:rsidR="004E6570" w:rsidRDefault="004E6570" w:rsidP="00C60985"/>
    <w:p w14:paraId="00E2BF46" w14:textId="15D08ED0" w:rsidR="004E6570" w:rsidRDefault="004E6570" w:rsidP="00C60985"/>
    <w:p w14:paraId="7D0385BF" w14:textId="0B2EE0F8" w:rsidR="004E6570" w:rsidRDefault="004E6570" w:rsidP="00C60985"/>
    <w:p w14:paraId="20794D9B" w14:textId="68A30008" w:rsidR="004E6570" w:rsidRDefault="004E6570" w:rsidP="00C60985"/>
    <w:p w14:paraId="5045331C" w14:textId="09C68AD9" w:rsidR="004E6570" w:rsidRDefault="004E6570" w:rsidP="00C60985"/>
    <w:p w14:paraId="20C959DC" w14:textId="67891B25" w:rsidR="004E6570" w:rsidRDefault="004E6570" w:rsidP="00C60985"/>
    <w:p w14:paraId="11E34C8F" w14:textId="57FCD5ED" w:rsidR="004E6570" w:rsidRDefault="004E6570" w:rsidP="00C60985"/>
    <w:p w14:paraId="19A7C5FC" w14:textId="546302B4" w:rsidR="004E6570" w:rsidRDefault="004E6570" w:rsidP="00C60985"/>
    <w:p w14:paraId="756B8908" w14:textId="3974E959" w:rsidR="004E6570" w:rsidRDefault="004E6570" w:rsidP="00C60985"/>
    <w:p w14:paraId="5528D578" w14:textId="1A924A24" w:rsidR="004E6570" w:rsidRDefault="004E6570" w:rsidP="00C60985"/>
    <w:p w14:paraId="080E48D7" w14:textId="14F7A906" w:rsidR="004E6570" w:rsidRDefault="004E6570" w:rsidP="00C60985"/>
    <w:p w14:paraId="7C1C19ED" w14:textId="77777777" w:rsidR="00D5361F" w:rsidRDefault="00D5361F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434AF9AD" w14:textId="77777777" w:rsidTr="005C6814">
        <w:trPr>
          <w:jc w:val="center"/>
        </w:trPr>
        <w:tc>
          <w:tcPr>
            <w:tcW w:w="2972" w:type="dxa"/>
          </w:tcPr>
          <w:p w14:paraId="7E50579C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6B3DF773" w14:textId="15CBA77F" w:rsidR="00C60985" w:rsidRPr="009F60D3" w:rsidRDefault="00F1277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SCN03 – corriere registrato</w:t>
            </w:r>
          </w:p>
        </w:tc>
      </w:tr>
      <w:tr w:rsidR="00C60985" w14:paraId="717AD7B1" w14:textId="77777777" w:rsidTr="00F12771">
        <w:trPr>
          <w:jc w:val="center"/>
        </w:trPr>
        <w:tc>
          <w:tcPr>
            <w:tcW w:w="2972" w:type="dxa"/>
          </w:tcPr>
          <w:p w14:paraId="2E594847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32368AE2" w14:textId="329764E6" w:rsidR="00C60985" w:rsidRPr="009F60D3" w:rsidRDefault="00EC7392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RF05, RF09</w:t>
            </w:r>
          </w:p>
        </w:tc>
      </w:tr>
      <w:tr w:rsidR="00C60985" w14:paraId="3B16F662" w14:textId="77777777" w:rsidTr="00F12771">
        <w:trPr>
          <w:jc w:val="center"/>
        </w:trPr>
        <w:tc>
          <w:tcPr>
            <w:tcW w:w="2972" w:type="dxa"/>
          </w:tcPr>
          <w:p w14:paraId="10B1881B" w14:textId="77777777" w:rsid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05BF2F61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12895F3A" w14:textId="77342E5B" w:rsidR="00C60985" w:rsidRPr="009F60D3" w:rsidRDefault="00D5361F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Sig. Bianchi</w:t>
            </w:r>
            <w:r w:rsidR="00EC7392" w:rsidRPr="009F60D3">
              <w:rPr>
                <w:sz w:val="22"/>
                <w:szCs w:val="22"/>
              </w:rPr>
              <w:t>: Utente Responsabile Personale</w:t>
            </w:r>
          </w:p>
        </w:tc>
      </w:tr>
      <w:tr w:rsidR="00C60985" w14:paraId="57EF298E" w14:textId="77777777" w:rsidTr="00F12771">
        <w:trPr>
          <w:trHeight w:val="2113"/>
          <w:jc w:val="center"/>
        </w:trPr>
        <w:tc>
          <w:tcPr>
            <w:tcW w:w="2972" w:type="dxa"/>
            <w:vAlign w:val="center"/>
          </w:tcPr>
          <w:p w14:paraId="7AF6DDEC" w14:textId="77777777" w:rsidR="00C60985" w:rsidRPr="00C60985" w:rsidRDefault="00C60985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3D689A31" w14:textId="7C84FC6A" w:rsidR="00D5361F" w:rsidRPr="005C6814" w:rsidRDefault="00D5361F" w:rsidP="0064299F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Il Sig. Bianchi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70F00E95" w14:textId="6E40238A" w:rsidR="00D5361F" w:rsidRPr="005C6814" w:rsidRDefault="00D5361F" w:rsidP="0064299F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(bianchi44@gmail.it)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(walterwhite);</w:t>
            </w:r>
          </w:p>
          <w:p w14:paraId="1F4A2F98" w14:textId="77777777" w:rsidR="009F25B3" w:rsidRPr="009F25B3" w:rsidRDefault="009F25B3" w:rsidP="0064299F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>Viene reindirizzato sulla propria pagina personale, clicca sul menu a sinistra e preme il pulsante “Assumi”</w:t>
            </w:r>
            <w:r>
              <w:rPr>
                <w:sz w:val="22"/>
                <w:szCs w:val="22"/>
              </w:rPr>
              <w:t>;</w:t>
            </w:r>
          </w:p>
          <w:p w14:paraId="12B2810A" w14:textId="4FF3AE15" w:rsidR="009F25B3" w:rsidRPr="009F25B3" w:rsidRDefault="009F25B3" w:rsidP="0064299F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>Vengono quindi inseriti i dati di Mario Nagarola: Nome(Mario), Cognome(Nagarola), Indirizzo(Via delle magagne), N</w:t>
            </w:r>
            <w:r w:rsidRPr="009F25B3">
              <w:rPr>
                <w:sz w:val="22"/>
                <w:szCs w:val="22"/>
                <w:vertAlign w:val="superscript"/>
              </w:rPr>
              <w:t xml:space="preserve">o </w:t>
            </w:r>
            <w:r w:rsidRPr="009F25B3">
              <w:rPr>
                <w:sz w:val="22"/>
                <w:szCs w:val="22"/>
              </w:rPr>
              <w:t>Civico(71), CAP(80054), Email(</w:t>
            </w:r>
            <w:hyperlink r:id="rId17" w:history="1">
              <w:r w:rsidRPr="009F25B3">
                <w:rPr>
                  <w:rStyle w:val="Collegamentoipertestuale"/>
                  <w:sz w:val="22"/>
                  <w:szCs w:val="22"/>
                </w:rPr>
                <w:t>marittiell28@alice.it</w:t>
              </w:r>
            </w:hyperlink>
            <w:r w:rsidRPr="009F25B3">
              <w:rPr>
                <w:sz w:val="22"/>
                <w:szCs w:val="22"/>
              </w:rPr>
              <w:t>), Password(aMARIOdelcapo41)</w:t>
            </w:r>
            <w:r>
              <w:rPr>
                <w:sz w:val="22"/>
                <w:szCs w:val="22"/>
              </w:rPr>
              <w:t>;</w:t>
            </w:r>
          </w:p>
          <w:p w14:paraId="2E244B98" w14:textId="433DDC2D" w:rsidR="009F25B3" w:rsidRPr="009F25B3" w:rsidRDefault="009F25B3" w:rsidP="0064299F">
            <w:pPr>
              <w:pStyle w:val="Paragrafoelenco"/>
              <w:numPr>
                <w:ilvl w:val="0"/>
                <w:numId w:val="7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>Il sig. Bianchi decide di visualizzare tutti i corrieri e per farlo passa il cursore sul menu sul lato sinistro dell’interfaccia seleziona la voce “Dipendenti”, e visualizza i corrieri</w:t>
            </w:r>
            <w:r>
              <w:rPr>
                <w:sz w:val="22"/>
                <w:szCs w:val="22"/>
              </w:rPr>
              <w:t>;</w:t>
            </w:r>
          </w:p>
          <w:p w14:paraId="4174C1DD" w14:textId="77777777" w:rsidR="009F25B3" w:rsidRPr="009F25B3" w:rsidRDefault="009F25B3" w:rsidP="0064299F">
            <w:pPr>
              <w:pStyle w:val="Paragrafoelenco"/>
              <w:numPr>
                <w:ilvl w:val="0"/>
                <w:numId w:val="17"/>
              </w:numPr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Giancarlo Savoiardo con indirizzo Via Bombis 88 ed email </w:t>
            </w:r>
            <w:hyperlink r:id="rId18" w:history="1">
              <w:r w:rsidRPr="009F25B3">
                <w:rPr>
                  <w:rStyle w:val="Collegamentoipertestuale"/>
                  <w:sz w:val="22"/>
                  <w:szCs w:val="22"/>
                </w:rPr>
                <w:t>giancarlo44@gmail.com</w:t>
              </w:r>
            </w:hyperlink>
            <w:r w:rsidRPr="009F25B3">
              <w:rPr>
                <w:sz w:val="22"/>
                <w:szCs w:val="22"/>
              </w:rPr>
              <w:t xml:space="preserve"> </w:t>
            </w:r>
          </w:p>
          <w:p w14:paraId="6BAC9C25" w14:textId="26B64916" w:rsidR="00C60985" w:rsidRPr="009F25B3" w:rsidRDefault="009F25B3" w:rsidP="0064299F">
            <w:pPr>
              <w:pStyle w:val="Paragrafoelenco"/>
              <w:numPr>
                <w:ilvl w:val="0"/>
                <w:numId w:val="17"/>
              </w:numPr>
              <w:rPr>
                <w:rFonts w:eastAsia="Times New Roman"/>
                <w:b/>
                <w:bCs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>Mario Nagarola con indirizzo Via delle magagne 71 ed email marittiel28@alice.it.</w:t>
            </w:r>
          </w:p>
        </w:tc>
      </w:tr>
    </w:tbl>
    <w:p w14:paraId="5E625B2B" w14:textId="2B50A1A1" w:rsidR="00C60985" w:rsidRDefault="00C60985" w:rsidP="00C60985"/>
    <w:p w14:paraId="4F557A2D" w14:textId="1D3CDE47" w:rsidR="00366A74" w:rsidRDefault="00366A74" w:rsidP="00C60985"/>
    <w:p w14:paraId="4327F9AC" w14:textId="6FA217F1" w:rsidR="00366A74" w:rsidRDefault="00366A74" w:rsidP="00C60985"/>
    <w:p w14:paraId="387D7E4C" w14:textId="41630C4A" w:rsidR="00366A74" w:rsidRDefault="00366A74" w:rsidP="00C60985"/>
    <w:p w14:paraId="0FDB5531" w14:textId="6C5FF843" w:rsidR="00366A74" w:rsidRDefault="00366A74" w:rsidP="00C60985"/>
    <w:p w14:paraId="38C41CC6" w14:textId="5690AA46" w:rsidR="00366A74" w:rsidRDefault="00366A74" w:rsidP="00C60985"/>
    <w:p w14:paraId="06E1312D" w14:textId="0828347D" w:rsidR="00366A74" w:rsidRDefault="00366A74" w:rsidP="00C60985"/>
    <w:p w14:paraId="0972482D" w14:textId="004792A2" w:rsidR="00366A74" w:rsidRDefault="00366A74" w:rsidP="00C60985"/>
    <w:p w14:paraId="54D111BD" w14:textId="73A26509" w:rsidR="00366A74" w:rsidRDefault="00366A74" w:rsidP="00C60985"/>
    <w:p w14:paraId="380B0FA5" w14:textId="1B63ECB5" w:rsidR="00366A74" w:rsidRDefault="00366A74" w:rsidP="00C60985"/>
    <w:p w14:paraId="637CA555" w14:textId="3FDF95F4" w:rsidR="00366A74" w:rsidRDefault="00366A74" w:rsidP="00C60985"/>
    <w:p w14:paraId="7F8896F1" w14:textId="36138B92" w:rsidR="00366A74" w:rsidRDefault="00366A74" w:rsidP="00C60985"/>
    <w:p w14:paraId="26DE28CC" w14:textId="33CFDBE6" w:rsidR="00366A74" w:rsidRDefault="00366A74" w:rsidP="00C60985"/>
    <w:p w14:paraId="4833CC76" w14:textId="0637B6C5" w:rsidR="00366A74" w:rsidRDefault="00366A74" w:rsidP="00C60985"/>
    <w:p w14:paraId="226B4643" w14:textId="08732FA4" w:rsidR="00366A74" w:rsidRDefault="00366A74" w:rsidP="00C60985"/>
    <w:p w14:paraId="45F75C01" w14:textId="3D915965" w:rsidR="00366A74" w:rsidRDefault="00366A74" w:rsidP="00C60985"/>
    <w:p w14:paraId="0C1F5907" w14:textId="29A71326" w:rsidR="00366A74" w:rsidRDefault="00366A74" w:rsidP="00C60985"/>
    <w:p w14:paraId="099655BA" w14:textId="67636788" w:rsidR="00366A74" w:rsidRDefault="00366A74" w:rsidP="00C60985"/>
    <w:p w14:paraId="6B87B7A0" w14:textId="509C728E" w:rsidR="00366A74" w:rsidRDefault="00366A74" w:rsidP="00C60985"/>
    <w:p w14:paraId="1CE38E20" w14:textId="60D0219D" w:rsidR="00366A74" w:rsidRDefault="00366A74" w:rsidP="00C60985"/>
    <w:p w14:paraId="2BA66285" w14:textId="291E6408" w:rsidR="00366A74" w:rsidRDefault="00366A74" w:rsidP="00C60985"/>
    <w:p w14:paraId="0DF046F9" w14:textId="55DF7D8C" w:rsidR="00366A74" w:rsidRDefault="00366A74" w:rsidP="00C60985"/>
    <w:p w14:paraId="79E03B73" w14:textId="2A559195" w:rsidR="00366A74" w:rsidRDefault="00366A74" w:rsidP="00C60985"/>
    <w:p w14:paraId="2FBEBCB3" w14:textId="4359E203" w:rsidR="00366A74" w:rsidRDefault="00366A74" w:rsidP="00C60985"/>
    <w:p w14:paraId="6A4075C3" w14:textId="45F2B087" w:rsidR="00366A74" w:rsidRDefault="00366A74" w:rsidP="00C60985"/>
    <w:p w14:paraId="0A6AFA19" w14:textId="45093665" w:rsidR="00366A74" w:rsidRDefault="00366A74" w:rsidP="00C60985"/>
    <w:p w14:paraId="0D78AC11" w14:textId="77777777" w:rsidR="00366A74" w:rsidRDefault="00366A74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13FD382C" w14:textId="77777777" w:rsidTr="005C6814">
        <w:trPr>
          <w:jc w:val="center"/>
        </w:trPr>
        <w:tc>
          <w:tcPr>
            <w:tcW w:w="2972" w:type="dxa"/>
          </w:tcPr>
          <w:p w14:paraId="56B12BD5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65EB6E8E" w14:textId="4528A5D6" w:rsidR="00C60985" w:rsidRPr="009F60D3" w:rsidRDefault="00F1277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SCN04 – corriere licenziato</w:t>
            </w:r>
          </w:p>
        </w:tc>
      </w:tr>
      <w:tr w:rsidR="00C60985" w14:paraId="0087C17E" w14:textId="77777777" w:rsidTr="00EC7392">
        <w:trPr>
          <w:jc w:val="center"/>
        </w:trPr>
        <w:tc>
          <w:tcPr>
            <w:tcW w:w="2972" w:type="dxa"/>
          </w:tcPr>
          <w:p w14:paraId="7460A9C0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3B5D2CAD" w14:textId="40740AC8" w:rsidR="00C60985" w:rsidRPr="009F60D3" w:rsidRDefault="00EC7392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RF05, RF09</w:t>
            </w:r>
          </w:p>
        </w:tc>
      </w:tr>
      <w:tr w:rsidR="00EC7392" w14:paraId="742F266F" w14:textId="77777777" w:rsidTr="00EC7392">
        <w:trPr>
          <w:jc w:val="center"/>
        </w:trPr>
        <w:tc>
          <w:tcPr>
            <w:tcW w:w="2972" w:type="dxa"/>
          </w:tcPr>
          <w:p w14:paraId="7316ADAD" w14:textId="77777777" w:rsidR="00EC7392" w:rsidRDefault="00EC7392" w:rsidP="00EC7392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4811BAD0" w14:textId="77777777" w:rsidR="00EC7392" w:rsidRPr="00C60985" w:rsidRDefault="00EC7392" w:rsidP="00EC7392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6B389168" w14:textId="169F0949" w:rsidR="00EC7392" w:rsidRPr="009F60D3" w:rsidRDefault="00D5361F" w:rsidP="00EC7392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Sig. Bianchi</w:t>
            </w:r>
            <w:r w:rsidR="00EC7392" w:rsidRPr="009F60D3">
              <w:rPr>
                <w:sz w:val="22"/>
                <w:szCs w:val="22"/>
              </w:rPr>
              <w:t>: Utente Responsabile Personale</w:t>
            </w:r>
          </w:p>
        </w:tc>
      </w:tr>
      <w:tr w:rsidR="00EC7392" w14:paraId="011EC0ED" w14:textId="77777777" w:rsidTr="00EC7392">
        <w:trPr>
          <w:trHeight w:val="2113"/>
          <w:jc w:val="center"/>
        </w:trPr>
        <w:tc>
          <w:tcPr>
            <w:tcW w:w="2972" w:type="dxa"/>
            <w:vAlign w:val="center"/>
          </w:tcPr>
          <w:p w14:paraId="4FE260A4" w14:textId="77777777" w:rsidR="00EC7392" w:rsidRPr="00C60985" w:rsidRDefault="00EC7392" w:rsidP="00EC7392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090CB285" w14:textId="77777777" w:rsidR="00D5361F" w:rsidRPr="005C6814" w:rsidRDefault="00D5361F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Il Sig. Bianchi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47294520" w14:textId="77777777" w:rsidR="00D5361F" w:rsidRPr="005C6814" w:rsidRDefault="00D5361F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(bianchi44@gmail.it)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(walterwhite);</w:t>
            </w:r>
          </w:p>
          <w:p w14:paraId="2239E708" w14:textId="77777777" w:rsidR="009F25B3" w:rsidRDefault="009F25B3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>Viene reindirizzato sulla propria pagina personale, clicca sul menu la voce “Dipendenti”</w:t>
            </w:r>
            <w:r>
              <w:rPr>
                <w:sz w:val="22"/>
                <w:szCs w:val="22"/>
              </w:rPr>
              <w:t>;</w:t>
            </w:r>
          </w:p>
          <w:p w14:paraId="22F32749" w14:textId="12174835" w:rsidR="009F25B3" w:rsidRPr="009F25B3" w:rsidRDefault="009F25B3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Viene mostrata una tabella contenente la lista di tutti i corrieri: </w:t>
            </w:r>
          </w:p>
          <w:p w14:paraId="6536DA28" w14:textId="77777777" w:rsidR="009F25B3" w:rsidRPr="009F25B3" w:rsidRDefault="009F25B3" w:rsidP="0064299F">
            <w:pPr>
              <w:pStyle w:val="Paragrafoelenco"/>
              <w:numPr>
                <w:ilvl w:val="0"/>
                <w:numId w:val="18"/>
              </w:numPr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Giancarlo Savoiardo con indirizzo Via Bombis 88 ed email </w:t>
            </w:r>
            <w:hyperlink r:id="rId19" w:history="1">
              <w:r w:rsidRPr="009F25B3">
                <w:rPr>
                  <w:rStyle w:val="Collegamentoipertestuale"/>
                  <w:sz w:val="22"/>
                  <w:szCs w:val="22"/>
                </w:rPr>
                <w:t>giancarlo44@gmail.com</w:t>
              </w:r>
            </w:hyperlink>
          </w:p>
          <w:p w14:paraId="045C2B0B" w14:textId="77777777" w:rsidR="009F25B3" w:rsidRPr="009F25B3" w:rsidRDefault="009F25B3" w:rsidP="0064299F">
            <w:pPr>
              <w:pStyle w:val="Paragrafoelenco"/>
              <w:numPr>
                <w:ilvl w:val="0"/>
                <w:numId w:val="18"/>
              </w:numPr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Mario Nagarola con indirizzo Via delle magagne 71 ed email </w:t>
            </w:r>
            <w:hyperlink r:id="rId20" w:history="1">
              <w:r w:rsidRPr="009F25B3">
                <w:rPr>
                  <w:rStyle w:val="Collegamentoipertestuale"/>
                  <w:sz w:val="22"/>
                  <w:szCs w:val="22"/>
                </w:rPr>
                <w:t>marittiel28@alice.it</w:t>
              </w:r>
            </w:hyperlink>
            <w:r w:rsidRPr="009F25B3">
              <w:rPr>
                <w:sz w:val="22"/>
                <w:szCs w:val="22"/>
              </w:rPr>
              <w:t xml:space="preserve"> </w:t>
            </w:r>
          </w:p>
          <w:p w14:paraId="5EEBF7CC" w14:textId="77777777" w:rsidR="009F25B3" w:rsidRPr="009F25B3" w:rsidRDefault="009F25B3" w:rsidP="0064299F">
            <w:pPr>
              <w:pStyle w:val="Paragrafoelenco"/>
              <w:numPr>
                <w:ilvl w:val="0"/>
                <w:numId w:val="18"/>
              </w:numPr>
              <w:rPr>
                <w:rFonts w:eastAsia="Times New Roman"/>
                <w:b/>
                <w:bCs/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Andrea di Chiodo con indirizzo Via Passanti 84 ed email </w:t>
            </w:r>
            <w:hyperlink r:id="rId21" w:history="1">
              <w:r w:rsidRPr="009F25B3">
                <w:rPr>
                  <w:rStyle w:val="Collegamentoipertestuale"/>
                  <w:sz w:val="22"/>
                  <w:szCs w:val="22"/>
                </w:rPr>
                <w:t>andreamartello00@gmail.com</w:t>
              </w:r>
            </w:hyperlink>
            <w:r w:rsidRPr="009F25B3">
              <w:rPr>
                <w:sz w:val="22"/>
                <w:szCs w:val="22"/>
              </w:rPr>
              <w:t>.</w:t>
            </w:r>
          </w:p>
          <w:p w14:paraId="7CF48255" w14:textId="67E5A0C7" w:rsidR="009F25B3" w:rsidRDefault="009F25B3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 xml:space="preserve">Allora il </w:t>
            </w:r>
            <w:r w:rsidR="00D5361F">
              <w:rPr>
                <w:sz w:val="22"/>
                <w:szCs w:val="22"/>
              </w:rPr>
              <w:t>S</w:t>
            </w:r>
            <w:r w:rsidRPr="009F25B3">
              <w:rPr>
                <w:sz w:val="22"/>
                <w:szCs w:val="22"/>
              </w:rPr>
              <w:t>ig. Bianchi clicca sul pulsante alla destra dell’interfaccia “Licenzia”, relativo ad Andrea di Chiodo;</w:t>
            </w:r>
          </w:p>
          <w:p w14:paraId="3AA25835" w14:textId="05DCA6B8" w:rsidR="00EC7392" w:rsidRPr="009F25B3" w:rsidRDefault="009F25B3" w:rsidP="0064299F">
            <w:pPr>
              <w:pStyle w:val="Paragrafoelenco"/>
              <w:numPr>
                <w:ilvl w:val="0"/>
                <w:numId w:val="8"/>
              </w:numPr>
              <w:ind w:left="317"/>
              <w:rPr>
                <w:sz w:val="22"/>
                <w:szCs w:val="22"/>
              </w:rPr>
            </w:pPr>
            <w:r w:rsidRPr="009F25B3">
              <w:rPr>
                <w:sz w:val="22"/>
                <w:szCs w:val="22"/>
              </w:rPr>
              <w:t>Cliccando, il corriere scompare dalla lista dei corrieri e viene visualizzato un messaggio di successo.</w:t>
            </w:r>
          </w:p>
        </w:tc>
      </w:tr>
    </w:tbl>
    <w:p w14:paraId="46C034AA" w14:textId="045A3C9B" w:rsidR="00C60985" w:rsidRDefault="00C60985" w:rsidP="00C60985"/>
    <w:p w14:paraId="220D1FE2" w14:textId="270D0CB1" w:rsidR="00C60985" w:rsidRDefault="00C60985" w:rsidP="00C60985"/>
    <w:p w14:paraId="3AAC98B3" w14:textId="0A6ADFED" w:rsidR="004E6570" w:rsidRDefault="004E6570" w:rsidP="00C60985"/>
    <w:p w14:paraId="06481723" w14:textId="696DC6D0" w:rsidR="00D5361F" w:rsidRDefault="00D5361F" w:rsidP="00C60985"/>
    <w:p w14:paraId="33711412" w14:textId="141BCFB5" w:rsidR="00366A74" w:rsidRDefault="00366A74" w:rsidP="00C60985"/>
    <w:p w14:paraId="09FC0C14" w14:textId="25680D05" w:rsidR="00366A74" w:rsidRDefault="00366A74" w:rsidP="00C60985"/>
    <w:p w14:paraId="23C843AC" w14:textId="54D8E291" w:rsidR="00366A74" w:rsidRDefault="00366A74" w:rsidP="00C60985"/>
    <w:p w14:paraId="1F78C0A6" w14:textId="76837053" w:rsidR="00366A74" w:rsidRDefault="00366A74" w:rsidP="00C60985"/>
    <w:p w14:paraId="2B79200E" w14:textId="60CF9552" w:rsidR="00366A74" w:rsidRDefault="00366A74" w:rsidP="00C60985"/>
    <w:p w14:paraId="16A05BA2" w14:textId="20E81E76" w:rsidR="00366A74" w:rsidRDefault="00366A74" w:rsidP="00C60985"/>
    <w:p w14:paraId="03E548B9" w14:textId="0E2388FF" w:rsidR="00366A74" w:rsidRDefault="00366A74" w:rsidP="00C60985"/>
    <w:p w14:paraId="044B636D" w14:textId="5B31F655" w:rsidR="00366A74" w:rsidRDefault="00366A74" w:rsidP="00C60985"/>
    <w:p w14:paraId="26C3FB63" w14:textId="478FDD01" w:rsidR="00366A74" w:rsidRDefault="00366A74" w:rsidP="00C60985"/>
    <w:p w14:paraId="751E599C" w14:textId="2860A53E" w:rsidR="00366A74" w:rsidRDefault="00366A74" w:rsidP="00C60985"/>
    <w:p w14:paraId="1EB000D6" w14:textId="611CC5E4" w:rsidR="00366A74" w:rsidRDefault="00366A74" w:rsidP="00C60985"/>
    <w:p w14:paraId="27E0A5DA" w14:textId="704776DB" w:rsidR="00366A74" w:rsidRDefault="00366A74" w:rsidP="00C60985"/>
    <w:p w14:paraId="00A7A786" w14:textId="3AD26BD0" w:rsidR="00366A74" w:rsidRDefault="00366A74" w:rsidP="00C60985"/>
    <w:p w14:paraId="357EE3E1" w14:textId="5FF90175" w:rsidR="00366A74" w:rsidRDefault="00366A74" w:rsidP="00C60985"/>
    <w:p w14:paraId="6EB9D3B9" w14:textId="69FC4176" w:rsidR="00366A74" w:rsidRDefault="00366A74" w:rsidP="00C60985"/>
    <w:p w14:paraId="0D684362" w14:textId="73EDAF36" w:rsidR="00366A74" w:rsidRDefault="00366A74" w:rsidP="00C60985"/>
    <w:p w14:paraId="006795B2" w14:textId="20E67082" w:rsidR="00366A74" w:rsidRDefault="00366A74" w:rsidP="00C60985"/>
    <w:p w14:paraId="4376F076" w14:textId="44F3C0CC" w:rsidR="00366A74" w:rsidRDefault="00366A74" w:rsidP="00C60985"/>
    <w:p w14:paraId="56383B75" w14:textId="464DE02E" w:rsidR="00366A74" w:rsidRDefault="00366A74" w:rsidP="00C60985"/>
    <w:p w14:paraId="349E1509" w14:textId="2F99C952" w:rsidR="00366A74" w:rsidRDefault="00366A74" w:rsidP="00C60985"/>
    <w:p w14:paraId="39CD1A78" w14:textId="0C7D329B" w:rsidR="00366A74" w:rsidRDefault="00366A74" w:rsidP="00C60985"/>
    <w:p w14:paraId="3A0B22F3" w14:textId="5848986C" w:rsidR="00366A74" w:rsidRDefault="00366A74" w:rsidP="00C60985"/>
    <w:p w14:paraId="740C4065" w14:textId="77777777" w:rsidR="00366A74" w:rsidRDefault="00366A74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1B5ED126" w14:textId="77777777" w:rsidTr="3C0A285A">
        <w:trPr>
          <w:jc w:val="center"/>
        </w:trPr>
        <w:tc>
          <w:tcPr>
            <w:tcW w:w="2972" w:type="dxa"/>
          </w:tcPr>
          <w:p w14:paraId="55CB9556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7E2CE51F" w14:textId="41009E50" w:rsidR="00C60985" w:rsidRPr="009F60D3" w:rsidRDefault="00F1277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SCN05 – </w:t>
            </w:r>
            <w:r w:rsidR="005C6814" w:rsidRPr="009F60D3">
              <w:rPr>
                <w:sz w:val="22"/>
                <w:szCs w:val="22"/>
              </w:rPr>
              <w:t>inserimento offerta su prodotto</w:t>
            </w:r>
          </w:p>
        </w:tc>
      </w:tr>
      <w:tr w:rsidR="00C60985" w14:paraId="647F2587" w14:textId="77777777" w:rsidTr="3C0A285A">
        <w:trPr>
          <w:jc w:val="center"/>
        </w:trPr>
        <w:tc>
          <w:tcPr>
            <w:tcW w:w="2972" w:type="dxa"/>
          </w:tcPr>
          <w:p w14:paraId="1F8A4E16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17E26D13" w14:textId="463764DF" w:rsidR="00C60985" w:rsidRPr="009F60D3" w:rsidRDefault="00EC7392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RF04, RF09</w:t>
            </w:r>
          </w:p>
        </w:tc>
      </w:tr>
      <w:tr w:rsidR="00C60985" w14:paraId="5610687F" w14:textId="77777777" w:rsidTr="3C0A285A">
        <w:trPr>
          <w:jc w:val="center"/>
        </w:trPr>
        <w:tc>
          <w:tcPr>
            <w:tcW w:w="2972" w:type="dxa"/>
          </w:tcPr>
          <w:p w14:paraId="7CCF8BA6" w14:textId="77777777" w:rsid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412D56D1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03685EFB" w14:textId="51B92F24" w:rsidR="00C60985" w:rsidRPr="009F60D3" w:rsidRDefault="00EC7392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Davide: </w:t>
            </w:r>
            <w:r w:rsidR="00446C9F" w:rsidRPr="009F60D3">
              <w:rPr>
                <w:sz w:val="22"/>
                <w:szCs w:val="22"/>
              </w:rPr>
              <w:t>Utente Product Manager</w:t>
            </w:r>
          </w:p>
        </w:tc>
      </w:tr>
      <w:tr w:rsidR="00C60985" w14:paraId="2B275E94" w14:textId="77777777" w:rsidTr="3C0A285A">
        <w:trPr>
          <w:trHeight w:val="2113"/>
          <w:jc w:val="center"/>
        </w:trPr>
        <w:tc>
          <w:tcPr>
            <w:tcW w:w="2972" w:type="dxa"/>
            <w:vAlign w:val="center"/>
          </w:tcPr>
          <w:p w14:paraId="4E85BB82" w14:textId="77777777" w:rsidR="00C60985" w:rsidRPr="00C60985" w:rsidRDefault="00C60985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5A4C60CF" w14:textId="77777777" w:rsidR="00D5361F" w:rsidRPr="005C6814" w:rsidRDefault="00D5361F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3F2ACD80" w14:textId="77777777" w:rsidR="00D5361F" w:rsidRPr="005C6814" w:rsidRDefault="00D5361F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(quicksort);</w:t>
            </w:r>
          </w:p>
          <w:p w14:paraId="4C89937A" w14:textId="37C51AC7" w:rsidR="00446C9F" w:rsidRPr="00446C9F" w:rsidRDefault="3C0A285A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>Viene reindirizzato sulla propria pagina personale, sposta il cursore sul menu posto a sinistra e clicca sulla voce “Offerte”;</w:t>
            </w:r>
          </w:p>
          <w:p w14:paraId="7AA3BB00" w14:textId="3B98CE05" w:rsidR="00446C9F" w:rsidRPr="00446C9F" w:rsidRDefault="00446C9F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al sig. Iovino la pagina degli articoli possibili da acquistare: Menu, Panini, Sfiziosità, Insalate, Bevande, Gelati. </w:t>
            </w:r>
            <w:r w:rsidR="00774DE1"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sulla sezione Gelati</w:t>
            </w:r>
            <w:r>
              <w:rPr>
                <w:sz w:val="22"/>
                <w:szCs w:val="22"/>
              </w:rPr>
              <w:t>;</w:t>
            </w:r>
          </w:p>
          <w:p w14:paraId="387AB1AD" w14:textId="27801CE6" w:rsidR="00446C9F" w:rsidRPr="00446C9F" w:rsidRDefault="00446C9F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i gelati del catalogo: </w:t>
            </w:r>
          </w:p>
          <w:p w14:paraId="55FF07FF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MilkShake alla Banana</w:t>
            </w:r>
          </w:p>
          <w:p w14:paraId="33E2ACC9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Milkshake alla fragola</w:t>
            </w:r>
          </w:p>
          <w:p w14:paraId="1A0B6B1F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McFlurry all’Oreo</w:t>
            </w:r>
          </w:p>
          <w:p w14:paraId="43193E68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McFlurry allo Snickers</w:t>
            </w:r>
          </w:p>
          <w:p w14:paraId="3A7BF3D3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Sundae al Caramello</w:t>
            </w:r>
          </w:p>
          <w:p w14:paraId="4045A98A" w14:textId="77777777" w:rsidR="00446C9F" w:rsidRPr="00446C9F" w:rsidRDefault="00446C9F" w:rsidP="0064299F">
            <w:pPr>
              <w:pStyle w:val="Paragrafoelenco"/>
              <w:numPr>
                <w:ilvl w:val="1"/>
                <w:numId w:val="9"/>
              </w:numPr>
              <w:ind w:left="743"/>
              <w:rPr>
                <w:rFonts w:eastAsia="Times New Roman"/>
                <w:b/>
                <w:bCs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Sundae al cioccolato.</w:t>
            </w:r>
          </w:p>
          <w:p w14:paraId="713B87E1" w14:textId="4257C0A2" w:rsidR="00446C9F" w:rsidRDefault="00774DE1" w:rsidP="00446C9F">
            <w:pPr>
              <w:pStyle w:val="Paragrafoelenco"/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="00446C9F" w:rsidRPr="00446C9F">
              <w:rPr>
                <w:sz w:val="22"/>
                <w:szCs w:val="22"/>
              </w:rPr>
              <w:t xml:space="preserve"> clicca sul pulsante “Imposta sconto” relativo al gelato McFlurry allo Snickers</w:t>
            </w:r>
            <w:r w:rsidR="00446C9F">
              <w:rPr>
                <w:sz w:val="22"/>
                <w:szCs w:val="22"/>
              </w:rPr>
              <w:t>;</w:t>
            </w:r>
          </w:p>
          <w:p w14:paraId="7B774F3A" w14:textId="4C3DA798" w:rsidR="00C60985" w:rsidRPr="00446C9F" w:rsidRDefault="00446C9F" w:rsidP="0064299F">
            <w:pPr>
              <w:pStyle w:val="Paragrafoelenco"/>
              <w:numPr>
                <w:ilvl w:val="0"/>
                <w:numId w:val="9"/>
              </w:numPr>
              <w:ind w:left="317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Dall’apposita interfaccia inserisce il numero 50 e preme sul pulsante “Salva”.</w:t>
            </w:r>
            <w:r>
              <w:rPr>
                <w:sz w:val="22"/>
                <w:szCs w:val="22"/>
              </w:rPr>
              <w:t xml:space="preserve"> Viene mostrato un messaggio di successo.</w:t>
            </w:r>
          </w:p>
        </w:tc>
      </w:tr>
    </w:tbl>
    <w:p w14:paraId="3A47210C" w14:textId="16AC3E6F" w:rsidR="00C60985" w:rsidRDefault="00C60985" w:rsidP="00C60985"/>
    <w:p w14:paraId="68E3DBF3" w14:textId="0879D8E4" w:rsidR="00D5361F" w:rsidRDefault="00D5361F" w:rsidP="00C60985"/>
    <w:p w14:paraId="45824D9D" w14:textId="32E84F03" w:rsidR="00D5361F" w:rsidRDefault="00D5361F" w:rsidP="00C60985"/>
    <w:p w14:paraId="152BEACD" w14:textId="50DB839A" w:rsidR="00D5361F" w:rsidRDefault="00D5361F" w:rsidP="00C60985"/>
    <w:p w14:paraId="10548F94" w14:textId="1714D212" w:rsidR="00D5361F" w:rsidRDefault="00D5361F" w:rsidP="00C60985"/>
    <w:p w14:paraId="14CBC3F3" w14:textId="6828F8B9" w:rsidR="00D5361F" w:rsidRDefault="00D5361F" w:rsidP="00C60985"/>
    <w:p w14:paraId="06DABAEF" w14:textId="1042219E" w:rsidR="00D5361F" w:rsidRDefault="00D5361F" w:rsidP="00C60985"/>
    <w:p w14:paraId="5410661E" w14:textId="142A5DD3" w:rsidR="00D5361F" w:rsidRDefault="00D5361F" w:rsidP="00C60985"/>
    <w:p w14:paraId="385E21B9" w14:textId="0E408748" w:rsidR="00D5361F" w:rsidRDefault="00D5361F" w:rsidP="00C60985"/>
    <w:p w14:paraId="5C929D29" w14:textId="7FA41D16" w:rsidR="00D5361F" w:rsidRDefault="00D5361F" w:rsidP="00C60985"/>
    <w:p w14:paraId="55FCC41C" w14:textId="5CFC4E65" w:rsidR="00D5361F" w:rsidRDefault="00D5361F" w:rsidP="00C60985"/>
    <w:p w14:paraId="56586BEE" w14:textId="1931713D" w:rsidR="00D5361F" w:rsidRDefault="00D5361F" w:rsidP="00C60985"/>
    <w:p w14:paraId="18D1FA98" w14:textId="4A874CFE" w:rsidR="00D5361F" w:rsidRDefault="00D5361F" w:rsidP="00C60985"/>
    <w:p w14:paraId="43A199D2" w14:textId="2996D632" w:rsidR="00D5361F" w:rsidRDefault="00D5361F" w:rsidP="00C60985"/>
    <w:p w14:paraId="1AA40BE4" w14:textId="2268E77F" w:rsidR="00D5361F" w:rsidRDefault="00D5361F" w:rsidP="00C60985"/>
    <w:p w14:paraId="2D85B96C" w14:textId="7E27263E" w:rsidR="00D5361F" w:rsidRDefault="00D5361F" w:rsidP="00C60985"/>
    <w:p w14:paraId="3EF319B3" w14:textId="0F2DC790" w:rsidR="00D5361F" w:rsidRDefault="00D5361F" w:rsidP="00C60985"/>
    <w:p w14:paraId="6A4DA97D" w14:textId="406C19DF" w:rsidR="00D5361F" w:rsidRDefault="00D5361F" w:rsidP="00C60985"/>
    <w:p w14:paraId="0E29445A" w14:textId="602FD6FB" w:rsidR="00D5361F" w:rsidRDefault="00D5361F" w:rsidP="00C60985"/>
    <w:p w14:paraId="2657546B" w14:textId="7F4E62A9" w:rsidR="00D5361F" w:rsidRDefault="00D5361F" w:rsidP="00C60985"/>
    <w:p w14:paraId="7D2BECC5" w14:textId="192739AE" w:rsidR="00D5361F" w:rsidRDefault="00D5361F" w:rsidP="00C60985"/>
    <w:p w14:paraId="10DC8249" w14:textId="767ED53A" w:rsidR="00D5361F" w:rsidRDefault="00D5361F" w:rsidP="00C60985"/>
    <w:p w14:paraId="7AC70070" w14:textId="3F68B7F5" w:rsidR="00D5361F" w:rsidRDefault="00D5361F" w:rsidP="00C60985"/>
    <w:p w14:paraId="2F6601CE" w14:textId="77777777" w:rsidR="00D5361F" w:rsidRDefault="00D5361F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60985" w14:paraId="5AF09F9E" w14:textId="77777777" w:rsidTr="3C0A285A">
        <w:trPr>
          <w:jc w:val="center"/>
        </w:trPr>
        <w:tc>
          <w:tcPr>
            <w:tcW w:w="2972" w:type="dxa"/>
          </w:tcPr>
          <w:p w14:paraId="123A8D3A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6B4897B3" w14:textId="63B5B856" w:rsidR="00C60985" w:rsidRPr="009F60D3" w:rsidRDefault="00F1277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SCN06 – Aggiunta prodotto</w:t>
            </w:r>
          </w:p>
        </w:tc>
      </w:tr>
      <w:tr w:rsidR="00C60985" w14:paraId="007EA338" w14:textId="77777777" w:rsidTr="3C0A285A">
        <w:trPr>
          <w:jc w:val="center"/>
        </w:trPr>
        <w:tc>
          <w:tcPr>
            <w:tcW w:w="2972" w:type="dxa"/>
          </w:tcPr>
          <w:p w14:paraId="5C285853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12D13F86" w14:textId="542D6CDD" w:rsidR="00C60985" w:rsidRPr="009F60D3" w:rsidRDefault="00446C9F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RF02, RF09</w:t>
            </w:r>
          </w:p>
        </w:tc>
      </w:tr>
      <w:tr w:rsidR="00C60985" w14:paraId="7ABB3163" w14:textId="77777777" w:rsidTr="3C0A285A">
        <w:trPr>
          <w:jc w:val="center"/>
        </w:trPr>
        <w:tc>
          <w:tcPr>
            <w:tcW w:w="2972" w:type="dxa"/>
          </w:tcPr>
          <w:p w14:paraId="15483CEA" w14:textId="77777777" w:rsid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0F559EE0" w14:textId="77777777" w:rsidR="00C60985" w:rsidRPr="00C60985" w:rsidRDefault="00C60985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62BCA963" w14:textId="42E81474" w:rsidR="00C60985" w:rsidRPr="009F60D3" w:rsidRDefault="00446C9F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Davide: Utente Product Manager</w:t>
            </w:r>
          </w:p>
        </w:tc>
      </w:tr>
      <w:tr w:rsidR="00C60985" w14:paraId="13420DBE" w14:textId="77777777" w:rsidTr="3C0A285A">
        <w:trPr>
          <w:trHeight w:val="2113"/>
          <w:jc w:val="center"/>
        </w:trPr>
        <w:tc>
          <w:tcPr>
            <w:tcW w:w="2972" w:type="dxa"/>
            <w:vAlign w:val="center"/>
          </w:tcPr>
          <w:p w14:paraId="7A629334" w14:textId="77777777" w:rsidR="00C60985" w:rsidRPr="00C60985" w:rsidRDefault="00C60985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41DC3A50" w14:textId="77777777" w:rsidR="00D5361F" w:rsidRPr="005C6814" w:rsidRDefault="00D5361F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38B5F604" w14:textId="77777777" w:rsidR="00D5361F" w:rsidRPr="005C6814" w:rsidRDefault="00D5361F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(quicksort);</w:t>
            </w:r>
          </w:p>
          <w:p w14:paraId="42823BA8" w14:textId="77777777" w:rsidR="002A1310" w:rsidRPr="002A1310" w:rsidRDefault="00446C9F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reindirizzato sulla propria pagina personale, sposta il cursore sul menu posto a sinistra e clicca sulla voce “Modifica Prodotti”</w:t>
            </w:r>
            <w:r w:rsidR="002A1310">
              <w:rPr>
                <w:sz w:val="22"/>
                <w:szCs w:val="22"/>
              </w:rPr>
              <w:t>;</w:t>
            </w:r>
          </w:p>
          <w:p w14:paraId="59E31DAC" w14:textId="4EAA0E39" w:rsidR="002A1310" w:rsidRPr="002A1310" w:rsidRDefault="3C0A285A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kern w:val="2"/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>Viene mostrata al sig. Iovino la pagina degli articoli possibili da acquistare: Menu, Panini, Sfiziosità, Insalate, Bevande, Gelati. Davide clicca sulla sezione Panini;</w:t>
            </w:r>
          </w:p>
          <w:p w14:paraId="780B7621" w14:textId="1F534DF9" w:rsidR="00446C9F" w:rsidRPr="00446C9F" w:rsidRDefault="00446C9F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Vengono mostrati i panini disponibili nel menu: </w:t>
            </w:r>
          </w:p>
          <w:p w14:paraId="6ABFCF4A" w14:textId="77777777" w:rsidR="00446C9F" w:rsidRPr="00446C9F" w:rsidRDefault="00446C9F" w:rsidP="0064299F">
            <w:pPr>
              <w:pStyle w:val="Paragrafoelenco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Big Mac</w:t>
            </w:r>
          </w:p>
          <w:p w14:paraId="5B803B19" w14:textId="77777777" w:rsidR="00446C9F" w:rsidRPr="00446C9F" w:rsidRDefault="00446C9F" w:rsidP="0064299F">
            <w:pPr>
              <w:pStyle w:val="Paragrafoelenco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Cheeseburger</w:t>
            </w:r>
          </w:p>
          <w:p w14:paraId="61681987" w14:textId="77777777" w:rsidR="00446C9F" w:rsidRPr="00446C9F" w:rsidRDefault="00446C9F" w:rsidP="0064299F">
            <w:pPr>
              <w:pStyle w:val="Paragrafoelenco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Crispy McBacon</w:t>
            </w:r>
          </w:p>
          <w:p w14:paraId="71A83C03" w14:textId="77777777" w:rsidR="00446C9F" w:rsidRPr="00446C9F" w:rsidRDefault="00446C9F" w:rsidP="0064299F">
            <w:pPr>
              <w:pStyle w:val="Paragrafoelenco"/>
              <w:numPr>
                <w:ilvl w:val="0"/>
                <w:numId w:val="19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McChicken. </w:t>
            </w:r>
          </w:p>
          <w:p w14:paraId="3255DD02" w14:textId="4C43DDD9" w:rsidR="002A1310" w:rsidRDefault="00774DE1" w:rsidP="002A1310">
            <w:p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="00446C9F" w:rsidRPr="00446C9F">
              <w:rPr>
                <w:sz w:val="22"/>
                <w:szCs w:val="22"/>
              </w:rPr>
              <w:t xml:space="preserve"> clicca sull’apposito bottone “Inserisci nuovo prodotto”;</w:t>
            </w:r>
          </w:p>
          <w:p w14:paraId="6831180E" w14:textId="3619F0B0" w:rsidR="00BA4A7F" w:rsidRPr="00BA4A7F" w:rsidRDefault="3C0A285A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>Compare un’interfaccia e da li inserisce i dati del nuovo prodotto: Nome(McWrap), Prezzo (4$). Clicca sull’apposito bottone “Sfoglia” inserisce la foto relativa al nuovo prodotto di dimensione prefissata;</w:t>
            </w:r>
          </w:p>
          <w:p w14:paraId="32B635FE" w14:textId="17E1624F" w:rsidR="00C60985" w:rsidRPr="00BA4A7F" w:rsidRDefault="00774DE1" w:rsidP="0064299F">
            <w:pPr>
              <w:pStyle w:val="Paragrafoelenco"/>
              <w:numPr>
                <w:ilvl w:val="0"/>
                <w:numId w:val="10"/>
              </w:numPr>
              <w:ind w:left="317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="00446C9F" w:rsidRPr="00BA4A7F">
              <w:rPr>
                <w:sz w:val="22"/>
                <w:szCs w:val="22"/>
              </w:rPr>
              <w:t xml:space="preserve"> allora termina cliccando sul pulsante “Salva”, dopodiché il prodotto è aggiunto al catalogo.</w:t>
            </w:r>
          </w:p>
        </w:tc>
      </w:tr>
    </w:tbl>
    <w:p w14:paraId="33CE73BB" w14:textId="48F6F396" w:rsidR="00C60985" w:rsidRDefault="00C60985" w:rsidP="00C60985"/>
    <w:p w14:paraId="44EB9EB4" w14:textId="1E3437BC" w:rsidR="004E6570" w:rsidRDefault="004E6570" w:rsidP="00C60985"/>
    <w:p w14:paraId="544AE0B1" w14:textId="579AC562" w:rsidR="004E6570" w:rsidRDefault="004E6570" w:rsidP="00C60985"/>
    <w:p w14:paraId="67932DB2" w14:textId="144CF17D" w:rsidR="004E6570" w:rsidRDefault="004E6570" w:rsidP="00C60985"/>
    <w:p w14:paraId="66D90A7F" w14:textId="77600078" w:rsidR="004E6570" w:rsidRDefault="004E6570" w:rsidP="00C60985"/>
    <w:p w14:paraId="38FEE41F" w14:textId="25823BBA" w:rsidR="00D5361F" w:rsidRDefault="00D5361F" w:rsidP="00C60985"/>
    <w:p w14:paraId="103A0678" w14:textId="1D16F067" w:rsidR="00D5361F" w:rsidRDefault="00D5361F" w:rsidP="00C60985"/>
    <w:p w14:paraId="14116BD9" w14:textId="7B6321CB" w:rsidR="00D5361F" w:rsidRDefault="00D5361F" w:rsidP="00C60985"/>
    <w:p w14:paraId="25147144" w14:textId="1C4A15BF" w:rsidR="00D5361F" w:rsidRDefault="00D5361F" w:rsidP="00C60985"/>
    <w:p w14:paraId="61310445" w14:textId="307DBAA3" w:rsidR="00D5361F" w:rsidRDefault="00D5361F" w:rsidP="00C60985"/>
    <w:p w14:paraId="626DC472" w14:textId="28164353" w:rsidR="00D5361F" w:rsidRDefault="00D5361F" w:rsidP="00C60985"/>
    <w:p w14:paraId="79218EEE" w14:textId="1775411E" w:rsidR="00D5361F" w:rsidRDefault="00D5361F" w:rsidP="00C60985"/>
    <w:p w14:paraId="084FCABB" w14:textId="78212F90" w:rsidR="00D5361F" w:rsidRDefault="00D5361F" w:rsidP="00C60985"/>
    <w:p w14:paraId="2C2A9A07" w14:textId="7963DBFA" w:rsidR="00D5361F" w:rsidRDefault="00D5361F" w:rsidP="00C60985"/>
    <w:p w14:paraId="06FAF312" w14:textId="644BA6B8" w:rsidR="00D5361F" w:rsidRDefault="00D5361F" w:rsidP="00C60985"/>
    <w:p w14:paraId="4547CEFD" w14:textId="6EDC9A32" w:rsidR="00D5361F" w:rsidRDefault="00D5361F" w:rsidP="00C60985"/>
    <w:p w14:paraId="20146BA6" w14:textId="4A727FF8" w:rsidR="00D5361F" w:rsidRDefault="00D5361F" w:rsidP="00C60985"/>
    <w:p w14:paraId="25A41D92" w14:textId="240F20AA" w:rsidR="00D5361F" w:rsidRDefault="00D5361F" w:rsidP="00C60985"/>
    <w:p w14:paraId="7364DD31" w14:textId="7F868CEB" w:rsidR="00D5361F" w:rsidRDefault="00D5361F" w:rsidP="00C60985"/>
    <w:p w14:paraId="67D917C4" w14:textId="0E71B8E9" w:rsidR="00D5361F" w:rsidRDefault="00D5361F" w:rsidP="00C60985"/>
    <w:p w14:paraId="3BCF7C0A" w14:textId="21D66AB8" w:rsidR="00D5361F" w:rsidRDefault="00D5361F" w:rsidP="00C60985"/>
    <w:p w14:paraId="39C8DB94" w14:textId="699C8239" w:rsidR="00D5361F" w:rsidRDefault="00D5361F" w:rsidP="00C60985"/>
    <w:p w14:paraId="343CAD28" w14:textId="77777777" w:rsidR="00D5361F" w:rsidRDefault="00D5361F" w:rsidP="00C60985"/>
    <w:p w14:paraId="51BA177C" w14:textId="6B23DDE4" w:rsidR="004A1C2B" w:rsidRDefault="004A1C2B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4A1C2B" w14:paraId="4CAD7F6F" w14:textId="77777777" w:rsidTr="3C0A285A">
        <w:trPr>
          <w:jc w:val="center"/>
        </w:trPr>
        <w:tc>
          <w:tcPr>
            <w:tcW w:w="2972" w:type="dxa"/>
          </w:tcPr>
          <w:p w14:paraId="73C817FC" w14:textId="77777777" w:rsidR="004A1C2B" w:rsidRPr="00C60985" w:rsidRDefault="004A1C2B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5E4D0B0B" w14:textId="77AAB6CF" w:rsidR="004A1C2B" w:rsidRPr="009F60D3" w:rsidRDefault="004A1C2B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SCN07 – Corriere accetta consegna</w:t>
            </w:r>
          </w:p>
        </w:tc>
      </w:tr>
      <w:tr w:rsidR="004A1C2B" w14:paraId="0D6C6768" w14:textId="77777777" w:rsidTr="3C0A285A">
        <w:trPr>
          <w:jc w:val="center"/>
        </w:trPr>
        <w:tc>
          <w:tcPr>
            <w:tcW w:w="2972" w:type="dxa"/>
          </w:tcPr>
          <w:p w14:paraId="36FEA861" w14:textId="77777777" w:rsidR="004A1C2B" w:rsidRPr="00C60985" w:rsidRDefault="004A1C2B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628E7005" w14:textId="72659B5F" w:rsidR="004A1C2B" w:rsidRPr="009F60D3" w:rsidRDefault="004A1C2B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</w:t>
            </w:r>
            <w:r w:rsidR="00EC13FB" w:rsidRPr="009F60D3">
              <w:rPr>
                <w:sz w:val="22"/>
                <w:szCs w:val="22"/>
              </w:rPr>
              <w:t>6</w:t>
            </w:r>
            <w:r w:rsidRPr="009F60D3">
              <w:rPr>
                <w:sz w:val="22"/>
                <w:szCs w:val="22"/>
              </w:rPr>
              <w:t>, RF09</w:t>
            </w:r>
            <w:r w:rsidR="00F840DD">
              <w:rPr>
                <w:sz w:val="22"/>
                <w:szCs w:val="22"/>
              </w:rPr>
              <w:t>, RF07</w:t>
            </w:r>
          </w:p>
        </w:tc>
      </w:tr>
      <w:tr w:rsidR="004A1C2B" w14:paraId="37CD0659" w14:textId="77777777" w:rsidTr="3C0A285A">
        <w:trPr>
          <w:jc w:val="center"/>
        </w:trPr>
        <w:tc>
          <w:tcPr>
            <w:tcW w:w="2972" w:type="dxa"/>
          </w:tcPr>
          <w:p w14:paraId="12C7B05D" w14:textId="77777777" w:rsidR="004A1C2B" w:rsidRDefault="004A1C2B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11C5A060" w14:textId="77777777" w:rsidR="004A1C2B" w:rsidRPr="00C60985" w:rsidRDefault="004A1C2B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65A64C61" w14:textId="66382915" w:rsidR="004A1C2B" w:rsidRPr="009F60D3" w:rsidRDefault="004A1C2B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Gaetano: Utente Corriere</w:t>
            </w:r>
          </w:p>
        </w:tc>
      </w:tr>
      <w:tr w:rsidR="004A1C2B" w14:paraId="090867D7" w14:textId="77777777" w:rsidTr="3C0A285A">
        <w:trPr>
          <w:trHeight w:val="2113"/>
          <w:jc w:val="center"/>
        </w:trPr>
        <w:tc>
          <w:tcPr>
            <w:tcW w:w="2972" w:type="dxa"/>
            <w:vAlign w:val="center"/>
          </w:tcPr>
          <w:p w14:paraId="4F794764" w14:textId="77777777" w:rsidR="004A1C2B" w:rsidRPr="00C60985" w:rsidRDefault="004A1C2B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78FC09D1" w14:textId="740815F7" w:rsidR="00D5361F" w:rsidRPr="005C6814" w:rsidRDefault="003D01C7" w:rsidP="0064299F">
            <w:pPr>
              <w:pStyle w:val="Paragrafoelenco"/>
              <w:numPr>
                <w:ilvl w:val="0"/>
                <w:numId w:val="11"/>
              </w:numPr>
              <w:ind w:left="312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Gaetano</w:t>
            </w:r>
            <w:r w:rsidR="00D5361F">
              <w:rPr>
                <w:sz w:val="22"/>
                <w:szCs w:val="22"/>
              </w:rPr>
              <w:t xml:space="preserve"> s</w:t>
            </w:r>
            <w:r w:rsidR="00D5361F"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 w:rsidR="00D5361F">
              <w:rPr>
                <w:sz w:val="22"/>
                <w:szCs w:val="22"/>
              </w:rPr>
              <w:t>;</w:t>
            </w:r>
          </w:p>
          <w:p w14:paraId="781191BB" w14:textId="3191E225" w:rsidR="00D5361F" w:rsidRPr="005C6814" w:rsidRDefault="00D5361F" w:rsidP="0064299F">
            <w:pPr>
              <w:pStyle w:val="Paragrafoelenco"/>
              <w:numPr>
                <w:ilvl w:val="0"/>
                <w:numId w:val="11"/>
              </w:numPr>
              <w:ind w:left="312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>(</w:t>
            </w:r>
            <w:r w:rsidR="003D01C7">
              <w:rPr>
                <w:sz w:val="22"/>
                <w:szCs w:val="22"/>
              </w:rPr>
              <w:t>gaetanodl90</w:t>
            </w:r>
            <w:r>
              <w:rPr>
                <w:sz w:val="22"/>
                <w:szCs w:val="22"/>
              </w:rPr>
              <w:t xml:space="preserve">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</w:t>
            </w:r>
            <w:r w:rsidR="003D01C7">
              <w:rPr>
                <w:sz w:val="22"/>
                <w:szCs w:val="22"/>
              </w:rPr>
              <w:t>ciao</w:t>
            </w:r>
            <w:r w:rsidR="007A2D32">
              <w:rPr>
                <w:sz w:val="22"/>
                <w:szCs w:val="22"/>
              </w:rPr>
              <w:t>C</w:t>
            </w:r>
            <w:r w:rsidR="003D01C7">
              <w:rPr>
                <w:sz w:val="22"/>
                <w:szCs w:val="22"/>
              </w:rPr>
              <w:t>iao</w:t>
            </w:r>
            <w:r w:rsidR="007A2D32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);</w:t>
            </w:r>
          </w:p>
          <w:p w14:paraId="0006B606" w14:textId="77777777" w:rsidR="00DF553B" w:rsidRDefault="00EC13FB" w:rsidP="0064299F">
            <w:pPr>
              <w:pStyle w:val="Paragrafoelenco"/>
              <w:numPr>
                <w:ilvl w:val="0"/>
                <w:numId w:val="11"/>
              </w:numPr>
              <w:ind w:left="312"/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Viene reindirizzato sulla propria pagina personale, andando sul menu a sinistra clicca sul pulsante “Consegna Spesa”</w:t>
            </w:r>
            <w:r w:rsidR="00DF553B">
              <w:rPr>
                <w:sz w:val="22"/>
                <w:szCs w:val="22"/>
              </w:rPr>
              <w:t>;</w:t>
            </w:r>
          </w:p>
          <w:p w14:paraId="5E8D53B5" w14:textId="5F167BB5" w:rsidR="00EC13FB" w:rsidRPr="00EC13FB" w:rsidRDefault="3C0A285A" w:rsidP="0064299F">
            <w:pPr>
              <w:pStyle w:val="Paragrafoelenco"/>
              <w:numPr>
                <w:ilvl w:val="0"/>
                <w:numId w:val="11"/>
              </w:numPr>
              <w:ind w:left="312"/>
              <w:rPr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>Viene quindi visualizzata un’interfaccia dove gli viene chiesto presso quale luogo si trova, una volta selezionato il McD</w:t>
            </w:r>
            <w:r w:rsidR="00E26443">
              <w:rPr>
                <w:sz w:val="22"/>
                <w:szCs w:val="22"/>
              </w:rPr>
              <w:t>rive</w:t>
            </w:r>
            <w:r w:rsidRPr="3C0A285A">
              <w:rPr>
                <w:sz w:val="22"/>
                <w:szCs w:val="22"/>
              </w:rPr>
              <w:t xml:space="preserve"> dal quale vuole accettare la consegna (seleziona Mc</w:t>
            </w:r>
            <w:r w:rsidR="003667C2">
              <w:rPr>
                <w:sz w:val="22"/>
                <w:szCs w:val="22"/>
              </w:rPr>
              <w:t>D</w:t>
            </w:r>
            <w:r w:rsidR="00E26443">
              <w:rPr>
                <w:sz w:val="22"/>
                <w:szCs w:val="22"/>
              </w:rPr>
              <w:t>rive</w:t>
            </w:r>
            <w:r w:rsidRPr="3C0A285A">
              <w:rPr>
                <w:sz w:val="22"/>
                <w:szCs w:val="22"/>
              </w:rPr>
              <w:t xml:space="preserve"> Pompei), preme sul pulsante “Cerca”, e vengono visualizzate le consegne disponibili presso il McD</w:t>
            </w:r>
            <w:r w:rsidR="00E26443">
              <w:rPr>
                <w:sz w:val="22"/>
                <w:szCs w:val="22"/>
              </w:rPr>
              <w:t>rive</w:t>
            </w:r>
            <w:r w:rsidRPr="3C0A285A">
              <w:rPr>
                <w:sz w:val="22"/>
                <w:szCs w:val="22"/>
              </w:rPr>
              <w:t xml:space="preserve"> Pompei con le relative informazioni: </w:t>
            </w:r>
          </w:p>
          <w:p w14:paraId="6ED12250" w14:textId="77777777" w:rsidR="00EC13FB" w:rsidRPr="00EC13FB" w:rsidRDefault="00EC13FB" w:rsidP="0064299F">
            <w:pPr>
              <w:pStyle w:val="Paragrafoelenc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Cod. ordine;</w:t>
            </w:r>
          </w:p>
          <w:p w14:paraId="681E55EA" w14:textId="77777777" w:rsidR="00EC13FB" w:rsidRPr="00EC13FB" w:rsidRDefault="00EC13FB" w:rsidP="0064299F">
            <w:pPr>
              <w:pStyle w:val="Paragrafoelenc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Indirizzo Cliente;</w:t>
            </w:r>
          </w:p>
          <w:p w14:paraId="6ED2DFC6" w14:textId="77777777" w:rsidR="00EC13FB" w:rsidRPr="00EC13FB" w:rsidRDefault="00EC13FB" w:rsidP="0064299F">
            <w:pPr>
              <w:pStyle w:val="Paragrafoelenco"/>
              <w:numPr>
                <w:ilvl w:val="0"/>
                <w:numId w:val="20"/>
              </w:numPr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Nome Cliente;</w:t>
            </w:r>
          </w:p>
          <w:p w14:paraId="2ADFB31B" w14:textId="77777777" w:rsidR="00EC13FB" w:rsidRPr="00EC13FB" w:rsidRDefault="00EC13FB" w:rsidP="00DF553B">
            <w:pPr>
              <w:ind w:left="362"/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Vengono quindi visualizzati i seguenti ordini:</w:t>
            </w:r>
          </w:p>
          <w:tbl>
            <w:tblPr>
              <w:tblStyle w:val="Grigliatabella"/>
              <w:tblpPr w:leftFromText="141" w:rightFromText="141" w:vertAnchor="text" w:horzAnchor="margin" w:tblpXSpec="center" w:tblpY="30"/>
              <w:tblOverlap w:val="never"/>
              <w:tblW w:w="4540" w:type="pct"/>
              <w:tblLook w:val="04A0" w:firstRow="1" w:lastRow="0" w:firstColumn="1" w:lastColumn="0" w:noHBand="0" w:noVBand="1"/>
            </w:tblPr>
            <w:tblGrid>
              <w:gridCol w:w="326"/>
              <w:gridCol w:w="1512"/>
              <w:gridCol w:w="2552"/>
              <w:gridCol w:w="1448"/>
            </w:tblGrid>
            <w:tr w:rsidR="00EC13FB" w:rsidRPr="00EC13FB" w14:paraId="51B44CCB" w14:textId="77777777" w:rsidTr="00C04C4A">
              <w:trPr>
                <w:trHeight w:val="392"/>
              </w:trPr>
              <w:tc>
                <w:tcPr>
                  <w:tcW w:w="279" w:type="pct"/>
                  <w:vAlign w:val="center"/>
                </w:tcPr>
                <w:p w14:paraId="32FB0C8F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>#</w:t>
                  </w:r>
                </w:p>
              </w:tc>
              <w:tc>
                <w:tcPr>
                  <w:tcW w:w="1295" w:type="pct"/>
                  <w:vAlign w:val="center"/>
                </w:tcPr>
                <w:p w14:paraId="641D9267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 xml:space="preserve">Cod. </w:t>
                  </w:r>
                </w:p>
                <w:p w14:paraId="5D866C0F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>ordine</w:t>
                  </w:r>
                </w:p>
              </w:tc>
              <w:tc>
                <w:tcPr>
                  <w:tcW w:w="2186" w:type="pct"/>
                  <w:vAlign w:val="center"/>
                </w:tcPr>
                <w:p w14:paraId="08EC51D8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>Ind.</w:t>
                  </w:r>
                </w:p>
                <w:p w14:paraId="6D0C8F80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>Cliente</w:t>
                  </w:r>
                </w:p>
              </w:tc>
              <w:tc>
                <w:tcPr>
                  <w:tcW w:w="1240" w:type="pct"/>
                  <w:vAlign w:val="center"/>
                </w:tcPr>
                <w:p w14:paraId="15EA1F02" w14:textId="77777777" w:rsidR="00EC13FB" w:rsidRPr="00EC13FB" w:rsidRDefault="00EC13FB" w:rsidP="00EC13FB">
                  <w:pPr>
                    <w:rPr>
                      <w:b/>
                      <w:bCs/>
                      <w:sz w:val="22"/>
                      <w:szCs w:val="22"/>
                    </w:rPr>
                  </w:pPr>
                  <w:r w:rsidRPr="00EC13FB">
                    <w:rPr>
                      <w:b/>
                      <w:bCs/>
                      <w:sz w:val="22"/>
                      <w:szCs w:val="22"/>
                    </w:rPr>
                    <w:t>Nome Cliente</w:t>
                  </w:r>
                </w:p>
              </w:tc>
            </w:tr>
            <w:tr w:rsidR="00EC13FB" w:rsidRPr="00EC13FB" w14:paraId="7711D02B" w14:textId="77777777" w:rsidTr="00C04C4A">
              <w:trPr>
                <w:trHeight w:val="229"/>
              </w:trPr>
              <w:tc>
                <w:tcPr>
                  <w:tcW w:w="279" w:type="pct"/>
                  <w:vAlign w:val="center"/>
                </w:tcPr>
                <w:p w14:paraId="0CF2E303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1</w:t>
                  </w:r>
                </w:p>
              </w:tc>
              <w:tc>
                <w:tcPr>
                  <w:tcW w:w="1295" w:type="pct"/>
                  <w:vAlign w:val="center"/>
                </w:tcPr>
                <w:p w14:paraId="5CFBA6B5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2020-01-12-3</w:t>
                  </w:r>
                </w:p>
              </w:tc>
              <w:tc>
                <w:tcPr>
                  <w:tcW w:w="2186" w:type="pct"/>
                  <w:vAlign w:val="center"/>
                </w:tcPr>
                <w:p w14:paraId="3D374592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Via Don Felice 34, 88054</w:t>
                  </w:r>
                </w:p>
              </w:tc>
              <w:tc>
                <w:tcPr>
                  <w:tcW w:w="1240" w:type="pct"/>
                  <w:vAlign w:val="center"/>
                </w:tcPr>
                <w:p w14:paraId="0C74C763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Giuseppe Troisi</w:t>
                  </w:r>
                </w:p>
              </w:tc>
            </w:tr>
            <w:tr w:rsidR="00EC13FB" w:rsidRPr="00EC13FB" w14:paraId="2CEF4457" w14:textId="77777777" w:rsidTr="00C04C4A">
              <w:trPr>
                <w:trHeight w:val="221"/>
              </w:trPr>
              <w:tc>
                <w:tcPr>
                  <w:tcW w:w="279" w:type="pct"/>
                  <w:vAlign w:val="center"/>
                </w:tcPr>
                <w:p w14:paraId="016BEC19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2</w:t>
                  </w:r>
                </w:p>
              </w:tc>
              <w:tc>
                <w:tcPr>
                  <w:tcW w:w="1295" w:type="pct"/>
                  <w:vAlign w:val="center"/>
                </w:tcPr>
                <w:p w14:paraId="244D32E8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2020-01-12-1</w:t>
                  </w:r>
                </w:p>
              </w:tc>
              <w:tc>
                <w:tcPr>
                  <w:tcW w:w="2186" w:type="pct"/>
                  <w:vAlign w:val="center"/>
                </w:tcPr>
                <w:p w14:paraId="40A6AE1F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Via Fo 102, 88054</w:t>
                  </w:r>
                </w:p>
              </w:tc>
              <w:tc>
                <w:tcPr>
                  <w:tcW w:w="1240" w:type="pct"/>
                  <w:vAlign w:val="center"/>
                </w:tcPr>
                <w:p w14:paraId="5572B74F" w14:textId="77777777" w:rsidR="00EC13FB" w:rsidRPr="00EC13FB" w:rsidRDefault="00EC13FB" w:rsidP="00EC13FB">
                  <w:pPr>
                    <w:rPr>
                      <w:sz w:val="22"/>
                      <w:szCs w:val="22"/>
                    </w:rPr>
                  </w:pPr>
                  <w:r w:rsidRPr="00EC13FB">
                    <w:rPr>
                      <w:sz w:val="22"/>
                      <w:szCs w:val="22"/>
                    </w:rPr>
                    <w:t>Alberto Battaglia</w:t>
                  </w:r>
                </w:p>
              </w:tc>
            </w:tr>
          </w:tbl>
          <w:p w14:paraId="6F53CE6B" w14:textId="77777777" w:rsidR="00DF553B" w:rsidRDefault="00EC13FB" w:rsidP="0064299F">
            <w:pPr>
              <w:pStyle w:val="Paragrafoelenco"/>
              <w:numPr>
                <w:ilvl w:val="0"/>
                <w:numId w:val="11"/>
              </w:numPr>
              <w:ind w:left="312"/>
              <w:rPr>
                <w:sz w:val="22"/>
                <w:szCs w:val="22"/>
              </w:rPr>
            </w:pPr>
            <w:r w:rsidRPr="00DF553B">
              <w:rPr>
                <w:sz w:val="22"/>
                <w:szCs w:val="22"/>
              </w:rPr>
              <w:t xml:space="preserve">Gaetano preme sul pulsante “Accetta” relativo all’ordine </w:t>
            </w:r>
          </w:p>
          <w:p w14:paraId="5A276042" w14:textId="77777777" w:rsidR="00DF553B" w:rsidRDefault="00EC13FB" w:rsidP="003D01C7">
            <w:pPr>
              <w:pStyle w:val="Paragrafoelenco"/>
              <w:ind w:left="312"/>
              <w:rPr>
                <w:sz w:val="22"/>
                <w:szCs w:val="22"/>
              </w:rPr>
            </w:pPr>
            <w:r w:rsidRPr="00DF553B">
              <w:rPr>
                <w:sz w:val="22"/>
                <w:szCs w:val="22"/>
              </w:rPr>
              <w:t>2020-01-12-1 e compare un messaggio di successo</w:t>
            </w:r>
            <w:r w:rsidR="00DF553B" w:rsidRPr="00DF553B">
              <w:rPr>
                <w:sz w:val="22"/>
                <w:szCs w:val="22"/>
              </w:rPr>
              <w:t>;</w:t>
            </w:r>
          </w:p>
          <w:p w14:paraId="1955BB8A" w14:textId="5ECB7538" w:rsidR="004A1C2B" w:rsidRPr="008C283B" w:rsidRDefault="00EC13FB" w:rsidP="00EC13FB">
            <w:pPr>
              <w:pStyle w:val="Paragrafoelenco"/>
              <w:numPr>
                <w:ilvl w:val="0"/>
                <w:numId w:val="11"/>
              </w:numPr>
              <w:ind w:left="312"/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 xml:space="preserve">Gaetano successivamente andando sul menu sinistra, clicca sul pulsante “Consegne effettuate”, dove può vedere gli ordini </w:t>
            </w:r>
            <w:r w:rsidR="008C283B">
              <w:rPr>
                <w:sz w:val="22"/>
                <w:szCs w:val="22"/>
              </w:rPr>
              <w:t>accettati.</w:t>
            </w:r>
          </w:p>
        </w:tc>
      </w:tr>
    </w:tbl>
    <w:p w14:paraId="5A04589B" w14:textId="61A7D503" w:rsidR="004A1C2B" w:rsidRDefault="004A1C2B" w:rsidP="00C60985"/>
    <w:p w14:paraId="7EA3C4EE" w14:textId="6BC6CD6D" w:rsidR="00C04C4A" w:rsidRDefault="00C04C4A" w:rsidP="00C60985"/>
    <w:p w14:paraId="44C3CF40" w14:textId="26F29F72" w:rsidR="00C04C4A" w:rsidRDefault="00C04C4A" w:rsidP="00C60985"/>
    <w:p w14:paraId="44DBA00C" w14:textId="3897B8B6" w:rsidR="00C04C4A" w:rsidRDefault="00C04C4A" w:rsidP="00C60985"/>
    <w:p w14:paraId="2F95FB7B" w14:textId="27DD5D99" w:rsidR="00C04C4A" w:rsidRDefault="00C04C4A" w:rsidP="00C60985"/>
    <w:p w14:paraId="725C8E18" w14:textId="63C434EA" w:rsidR="00C04C4A" w:rsidRDefault="00C04C4A" w:rsidP="00C60985"/>
    <w:p w14:paraId="792EDB22" w14:textId="1599974C" w:rsidR="00C04C4A" w:rsidRDefault="00C04C4A" w:rsidP="00C60985"/>
    <w:p w14:paraId="404E0079" w14:textId="0B74EED6" w:rsidR="00C04C4A" w:rsidRDefault="00C04C4A" w:rsidP="00C60985"/>
    <w:p w14:paraId="1FFB4928" w14:textId="06324CF7" w:rsidR="00C04C4A" w:rsidRDefault="00C04C4A" w:rsidP="00C60985"/>
    <w:p w14:paraId="52BF5381" w14:textId="10F36969" w:rsidR="00C04C4A" w:rsidRDefault="00C04C4A" w:rsidP="00C60985"/>
    <w:p w14:paraId="651FAA0C" w14:textId="0ACB8473" w:rsidR="00C04C4A" w:rsidRDefault="00C04C4A" w:rsidP="00C60985"/>
    <w:p w14:paraId="3CA4ED72" w14:textId="1E35F4B3" w:rsidR="00C04C4A" w:rsidRDefault="00C04C4A" w:rsidP="00C60985"/>
    <w:p w14:paraId="16F9390B" w14:textId="720E0F71" w:rsidR="00C04C4A" w:rsidRDefault="00C04C4A" w:rsidP="00C60985"/>
    <w:p w14:paraId="207367F3" w14:textId="06679F89" w:rsidR="00C04C4A" w:rsidRDefault="00C04C4A" w:rsidP="00C60985"/>
    <w:p w14:paraId="2FC77711" w14:textId="16CBB951" w:rsidR="00C04C4A" w:rsidRDefault="00C04C4A" w:rsidP="00C60985"/>
    <w:p w14:paraId="20910D7A" w14:textId="725E0199" w:rsidR="00D5361F" w:rsidRDefault="00D5361F" w:rsidP="00C60985"/>
    <w:p w14:paraId="1B705042" w14:textId="3EC3A940" w:rsidR="001572A9" w:rsidRDefault="001572A9" w:rsidP="00C60985"/>
    <w:p w14:paraId="7340DBB5" w14:textId="77777777" w:rsidR="001572A9" w:rsidRDefault="001572A9" w:rsidP="00C60985"/>
    <w:p w14:paraId="6DA01FF2" w14:textId="77777777" w:rsidR="00D5361F" w:rsidRDefault="00D5361F" w:rsidP="00C60985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C04C4A" w14:paraId="6A0E559F" w14:textId="77777777" w:rsidTr="005C6814">
        <w:trPr>
          <w:jc w:val="center"/>
        </w:trPr>
        <w:tc>
          <w:tcPr>
            <w:tcW w:w="2972" w:type="dxa"/>
          </w:tcPr>
          <w:p w14:paraId="02535125" w14:textId="77777777" w:rsidR="00C04C4A" w:rsidRPr="00C60985" w:rsidRDefault="00C04C4A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515CA40D" w14:textId="6843022E" w:rsidR="00C04C4A" w:rsidRPr="009F60D3" w:rsidRDefault="00C04C4A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SCN08 – Eliminazione prodotto</w:t>
            </w:r>
          </w:p>
        </w:tc>
      </w:tr>
      <w:tr w:rsidR="00C04C4A" w14:paraId="5780DD3E" w14:textId="77777777" w:rsidTr="005C6814">
        <w:trPr>
          <w:jc w:val="center"/>
        </w:trPr>
        <w:tc>
          <w:tcPr>
            <w:tcW w:w="2972" w:type="dxa"/>
          </w:tcPr>
          <w:p w14:paraId="42F7AFDE" w14:textId="77777777" w:rsidR="00C04C4A" w:rsidRPr="00C60985" w:rsidRDefault="00C04C4A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3322C233" w14:textId="77777777" w:rsidR="00C04C4A" w:rsidRPr="009F60D3" w:rsidRDefault="00C04C4A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RF02, RF09</w:t>
            </w:r>
          </w:p>
        </w:tc>
      </w:tr>
      <w:tr w:rsidR="00C04C4A" w14:paraId="1FDC5A04" w14:textId="77777777" w:rsidTr="005C6814">
        <w:trPr>
          <w:jc w:val="center"/>
        </w:trPr>
        <w:tc>
          <w:tcPr>
            <w:tcW w:w="2972" w:type="dxa"/>
          </w:tcPr>
          <w:p w14:paraId="05B46EA4" w14:textId="77777777" w:rsidR="00C04C4A" w:rsidRDefault="00C04C4A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76053841" w14:textId="77777777" w:rsidR="00C04C4A" w:rsidRPr="00C60985" w:rsidRDefault="00C04C4A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414C1C09" w14:textId="3E86E9F7" w:rsidR="00C04C4A" w:rsidRPr="009F60D3" w:rsidRDefault="00774DE1" w:rsidP="00774DE1">
            <w:pPr>
              <w:jc w:val="both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Davide</w:t>
            </w:r>
            <w:r w:rsidR="00C04C4A" w:rsidRPr="009F60D3">
              <w:rPr>
                <w:sz w:val="22"/>
                <w:szCs w:val="22"/>
              </w:rPr>
              <w:t>: Utente Product Manager</w:t>
            </w:r>
          </w:p>
        </w:tc>
      </w:tr>
      <w:tr w:rsidR="00C04C4A" w14:paraId="6CDB9B86" w14:textId="77777777" w:rsidTr="005C6814">
        <w:trPr>
          <w:trHeight w:val="2113"/>
          <w:jc w:val="center"/>
        </w:trPr>
        <w:tc>
          <w:tcPr>
            <w:tcW w:w="2972" w:type="dxa"/>
            <w:vAlign w:val="center"/>
          </w:tcPr>
          <w:p w14:paraId="63760FA3" w14:textId="77777777" w:rsidR="00C04C4A" w:rsidRPr="00C60985" w:rsidRDefault="00C04C4A" w:rsidP="00C04C4A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003DE13E" w14:textId="77777777" w:rsidR="00F539FC" w:rsidRPr="005C6814" w:rsidRDefault="00F539FC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60F6AF89" w14:textId="77777777" w:rsidR="00F539FC" w:rsidRPr="005C6814" w:rsidRDefault="00F539FC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(quicksort);</w:t>
            </w:r>
          </w:p>
          <w:p w14:paraId="744F48B6" w14:textId="77777777" w:rsidR="00C04C4A" w:rsidRPr="002A1310" w:rsidRDefault="00C04C4A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reindirizzato sulla propria pagina personale, sposta il cursore sul menu posto a sinistra e clicca sulla voce “Modifica Prodotti”</w:t>
            </w:r>
            <w:r>
              <w:rPr>
                <w:sz w:val="22"/>
                <w:szCs w:val="22"/>
              </w:rPr>
              <w:t>;</w:t>
            </w:r>
          </w:p>
          <w:p w14:paraId="20A56D1F" w14:textId="0879CABD" w:rsidR="00C04C4A" w:rsidRPr="002A1310" w:rsidRDefault="00C04C4A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</w:t>
            </w:r>
            <w:r w:rsidR="00774DE1">
              <w:rPr>
                <w:sz w:val="22"/>
                <w:szCs w:val="22"/>
              </w:rPr>
              <w:t>a Davide</w:t>
            </w:r>
            <w:r w:rsidRPr="00446C9F">
              <w:rPr>
                <w:sz w:val="22"/>
                <w:szCs w:val="22"/>
              </w:rPr>
              <w:t xml:space="preserve"> la pagina degli articoli possibili da acquistare: Menu, Panini, Sfiziosità, Insalate, Bevande, Gelati. </w:t>
            </w:r>
            <w:r w:rsidR="00774DE1"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sulla sezione Panini</w:t>
            </w:r>
            <w:r>
              <w:rPr>
                <w:sz w:val="22"/>
                <w:szCs w:val="22"/>
              </w:rPr>
              <w:t>;</w:t>
            </w:r>
          </w:p>
          <w:p w14:paraId="0558139C" w14:textId="77777777" w:rsidR="00C04C4A" w:rsidRPr="00446C9F" w:rsidRDefault="00C04C4A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Vengono mostrati i panini disponibili nel menu: </w:t>
            </w:r>
          </w:p>
          <w:p w14:paraId="1EF4F6E1" w14:textId="77777777" w:rsidR="00C04C4A" w:rsidRPr="00446C9F" w:rsidRDefault="00C04C4A" w:rsidP="0064299F">
            <w:pPr>
              <w:pStyle w:val="Paragrafoelenc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Big Mac</w:t>
            </w:r>
          </w:p>
          <w:p w14:paraId="36AFD9D9" w14:textId="77777777" w:rsidR="00C04C4A" w:rsidRPr="00446C9F" w:rsidRDefault="00C04C4A" w:rsidP="0064299F">
            <w:pPr>
              <w:pStyle w:val="Paragrafoelenc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Cheeseburger</w:t>
            </w:r>
          </w:p>
          <w:p w14:paraId="134537F2" w14:textId="77777777" w:rsidR="00C04C4A" w:rsidRPr="00446C9F" w:rsidRDefault="00C04C4A" w:rsidP="0064299F">
            <w:pPr>
              <w:pStyle w:val="Paragrafoelenc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Crispy McBacon</w:t>
            </w:r>
          </w:p>
          <w:p w14:paraId="617FF7C8" w14:textId="77777777" w:rsidR="00C04C4A" w:rsidRPr="00446C9F" w:rsidRDefault="00C04C4A" w:rsidP="0064299F">
            <w:pPr>
              <w:pStyle w:val="Paragrafoelenco"/>
              <w:numPr>
                <w:ilvl w:val="0"/>
                <w:numId w:val="21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McChicken. </w:t>
            </w:r>
          </w:p>
          <w:p w14:paraId="262B882C" w14:textId="77777777" w:rsidR="00C04C4A" w:rsidRDefault="00774DE1" w:rsidP="00774DE1">
            <w:p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="00C04C4A" w:rsidRPr="00446C9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decide di eliminare il prodotto McChicken, quindi </w:t>
            </w:r>
            <w:r w:rsidR="00C04C4A" w:rsidRPr="00446C9F">
              <w:rPr>
                <w:sz w:val="22"/>
                <w:szCs w:val="22"/>
              </w:rPr>
              <w:t>clicca sull’apposito bottone “</w:t>
            </w:r>
            <w:r>
              <w:rPr>
                <w:sz w:val="22"/>
                <w:szCs w:val="22"/>
              </w:rPr>
              <w:t>Elimina</w:t>
            </w:r>
            <w:r w:rsidR="00C04C4A" w:rsidRPr="00446C9F">
              <w:rPr>
                <w:sz w:val="22"/>
                <w:szCs w:val="22"/>
              </w:rPr>
              <w:t>”;</w:t>
            </w:r>
          </w:p>
          <w:p w14:paraId="6F2801D8" w14:textId="2D3D5C31" w:rsidR="00774DE1" w:rsidRPr="00774DE1" w:rsidRDefault="00774DE1" w:rsidP="0064299F">
            <w:pPr>
              <w:pStyle w:val="Paragrafoelenco"/>
              <w:numPr>
                <w:ilvl w:val="0"/>
                <w:numId w:val="12"/>
              </w:numPr>
              <w:ind w:left="31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prodotto McChicken viene eliminato dall’elenco.</w:t>
            </w:r>
          </w:p>
        </w:tc>
      </w:tr>
    </w:tbl>
    <w:p w14:paraId="7A5698D1" w14:textId="174A13CF" w:rsidR="00774DE1" w:rsidRDefault="00C04C4A" w:rsidP="00774DE1">
      <w:r>
        <w:t xml:space="preserve"> </w:t>
      </w:r>
    </w:p>
    <w:p w14:paraId="0FE6B46F" w14:textId="20A4BDB3" w:rsidR="00F539FC" w:rsidRDefault="00F539FC" w:rsidP="00774DE1"/>
    <w:p w14:paraId="6B0E386B" w14:textId="1B974A26" w:rsidR="00F539FC" w:rsidRDefault="00F539FC" w:rsidP="00774DE1"/>
    <w:p w14:paraId="16044F3A" w14:textId="3E60191F" w:rsidR="00F539FC" w:rsidRDefault="00F539FC" w:rsidP="00774DE1"/>
    <w:p w14:paraId="07B084D2" w14:textId="19E41581" w:rsidR="00F539FC" w:rsidRDefault="00F539FC" w:rsidP="00774DE1"/>
    <w:p w14:paraId="5E19A597" w14:textId="18F286BF" w:rsidR="00F539FC" w:rsidRDefault="00F539FC" w:rsidP="00774DE1"/>
    <w:p w14:paraId="2B280EA7" w14:textId="3AC6D829" w:rsidR="00F539FC" w:rsidRDefault="00F539FC" w:rsidP="00774DE1"/>
    <w:p w14:paraId="795F7F46" w14:textId="5FA28D39" w:rsidR="00F539FC" w:rsidRDefault="00F539FC" w:rsidP="00774DE1"/>
    <w:p w14:paraId="7A10BA04" w14:textId="6EBD2463" w:rsidR="00F539FC" w:rsidRDefault="00F539FC" w:rsidP="00774DE1"/>
    <w:p w14:paraId="6929CA65" w14:textId="03467C35" w:rsidR="00F539FC" w:rsidRDefault="00F539FC" w:rsidP="00774DE1"/>
    <w:p w14:paraId="4217A5DE" w14:textId="2042FA5D" w:rsidR="00F539FC" w:rsidRDefault="00F539FC" w:rsidP="00774DE1"/>
    <w:p w14:paraId="448B7B8E" w14:textId="360FD226" w:rsidR="00F539FC" w:rsidRDefault="00F539FC" w:rsidP="00774DE1"/>
    <w:p w14:paraId="17FDD44C" w14:textId="7FC62EF0" w:rsidR="00F539FC" w:rsidRDefault="00F539FC" w:rsidP="00774DE1"/>
    <w:p w14:paraId="7103AA64" w14:textId="34ACAC40" w:rsidR="00F539FC" w:rsidRDefault="00F539FC" w:rsidP="00774DE1"/>
    <w:p w14:paraId="5F58D8B5" w14:textId="6E7E8034" w:rsidR="00F539FC" w:rsidRDefault="00F539FC" w:rsidP="00774DE1"/>
    <w:p w14:paraId="06092CAD" w14:textId="29039DF9" w:rsidR="00F539FC" w:rsidRDefault="00F539FC" w:rsidP="00774DE1"/>
    <w:p w14:paraId="0AD02AFC" w14:textId="6F0DAAA2" w:rsidR="00F539FC" w:rsidRDefault="00F539FC" w:rsidP="00774DE1"/>
    <w:p w14:paraId="7A5805AE" w14:textId="1DDED5BB" w:rsidR="00F539FC" w:rsidRDefault="00F539FC" w:rsidP="00774DE1"/>
    <w:p w14:paraId="08BA219B" w14:textId="67A7F366" w:rsidR="00F539FC" w:rsidRDefault="00F539FC" w:rsidP="00774DE1"/>
    <w:p w14:paraId="313183D2" w14:textId="539ADB1E" w:rsidR="00F539FC" w:rsidRDefault="00F539FC" w:rsidP="00774DE1"/>
    <w:p w14:paraId="76D4E0D7" w14:textId="5FC29B3A" w:rsidR="00F539FC" w:rsidRDefault="00F539FC" w:rsidP="00774DE1"/>
    <w:p w14:paraId="47C9FB7A" w14:textId="2AC15761" w:rsidR="00F539FC" w:rsidRDefault="00F539FC" w:rsidP="00774DE1"/>
    <w:p w14:paraId="5641F8D5" w14:textId="3BF3DFFE" w:rsidR="00F539FC" w:rsidRDefault="00F539FC" w:rsidP="00774DE1"/>
    <w:p w14:paraId="15E4DA3C" w14:textId="0794E3CD" w:rsidR="00F539FC" w:rsidRDefault="00F539FC" w:rsidP="00774DE1"/>
    <w:p w14:paraId="08299FEA" w14:textId="3ACE3BA1" w:rsidR="00F539FC" w:rsidRDefault="00F539FC" w:rsidP="00774DE1"/>
    <w:p w14:paraId="14D26BE1" w14:textId="678148CA" w:rsidR="00366A74" w:rsidRDefault="00366A74" w:rsidP="00774DE1"/>
    <w:p w14:paraId="65D2541C" w14:textId="77777777" w:rsidR="00366A74" w:rsidRDefault="00366A74" w:rsidP="00774DE1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6646F0" w14:paraId="6AA8B2EC" w14:textId="77777777" w:rsidTr="005C6814">
        <w:trPr>
          <w:jc w:val="center"/>
        </w:trPr>
        <w:tc>
          <w:tcPr>
            <w:tcW w:w="2972" w:type="dxa"/>
          </w:tcPr>
          <w:p w14:paraId="3F2BF14D" w14:textId="77777777" w:rsidR="006646F0" w:rsidRPr="00C60985" w:rsidRDefault="006646F0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13D4ED85" w14:textId="71D6F44F" w:rsidR="006646F0" w:rsidRPr="009F60D3" w:rsidRDefault="006646F0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SCN09 – Modifica prodotto</w:t>
            </w:r>
          </w:p>
        </w:tc>
      </w:tr>
      <w:tr w:rsidR="006646F0" w14:paraId="5C6B9446" w14:textId="77777777" w:rsidTr="005C6814">
        <w:trPr>
          <w:jc w:val="center"/>
        </w:trPr>
        <w:tc>
          <w:tcPr>
            <w:tcW w:w="2972" w:type="dxa"/>
          </w:tcPr>
          <w:p w14:paraId="64E4FCFF" w14:textId="77777777" w:rsidR="006646F0" w:rsidRPr="00C60985" w:rsidRDefault="006646F0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3FCAA6BE" w14:textId="2C199153" w:rsidR="006646F0" w:rsidRPr="009F60D3" w:rsidRDefault="006646F0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RF03, RF09</w:t>
            </w:r>
          </w:p>
        </w:tc>
      </w:tr>
      <w:tr w:rsidR="006646F0" w14:paraId="4A7E3822" w14:textId="77777777" w:rsidTr="005C6814">
        <w:trPr>
          <w:jc w:val="center"/>
        </w:trPr>
        <w:tc>
          <w:tcPr>
            <w:tcW w:w="2972" w:type="dxa"/>
          </w:tcPr>
          <w:p w14:paraId="262425B0" w14:textId="77777777" w:rsidR="006646F0" w:rsidRDefault="006646F0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53C685C3" w14:textId="77777777" w:rsidR="006646F0" w:rsidRPr="00C60985" w:rsidRDefault="006646F0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020665DB" w14:textId="77777777" w:rsidR="006646F0" w:rsidRPr="009F60D3" w:rsidRDefault="006646F0" w:rsidP="005C6814">
            <w:pPr>
              <w:jc w:val="both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Davide: Utente Product Manager</w:t>
            </w:r>
          </w:p>
        </w:tc>
      </w:tr>
      <w:tr w:rsidR="006646F0" w14:paraId="52B0B309" w14:textId="77777777" w:rsidTr="005C6814">
        <w:trPr>
          <w:trHeight w:val="2113"/>
          <w:jc w:val="center"/>
        </w:trPr>
        <w:tc>
          <w:tcPr>
            <w:tcW w:w="2972" w:type="dxa"/>
            <w:vAlign w:val="center"/>
          </w:tcPr>
          <w:p w14:paraId="673C4552" w14:textId="77777777" w:rsidR="006646F0" w:rsidRPr="00C60985" w:rsidRDefault="006646F0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351C21AF" w14:textId="77777777" w:rsidR="005C6814" w:rsidRPr="005C6814" w:rsidRDefault="005C6814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13451297" w14:textId="77777777" w:rsidR="005C6814" w:rsidRPr="005C6814" w:rsidRDefault="005C6814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(quicksort);</w:t>
            </w:r>
          </w:p>
          <w:p w14:paraId="0502E29C" w14:textId="77777777" w:rsidR="006646F0" w:rsidRPr="002A1310" w:rsidRDefault="006646F0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Viene reindirizzato sulla propria pagina personale, sposta il cursore sul menu posto a sinistra e clicca sulla voce “Modifica Prodotti”</w:t>
            </w:r>
            <w:r>
              <w:rPr>
                <w:sz w:val="22"/>
                <w:szCs w:val="22"/>
              </w:rPr>
              <w:t>;</w:t>
            </w:r>
          </w:p>
          <w:p w14:paraId="5ABC3963" w14:textId="77777777" w:rsidR="006646F0" w:rsidRPr="002A1310" w:rsidRDefault="006646F0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</w:t>
            </w:r>
            <w:r>
              <w:rPr>
                <w:sz w:val="22"/>
                <w:szCs w:val="22"/>
              </w:rPr>
              <w:t>a Davide</w:t>
            </w:r>
            <w:r w:rsidRPr="00446C9F">
              <w:rPr>
                <w:sz w:val="22"/>
                <w:szCs w:val="22"/>
              </w:rPr>
              <w:t xml:space="preserve"> la pagina degli articoli possibili da acquistare: Menu, Panini, Sfiziosità, Insalate, Bevande, Gelati. </w:t>
            </w:r>
            <w:r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sulla sezione Panini</w:t>
            </w:r>
            <w:r>
              <w:rPr>
                <w:sz w:val="22"/>
                <w:szCs w:val="22"/>
              </w:rPr>
              <w:t>;</w:t>
            </w:r>
          </w:p>
          <w:p w14:paraId="01F26615" w14:textId="77777777" w:rsidR="006646F0" w:rsidRPr="00446C9F" w:rsidRDefault="006646F0" w:rsidP="0064299F">
            <w:pPr>
              <w:pStyle w:val="Paragrafoelenco"/>
              <w:numPr>
                <w:ilvl w:val="0"/>
                <w:numId w:val="15"/>
              </w:numPr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Vengono mostrati i panini disponibili nel menu: </w:t>
            </w:r>
          </w:p>
          <w:p w14:paraId="4B42E24F" w14:textId="77777777" w:rsidR="006646F0" w:rsidRPr="00446C9F" w:rsidRDefault="006646F0" w:rsidP="0064299F">
            <w:pPr>
              <w:pStyle w:val="Paragrafoelenco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Big Mac</w:t>
            </w:r>
          </w:p>
          <w:p w14:paraId="5FF0D0C2" w14:textId="77777777" w:rsidR="006646F0" w:rsidRPr="00446C9F" w:rsidRDefault="006646F0" w:rsidP="0064299F">
            <w:pPr>
              <w:pStyle w:val="Paragrafoelenco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Cheeseburger</w:t>
            </w:r>
          </w:p>
          <w:p w14:paraId="34858E13" w14:textId="77777777" w:rsidR="006646F0" w:rsidRPr="00446C9F" w:rsidRDefault="006646F0" w:rsidP="0064299F">
            <w:pPr>
              <w:pStyle w:val="Paragrafoelenco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Crispy McBacon</w:t>
            </w:r>
          </w:p>
          <w:p w14:paraId="02A84274" w14:textId="77777777" w:rsidR="006646F0" w:rsidRPr="00446C9F" w:rsidRDefault="006646F0" w:rsidP="0064299F">
            <w:pPr>
              <w:pStyle w:val="Paragrafoelenco"/>
              <w:numPr>
                <w:ilvl w:val="0"/>
                <w:numId w:val="15"/>
              </w:numPr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McChicken. </w:t>
            </w:r>
          </w:p>
          <w:p w14:paraId="2E7ACDCE" w14:textId="77777777" w:rsidR="006646F0" w:rsidRDefault="006646F0" w:rsidP="006646F0">
            <w:p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decide di cambiare il nome del prodotto “Big Mac” in </w:t>
            </w:r>
          </w:p>
          <w:p w14:paraId="0E39F041" w14:textId="4B540260" w:rsidR="006646F0" w:rsidRDefault="006646F0" w:rsidP="006646F0">
            <w:p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“Big Mac XL”, quindi </w:t>
            </w:r>
            <w:r w:rsidRPr="00446C9F">
              <w:rPr>
                <w:sz w:val="22"/>
                <w:szCs w:val="22"/>
              </w:rPr>
              <w:t>clicca sull’apposito bottone “</w:t>
            </w:r>
            <w:r>
              <w:rPr>
                <w:sz w:val="22"/>
                <w:szCs w:val="22"/>
              </w:rPr>
              <w:t>Modifica</w:t>
            </w:r>
            <w:r w:rsidRPr="00446C9F">
              <w:rPr>
                <w:sz w:val="22"/>
                <w:szCs w:val="22"/>
              </w:rPr>
              <w:t>”;</w:t>
            </w:r>
          </w:p>
          <w:p w14:paraId="6541A4DD" w14:textId="1BBC69E5" w:rsidR="006646F0" w:rsidRDefault="006646F0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Viene mostrata una finestra dove può essere modificat</w:t>
            </w:r>
            <w:r w:rsidR="00313829">
              <w:rPr>
                <w:sz w:val="22"/>
                <w:szCs w:val="22"/>
              </w:rPr>
              <w:t>o</w:t>
            </w:r>
            <w:r>
              <w:rPr>
                <w:sz w:val="22"/>
                <w:szCs w:val="22"/>
              </w:rPr>
              <w:t xml:space="preserve"> il nome, il prezzo e la foto. Davide quindi inserisce il nuovo nome </w:t>
            </w:r>
          </w:p>
          <w:p w14:paraId="70EC0B04" w14:textId="1F3C6A83" w:rsidR="006646F0" w:rsidRPr="006646F0" w:rsidRDefault="006646F0" w:rsidP="005C6814">
            <w:pPr>
              <w:pStyle w:val="Paragrafoelenco"/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“Big Mac XL” rimanendo invariati gli altri campi;</w:t>
            </w:r>
          </w:p>
          <w:p w14:paraId="6A5CAF67" w14:textId="77777777" w:rsidR="006646F0" w:rsidRDefault="006646F0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 clicca sul pulsante “Salva”;</w:t>
            </w:r>
          </w:p>
          <w:p w14:paraId="3DCBE8D9" w14:textId="6ACBA7B3" w:rsidR="006646F0" w:rsidRPr="00774DE1" w:rsidRDefault="006646F0" w:rsidP="0064299F">
            <w:pPr>
              <w:pStyle w:val="Paragrafoelenco"/>
              <w:numPr>
                <w:ilvl w:val="0"/>
                <w:numId w:val="14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prodotto “Big Mac” viene cambiato in “Big Mac XL” e viene visualizzato un messaggio di conferma.</w:t>
            </w:r>
          </w:p>
        </w:tc>
      </w:tr>
    </w:tbl>
    <w:p w14:paraId="5FD130D1" w14:textId="77777777" w:rsidR="006646F0" w:rsidRDefault="006646F0" w:rsidP="006646F0">
      <w:r>
        <w:t xml:space="preserve"> </w:t>
      </w:r>
    </w:p>
    <w:p w14:paraId="18C4C2B4" w14:textId="32F68385" w:rsidR="006646F0" w:rsidRDefault="006646F0" w:rsidP="00774DE1"/>
    <w:p w14:paraId="362061DB" w14:textId="06010672" w:rsidR="00D5361F" w:rsidRDefault="00D5361F" w:rsidP="00774DE1"/>
    <w:p w14:paraId="7060F816" w14:textId="531A586E" w:rsidR="00366A74" w:rsidRDefault="00366A74" w:rsidP="00774DE1"/>
    <w:p w14:paraId="34BF584A" w14:textId="2BAAF10A" w:rsidR="00366A74" w:rsidRDefault="00366A74" w:rsidP="00774DE1"/>
    <w:p w14:paraId="57EDE486" w14:textId="5C64C4FD" w:rsidR="00366A74" w:rsidRDefault="00366A74" w:rsidP="00774DE1"/>
    <w:p w14:paraId="20E615B9" w14:textId="35DC1EB1" w:rsidR="00366A74" w:rsidRDefault="00366A74" w:rsidP="00774DE1"/>
    <w:p w14:paraId="589246E3" w14:textId="7EB66374" w:rsidR="00366A74" w:rsidRDefault="00366A74" w:rsidP="00774DE1"/>
    <w:p w14:paraId="3612560C" w14:textId="787BDC67" w:rsidR="00366A74" w:rsidRDefault="00366A74" w:rsidP="00774DE1"/>
    <w:p w14:paraId="42C357A6" w14:textId="5B065B70" w:rsidR="00366A74" w:rsidRDefault="00366A74" w:rsidP="00774DE1"/>
    <w:p w14:paraId="1DEEB341" w14:textId="695F76BD" w:rsidR="00366A74" w:rsidRDefault="00366A74" w:rsidP="00774DE1"/>
    <w:p w14:paraId="0E5B1E5C" w14:textId="58A85FE6" w:rsidR="00366A74" w:rsidRDefault="00366A74" w:rsidP="00774DE1"/>
    <w:p w14:paraId="4E73E866" w14:textId="4FA775D5" w:rsidR="00366A74" w:rsidRDefault="00366A74" w:rsidP="00774DE1"/>
    <w:p w14:paraId="666051FB" w14:textId="1835EFB7" w:rsidR="00366A74" w:rsidRDefault="00366A74" w:rsidP="00774DE1"/>
    <w:p w14:paraId="6839F7AD" w14:textId="12DF8A88" w:rsidR="00366A74" w:rsidRDefault="00366A74" w:rsidP="00774DE1"/>
    <w:p w14:paraId="24D23F5A" w14:textId="30D51F29" w:rsidR="00366A74" w:rsidRDefault="00366A74" w:rsidP="00774DE1"/>
    <w:p w14:paraId="7B193BF6" w14:textId="121E44EE" w:rsidR="00366A74" w:rsidRDefault="00366A74" w:rsidP="00774DE1"/>
    <w:p w14:paraId="2E471BFA" w14:textId="79092487" w:rsidR="00366A74" w:rsidRDefault="00366A74" w:rsidP="00774DE1"/>
    <w:p w14:paraId="6ECB3FA8" w14:textId="0656108A" w:rsidR="00366A74" w:rsidRDefault="00366A74" w:rsidP="00774DE1"/>
    <w:p w14:paraId="2EC51F07" w14:textId="5B441F6A" w:rsidR="00366A74" w:rsidRDefault="00366A74" w:rsidP="00774DE1"/>
    <w:p w14:paraId="5F761779" w14:textId="506F615C" w:rsidR="00366A74" w:rsidRDefault="00366A74" w:rsidP="00774DE1"/>
    <w:p w14:paraId="5BF6EF8B" w14:textId="77777777" w:rsidR="00366A74" w:rsidRDefault="00366A74" w:rsidP="00774DE1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774DE1" w14:paraId="59E3789A" w14:textId="77777777" w:rsidTr="005C6814">
        <w:trPr>
          <w:jc w:val="center"/>
        </w:trPr>
        <w:tc>
          <w:tcPr>
            <w:tcW w:w="2972" w:type="dxa"/>
          </w:tcPr>
          <w:p w14:paraId="6731791E" w14:textId="77777777" w:rsidR="00774DE1" w:rsidRPr="00C60985" w:rsidRDefault="00774DE1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70006304" w14:textId="4064AAD9" w:rsidR="00774DE1" w:rsidRPr="009F60D3" w:rsidRDefault="00774DE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</w:t>
            </w:r>
            <w:r w:rsidR="006646F0" w:rsidRPr="009F60D3">
              <w:rPr>
                <w:sz w:val="22"/>
                <w:szCs w:val="22"/>
              </w:rPr>
              <w:t>10</w:t>
            </w:r>
            <w:r w:rsidRPr="009F60D3">
              <w:rPr>
                <w:sz w:val="22"/>
                <w:szCs w:val="22"/>
              </w:rPr>
              <w:t xml:space="preserve"> – Eliminazione offerta su prodotto</w:t>
            </w:r>
          </w:p>
        </w:tc>
      </w:tr>
      <w:tr w:rsidR="00774DE1" w14:paraId="34F69193" w14:textId="77777777" w:rsidTr="005C6814">
        <w:trPr>
          <w:jc w:val="center"/>
        </w:trPr>
        <w:tc>
          <w:tcPr>
            <w:tcW w:w="2972" w:type="dxa"/>
          </w:tcPr>
          <w:p w14:paraId="0696985F" w14:textId="77777777" w:rsidR="00774DE1" w:rsidRPr="00C60985" w:rsidRDefault="00774DE1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5A60219E" w14:textId="77777777" w:rsidR="00774DE1" w:rsidRPr="009F60D3" w:rsidRDefault="00774DE1" w:rsidP="005C6814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RF02, RF09</w:t>
            </w:r>
          </w:p>
        </w:tc>
      </w:tr>
      <w:tr w:rsidR="00774DE1" w14:paraId="06C36F21" w14:textId="77777777" w:rsidTr="005C6814">
        <w:trPr>
          <w:jc w:val="center"/>
        </w:trPr>
        <w:tc>
          <w:tcPr>
            <w:tcW w:w="2972" w:type="dxa"/>
          </w:tcPr>
          <w:p w14:paraId="723B92CF" w14:textId="77777777" w:rsidR="00774DE1" w:rsidRDefault="00774DE1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727C0A4E" w14:textId="77777777" w:rsidR="00774DE1" w:rsidRPr="00C60985" w:rsidRDefault="00774DE1" w:rsidP="005C6814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1BA43CF6" w14:textId="77777777" w:rsidR="00774DE1" w:rsidRPr="009F60D3" w:rsidRDefault="00774DE1" w:rsidP="005C6814">
            <w:pPr>
              <w:jc w:val="both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Davide: Utente Product Manager</w:t>
            </w:r>
          </w:p>
        </w:tc>
      </w:tr>
      <w:tr w:rsidR="00774DE1" w14:paraId="6ED259FF" w14:textId="77777777" w:rsidTr="005C6814">
        <w:trPr>
          <w:trHeight w:val="2113"/>
          <w:jc w:val="center"/>
        </w:trPr>
        <w:tc>
          <w:tcPr>
            <w:tcW w:w="2972" w:type="dxa"/>
            <w:vAlign w:val="center"/>
          </w:tcPr>
          <w:p w14:paraId="128AFC97" w14:textId="77777777" w:rsidR="00774DE1" w:rsidRPr="00C60985" w:rsidRDefault="00774DE1" w:rsidP="005C6814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7250151F" w14:textId="14286FDB" w:rsidR="00774DE1" w:rsidRPr="005C6814" w:rsidRDefault="005C6814" w:rsidP="0064299F">
            <w:pPr>
              <w:pStyle w:val="Paragrafoelenco"/>
              <w:numPr>
                <w:ilvl w:val="0"/>
                <w:numId w:val="13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Davide s</w:t>
            </w:r>
            <w:r w:rsidRPr="005C6814">
              <w:rPr>
                <w:sz w:val="22"/>
                <w:szCs w:val="22"/>
              </w:rPr>
              <w:t>i connette alla piattaforma e dalla homepage visualizzando il menu alla sinistra clicca sull’apposito link per connettersi alla pagina di login</w:t>
            </w:r>
            <w:r>
              <w:rPr>
                <w:sz w:val="22"/>
                <w:szCs w:val="22"/>
              </w:rPr>
              <w:t>;</w:t>
            </w:r>
          </w:p>
          <w:p w14:paraId="6E57CF1E" w14:textId="5E736048" w:rsidR="005C6814" w:rsidRPr="005C6814" w:rsidRDefault="005C6814" w:rsidP="0064299F">
            <w:pPr>
              <w:pStyle w:val="Paragrafoelenco"/>
              <w:numPr>
                <w:ilvl w:val="0"/>
                <w:numId w:val="13"/>
              </w:numPr>
              <w:ind w:left="317"/>
              <w:rPr>
                <w:rFonts w:eastAsia="Times New Roman"/>
                <w:b/>
                <w:bCs/>
                <w:kern w:val="2"/>
                <w:sz w:val="16"/>
                <w:szCs w:val="16"/>
              </w:rPr>
            </w:pPr>
            <w:r>
              <w:rPr>
                <w:sz w:val="22"/>
                <w:szCs w:val="22"/>
              </w:rPr>
              <w:t>E</w:t>
            </w:r>
            <w:r w:rsidRPr="005C6814">
              <w:rPr>
                <w:sz w:val="22"/>
                <w:szCs w:val="22"/>
              </w:rPr>
              <w:t>ffettua quindi il login tramite l’email</w:t>
            </w:r>
            <w:r>
              <w:rPr>
                <w:sz w:val="22"/>
                <w:szCs w:val="22"/>
              </w:rPr>
              <w:t xml:space="preserve">(iovino22@gmail.it) </w:t>
            </w:r>
            <w:r w:rsidRPr="005C6814">
              <w:rPr>
                <w:sz w:val="22"/>
                <w:szCs w:val="22"/>
              </w:rPr>
              <w:t>e password</w:t>
            </w:r>
            <w:r>
              <w:rPr>
                <w:sz w:val="22"/>
                <w:szCs w:val="22"/>
              </w:rPr>
              <w:t>(quicksort);</w:t>
            </w:r>
          </w:p>
          <w:p w14:paraId="054734EF" w14:textId="77777777" w:rsidR="00774DE1" w:rsidRPr="00446C9F" w:rsidRDefault="00774DE1" w:rsidP="0064299F">
            <w:pPr>
              <w:pStyle w:val="Paragrafoelenco"/>
              <w:numPr>
                <w:ilvl w:val="0"/>
                <w:numId w:val="13"/>
              </w:numPr>
              <w:ind w:left="319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reindirizzato sulla propria pagina personale, sposta il cursore sul menu posto a sinistra e clicca sulla voce “Offerte” </w:t>
            </w:r>
            <w:r>
              <w:rPr>
                <w:sz w:val="22"/>
                <w:szCs w:val="22"/>
              </w:rPr>
              <w:t>;</w:t>
            </w:r>
          </w:p>
          <w:p w14:paraId="17C6733E" w14:textId="77777777" w:rsidR="00774DE1" w:rsidRPr="00446C9F" w:rsidRDefault="00774DE1" w:rsidP="0064299F">
            <w:pPr>
              <w:pStyle w:val="Paragrafoelenco"/>
              <w:numPr>
                <w:ilvl w:val="0"/>
                <w:numId w:val="13"/>
              </w:numPr>
              <w:ind w:left="319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al sig. Iovino la pagina degli articoli possibili da acquistare: Menu, Panini, Sfiziosità, Insalate, Bevande, Gelati. </w:t>
            </w:r>
            <w:r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sulla sezione Gelati</w:t>
            </w:r>
            <w:r>
              <w:rPr>
                <w:sz w:val="22"/>
                <w:szCs w:val="22"/>
              </w:rPr>
              <w:t>;</w:t>
            </w:r>
          </w:p>
          <w:p w14:paraId="333FD0C4" w14:textId="77777777" w:rsidR="00774DE1" w:rsidRPr="00446C9F" w:rsidRDefault="00774DE1" w:rsidP="0064299F">
            <w:pPr>
              <w:pStyle w:val="Paragrafoelenco"/>
              <w:numPr>
                <w:ilvl w:val="0"/>
                <w:numId w:val="13"/>
              </w:numPr>
              <w:ind w:left="319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i gelati del catalogo: </w:t>
            </w:r>
          </w:p>
          <w:p w14:paraId="3238AE5E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MilkShake alla Banana</w:t>
            </w:r>
          </w:p>
          <w:p w14:paraId="43862AB5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Milkshake alla fragola</w:t>
            </w:r>
          </w:p>
          <w:p w14:paraId="0D214470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McFlurry all’Oreo</w:t>
            </w:r>
          </w:p>
          <w:p w14:paraId="504B38A1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McFlurry allo Snickers</w:t>
            </w:r>
          </w:p>
          <w:p w14:paraId="70C85E50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Sundae al Caramello</w:t>
            </w:r>
          </w:p>
          <w:p w14:paraId="51D71D7F" w14:textId="77777777" w:rsidR="00774DE1" w:rsidRPr="00446C9F" w:rsidRDefault="00774DE1" w:rsidP="0064299F">
            <w:pPr>
              <w:pStyle w:val="Paragrafoelenco"/>
              <w:numPr>
                <w:ilvl w:val="1"/>
                <w:numId w:val="4"/>
              </w:numPr>
              <w:ind w:left="745"/>
              <w:rPr>
                <w:rFonts w:eastAsia="Times New Roman"/>
                <w:b/>
                <w:bCs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Sundae al cioccolato.</w:t>
            </w:r>
          </w:p>
          <w:p w14:paraId="4493637C" w14:textId="77777777" w:rsidR="00774DE1" w:rsidRDefault="00774DE1" w:rsidP="00774DE1">
            <w:pPr>
              <w:pStyle w:val="Paragrafoelenco"/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</w:t>
            </w:r>
            <w:r w:rsidRPr="00446C9F">
              <w:rPr>
                <w:sz w:val="22"/>
                <w:szCs w:val="22"/>
              </w:rPr>
              <w:t xml:space="preserve"> clicca sul pulsante “Imposta sconto” relativo al gelato McFlurry allo Snickers</w:t>
            </w:r>
            <w:r>
              <w:rPr>
                <w:sz w:val="22"/>
                <w:szCs w:val="22"/>
              </w:rPr>
              <w:t>;</w:t>
            </w:r>
          </w:p>
          <w:p w14:paraId="2B50093E" w14:textId="77777777" w:rsidR="00774DE1" w:rsidRDefault="00774DE1" w:rsidP="00E6202D">
            <w:pPr>
              <w:pStyle w:val="Paragrafoelenco"/>
              <w:numPr>
                <w:ilvl w:val="0"/>
                <w:numId w:val="43"/>
              </w:numPr>
              <w:ind w:left="319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Dall’apposita interfaccia inserisce il numero 0 e preme sul pulsante “Salva”.</w:t>
            </w:r>
            <w:r>
              <w:rPr>
                <w:sz w:val="22"/>
                <w:szCs w:val="22"/>
              </w:rPr>
              <w:t xml:space="preserve"> Viene mostrato un messaggio di successo.</w:t>
            </w:r>
          </w:p>
          <w:p w14:paraId="643CF451" w14:textId="77777777" w:rsidR="00DF1E14" w:rsidRDefault="00DF1E14" w:rsidP="00E6202D">
            <w:pPr>
              <w:pStyle w:val="Paragrafoelenco"/>
              <w:numPr>
                <w:ilvl w:val="0"/>
                <w:numId w:val="43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Davide decide quindi di effettuare il logout, dirigendosi sul lato sinistro dell’interfaccia e cliccando sul bottone “Ciao, Davide”;</w:t>
            </w:r>
          </w:p>
          <w:p w14:paraId="652C47FB" w14:textId="465D0A9C" w:rsidR="00DF1E14" w:rsidRPr="00774DE1" w:rsidRDefault="00DF1E14" w:rsidP="00E6202D">
            <w:pPr>
              <w:pStyle w:val="Paragrafoelenco"/>
              <w:numPr>
                <w:ilvl w:val="0"/>
                <w:numId w:val="43"/>
              </w:numPr>
              <w:ind w:left="319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Viene reindirizzato alla propria pagina personale e cliccando sul bottone “Logout”, effettua il logout.</w:t>
            </w:r>
          </w:p>
        </w:tc>
      </w:tr>
    </w:tbl>
    <w:p w14:paraId="3A1564B8" w14:textId="1A399855" w:rsidR="00A27105" w:rsidRDefault="00774DE1" w:rsidP="005C6814">
      <w:r>
        <w:t xml:space="preserve"> </w:t>
      </w:r>
    </w:p>
    <w:p w14:paraId="2E95A5CF" w14:textId="3E06C121" w:rsidR="001572A9" w:rsidRDefault="001572A9" w:rsidP="005C6814"/>
    <w:p w14:paraId="242BDB0B" w14:textId="417EF67C" w:rsidR="001572A9" w:rsidRDefault="001572A9" w:rsidP="005C6814"/>
    <w:p w14:paraId="3EC2C372" w14:textId="50D0C26E" w:rsidR="001572A9" w:rsidRDefault="001572A9" w:rsidP="005C6814"/>
    <w:p w14:paraId="73BFE3E1" w14:textId="23961A7D" w:rsidR="001572A9" w:rsidRDefault="001572A9" w:rsidP="005C6814"/>
    <w:p w14:paraId="5082E8AE" w14:textId="492528B0" w:rsidR="001572A9" w:rsidRDefault="001572A9" w:rsidP="005C6814"/>
    <w:p w14:paraId="3196BABC" w14:textId="7E868D1E" w:rsidR="001572A9" w:rsidRDefault="001572A9" w:rsidP="005C6814"/>
    <w:p w14:paraId="0AE0BB67" w14:textId="6A820980" w:rsidR="001572A9" w:rsidRDefault="001572A9" w:rsidP="005C6814"/>
    <w:p w14:paraId="19B35E5A" w14:textId="113756EC" w:rsidR="001572A9" w:rsidRDefault="001572A9" w:rsidP="005C6814"/>
    <w:p w14:paraId="130E665E" w14:textId="2A79D454" w:rsidR="001572A9" w:rsidRDefault="001572A9" w:rsidP="005C6814"/>
    <w:p w14:paraId="1ED36C7D" w14:textId="2FF5C650" w:rsidR="001572A9" w:rsidRDefault="001572A9" w:rsidP="005C6814"/>
    <w:p w14:paraId="02C5A8CF" w14:textId="73E9B416" w:rsidR="001572A9" w:rsidRDefault="001572A9" w:rsidP="005C6814"/>
    <w:p w14:paraId="67AE943F" w14:textId="2F7A2727" w:rsidR="001572A9" w:rsidRDefault="001572A9" w:rsidP="005C6814"/>
    <w:p w14:paraId="7C3CDD14" w14:textId="45FA4745" w:rsidR="001572A9" w:rsidRDefault="001572A9" w:rsidP="005C6814"/>
    <w:p w14:paraId="2D8CF769" w14:textId="0BD0E9A3" w:rsidR="001572A9" w:rsidRDefault="001572A9" w:rsidP="005C6814"/>
    <w:p w14:paraId="689FCEE8" w14:textId="55D17911" w:rsidR="00993DB2" w:rsidRDefault="00993DB2" w:rsidP="005C6814"/>
    <w:p w14:paraId="601E5265" w14:textId="77777777" w:rsidR="00993DB2" w:rsidRDefault="00993DB2" w:rsidP="005C6814"/>
    <w:p w14:paraId="5117CC97" w14:textId="19109AF8" w:rsidR="001572A9" w:rsidRDefault="001572A9" w:rsidP="005C6814"/>
    <w:p w14:paraId="2D15D4F7" w14:textId="3997DC66" w:rsidR="001572A9" w:rsidRDefault="001572A9" w:rsidP="005C6814"/>
    <w:p w14:paraId="11EF18A3" w14:textId="688732B1" w:rsidR="007C2B7F" w:rsidRDefault="007C2B7F" w:rsidP="005C6814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7C2B7F" w14:paraId="499AF1CA" w14:textId="77777777" w:rsidTr="007C2B7F">
        <w:trPr>
          <w:jc w:val="center"/>
        </w:trPr>
        <w:tc>
          <w:tcPr>
            <w:tcW w:w="2972" w:type="dxa"/>
          </w:tcPr>
          <w:p w14:paraId="5D49CDA7" w14:textId="77777777" w:rsidR="007C2B7F" w:rsidRPr="00C60985" w:rsidRDefault="007C2B7F" w:rsidP="007C2B7F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73637561" w14:textId="13A6B1B1" w:rsidR="007C2B7F" w:rsidRPr="009F60D3" w:rsidRDefault="007C2B7F" w:rsidP="007C2B7F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SCN1</w:t>
            </w:r>
            <w:r>
              <w:rPr>
                <w:sz w:val="22"/>
                <w:szCs w:val="22"/>
              </w:rPr>
              <w:t>1</w:t>
            </w:r>
            <w:r w:rsidRPr="009F60D3">
              <w:rPr>
                <w:sz w:val="22"/>
                <w:szCs w:val="22"/>
              </w:rPr>
              <w:t xml:space="preserve"> – </w:t>
            </w:r>
            <w:r>
              <w:rPr>
                <w:sz w:val="22"/>
                <w:szCs w:val="22"/>
              </w:rPr>
              <w:t>Modifica dati personali</w:t>
            </w:r>
          </w:p>
        </w:tc>
      </w:tr>
      <w:tr w:rsidR="007C2B7F" w14:paraId="6CF978E0" w14:textId="77777777" w:rsidTr="007C2B7F">
        <w:trPr>
          <w:jc w:val="center"/>
        </w:trPr>
        <w:tc>
          <w:tcPr>
            <w:tcW w:w="2972" w:type="dxa"/>
          </w:tcPr>
          <w:p w14:paraId="583AAD6B" w14:textId="77777777" w:rsidR="007C2B7F" w:rsidRPr="00C60985" w:rsidRDefault="007C2B7F" w:rsidP="007C2B7F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5E1BD64F" w14:textId="79908711" w:rsidR="007C2B7F" w:rsidRPr="009F60D3" w:rsidRDefault="007C2B7F" w:rsidP="007C2B7F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</w:t>
            </w:r>
            <w:r w:rsidR="00862E85">
              <w:rPr>
                <w:sz w:val="22"/>
                <w:szCs w:val="22"/>
              </w:rPr>
              <w:t>09</w:t>
            </w:r>
            <w:r w:rsidRPr="009F60D3">
              <w:rPr>
                <w:sz w:val="22"/>
                <w:szCs w:val="22"/>
              </w:rPr>
              <w:t>, RF</w:t>
            </w:r>
            <w:r w:rsidR="00862E85">
              <w:rPr>
                <w:sz w:val="22"/>
                <w:szCs w:val="22"/>
              </w:rPr>
              <w:t>11</w:t>
            </w:r>
          </w:p>
        </w:tc>
      </w:tr>
      <w:tr w:rsidR="007C2B7F" w14:paraId="0C652C49" w14:textId="77777777" w:rsidTr="007C2B7F">
        <w:trPr>
          <w:jc w:val="center"/>
        </w:trPr>
        <w:tc>
          <w:tcPr>
            <w:tcW w:w="2972" w:type="dxa"/>
          </w:tcPr>
          <w:p w14:paraId="399F23F5" w14:textId="77777777" w:rsidR="007C2B7F" w:rsidRDefault="007C2B7F" w:rsidP="007C2B7F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29334E23" w14:textId="77777777" w:rsidR="007C2B7F" w:rsidRPr="00C60985" w:rsidRDefault="007C2B7F" w:rsidP="007C2B7F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30497047" w14:textId="43E9C2AE" w:rsidR="007C2B7F" w:rsidRPr="009F60D3" w:rsidRDefault="00D51857" w:rsidP="007C2B7F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Igor: Utente Consumatore</w:t>
            </w:r>
          </w:p>
        </w:tc>
      </w:tr>
      <w:tr w:rsidR="007C2B7F" w14:paraId="668DC7F5" w14:textId="77777777" w:rsidTr="007C2B7F">
        <w:trPr>
          <w:trHeight w:val="2113"/>
          <w:jc w:val="center"/>
        </w:trPr>
        <w:tc>
          <w:tcPr>
            <w:tcW w:w="2972" w:type="dxa"/>
            <w:vAlign w:val="center"/>
          </w:tcPr>
          <w:p w14:paraId="2060B3DB" w14:textId="77777777" w:rsidR="007C2B7F" w:rsidRPr="00C60985" w:rsidRDefault="007C2B7F" w:rsidP="007C2B7F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  <w:vAlign w:val="center"/>
          </w:tcPr>
          <w:p w14:paraId="715EB0C2" w14:textId="3CABBFEC" w:rsidR="00862E85" w:rsidRDefault="00D51857" w:rsidP="00E6202D">
            <w:pPr>
              <w:pStyle w:val="Paragrafoelenco"/>
              <w:numPr>
                <w:ilvl w:val="0"/>
                <w:numId w:val="45"/>
              </w:numPr>
              <w:ind w:left="320"/>
              <w:rPr>
                <w:sz w:val="22"/>
                <w:szCs w:val="22"/>
              </w:rPr>
            </w:pPr>
            <w:r w:rsidRPr="00862E85">
              <w:rPr>
                <w:sz w:val="22"/>
                <w:szCs w:val="22"/>
              </w:rPr>
              <w:t>Igor Buscemi è un utente consumatore del sito e si è trasferito da poco nel suo nuovo appartamento a Cosenza. Ha bisogno, quindi, di cambiare il proprio indirizzo di domicilio. Per fare ciò Igor accede alla homepage della piattaforma e clicca sull’apposito pulsante di login sul lato sinistro dell’interfaccia. Inserisce i suoi dati: Email(igor-il-terribile@gmail.it) e password(ragnarok71)</w:t>
            </w:r>
            <w:r w:rsidR="00862E85">
              <w:rPr>
                <w:sz w:val="22"/>
                <w:szCs w:val="22"/>
              </w:rPr>
              <w:t>;</w:t>
            </w:r>
          </w:p>
          <w:p w14:paraId="6B4D6222" w14:textId="4D29FAB0" w:rsidR="00862E85" w:rsidRDefault="00D51857" w:rsidP="00E6202D">
            <w:pPr>
              <w:pStyle w:val="Paragrafoelenco"/>
              <w:numPr>
                <w:ilvl w:val="0"/>
                <w:numId w:val="45"/>
              </w:numPr>
              <w:ind w:left="320"/>
              <w:rPr>
                <w:sz w:val="22"/>
                <w:szCs w:val="22"/>
              </w:rPr>
            </w:pPr>
            <w:r w:rsidRPr="00862E85">
              <w:rPr>
                <w:sz w:val="22"/>
                <w:szCs w:val="22"/>
              </w:rPr>
              <w:t>Una volta fatto l’accesso, viene reindirizzato alla propria pagina personale dove vengono visualizzati tutti i suoi dati: Nome(Igor), Cognome(Buscemi), Indirizzo(Via Terrammare), N</w:t>
            </w:r>
            <w:r w:rsidRPr="00862E85">
              <w:rPr>
                <w:sz w:val="22"/>
                <w:szCs w:val="22"/>
                <w:vertAlign w:val="superscript"/>
              </w:rPr>
              <w:t xml:space="preserve">o </w:t>
            </w:r>
            <w:r w:rsidRPr="00862E85">
              <w:rPr>
                <w:sz w:val="22"/>
                <w:szCs w:val="22"/>
              </w:rPr>
              <w:t>Civico(4), CAP(80100), Email(</w:t>
            </w:r>
            <w:hyperlink r:id="rId22" w:history="1">
              <w:r w:rsidRPr="00862E85">
                <w:rPr>
                  <w:rStyle w:val="Collegamentoipertestuale"/>
                  <w:sz w:val="22"/>
                  <w:szCs w:val="22"/>
                </w:rPr>
                <w:t>igor-il-terribile@gmail.it</w:t>
              </w:r>
            </w:hyperlink>
            <w:r w:rsidRPr="00862E85">
              <w:rPr>
                <w:sz w:val="22"/>
                <w:szCs w:val="22"/>
              </w:rPr>
              <w:t>), Password(ragnarok71). Igor, quindi, preme sul bottone per modificare l’indirizzo e gli viene visualizzato un form contene</w:t>
            </w:r>
            <w:r w:rsidR="00024278">
              <w:rPr>
                <w:sz w:val="22"/>
                <w:szCs w:val="22"/>
              </w:rPr>
              <w:t>n</w:t>
            </w:r>
            <w:r w:rsidRPr="00862E85">
              <w:rPr>
                <w:sz w:val="22"/>
                <w:szCs w:val="22"/>
              </w:rPr>
              <w:t>te i campi Indirizzo, N</w:t>
            </w:r>
            <w:r w:rsidRPr="00862E85">
              <w:rPr>
                <w:sz w:val="22"/>
                <w:szCs w:val="22"/>
                <w:vertAlign w:val="superscript"/>
              </w:rPr>
              <w:t xml:space="preserve">o </w:t>
            </w:r>
            <w:r w:rsidRPr="00862E85">
              <w:rPr>
                <w:sz w:val="22"/>
                <w:szCs w:val="22"/>
              </w:rPr>
              <w:t>Civico e CAP</w:t>
            </w:r>
            <w:r w:rsidR="00862E85">
              <w:rPr>
                <w:sz w:val="22"/>
                <w:szCs w:val="22"/>
              </w:rPr>
              <w:t>;</w:t>
            </w:r>
          </w:p>
          <w:p w14:paraId="5E0401C8" w14:textId="77777777" w:rsidR="00862E85" w:rsidRDefault="00D51857" w:rsidP="00E6202D">
            <w:pPr>
              <w:pStyle w:val="Paragrafoelenco"/>
              <w:numPr>
                <w:ilvl w:val="0"/>
                <w:numId w:val="45"/>
              </w:numPr>
              <w:ind w:left="320"/>
              <w:rPr>
                <w:sz w:val="22"/>
                <w:szCs w:val="22"/>
              </w:rPr>
            </w:pPr>
            <w:r w:rsidRPr="00862E85">
              <w:rPr>
                <w:sz w:val="22"/>
                <w:szCs w:val="22"/>
              </w:rPr>
              <w:t>Dal form che gli compare inserisce il nuovo indirizzo (Via Monicelli), il nuovo N</w:t>
            </w:r>
            <w:r w:rsidRPr="00862E85">
              <w:rPr>
                <w:sz w:val="22"/>
                <w:szCs w:val="22"/>
                <w:vertAlign w:val="superscript"/>
              </w:rPr>
              <w:t xml:space="preserve">o </w:t>
            </w:r>
            <w:r w:rsidRPr="00862E85">
              <w:rPr>
                <w:sz w:val="22"/>
                <w:szCs w:val="22"/>
              </w:rPr>
              <w:t>Civico(69) e il nuovo CAP(87100)</w:t>
            </w:r>
            <w:r w:rsidR="00862E85">
              <w:rPr>
                <w:sz w:val="22"/>
                <w:szCs w:val="22"/>
              </w:rPr>
              <w:t>;</w:t>
            </w:r>
          </w:p>
          <w:p w14:paraId="54373F8C" w14:textId="1BB3E56F" w:rsidR="007C2B7F" w:rsidRPr="00862E85" w:rsidRDefault="00862E85" w:rsidP="00E6202D">
            <w:pPr>
              <w:pStyle w:val="Paragrafoelenco"/>
              <w:numPr>
                <w:ilvl w:val="0"/>
                <w:numId w:val="45"/>
              </w:numPr>
              <w:ind w:left="3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</w:t>
            </w:r>
            <w:r w:rsidR="00D51857" w:rsidRPr="00862E85">
              <w:rPr>
                <w:sz w:val="22"/>
                <w:szCs w:val="22"/>
              </w:rPr>
              <w:t>nfine Igor clicca sul bottone “Salva” e le modifiche vengono effettuate.</w:t>
            </w:r>
            <w:r>
              <w:rPr>
                <w:sz w:val="22"/>
                <w:szCs w:val="22"/>
              </w:rPr>
              <w:t xml:space="preserve"> L’utente rimane sulla propria pagina personale.</w:t>
            </w:r>
          </w:p>
        </w:tc>
      </w:tr>
    </w:tbl>
    <w:p w14:paraId="0EA583AD" w14:textId="219507F3" w:rsidR="0083747E" w:rsidRDefault="007C2B7F">
      <w:pPr>
        <w:widowControl/>
        <w:suppressAutoHyphens w:val="0"/>
      </w:pPr>
      <w:r>
        <w:br w:type="page"/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655"/>
      </w:tblGrid>
      <w:tr w:rsidR="0083747E" w14:paraId="0E8A66A3" w14:textId="77777777" w:rsidTr="0083747E">
        <w:trPr>
          <w:jc w:val="center"/>
        </w:trPr>
        <w:tc>
          <w:tcPr>
            <w:tcW w:w="2972" w:type="dxa"/>
          </w:tcPr>
          <w:p w14:paraId="64CA36C8" w14:textId="77777777" w:rsidR="0083747E" w:rsidRPr="00C60985" w:rsidRDefault="0083747E" w:rsidP="0083747E">
            <w:pPr>
              <w:rPr>
                <w:b/>
                <w:bCs/>
              </w:rPr>
            </w:pPr>
            <w:r>
              <w:rPr>
                <w:b/>
                <w:bCs/>
              </w:rPr>
              <w:t>NOME:</w:t>
            </w:r>
          </w:p>
        </w:tc>
        <w:tc>
          <w:tcPr>
            <w:tcW w:w="6655" w:type="dxa"/>
          </w:tcPr>
          <w:p w14:paraId="3CA484E0" w14:textId="46F0A522" w:rsidR="0083747E" w:rsidRPr="009F60D3" w:rsidRDefault="0083747E" w:rsidP="0083747E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SCN1</w:t>
            </w:r>
            <w:r>
              <w:rPr>
                <w:sz w:val="22"/>
                <w:szCs w:val="22"/>
              </w:rPr>
              <w:t>2</w:t>
            </w:r>
            <w:r w:rsidRPr="009F60D3">
              <w:rPr>
                <w:sz w:val="22"/>
                <w:szCs w:val="22"/>
              </w:rPr>
              <w:t xml:space="preserve"> – </w:t>
            </w:r>
            <w:r>
              <w:rPr>
                <w:sz w:val="22"/>
                <w:szCs w:val="22"/>
              </w:rPr>
              <w:t>Utente Registrato effettua Login</w:t>
            </w:r>
          </w:p>
        </w:tc>
      </w:tr>
      <w:tr w:rsidR="0083747E" w14:paraId="0E1C13C0" w14:textId="77777777" w:rsidTr="0083747E">
        <w:trPr>
          <w:jc w:val="center"/>
        </w:trPr>
        <w:tc>
          <w:tcPr>
            <w:tcW w:w="2972" w:type="dxa"/>
          </w:tcPr>
          <w:p w14:paraId="6E9025D9" w14:textId="77777777" w:rsidR="0083747E" w:rsidRPr="00C60985" w:rsidRDefault="0083747E" w:rsidP="0083747E">
            <w:pPr>
              <w:rPr>
                <w:b/>
                <w:bCs/>
              </w:rPr>
            </w:pPr>
            <w:r>
              <w:rPr>
                <w:b/>
                <w:bCs/>
              </w:rPr>
              <w:t>RIFERIMENTI A REQUISITI FUNZ.:</w:t>
            </w:r>
          </w:p>
        </w:tc>
        <w:tc>
          <w:tcPr>
            <w:tcW w:w="6655" w:type="dxa"/>
            <w:vAlign w:val="center"/>
          </w:tcPr>
          <w:p w14:paraId="2B08DD3C" w14:textId="580B13F6" w:rsidR="0083747E" w:rsidRPr="009F60D3" w:rsidRDefault="0083747E" w:rsidP="0083747E">
            <w:pPr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RF</w:t>
            </w:r>
            <w:r>
              <w:rPr>
                <w:sz w:val="22"/>
                <w:szCs w:val="22"/>
              </w:rPr>
              <w:t>09</w:t>
            </w:r>
          </w:p>
        </w:tc>
      </w:tr>
      <w:tr w:rsidR="0083747E" w14:paraId="303BD54E" w14:textId="77777777" w:rsidTr="0083747E">
        <w:trPr>
          <w:jc w:val="center"/>
        </w:trPr>
        <w:tc>
          <w:tcPr>
            <w:tcW w:w="2972" w:type="dxa"/>
          </w:tcPr>
          <w:p w14:paraId="662E7521" w14:textId="77777777" w:rsidR="0083747E" w:rsidRDefault="0083747E" w:rsidP="0083747E">
            <w:pPr>
              <w:rPr>
                <w:b/>
                <w:bCs/>
              </w:rPr>
            </w:pPr>
            <w:r>
              <w:rPr>
                <w:b/>
                <w:bCs/>
              </w:rPr>
              <w:t>ISTANZE DI ATTORI</w:t>
            </w:r>
          </w:p>
          <w:p w14:paraId="1F505EAA" w14:textId="77777777" w:rsidR="0083747E" w:rsidRPr="00C60985" w:rsidRDefault="0083747E" w:rsidP="0083747E">
            <w:pPr>
              <w:rPr>
                <w:b/>
                <w:bCs/>
              </w:rPr>
            </w:pPr>
            <w:r>
              <w:rPr>
                <w:b/>
                <w:bCs/>
              </w:rPr>
              <w:t>PARTECIPANTI:</w:t>
            </w:r>
          </w:p>
        </w:tc>
        <w:tc>
          <w:tcPr>
            <w:tcW w:w="6655" w:type="dxa"/>
            <w:vAlign w:val="center"/>
          </w:tcPr>
          <w:p w14:paraId="694C53E8" w14:textId="51AEEE6A" w:rsidR="0083747E" w:rsidRPr="009F60D3" w:rsidRDefault="0083747E" w:rsidP="0083747E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Mario: Utente Consumatore</w:t>
            </w:r>
          </w:p>
        </w:tc>
      </w:tr>
      <w:tr w:rsidR="0083747E" w14:paraId="26E09612" w14:textId="77777777" w:rsidTr="0083747E">
        <w:trPr>
          <w:trHeight w:val="1703"/>
          <w:jc w:val="center"/>
        </w:trPr>
        <w:tc>
          <w:tcPr>
            <w:tcW w:w="2972" w:type="dxa"/>
            <w:vAlign w:val="center"/>
          </w:tcPr>
          <w:p w14:paraId="0272EC01" w14:textId="77777777" w:rsidR="0083747E" w:rsidRPr="00C60985" w:rsidRDefault="0083747E" w:rsidP="0083747E">
            <w:pPr>
              <w:rPr>
                <w:b/>
                <w:bCs/>
              </w:rPr>
            </w:pPr>
            <w:r w:rsidRPr="00C60985">
              <w:rPr>
                <w:b/>
                <w:bCs/>
                <w:sz w:val="28"/>
                <w:szCs w:val="28"/>
              </w:rPr>
              <w:t>FLUSSO DI EVENTI:</w:t>
            </w:r>
          </w:p>
        </w:tc>
        <w:tc>
          <w:tcPr>
            <w:tcW w:w="6655" w:type="dxa"/>
          </w:tcPr>
          <w:p w14:paraId="0DD48D9A" w14:textId="677ED9DF" w:rsidR="0083747E" w:rsidRDefault="0083747E" w:rsidP="0083747E">
            <w:pPr>
              <w:pStyle w:val="Paragrafoelenco"/>
              <w:numPr>
                <w:ilvl w:val="0"/>
                <w:numId w:val="48"/>
              </w:numPr>
              <w:ind w:left="3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Mario Portanova</w:t>
            </w:r>
            <w:r w:rsidRPr="00862E85">
              <w:rPr>
                <w:sz w:val="22"/>
                <w:szCs w:val="22"/>
              </w:rPr>
              <w:t xml:space="preserve"> è un utente consumatore del sito e </w:t>
            </w:r>
            <w:r>
              <w:rPr>
                <w:sz w:val="22"/>
                <w:szCs w:val="22"/>
              </w:rPr>
              <w:t xml:space="preserve">decide di collegarsi al sistema. </w:t>
            </w:r>
            <w:r w:rsidRPr="00862E85">
              <w:rPr>
                <w:sz w:val="22"/>
                <w:szCs w:val="22"/>
              </w:rPr>
              <w:t xml:space="preserve">Per fare ciò </w:t>
            </w:r>
            <w:r w:rsidR="00956432">
              <w:rPr>
                <w:sz w:val="22"/>
                <w:szCs w:val="22"/>
              </w:rPr>
              <w:t>Mario</w:t>
            </w:r>
            <w:r w:rsidRPr="00862E85">
              <w:rPr>
                <w:sz w:val="22"/>
                <w:szCs w:val="22"/>
              </w:rPr>
              <w:t xml:space="preserve"> accede alla homepage della piattaforma e clicca sull’apposito pulsante di login sul lato sinistro dell’interfaccia. Inserisce i suoi dati: Email(</w:t>
            </w:r>
            <w:r>
              <w:rPr>
                <w:sz w:val="22"/>
                <w:szCs w:val="22"/>
              </w:rPr>
              <w:t>maritiell2077</w:t>
            </w:r>
            <w:r w:rsidRPr="00862E85">
              <w:rPr>
                <w:sz w:val="22"/>
                <w:szCs w:val="22"/>
              </w:rPr>
              <w:t>@gmail.it) e password(</w:t>
            </w:r>
            <w:r w:rsidR="00993DB2">
              <w:rPr>
                <w:sz w:val="22"/>
                <w:szCs w:val="22"/>
              </w:rPr>
              <w:t>M</w:t>
            </w:r>
            <w:r>
              <w:rPr>
                <w:sz w:val="22"/>
                <w:szCs w:val="22"/>
              </w:rPr>
              <w:t>aradona10</w:t>
            </w:r>
            <w:r w:rsidRPr="00862E85">
              <w:rPr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;</w:t>
            </w:r>
          </w:p>
          <w:p w14:paraId="5D4122CA" w14:textId="31BEB149" w:rsidR="0083747E" w:rsidRPr="0083747E" w:rsidRDefault="0083747E" w:rsidP="0083747E">
            <w:pPr>
              <w:pStyle w:val="Paragrafoelenco"/>
              <w:numPr>
                <w:ilvl w:val="0"/>
                <w:numId w:val="48"/>
              </w:numPr>
              <w:ind w:left="320"/>
              <w:rPr>
                <w:sz w:val="22"/>
                <w:szCs w:val="22"/>
              </w:rPr>
            </w:pPr>
            <w:r w:rsidRPr="00862E85">
              <w:rPr>
                <w:sz w:val="22"/>
                <w:szCs w:val="22"/>
              </w:rPr>
              <w:t>Una volta fatto l’accesso, viene reindirizzato alla propria pagina personale</w:t>
            </w:r>
            <w:r>
              <w:rPr>
                <w:sz w:val="22"/>
                <w:szCs w:val="22"/>
              </w:rPr>
              <w:t>.</w:t>
            </w:r>
          </w:p>
        </w:tc>
      </w:tr>
    </w:tbl>
    <w:p w14:paraId="6D5EB171" w14:textId="799CB05C" w:rsidR="0083747E" w:rsidRDefault="0083747E">
      <w:pPr>
        <w:widowControl/>
        <w:suppressAutoHyphens w:val="0"/>
      </w:pPr>
    </w:p>
    <w:p w14:paraId="38C03FEA" w14:textId="4260B81E" w:rsidR="0083747E" w:rsidRDefault="0083747E">
      <w:pPr>
        <w:widowControl/>
        <w:suppressAutoHyphens w:val="0"/>
      </w:pPr>
    </w:p>
    <w:p w14:paraId="13843503" w14:textId="51F26CF6" w:rsidR="0083747E" w:rsidRDefault="0083747E">
      <w:pPr>
        <w:widowControl/>
        <w:suppressAutoHyphens w:val="0"/>
      </w:pPr>
    </w:p>
    <w:p w14:paraId="5C4AEE09" w14:textId="419AB2D9" w:rsidR="0083747E" w:rsidRDefault="0083747E">
      <w:pPr>
        <w:widowControl/>
        <w:suppressAutoHyphens w:val="0"/>
      </w:pPr>
    </w:p>
    <w:p w14:paraId="66CC1808" w14:textId="3EC2C5A5" w:rsidR="0083747E" w:rsidRDefault="0083747E">
      <w:pPr>
        <w:widowControl/>
        <w:suppressAutoHyphens w:val="0"/>
      </w:pPr>
    </w:p>
    <w:p w14:paraId="51252382" w14:textId="18D00088" w:rsidR="0083747E" w:rsidRDefault="0083747E">
      <w:pPr>
        <w:widowControl/>
        <w:suppressAutoHyphens w:val="0"/>
      </w:pPr>
    </w:p>
    <w:p w14:paraId="7EB10DC3" w14:textId="6969E00F" w:rsidR="0083747E" w:rsidRDefault="0083747E">
      <w:pPr>
        <w:widowControl/>
        <w:suppressAutoHyphens w:val="0"/>
      </w:pPr>
    </w:p>
    <w:p w14:paraId="1DC580C9" w14:textId="3CEA509F" w:rsidR="0083747E" w:rsidRDefault="0083747E">
      <w:pPr>
        <w:widowControl/>
        <w:suppressAutoHyphens w:val="0"/>
      </w:pPr>
    </w:p>
    <w:p w14:paraId="0423C70C" w14:textId="6B97BE52" w:rsidR="0083747E" w:rsidRDefault="0083747E">
      <w:pPr>
        <w:widowControl/>
        <w:suppressAutoHyphens w:val="0"/>
      </w:pPr>
    </w:p>
    <w:p w14:paraId="376D3B03" w14:textId="747DB93B" w:rsidR="0083747E" w:rsidRDefault="0083747E">
      <w:pPr>
        <w:widowControl/>
        <w:suppressAutoHyphens w:val="0"/>
      </w:pPr>
    </w:p>
    <w:p w14:paraId="1637EFCB" w14:textId="7AF6ECD3" w:rsidR="0083747E" w:rsidRDefault="0083747E">
      <w:pPr>
        <w:widowControl/>
        <w:suppressAutoHyphens w:val="0"/>
      </w:pPr>
    </w:p>
    <w:p w14:paraId="6DE84FB0" w14:textId="044608A7" w:rsidR="0083747E" w:rsidRDefault="0083747E">
      <w:pPr>
        <w:widowControl/>
        <w:suppressAutoHyphens w:val="0"/>
      </w:pPr>
    </w:p>
    <w:p w14:paraId="0DC6AFEF" w14:textId="1A581F52" w:rsidR="0083747E" w:rsidRDefault="0083747E">
      <w:pPr>
        <w:widowControl/>
        <w:suppressAutoHyphens w:val="0"/>
      </w:pPr>
    </w:p>
    <w:p w14:paraId="20F9540C" w14:textId="74E4E424" w:rsidR="0083747E" w:rsidRDefault="0083747E">
      <w:pPr>
        <w:widowControl/>
        <w:suppressAutoHyphens w:val="0"/>
      </w:pPr>
    </w:p>
    <w:p w14:paraId="0C112427" w14:textId="08A4B560" w:rsidR="0083747E" w:rsidRDefault="0083747E">
      <w:pPr>
        <w:widowControl/>
        <w:suppressAutoHyphens w:val="0"/>
      </w:pPr>
    </w:p>
    <w:p w14:paraId="31CEE91C" w14:textId="69D1AAB7" w:rsidR="0083747E" w:rsidRDefault="0083747E">
      <w:pPr>
        <w:widowControl/>
        <w:suppressAutoHyphens w:val="0"/>
      </w:pPr>
    </w:p>
    <w:p w14:paraId="2B8F1CA0" w14:textId="2C4A006A" w:rsidR="0083747E" w:rsidRDefault="0083747E">
      <w:pPr>
        <w:widowControl/>
        <w:suppressAutoHyphens w:val="0"/>
      </w:pPr>
    </w:p>
    <w:p w14:paraId="2DFEB7A1" w14:textId="1FD75C27" w:rsidR="0083747E" w:rsidRDefault="0083747E">
      <w:pPr>
        <w:widowControl/>
        <w:suppressAutoHyphens w:val="0"/>
      </w:pPr>
    </w:p>
    <w:p w14:paraId="23F714A5" w14:textId="58DFB490" w:rsidR="0083747E" w:rsidRDefault="0083747E">
      <w:pPr>
        <w:widowControl/>
        <w:suppressAutoHyphens w:val="0"/>
      </w:pPr>
    </w:p>
    <w:p w14:paraId="191EE21D" w14:textId="50D5384B" w:rsidR="0083747E" w:rsidRDefault="0083747E">
      <w:pPr>
        <w:widowControl/>
        <w:suppressAutoHyphens w:val="0"/>
      </w:pPr>
    </w:p>
    <w:p w14:paraId="1EDD7335" w14:textId="3099898D" w:rsidR="0083747E" w:rsidRDefault="0083747E">
      <w:pPr>
        <w:widowControl/>
        <w:suppressAutoHyphens w:val="0"/>
      </w:pPr>
    </w:p>
    <w:p w14:paraId="0D3EC323" w14:textId="3BD0D22F" w:rsidR="0083747E" w:rsidRDefault="0083747E">
      <w:pPr>
        <w:widowControl/>
        <w:suppressAutoHyphens w:val="0"/>
      </w:pPr>
    </w:p>
    <w:p w14:paraId="551C1EF4" w14:textId="32DC543A" w:rsidR="0083747E" w:rsidRDefault="0083747E">
      <w:pPr>
        <w:widowControl/>
        <w:suppressAutoHyphens w:val="0"/>
      </w:pPr>
    </w:p>
    <w:p w14:paraId="499809E4" w14:textId="77777777" w:rsidR="0083747E" w:rsidRDefault="0083747E">
      <w:pPr>
        <w:widowControl/>
        <w:suppressAutoHyphens w:val="0"/>
      </w:pPr>
    </w:p>
    <w:p w14:paraId="3E193807" w14:textId="77777777" w:rsidR="001572A9" w:rsidRDefault="001572A9" w:rsidP="005C6814"/>
    <w:p w14:paraId="0F36A497" w14:textId="332FC912" w:rsidR="001572A9" w:rsidRDefault="001572A9" w:rsidP="005C6814"/>
    <w:p w14:paraId="4B4192BA" w14:textId="2DA6C595" w:rsidR="0083747E" w:rsidRDefault="0083747E" w:rsidP="005C6814"/>
    <w:p w14:paraId="71F6C110" w14:textId="22597E26" w:rsidR="0083747E" w:rsidRDefault="0083747E" w:rsidP="005C6814"/>
    <w:p w14:paraId="5E492AAE" w14:textId="37F73BDD" w:rsidR="0083747E" w:rsidRDefault="0083747E" w:rsidP="005C6814"/>
    <w:p w14:paraId="22C06148" w14:textId="4960D262" w:rsidR="0083747E" w:rsidRDefault="0083747E" w:rsidP="005C6814"/>
    <w:p w14:paraId="2273E187" w14:textId="529FCF69" w:rsidR="0083747E" w:rsidRDefault="0083747E" w:rsidP="005C6814"/>
    <w:p w14:paraId="57E4C10A" w14:textId="7DCE8AEC" w:rsidR="0083747E" w:rsidRDefault="0083747E" w:rsidP="005C6814"/>
    <w:p w14:paraId="77B48E52" w14:textId="64C4D31A" w:rsidR="0083747E" w:rsidRDefault="0083747E" w:rsidP="005C6814"/>
    <w:p w14:paraId="6DE37B43" w14:textId="4AFCABFB" w:rsidR="0083747E" w:rsidRDefault="0083747E" w:rsidP="005C6814"/>
    <w:p w14:paraId="5A5E92B9" w14:textId="77777777" w:rsidR="0083747E" w:rsidRDefault="0083747E" w:rsidP="005C6814"/>
    <w:p w14:paraId="3C11CE9D" w14:textId="77777777" w:rsidR="001572A9" w:rsidRDefault="001572A9" w:rsidP="005C6814"/>
    <w:p w14:paraId="0539A850" w14:textId="01BE5D9D" w:rsidR="74F71DF5" w:rsidRDefault="74F71DF5" w:rsidP="74F71DF5">
      <w:pPr>
        <w:spacing w:line="259" w:lineRule="auto"/>
      </w:pPr>
      <w:r w:rsidRPr="74F71DF5">
        <w:rPr>
          <w:b/>
          <w:bCs/>
          <w:sz w:val="32"/>
          <w:szCs w:val="32"/>
        </w:rPr>
        <w:t>Mockup</w:t>
      </w:r>
    </w:p>
    <w:p w14:paraId="552238BF" w14:textId="77777777" w:rsidR="00A27105" w:rsidRDefault="00A27105" w:rsidP="00C60985">
      <w:pPr>
        <w:rPr>
          <w:b/>
          <w:bCs/>
          <w:sz w:val="32"/>
          <w:szCs w:val="32"/>
        </w:rPr>
      </w:pPr>
    </w:p>
    <w:p w14:paraId="2E9D91C9" w14:textId="1E5CC564" w:rsidR="009504E5" w:rsidRPr="00A27105" w:rsidRDefault="001572A9" w:rsidP="00C6098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1489E42" wp14:editId="169627D9">
            <wp:simplePos x="0" y="0"/>
            <wp:positionH relativeFrom="column">
              <wp:posOffset>-73025</wp:posOffset>
            </wp:positionH>
            <wp:positionV relativeFrom="paragraph">
              <wp:posOffset>214630</wp:posOffset>
            </wp:positionV>
            <wp:extent cx="3160395" cy="1899920"/>
            <wp:effectExtent l="0" t="0" r="1905" b="5080"/>
            <wp:wrapTight wrapText="bothSides">
              <wp:wrapPolygon edited="0">
                <wp:start x="0" y="0"/>
                <wp:lineTo x="0" y="21441"/>
                <wp:lineTo x="21483" y="21441"/>
                <wp:lineTo x="21483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395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27105">
        <w:rPr>
          <w:noProof/>
        </w:rPr>
        <w:drawing>
          <wp:anchor distT="0" distB="0" distL="114300" distR="114300" simplePos="0" relativeHeight="251658240" behindDoc="1" locked="0" layoutInCell="1" allowOverlap="1" wp14:anchorId="18914720" wp14:editId="60760BF0">
            <wp:simplePos x="0" y="0"/>
            <wp:positionH relativeFrom="column">
              <wp:posOffset>3235960</wp:posOffset>
            </wp:positionH>
            <wp:positionV relativeFrom="paragraph">
              <wp:posOffset>243693</wp:posOffset>
            </wp:positionV>
            <wp:extent cx="3144520" cy="1858645"/>
            <wp:effectExtent l="0" t="0" r="0" b="8255"/>
            <wp:wrapTight wrapText="bothSides">
              <wp:wrapPolygon edited="0">
                <wp:start x="0" y="0"/>
                <wp:lineTo x="0" y="21475"/>
                <wp:lineTo x="21460" y="21475"/>
                <wp:lineTo x="21460" y="0"/>
                <wp:lineTo x="0" y="0"/>
              </wp:wrapPolygon>
            </wp:wrapTight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2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7105">
        <w:rPr>
          <w:b/>
          <w:bCs/>
        </w:rPr>
        <w:t>HOMEPAGE</w:t>
      </w:r>
      <w:r w:rsidR="00A27105">
        <w:rPr>
          <w:b/>
          <w:bCs/>
        </w:rPr>
        <w:tab/>
      </w:r>
      <w:r w:rsidR="00A27105">
        <w:rPr>
          <w:b/>
          <w:bCs/>
        </w:rPr>
        <w:tab/>
      </w:r>
      <w:r w:rsidR="00A27105">
        <w:rPr>
          <w:b/>
          <w:bCs/>
        </w:rPr>
        <w:tab/>
      </w:r>
      <w:r w:rsidR="00A27105">
        <w:rPr>
          <w:b/>
          <w:bCs/>
        </w:rPr>
        <w:tab/>
      </w:r>
      <w:r w:rsidR="00A27105">
        <w:rPr>
          <w:b/>
          <w:bCs/>
        </w:rPr>
        <w:tab/>
      </w:r>
      <w:r w:rsidR="00A27105">
        <w:rPr>
          <w:b/>
          <w:bCs/>
        </w:rPr>
        <w:tab/>
        <w:t xml:space="preserve">  DATI PERSONALI</w:t>
      </w:r>
    </w:p>
    <w:p w14:paraId="77D3954A" w14:textId="3C66B7C0" w:rsidR="009504E5" w:rsidRDefault="00A27105" w:rsidP="00C60985">
      <w:r w:rsidRPr="00A27105">
        <w:t xml:space="preserve"> </w:t>
      </w:r>
    </w:p>
    <w:p w14:paraId="756AD92F" w14:textId="3A06731C" w:rsidR="00F9639D" w:rsidRDefault="00A27105" w:rsidP="00F9639D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F1885B7" wp14:editId="14E743D2">
            <wp:simplePos x="0" y="0"/>
            <wp:positionH relativeFrom="column">
              <wp:posOffset>-28520</wp:posOffset>
            </wp:positionH>
            <wp:positionV relativeFrom="paragraph">
              <wp:posOffset>196654</wp:posOffset>
            </wp:positionV>
            <wp:extent cx="3112477" cy="1854180"/>
            <wp:effectExtent l="0" t="0" r="0" b="0"/>
            <wp:wrapTight wrapText="bothSides">
              <wp:wrapPolygon edited="0">
                <wp:start x="0" y="0"/>
                <wp:lineTo x="0" y="21311"/>
                <wp:lineTo x="21419" y="21311"/>
                <wp:lineTo x="21419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477" cy="185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E393956" wp14:editId="41723D4F">
            <wp:simplePos x="0" y="0"/>
            <wp:positionH relativeFrom="column">
              <wp:posOffset>3247390</wp:posOffset>
            </wp:positionH>
            <wp:positionV relativeFrom="paragraph">
              <wp:posOffset>213507</wp:posOffset>
            </wp:positionV>
            <wp:extent cx="3112135" cy="1839595"/>
            <wp:effectExtent l="0" t="0" r="0" b="8255"/>
            <wp:wrapTight wrapText="bothSides">
              <wp:wrapPolygon edited="0">
                <wp:start x="0" y="0"/>
                <wp:lineTo x="0" y="21473"/>
                <wp:lineTo x="21419" y="21473"/>
                <wp:lineTo x="21419" y="0"/>
                <wp:lineTo x="0" y="0"/>
              </wp:wrapPolygon>
            </wp:wrapTight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13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DIPENDENTI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VISUALIZZAZIONE CONSEGNE</w:t>
      </w:r>
    </w:p>
    <w:p w14:paraId="1BF84BA3" w14:textId="1D5EB0C2" w:rsidR="00F9639D" w:rsidRDefault="00F9639D" w:rsidP="00F9639D">
      <w:pPr>
        <w:rPr>
          <w:b/>
          <w:bCs/>
          <w:sz w:val="20"/>
          <w:szCs w:val="20"/>
        </w:rPr>
      </w:pPr>
    </w:p>
    <w:p w14:paraId="7A9682BF" w14:textId="72FC1FB2" w:rsidR="00A27105" w:rsidRDefault="00F9639D" w:rsidP="00F9639D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DD66DDD" wp14:editId="5F8F27E5">
            <wp:simplePos x="0" y="0"/>
            <wp:positionH relativeFrom="column">
              <wp:posOffset>3249930</wp:posOffset>
            </wp:positionH>
            <wp:positionV relativeFrom="paragraph">
              <wp:posOffset>257810</wp:posOffset>
            </wp:positionV>
            <wp:extent cx="3103880" cy="1840230"/>
            <wp:effectExtent l="0" t="0" r="1270" b="7620"/>
            <wp:wrapTight wrapText="bothSides">
              <wp:wrapPolygon edited="0">
                <wp:start x="0" y="0"/>
                <wp:lineTo x="0" y="21466"/>
                <wp:lineTo x="21476" y="21466"/>
                <wp:lineTo x="21476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880" cy="184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9639D"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1" allowOverlap="1" wp14:anchorId="3A9D6A8F" wp14:editId="77E8E056">
            <wp:simplePos x="0" y="0"/>
            <wp:positionH relativeFrom="column">
              <wp:posOffset>-28428</wp:posOffset>
            </wp:positionH>
            <wp:positionV relativeFrom="paragraph">
              <wp:posOffset>264160</wp:posOffset>
            </wp:positionV>
            <wp:extent cx="3094355" cy="1835150"/>
            <wp:effectExtent l="0" t="0" r="0" b="0"/>
            <wp:wrapTight wrapText="bothSides">
              <wp:wrapPolygon edited="0">
                <wp:start x="0" y="0"/>
                <wp:lineTo x="0" y="21301"/>
                <wp:lineTo x="21409" y="21301"/>
                <wp:lineTo x="21409" y="0"/>
                <wp:lineTo x="0" y="0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639D">
        <w:rPr>
          <w:b/>
          <w:bCs/>
          <w:sz w:val="20"/>
          <w:szCs w:val="20"/>
        </w:rPr>
        <w:t>INSERIMENTO/MODIFICA/ELIMINA PROD</w:t>
      </w:r>
      <w:r>
        <w:rPr>
          <w:b/>
          <w:bCs/>
        </w:rPr>
        <w:t xml:space="preserve">. </w:t>
      </w:r>
      <w:r>
        <w:rPr>
          <w:b/>
          <w:bCs/>
        </w:rPr>
        <w:tab/>
      </w:r>
      <w:r>
        <w:rPr>
          <w:b/>
          <w:bCs/>
        </w:rPr>
        <w:tab/>
        <w:t xml:space="preserve">   </w:t>
      </w:r>
      <w:r w:rsidR="00A27105">
        <w:rPr>
          <w:b/>
          <w:bCs/>
        </w:rPr>
        <w:t>MODIFICA PRODOTTO</w:t>
      </w:r>
    </w:p>
    <w:p w14:paraId="0919442C" w14:textId="40B5C323" w:rsidR="00F9639D" w:rsidRDefault="00F9639D" w:rsidP="00A27105"/>
    <w:p w14:paraId="468BCE05" w14:textId="640AFC00" w:rsidR="007E70B2" w:rsidRDefault="007E70B2" w:rsidP="00A2710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FBFA731" wp14:editId="66108B54">
            <wp:simplePos x="0" y="0"/>
            <wp:positionH relativeFrom="column">
              <wp:posOffset>-5023</wp:posOffset>
            </wp:positionH>
            <wp:positionV relativeFrom="paragraph">
              <wp:posOffset>225181</wp:posOffset>
            </wp:positionV>
            <wp:extent cx="3073670" cy="1822450"/>
            <wp:effectExtent l="0" t="0" r="0" b="6350"/>
            <wp:wrapTight wrapText="bothSides">
              <wp:wrapPolygon edited="0">
                <wp:start x="0" y="0"/>
                <wp:lineTo x="0" y="21449"/>
                <wp:lineTo x="21421" y="21449"/>
                <wp:lineTo x="21421" y="0"/>
                <wp:lineTo x="0" y="0"/>
              </wp:wrapPolygon>
            </wp:wrapTight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670" cy="182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02806CD8" wp14:editId="77039A06">
            <wp:simplePos x="0" y="0"/>
            <wp:positionH relativeFrom="column">
              <wp:posOffset>3268287</wp:posOffset>
            </wp:positionH>
            <wp:positionV relativeFrom="paragraph">
              <wp:posOffset>237490</wp:posOffset>
            </wp:positionV>
            <wp:extent cx="3061335" cy="1809750"/>
            <wp:effectExtent l="0" t="0" r="5715" b="0"/>
            <wp:wrapTight wrapText="bothSides">
              <wp:wrapPolygon edited="0">
                <wp:start x="0" y="0"/>
                <wp:lineTo x="0" y="21373"/>
                <wp:lineTo x="21506" y="21373"/>
                <wp:lineTo x="21506" y="0"/>
                <wp:lineTo x="0" y="0"/>
              </wp:wrapPolygon>
            </wp:wrapTight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33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AGGIUNGI PRODOTTO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IMPOSTA SCONTO</w:t>
      </w:r>
    </w:p>
    <w:p w14:paraId="1472743A" w14:textId="77777777" w:rsidR="001572A9" w:rsidRDefault="001572A9" w:rsidP="00A27105">
      <w:pPr>
        <w:rPr>
          <w:b/>
          <w:bCs/>
        </w:rPr>
      </w:pPr>
    </w:p>
    <w:p w14:paraId="172932F7" w14:textId="318BA996" w:rsidR="007E70B2" w:rsidRPr="007E70B2" w:rsidRDefault="007E70B2" w:rsidP="00A2710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4F7DF13" wp14:editId="0557081C">
            <wp:simplePos x="0" y="0"/>
            <wp:positionH relativeFrom="column">
              <wp:posOffset>3207673</wp:posOffset>
            </wp:positionH>
            <wp:positionV relativeFrom="paragraph">
              <wp:posOffset>220345</wp:posOffset>
            </wp:positionV>
            <wp:extent cx="3144520" cy="1859280"/>
            <wp:effectExtent l="0" t="0" r="0" b="7620"/>
            <wp:wrapTight wrapText="bothSides">
              <wp:wrapPolygon edited="0">
                <wp:start x="0" y="0"/>
                <wp:lineTo x="0" y="21467"/>
                <wp:lineTo x="21460" y="21467"/>
                <wp:lineTo x="21460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0A5735B2" wp14:editId="784DA4DD">
            <wp:simplePos x="0" y="0"/>
            <wp:positionH relativeFrom="column">
              <wp:posOffset>-180859</wp:posOffset>
            </wp:positionH>
            <wp:positionV relativeFrom="paragraph">
              <wp:posOffset>195984</wp:posOffset>
            </wp:positionV>
            <wp:extent cx="3186430" cy="1887220"/>
            <wp:effectExtent l="0" t="0" r="0" b="0"/>
            <wp:wrapTight wrapText="bothSides">
              <wp:wrapPolygon edited="0">
                <wp:start x="0" y="0"/>
                <wp:lineTo x="0" y="21367"/>
                <wp:lineTo x="21436" y="21367"/>
                <wp:lineTo x="21436" y="0"/>
                <wp:lineTo x="0" y="0"/>
              </wp:wrapPolygon>
            </wp:wrapTight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0" cy="188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IMPOSTA SCONTO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TIPOLOGIA PRODOTTI</w:t>
      </w:r>
    </w:p>
    <w:p w14:paraId="0E4F82B5" w14:textId="1952A246" w:rsidR="00F9639D" w:rsidRDefault="00F9639D" w:rsidP="00A27105">
      <w:pPr>
        <w:rPr>
          <w:b/>
          <w:bCs/>
        </w:rPr>
      </w:pPr>
    </w:p>
    <w:p w14:paraId="12281AA5" w14:textId="68BBFC3A" w:rsidR="001572A9" w:rsidRDefault="001572A9" w:rsidP="00A2710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57E71C6" wp14:editId="5F25B538">
            <wp:simplePos x="0" y="0"/>
            <wp:positionH relativeFrom="column">
              <wp:posOffset>3163570</wp:posOffset>
            </wp:positionH>
            <wp:positionV relativeFrom="paragraph">
              <wp:posOffset>251922</wp:posOffset>
            </wp:positionV>
            <wp:extent cx="3188335" cy="1884680"/>
            <wp:effectExtent l="0" t="0" r="0" b="1270"/>
            <wp:wrapTight wrapText="bothSides">
              <wp:wrapPolygon edited="0">
                <wp:start x="0" y="0"/>
                <wp:lineTo x="0" y="21396"/>
                <wp:lineTo x="21424" y="21396"/>
                <wp:lineTo x="21424" y="0"/>
                <wp:lineTo x="0" y="0"/>
              </wp:wrapPolygon>
            </wp:wrapTight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 xml:space="preserve">REGISTRAZIONE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LOGIN</w:t>
      </w:r>
    </w:p>
    <w:p w14:paraId="32F4DD2A" w14:textId="74A0CBE6" w:rsidR="001572A9" w:rsidRDefault="001572A9" w:rsidP="00A2710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3DE258F" wp14:editId="613F2A2F">
            <wp:simplePos x="0" y="0"/>
            <wp:positionH relativeFrom="column">
              <wp:posOffset>-180340</wp:posOffset>
            </wp:positionH>
            <wp:positionV relativeFrom="paragraph">
              <wp:posOffset>74295</wp:posOffset>
            </wp:positionV>
            <wp:extent cx="3163570" cy="1870075"/>
            <wp:effectExtent l="0" t="0" r="0" b="0"/>
            <wp:wrapTight wrapText="bothSides">
              <wp:wrapPolygon edited="0">
                <wp:start x="0" y="0"/>
                <wp:lineTo x="0" y="21343"/>
                <wp:lineTo x="21461" y="21343"/>
                <wp:lineTo x="21461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187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BB364E" w14:textId="57FB5525" w:rsidR="001572A9" w:rsidRDefault="001572A9" w:rsidP="00A27105">
      <w:pPr>
        <w:rPr>
          <w:b/>
          <w:bCs/>
        </w:rPr>
      </w:pPr>
    </w:p>
    <w:p w14:paraId="5FFE4468" w14:textId="38932D10" w:rsidR="001572A9" w:rsidRDefault="001572A9" w:rsidP="00A27105">
      <w:pPr>
        <w:rPr>
          <w:b/>
          <w:bCs/>
        </w:rPr>
      </w:pPr>
    </w:p>
    <w:p w14:paraId="01348C25" w14:textId="57F105F0" w:rsidR="001572A9" w:rsidRDefault="001572A9" w:rsidP="00A27105">
      <w:pPr>
        <w:rPr>
          <w:b/>
          <w:bCs/>
        </w:rPr>
      </w:pPr>
    </w:p>
    <w:p w14:paraId="547D9F41" w14:textId="72536876" w:rsidR="001572A9" w:rsidRDefault="001572A9" w:rsidP="00A27105">
      <w:pPr>
        <w:rPr>
          <w:b/>
          <w:bCs/>
        </w:rPr>
      </w:pPr>
    </w:p>
    <w:p w14:paraId="04DB6DA2" w14:textId="71098F94" w:rsidR="001572A9" w:rsidRDefault="001572A9" w:rsidP="00A27105">
      <w:pPr>
        <w:rPr>
          <w:b/>
          <w:bCs/>
        </w:rPr>
      </w:pPr>
    </w:p>
    <w:p w14:paraId="16D615A8" w14:textId="0B26B847" w:rsidR="001572A9" w:rsidRDefault="001572A9" w:rsidP="00A27105">
      <w:pPr>
        <w:rPr>
          <w:b/>
          <w:bCs/>
        </w:rPr>
      </w:pPr>
    </w:p>
    <w:p w14:paraId="67784333" w14:textId="77777777" w:rsidR="00AC5614" w:rsidRDefault="00AC5614" w:rsidP="00A27105">
      <w:pPr>
        <w:rPr>
          <w:b/>
          <w:bCs/>
        </w:rPr>
      </w:pPr>
    </w:p>
    <w:p w14:paraId="3C0EA8B1" w14:textId="196A57BC" w:rsidR="001572A9" w:rsidRDefault="001572A9" w:rsidP="00A27105">
      <w:pPr>
        <w:rPr>
          <w:b/>
          <w:bCs/>
        </w:rPr>
      </w:pPr>
    </w:p>
    <w:p w14:paraId="1FB47B13" w14:textId="77777777" w:rsidR="001572A9" w:rsidRPr="001572A9" w:rsidRDefault="001572A9" w:rsidP="00A27105">
      <w:pPr>
        <w:rPr>
          <w:b/>
          <w:bCs/>
        </w:rPr>
      </w:pPr>
    </w:p>
    <w:p w14:paraId="77FA3E65" w14:textId="5ADD8242" w:rsidR="001572A9" w:rsidRPr="006F7063" w:rsidRDefault="009C74FE" w:rsidP="006F7063">
      <w:pPr>
        <w:pStyle w:val="Titolo"/>
        <w:numPr>
          <w:ilvl w:val="0"/>
          <w:numId w:val="2"/>
        </w:numPr>
        <w:spacing w:before="0" w:after="0"/>
        <w:ind w:left="426"/>
        <w:jc w:val="left"/>
        <w:rPr>
          <w:rFonts w:ascii="Times New Roman" w:hAnsi="Times New Roman"/>
        </w:rPr>
      </w:pPr>
      <w:r w:rsidRPr="006F7063">
        <w:rPr>
          <w:rFonts w:ascii="Times New Roman" w:hAnsi="Times New Roman"/>
        </w:rPr>
        <w:t xml:space="preserve">    </w:t>
      </w:r>
      <w:bookmarkStart w:id="5" w:name="_Toc59637659"/>
      <w:r w:rsidR="00BE3339">
        <w:rPr>
          <w:rFonts w:ascii="Times New Roman" w:hAnsi="Times New Roman"/>
        </w:rPr>
        <w:t>DIAGRAMMI CASI D’USO</w:t>
      </w:r>
      <w:bookmarkEnd w:id="5"/>
    </w:p>
    <w:p w14:paraId="5F96A722" w14:textId="4E6519BB" w:rsidR="001765AE" w:rsidRDefault="005A4092" w:rsidP="00344CED">
      <w:pPr>
        <w:jc w:val="center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5EA03793" wp14:editId="0F574520">
            <wp:extent cx="5447997" cy="6007100"/>
            <wp:effectExtent l="0" t="0" r="635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174" cy="602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AB804" w14:textId="35C96BB9" w:rsidR="00344CED" w:rsidRDefault="00344CED" w:rsidP="00344CED">
      <w:pPr>
        <w:jc w:val="center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24F7065A" wp14:editId="472C63EA">
            <wp:extent cx="2924344" cy="947057"/>
            <wp:effectExtent l="0" t="0" r="0" b="571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344" cy="94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5A13" w14:textId="1C7E7E72" w:rsidR="00344CED" w:rsidRDefault="00344CED" w:rsidP="00344CED">
      <w:pPr>
        <w:jc w:val="center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31011500" wp14:editId="22006BB9">
            <wp:extent cx="2738755" cy="1676400"/>
            <wp:effectExtent l="0" t="0" r="4445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A7B1" w14:textId="3B15E849" w:rsidR="00344CED" w:rsidRDefault="00344CED" w:rsidP="00344CED">
      <w:pPr>
        <w:jc w:val="center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3B81D7A8" wp14:editId="5AD400AB">
            <wp:extent cx="4546600" cy="3393408"/>
            <wp:effectExtent l="0" t="0" r="635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339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0CF7" w14:textId="77777777" w:rsidR="00344CED" w:rsidRDefault="00344CED" w:rsidP="00344CED">
      <w:pPr>
        <w:jc w:val="center"/>
        <w:rPr>
          <w:rFonts w:ascii="Arial" w:hAnsi="Arial"/>
          <w:b/>
        </w:rPr>
      </w:pPr>
    </w:p>
    <w:p w14:paraId="20C40550" w14:textId="3980C6B3" w:rsidR="00344CED" w:rsidRDefault="00344CED" w:rsidP="00344CED">
      <w:pPr>
        <w:jc w:val="center"/>
        <w:rPr>
          <w:rFonts w:ascii="Arial" w:hAnsi="Arial"/>
          <w:b/>
        </w:rPr>
      </w:pPr>
      <w:r>
        <w:rPr>
          <w:noProof/>
        </w:rPr>
        <w:drawing>
          <wp:inline distT="0" distB="0" distL="0" distR="0" wp14:anchorId="5885563C" wp14:editId="6AE5366F">
            <wp:extent cx="4806950" cy="1595648"/>
            <wp:effectExtent l="0" t="0" r="0" b="508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159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C7C3" w14:textId="6C6E9023" w:rsidR="008C44C5" w:rsidRDefault="008C44C5" w:rsidP="008C44C5">
      <w:pPr>
        <w:rPr>
          <w:rFonts w:ascii="Arial" w:hAnsi="Arial"/>
          <w:b/>
        </w:rPr>
      </w:pPr>
    </w:p>
    <w:p w14:paraId="3EFB33A4" w14:textId="5D015C83" w:rsidR="001572A9" w:rsidRDefault="001572A9" w:rsidP="0059087E">
      <w:pPr>
        <w:rPr>
          <w:rFonts w:ascii="Arial" w:hAnsi="Arial"/>
          <w:b/>
        </w:rPr>
      </w:pPr>
    </w:p>
    <w:p w14:paraId="1847021B" w14:textId="77777777" w:rsidR="00DD3029" w:rsidRDefault="00DD3029" w:rsidP="0059087E">
      <w:pPr>
        <w:rPr>
          <w:rFonts w:ascii="Arial" w:hAnsi="Arial"/>
          <w:b/>
        </w:rPr>
      </w:pPr>
    </w:p>
    <w:p w14:paraId="79F967B9" w14:textId="23D4ACAA" w:rsidR="001572A9" w:rsidRPr="006F7063" w:rsidRDefault="009C74FE" w:rsidP="006F7063">
      <w:pPr>
        <w:pStyle w:val="Titolo"/>
        <w:numPr>
          <w:ilvl w:val="0"/>
          <w:numId w:val="2"/>
        </w:numPr>
        <w:spacing w:before="0" w:after="0"/>
        <w:ind w:left="426"/>
        <w:jc w:val="left"/>
        <w:rPr>
          <w:rFonts w:ascii="Times New Roman" w:hAnsi="Times New Roman"/>
        </w:rPr>
      </w:pPr>
      <w:r w:rsidRPr="006F7063">
        <w:rPr>
          <w:rFonts w:ascii="Times New Roman" w:hAnsi="Times New Roman"/>
        </w:rPr>
        <w:t xml:space="preserve">    </w:t>
      </w:r>
      <w:bookmarkStart w:id="6" w:name="_Toc59637660"/>
      <w:r w:rsidR="00BE3339">
        <w:rPr>
          <w:rFonts w:ascii="Times New Roman" w:hAnsi="Times New Roman"/>
        </w:rPr>
        <w:t>CASI D’USO</w:t>
      </w:r>
      <w:bookmarkEnd w:id="6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9A3229" w14:paraId="0885E97B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0527C1A3" w14:textId="0CBC9B52" w:rsidR="008C44C5" w:rsidRPr="009F60D3" w:rsidRDefault="002B10C0" w:rsidP="008C44C5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27A88F15" w14:textId="1F1250B8" w:rsidR="008C44C5" w:rsidRPr="009F60D3" w:rsidRDefault="009A3229" w:rsidP="008C44C5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Utente consumatore si registra</w:t>
            </w:r>
          </w:p>
        </w:tc>
      </w:tr>
      <w:tr w:rsidR="009A3229" w14:paraId="750E3153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145AC6CA" w14:textId="1D48DCB0" w:rsidR="008C44C5" w:rsidRPr="009F60D3" w:rsidRDefault="002B10C0" w:rsidP="008C44C5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29D89664" w14:textId="18ECCDA2" w:rsidR="008C44C5" w:rsidRPr="009F60D3" w:rsidRDefault="009A3229" w:rsidP="008C44C5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UC01</w:t>
            </w:r>
            <w:r w:rsidR="00BC4CB8">
              <w:rPr>
                <w:bCs/>
                <w:sz w:val="22"/>
                <w:szCs w:val="22"/>
              </w:rPr>
              <w:t>_REG</w:t>
            </w:r>
            <w:r w:rsidR="00DF1E14">
              <w:rPr>
                <w:bCs/>
                <w:sz w:val="22"/>
                <w:szCs w:val="22"/>
              </w:rPr>
              <w:t>_CONS</w:t>
            </w:r>
          </w:p>
        </w:tc>
      </w:tr>
      <w:tr w:rsidR="009A3229" w14:paraId="1BF3DEC8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4A2785B8" w14:textId="5CA504A6" w:rsidR="002B10C0" w:rsidRPr="009F60D3" w:rsidRDefault="002B10C0" w:rsidP="008C44C5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6941CA1E" w14:textId="3745F620" w:rsidR="002B10C0" w:rsidRPr="009F60D3" w:rsidRDefault="009A3229" w:rsidP="008C44C5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Utente non registrato</w:t>
            </w:r>
          </w:p>
        </w:tc>
      </w:tr>
      <w:tr w:rsidR="009A3229" w14:paraId="4264F655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4D220F9D" w14:textId="1B363D25" w:rsidR="002B10C0" w:rsidRPr="009F60D3" w:rsidRDefault="002B10C0" w:rsidP="008C44C5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511B7963" w14:textId="77777777" w:rsidR="002B10C0" w:rsidRPr="009F60D3" w:rsidRDefault="00F02FF8" w:rsidP="003358DC">
            <w:pPr>
              <w:pStyle w:val="Paragrafoelenco"/>
              <w:numPr>
                <w:ilvl w:val="0"/>
                <w:numId w:val="23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 si trova nell’homepage del sito;</w:t>
            </w:r>
          </w:p>
          <w:p w14:paraId="2EBDCCC2" w14:textId="01971CB6" w:rsidR="00F02FF8" w:rsidRPr="009F60D3" w:rsidRDefault="00F02FF8" w:rsidP="003358DC">
            <w:pPr>
              <w:pStyle w:val="Paragrafoelenco"/>
              <w:numPr>
                <w:ilvl w:val="0"/>
                <w:numId w:val="23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 non ha effettuato login con un altro account.</w:t>
            </w:r>
          </w:p>
        </w:tc>
      </w:tr>
      <w:tr w:rsidR="009A3229" w14:paraId="17B53EA6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3296451C" w14:textId="4378DA25" w:rsidR="009A3229" w:rsidRPr="009F60D3" w:rsidRDefault="009A3229" w:rsidP="008C44C5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7DBF429F" w14:textId="77777777" w:rsidR="009A3229" w:rsidRPr="009F60D3" w:rsidRDefault="009A3229" w:rsidP="003358DC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Visualizza il menu alla sinistra e clicca sull’apposito link per connettersi alla pagina di login;</w:t>
            </w:r>
          </w:p>
          <w:p w14:paraId="2D6BC559" w14:textId="77777777" w:rsidR="009A3229" w:rsidRPr="009F60D3" w:rsidRDefault="009A3229" w:rsidP="003358DC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Va sull’hyperlink per la registrazione;</w:t>
            </w:r>
          </w:p>
          <w:p w14:paraId="1A7EBD47" w14:textId="08F1F1C8" w:rsidR="009A3229" w:rsidRPr="009F60D3" w:rsidRDefault="009A3229" w:rsidP="003358DC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Inserisce i dati: nome, </w:t>
            </w:r>
            <w:r w:rsidR="00320E7E" w:rsidRPr="009F60D3">
              <w:rPr>
                <w:sz w:val="22"/>
                <w:szCs w:val="22"/>
              </w:rPr>
              <w:t>c</w:t>
            </w:r>
            <w:r w:rsidRPr="009F60D3">
              <w:rPr>
                <w:sz w:val="22"/>
                <w:szCs w:val="22"/>
              </w:rPr>
              <w:t xml:space="preserve">ognome, </w:t>
            </w:r>
            <w:r w:rsidR="00320E7E" w:rsidRPr="009F60D3">
              <w:rPr>
                <w:sz w:val="22"/>
                <w:szCs w:val="22"/>
              </w:rPr>
              <w:t>i</w:t>
            </w:r>
            <w:r w:rsidRPr="009F60D3">
              <w:rPr>
                <w:sz w:val="22"/>
                <w:szCs w:val="22"/>
              </w:rPr>
              <w:t>ndirizzo, N</w:t>
            </w:r>
            <w:r w:rsidRPr="009F60D3">
              <w:rPr>
                <w:sz w:val="22"/>
                <w:szCs w:val="22"/>
                <w:vertAlign w:val="superscript"/>
              </w:rPr>
              <w:t xml:space="preserve">o </w:t>
            </w:r>
            <w:r w:rsidRPr="009F60D3">
              <w:rPr>
                <w:sz w:val="22"/>
                <w:szCs w:val="22"/>
              </w:rPr>
              <w:t>Civico, CAP</w:t>
            </w:r>
            <w:r w:rsidR="00320E7E" w:rsidRPr="009F60D3">
              <w:rPr>
                <w:sz w:val="22"/>
                <w:szCs w:val="22"/>
              </w:rPr>
              <w:t>,</w:t>
            </w:r>
            <w:r w:rsidRPr="009F60D3">
              <w:rPr>
                <w:sz w:val="22"/>
                <w:szCs w:val="22"/>
              </w:rPr>
              <w:t xml:space="preserve"> </w:t>
            </w:r>
            <w:r w:rsidR="00320E7E" w:rsidRPr="009F60D3">
              <w:rPr>
                <w:sz w:val="22"/>
                <w:szCs w:val="22"/>
              </w:rPr>
              <w:t>e</w:t>
            </w:r>
            <w:r w:rsidRPr="009F60D3">
              <w:rPr>
                <w:sz w:val="22"/>
                <w:szCs w:val="22"/>
              </w:rPr>
              <w:t xml:space="preserve">mail, </w:t>
            </w:r>
            <w:r w:rsidR="00320E7E" w:rsidRPr="009F60D3">
              <w:rPr>
                <w:sz w:val="22"/>
                <w:szCs w:val="22"/>
              </w:rPr>
              <w:t>p</w:t>
            </w:r>
            <w:r w:rsidRPr="009F60D3">
              <w:rPr>
                <w:sz w:val="22"/>
                <w:szCs w:val="22"/>
              </w:rPr>
              <w:t>assword;</w:t>
            </w:r>
          </w:p>
          <w:p w14:paraId="49E600B0" w14:textId="79722F6B" w:rsidR="009A3229" w:rsidRPr="00AC5614" w:rsidRDefault="009A3229" w:rsidP="00AC5614">
            <w:pPr>
              <w:pStyle w:val="Paragrafoelenco"/>
              <w:numPr>
                <w:ilvl w:val="0"/>
                <w:numId w:val="22"/>
              </w:numPr>
              <w:ind w:left="506" w:hanging="506"/>
              <w:rPr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Infine </w:t>
            </w:r>
            <w:r w:rsidR="00320E7E" w:rsidRPr="009F60D3">
              <w:rPr>
                <w:sz w:val="22"/>
                <w:szCs w:val="22"/>
              </w:rPr>
              <w:t>l’utente non registrato</w:t>
            </w:r>
            <w:r w:rsidRPr="009F60D3">
              <w:rPr>
                <w:sz w:val="22"/>
                <w:szCs w:val="22"/>
              </w:rPr>
              <w:t xml:space="preserve"> accetta i termini e condizioni d’uso della piattaforma e clicca sul pulsante Registrati;</w:t>
            </w:r>
          </w:p>
        </w:tc>
      </w:tr>
      <w:tr w:rsidR="009A3229" w14:paraId="6C8D9449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43A2DC53" w14:textId="0F6A1B96" w:rsidR="009A3229" w:rsidRPr="009F60D3" w:rsidRDefault="009A3229" w:rsidP="009A3229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7DFD60E6" w14:textId="77777777" w:rsidR="009A3229" w:rsidRPr="009F60D3" w:rsidRDefault="00F02FF8" w:rsidP="003358DC">
            <w:pPr>
              <w:pStyle w:val="Paragrafoelenco"/>
              <w:numPr>
                <w:ilvl w:val="0"/>
                <w:numId w:val="24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è stato registrato con successo;</w:t>
            </w:r>
          </w:p>
          <w:p w14:paraId="21B9B626" w14:textId="58A39869" w:rsidR="00F02FF8" w:rsidRPr="009F60D3" w:rsidRDefault="00F02FF8" w:rsidP="003358DC">
            <w:pPr>
              <w:pStyle w:val="Paragrafoelenco"/>
              <w:numPr>
                <w:ilvl w:val="0"/>
                <w:numId w:val="24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viene reindirizzato alla propria pagina personale.</w:t>
            </w:r>
          </w:p>
        </w:tc>
      </w:tr>
      <w:tr w:rsidR="009A3229" w14:paraId="01B102A1" w14:textId="77777777" w:rsidTr="009A3229">
        <w:trPr>
          <w:trHeight w:val="510"/>
        </w:trPr>
        <w:tc>
          <w:tcPr>
            <w:tcW w:w="3206" w:type="dxa"/>
            <w:vAlign w:val="center"/>
          </w:tcPr>
          <w:p w14:paraId="0E7EB579" w14:textId="5B0F264F" w:rsidR="009A3229" w:rsidRPr="009F60D3" w:rsidRDefault="009A3229" w:rsidP="009A3229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68C32A1A" w14:textId="6B0BFCA0" w:rsidR="00F02FF8" w:rsidRPr="009F60D3" w:rsidRDefault="00F02FF8" w:rsidP="003358DC">
            <w:pPr>
              <w:pStyle w:val="Paragrafoelenco"/>
              <w:numPr>
                <w:ilvl w:val="0"/>
                <w:numId w:val="25"/>
              </w:numPr>
              <w:ind w:left="362"/>
              <w:rPr>
                <w:bCs/>
              </w:rPr>
            </w:pPr>
            <w:r w:rsidRPr="009F60D3">
              <w:rPr>
                <w:bCs/>
                <w:sz w:val="22"/>
                <w:szCs w:val="22"/>
              </w:rPr>
              <w:t xml:space="preserve">Inserimento campi non validi per la </w:t>
            </w:r>
            <w:r w:rsidR="00E416EB">
              <w:rPr>
                <w:bCs/>
                <w:sz w:val="22"/>
                <w:szCs w:val="22"/>
              </w:rPr>
              <w:t>“</w:t>
            </w:r>
            <w:r w:rsidRPr="009F60D3">
              <w:rPr>
                <w:bCs/>
                <w:sz w:val="22"/>
                <w:szCs w:val="22"/>
              </w:rPr>
              <w:t>tabella dei campi</w:t>
            </w:r>
            <w:r w:rsidR="00E416EB">
              <w:rPr>
                <w:bCs/>
                <w:sz w:val="22"/>
                <w:szCs w:val="22"/>
              </w:rPr>
              <w:t>”</w:t>
            </w:r>
            <w:r w:rsidRPr="009F60D3">
              <w:rPr>
                <w:bCs/>
                <w:sz w:val="22"/>
                <w:szCs w:val="22"/>
              </w:rPr>
              <w:t>; vengono indicati i campi che non rispettano i campi errati, inoltre è concessa la modifica dei campi errati senza dover riscrivere quelli corretti.</w:t>
            </w:r>
          </w:p>
          <w:p w14:paraId="4B93D722" w14:textId="668FA3F7" w:rsidR="00F02FF8" w:rsidRPr="009F60D3" w:rsidRDefault="00F02FF8" w:rsidP="003358DC">
            <w:pPr>
              <w:pStyle w:val="Paragrafoelenco"/>
              <w:numPr>
                <w:ilvl w:val="0"/>
                <w:numId w:val="25"/>
              </w:numPr>
              <w:ind w:left="362"/>
              <w:rPr>
                <w:bCs/>
              </w:rPr>
            </w:pPr>
            <w:r w:rsidRPr="009F60D3">
              <w:rPr>
                <w:bCs/>
                <w:sz w:val="22"/>
                <w:szCs w:val="22"/>
              </w:rPr>
              <w:t xml:space="preserve">Inserimento email già esistente in un sistema; </w:t>
            </w:r>
            <w:r w:rsidR="004807D1" w:rsidRPr="009F60D3">
              <w:rPr>
                <w:bCs/>
                <w:sz w:val="22"/>
                <w:szCs w:val="22"/>
              </w:rPr>
              <w:t>viene visualizzato un messaggio che informa dell’indisponibilità dell’email</w:t>
            </w:r>
            <w:r w:rsidRPr="009F60D3">
              <w:rPr>
                <w:bCs/>
                <w:sz w:val="22"/>
                <w:szCs w:val="22"/>
              </w:rPr>
              <w:t xml:space="preserve"> </w:t>
            </w:r>
            <w:r w:rsidR="004807D1" w:rsidRPr="009F60D3">
              <w:rPr>
                <w:bCs/>
                <w:sz w:val="22"/>
                <w:szCs w:val="22"/>
              </w:rPr>
              <w:t>inoltre è concessa la modifica dell’email senza dover riscrivere i campi corretti.</w:t>
            </w:r>
          </w:p>
        </w:tc>
      </w:tr>
    </w:tbl>
    <w:p w14:paraId="7205D458" w14:textId="791C3F4C" w:rsidR="008C44C5" w:rsidRDefault="008C44C5" w:rsidP="008C44C5">
      <w:pPr>
        <w:rPr>
          <w:rFonts w:ascii="Arial" w:hAnsi="Arial"/>
          <w:b/>
        </w:rPr>
      </w:pPr>
    </w:p>
    <w:p w14:paraId="4BB54AA2" w14:textId="04FD04CB" w:rsidR="005F3A51" w:rsidRDefault="005F3A51" w:rsidP="008C44C5">
      <w:pPr>
        <w:rPr>
          <w:rFonts w:ascii="Arial" w:hAnsi="Arial"/>
          <w:b/>
        </w:rPr>
      </w:pPr>
    </w:p>
    <w:p w14:paraId="79AD8E59" w14:textId="123AEBCA" w:rsidR="005F3A51" w:rsidRDefault="005F3A51" w:rsidP="008C44C5">
      <w:pPr>
        <w:rPr>
          <w:rFonts w:ascii="Arial" w:hAnsi="Arial"/>
          <w:b/>
        </w:rPr>
      </w:pPr>
    </w:p>
    <w:p w14:paraId="797456CE" w14:textId="7F332667" w:rsidR="005F3A51" w:rsidRDefault="005F3A51" w:rsidP="008C44C5">
      <w:pPr>
        <w:rPr>
          <w:rFonts w:ascii="Arial" w:hAnsi="Arial"/>
          <w:b/>
        </w:rPr>
      </w:pPr>
    </w:p>
    <w:p w14:paraId="68552A23" w14:textId="263E7023" w:rsidR="005F3A51" w:rsidRDefault="005F3A51" w:rsidP="008C44C5">
      <w:pPr>
        <w:rPr>
          <w:rFonts w:ascii="Arial" w:hAnsi="Arial"/>
          <w:b/>
        </w:rPr>
      </w:pPr>
    </w:p>
    <w:p w14:paraId="4460A603" w14:textId="4ACD9CE0" w:rsidR="005F3A51" w:rsidRDefault="005F3A51" w:rsidP="008C44C5">
      <w:pPr>
        <w:rPr>
          <w:rFonts w:ascii="Arial" w:hAnsi="Arial"/>
          <w:b/>
        </w:rPr>
      </w:pPr>
    </w:p>
    <w:p w14:paraId="4D082AC5" w14:textId="4D5DA8E6" w:rsidR="005F3A51" w:rsidRDefault="005F3A51" w:rsidP="008C44C5">
      <w:pPr>
        <w:rPr>
          <w:rFonts w:ascii="Arial" w:hAnsi="Arial"/>
          <w:b/>
        </w:rPr>
      </w:pPr>
    </w:p>
    <w:p w14:paraId="1D255786" w14:textId="3C9B6C99" w:rsidR="005F3A51" w:rsidRDefault="005F3A51" w:rsidP="008C44C5">
      <w:pPr>
        <w:rPr>
          <w:rFonts w:ascii="Arial" w:hAnsi="Arial"/>
          <w:b/>
        </w:rPr>
      </w:pPr>
    </w:p>
    <w:p w14:paraId="31A1F6E9" w14:textId="2D8A0D81" w:rsidR="005F3A51" w:rsidRDefault="005F3A51" w:rsidP="008C44C5">
      <w:pPr>
        <w:rPr>
          <w:rFonts w:ascii="Arial" w:hAnsi="Arial"/>
          <w:b/>
        </w:rPr>
      </w:pPr>
    </w:p>
    <w:p w14:paraId="2434E4EF" w14:textId="79858F3A" w:rsidR="005F3A51" w:rsidRDefault="005F3A51" w:rsidP="008C44C5">
      <w:pPr>
        <w:rPr>
          <w:rFonts w:ascii="Arial" w:hAnsi="Arial"/>
          <w:b/>
        </w:rPr>
      </w:pPr>
    </w:p>
    <w:p w14:paraId="0691141A" w14:textId="77777777" w:rsidR="001572A9" w:rsidRDefault="001572A9" w:rsidP="008C44C5">
      <w:pPr>
        <w:rPr>
          <w:rFonts w:ascii="Arial" w:hAnsi="Arial"/>
          <w:b/>
        </w:rPr>
      </w:pPr>
    </w:p>
    <w:p w14:paraId="458D0F3F" w14:textId="4F8ECA9D" w:rsidR="005F3A51" w:rsidRDefault="005F3A51" w:rsidP="008C44C5">
      <w:pPr>
        <w:rPr>
          <w:rFonts w:ascii="Arial" w:hAnsi="Arial"/>
          <w:b/>
        </w:rPr>
      </w:pPr>
    </w:p>
    <w:p w14:paraId="6A10824F" w14:textId="3EEBF6CE" w:rsidR="00CC7FD3" w:rsidRDefault="00CC7FD3" w:rsidP="008C44C5">
      <w:pPr>
        <w:rPr>
          <w:rFonts w:ascii="Arial" w:hAnsi="Arial"/>
          <w:b/>
        </w:rPr>
      </w:pPr>
    </w:p>
    <w:p w14:paraId="7D68170C" w14:textId="77777777" w:rsidR="001572A9" w:rsidRDefault="001572A9" w:rsidP="008C44C5">
      <w:pPr>
        <w:rPr>
          <w:rFonts w:ascii="Arial" w:hAnsi="Arial"/>
          <w:b/>
        </w:rPr>
      </w:pPr>
    </w:p>
    <w:p w14:paraId="3ED4CBC9" w14:textId="2C920BF7" w:rsidR="0059087E" w:rsidRDefault="0059087E" w:rsidP="008C44C5">
      <w:pPr>
        <w:rPr>
          <w:rFonts w:ascii="Arial" w:hAnsi="Arial"/>
          <w:b/>
        </w:rPr>
      </w:pPr>
    </w:p>
    <w:p w14:paraId="79E1D260" w14:textId="77777777" w:rsidR="00AC5614" w:rsidRDefault="00AC5614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5F3A51" w14:paraId="1CF820B4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6F68CB57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224DC7D6" w14:textId="7646870D" w:rsidR="005F3A51" w:rsidRPr="009F60D3" w:rsidRDefault="005F3A51" w:rsidP="005F3A51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Utente consumatore acquista prodotto</w:t>
            </w:r>
          </w:p>
        </w:tc>
      </w:tr>
      <w:tr w:rsidR="005F3A51" w14:paraId="076E3962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760B6990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2EDDA0CA" w14:textId="42306A27" w:rsidR="005F3A51" w:rsidRPr="009F60D3" w:rsidRDefault="005F3A51" w:rsidP="005F3A51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UC02</w:t>
            </w:r>
            <w:r w:rsidR="00DF1E14">
              <w:rPr>
                <w:bCs/>
                <w:sz w:val="22"/>
                <w:szCs w:val="22"/>
              </w:rPr>
              <w:t>_ACQ_PRO</w:t>
            </w:r>
          </w:p>
        </w:tc>
      </w:tr>
      <w:tr w:rsidR="005F3A51" w14:paraId="63738FE5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2A9C0978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3F240228" w14:textId="2AC59AF3" w:rsidR="005F3A51" w:rsidRPr="009F60D3" w:rsidRDefault="005F3A51" w:rsidP="005F3A51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Utente consumatore</w:t>
            </w:r>
          </w:p>
        </w:tc>
      </w:tr>
      <w:tr w:rsidR="005F3A51" w14:paraId="5A374414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63643C73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3D3FF8C4" w14:textId="63DAF3F8" w:rsidR="005F3A51" w:rsidRPr="009F60D3" w:rsidRDefault="005F3A51" w:rsidP="003358DC">
            <w:pPr>
              <w:pStyle w:val="Paragrafoelenco"/>
              <w:numPr>
                <w:ilvl w:val="0"/>
                <w:numId w:val="26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 è loggato nel sistema</w:t>
            </w:r>
            <w:r w:rsidR="00C30F9A" w:rsidRPr="009F60D3">
              <w:rPr>
                <w:sz w:val="22"/>
                <w:szCs w:val="22"/>
              </w:rPr>
              <w:t xml:space="preserve"> e si trova nella propria pagina personale</w:t>
            </w:r>
          </w:p>
        </w:tc>
      </w:tr>
      <w:tr w:rsidR="005F3A51" w14:paraId="61645C9C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153B9B0B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6CC10FAF" w14:textId="7A7B5B10" w:rsidR="005F3A51" w:rsidRPr="009F60D3" w:rsidRDefault="00C30F9A" w:rsidP="003358DC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</w:t>
            </w:r>
            <w:r w:rsidR="005F3A51" w:rsidRPr="009F60D3">
              <w:rPr>
                <w:sz w:val="22"/>
                <w:szCs w:val="22"/>
              </w:rPr>
              <w:t xml:space="preserve"> clicca sul menu a sinistra dell’interfaccia e seleziona la voce “Prodotti”;</w:t>
            </w:r>
          </w:p>
          <w:p w14:paraId="4583928D" w14:textId="330E5D25" w:rsidR="005F3A51" w:rsidRPr="009F60D3" w:rsidRDefault="005F3A51" w:rsidP="003358DC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In questa sezione visualizzerà </w:t>
            </w:r>
            <w:r w:rsidR="006B7CE2">
              <w:rPr>
                <w:sz w:val="22"/>
                <w:szCs w:val="22"/>
              </w:rPr>
              <w:t>i tipi di</w:t>
            </w:r>
            <w:r w:rsidRPr="009F60D3">
              <w:rPr>
                <w:sz w:val="22"/>
                <w:szCs w:val="22"/>
              </w:rPr>
              <w:t xml:space="preserve"> articoli disponibili da poter acquistare</w:t>
            </w:r>
            <w:r w:rsidR="006B7CE2">
              <w:rPr>
                <w:sz w:val="22"/>
                <w:szCs w:val="22"/>
              </w:rPr>
              <w:t xml:space="preserve">. </w:t>
            </w:r>
            <w:r w:rsidR="00C30F9A" w:rsidRPr="009F60D3">
              <w:rPr>
                <w:sz w:val="22"/>
                <w:szCs w:val="22"/>
              </w:rPr>
              <w:t>L’utente</w:t>
            </w:r>
            <w:r w:rsidRPr="009F60D3">
              <w:rPr>
                <w:sz w:val="22"/>
                <w:szCs w:val="22"/>
              </w:rPr>
              <w:t xml:space="preserve"> </w:t>
            </w:r>
            <w:r w:rsidR="006B7CE2">
              <w:rPr>
                <w:sz w:val="22"/>
                <w:szCs w:val="22"/>
              </w:rPr>
              <w:t>clicca</w:t>
            </w:r>
            <w:r w:rsidRPr="009F60D3">
              <w:rPr>
                <w:sz w:val="22"/>
                <w:szCs w:val="22"/>
              </w:rPr>
              <w:t xml:space="preserve"> sull’apposito pulsante</w:t>
            </w:r>
            <w:r w:rsidR="006B7CE2">
              <w:rPr>
                <w:sz w:val="22"/>
                <w:szCs w:val="22"/>
              </w:rPr>
              <w:t xml:space="preserve"> relativo al tipo di prodotto che desidera acquistare</w:t>
            </w:r>
            <w:r w:rsidRPr="009F60D3">
              <w:rPr>
                <w:sz w:val="22"/>
                <w:szCs w:val="22"/>
              </w:rPr>
              <w:t>;</w:t>
            </w:r>
          </w:p>
          <w:p w14:paraId="639A0D4D" w14:textId="3C89AB31" w:rsidR="005F3A51" w:rsidRPr="009F60D3" w:rsidRDefault="005F3A51" w:rsidP="003358DC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Vengono quindi mostrati </w:t>
            </w:r>
            <w:r w:rsidR="006B7CE2">
              <w:rPr>
                <w:sz w:val="22"/>
                <w:szCs w:val="22"/>
              </w:rPr>
              <w:t xml:space="preserve">i prodotti </w:t>
            </w:r>
            <w:r w:rsidRPr="009F60D3">
              <w:rPr>
                <w:sz w:val="22"/>
                <w:szCs w:val="22"/>
              </w:rPr>
              <w:t>disponibili</w:t>
            </w:r>
            <w:r w:rsidR="006B7CE2">
              <w:rPr>
                <w:sz w:val="22"/>
                <w:szCs w:val="22"/>
              </w:rPr>
              <w:t xml:space="preserve"> in base al tipo selezionato:</w:t>
            </w:r>
            <w:r w:rsidRPr="009F60D3">
              <w:rPr>
                <w:sz w:val="22"/>
                <w:szCs w:val="22"/>
              </w:rPr>
              <w:t xml:space="preserve"> </w:t>
            </w:r>
            <w:r w:rsidR="006B7CE2">
              <w:rPr>
                <w:sz w:val="22"/>
                <w:szCs w:val="22"/>
              </w:rPr>
              <w:t>l</w:t>
            </w:r>
            <w:r w:rsidR="00C30F9A" w:rsidRPr="009F60D3">
              <w:rPr>
                <w:sz w:val="22"/>
                <w:szCs w:val="22"/>
              </w:rPr>
              <w:t>’utente</w:t>
            </w:r>
            <w:r w:rsidRPr="009F60D3">
              <w:rPr>
                <w:sz w:val="22"/>
                <w:szCs w:val="22"/>
              </w:rPr>
              <w:t xml:space="preserve"> </w:t>
            </w:r>
            <w:r w:rsidR="006B7CE2">
              <w:rPr>
                <w:sz w:val="22"/>
                <w:szCs w:val="22"/>
              </w:rPr>
              <w:t>clicca sull’apposito bottone “Aggiungi al carrello”</w:t>
            </w:r>
            <w:r w:rsidR="00AB15A0">
              <w:rPr>
                <w:sz w:val="22"/>
                <w:szCs w:val="22"/>
              </w:rPr>
              <w:t xml:space="preserve"> relativo al prodotto che vuole acquistare</w:t>
            </w:r>
            <w:r w:rsidR="006B7CE2">
              <w:rPr>
                <w:sz w:val="22"/>
                <w:szCs w:val="22"/>
              </w:rPr>
              <w:t>.</w:t>
            </w:r>
          </w:p>
          <w:p w14:paraId="731E4B37" w14:textId="77777777" w:rsidR="005F3A51" w:rsidRPr="009F60D3" w:rsidRDefault="005F3A51" w:rsidP="003358DC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Subito dopo si dirige sull’apposito pulsante sull’interfaccia sinistra che porta al carrello;</w:t>
            </w:r>
          </w:p>
          <w:p w14:paraId="1EC4079A" w14:textId="49F7EB46" w:rsidR="005F3A51" w:rsidRPr="009F60D3" w:rsidRDefault="00C30F9A" w:rsidP="003358DC">
            <w:pPr>
              <w:pStyle w:val="Paragrafoelenco"/>
              <w:numPr>
                <w:ilvl w:val="0"/>
                <w:numId w:val="27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 w:rsidR="005F3A51" w:rsidRPr="009F60D3">
              <w:rPr>
                <w:sz w:val="22"/>
                <w:szCs w:val="22"/>
              </w:rPr>
              <w:t xml:space="preserve">può visualizzare i prodotti nel carrello, i relativi costi ed anche il costo totale. </w:t>
            </w:r>
            <w:r w:rsidR="00AB15A0">
              <w:rPr>
                <w:sz w:val="22"/>
                <w:szCs w:val="22"/>
              </w:rPr>
              <w:t>P</w:t>
            </w:r>
            <w:r w:rsidR="005F3A51" w:rsidRPr="009F60D3">
              <w:rPr>
                <w:sz w:val="22"/>
                <w:szCs w:val="22"/>
              </w:rPr>
              <w:t xml:space="preserve">reme sul bottone “Conferma Ordine”. </w:t>
            </w:r>
            <w:r w:rsidRPr="009F60D3">
              <w:rPr>
                <w:sz w:val="22"/>
                <w:szCs w:val="22"/>
              </w:rPr>
              <w:t>V</w:t>
            </w:r>
            <w:r w:rsidR="005F3A51" w:rsidRPr="009F60D3">
              <w:rPr>
                <w:sz w:val="22"/>
                <w:szCs w:val="22"/>
              </w:rPr>
              <w:t>iene mostrato un messaggio di conferma dell’ordine</w:t>
            </w:r>
            <w:r w:rsidRPr="009F60D3">
              <w:rPr>
                <w:sz w:val="22"/>
                <w:szCs w:val="22"/>
              </w:rPr>
              <w:t>;</w:t>
            </w:r>
            <w:r w:rsidR="001B527F">
              <w:rPr>
                <w:sz w:val="22"/>
                <w:szCs w:val="22"/>
              </w:rPr>
              <w:br/>
              <w:t>Il sistema riconosce il McD</w:t>
            </w:r>
            <w:r w:rsidR="00E26443">
              <w:rPr>
                <w:sz w:val="22"/>
                <w:szCs w:val="22"/>
              </w:rPr>
              <w:t>rive</w:t>
            </w:r>
            <w:r w:rsidR="001B527F">
              <w:rPr>
                <w:sz w:val="22"/>
                <w:szCs w:val="22"/>
              </w:rPr>
              <w:t xml:space="preserve"> più vicino all’indirizzo (indicato dall’utente nella fase di registrazione) ed assegna la produzione dei prodotti ordinati</w:t>
            </w:r>
          </w:p>
        </w:tc>
      </w:tr>
      <w:tr w:rsidR="005F3A51" w14:paraId="2957770E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6241B951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05D9D62E" w14:textId="77777777" w:rsidR="005F3A51" w:rsidRPr="009F60D3" w:rsidRDefault="00C30F9A" w:rsidP="003358DC">
            <w:pPr>
              <w:pStyle w:val="Paragrafoelenco"/>
              <w:numPr>
                <w:ilvl w:val="0"/>
                <w:numId w:val="26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ha effettuato l’acquisto;</w:t>
            </w:r>
          </w:p>
          <w:p w14:paraId="5D15D349" w14:textId="183D98B2" w:rsidR="00C30F9A" w:rsidRPr="009F60D3" w:rsidRDefault="00C30F9A" w:rsidP="003358DC">
            <w:pPr>
              <w:pStyle w:val="Paragrafoelenco"/>
              <w:numPr>
                <w:ilvl w:val="0"/>
                <w:numId w:val="26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rimane sulla pagina del carrello;</w:t>
            </w:r>
          </w:p>
        </w:tc>
      </w:tr>
      <w:tr w:rsidR="005F3A51" w14:paraId="0093CEDB" w14:textId="77777777" w:rsidTr="005F3A51">
        <w:trPr>
          <w:trHeight w:val="510"/>
        </w:trPr>
        <w:tc>
          <w:tcPr>
            <w:tcW w:w="3206" w:type="dxa"/>
            <w:vAlign w:val="center"/>
          </w:tcPr>
          <w:p w14:paraId="1B7F1E44" w14:textId="77777777" w:rsidR="005F3A51" w:rsidRPr="009F60D3" w:rsidRDefault="005F3A51" w:rsidP="005F3A51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2EEE21CF" w14:textId="3ACCC7E5" w:rsidR="005F3A51" w:rsidRPr="009F60D3" w:rsidRDefault="00C30F9A" w:rsidP="005F3A51">
            <w:pPr>
              <w:rPr>
                <w:bCs/>
              </w:rPr>
            </w:pPr>
            <w:r w:rsidRPr="009F60D3"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14:paraId="6095D713" w14:textId="675DE9ED" w:rsidR="005F3A51" w:rsidRDefault="005F3A51" w:rsidP="008C44C5">
      <w:pPr>
        <w:rPr>
          <w:rFonts w:ascii="Arial" w:hAnsi="Arial"/>
          <w:b/>
        </w:rPr>
      </w:pPr>
    </w:p>
    <w:p w14:paraId="18E41A8B" w14:textId="01DAFA20" w:rsidR="00C30F9A" w:rsidRDefault="00C30F9A" w:rsidP="008C44C5">
      <w:pPr>
        <w:rPr>
          <w:rFonts w:ascii="Arial" w:hAnsi="Arial"/>
          <w:b/>
        </w:rPr>
      </w:pPr>
    </w:p>
    <w:p w14:paraId="48BA56DF" w14:textId="2FA37A2A" w:rsidR="00C30F9A" w:rsidRDefault="00C30F9A" w:rsidP="008C44C5">
      <w:pPr>
        <w:rPr>
          <w:rFonts w:ascii="Arial" w:hAnsi="Arial"/>
          <w:b/>
        </w:rPr>
      </w:pPr>
    </w:p>
    <w:p w14:paraId="2D925CE0" w14:textId="6301B904" w:rsidR="00C30F9A" w:rsidRDefault="00C30F9A" w:rsidP="008C44C5">
      <w:pPr>
        <w:rPr>
          <w:rFonts w:ascii="Arial" w:hAnsi="Arial"/>
          <w:b/>
        </w:rPr>
      </w:pPr>
    </w:p>
    <w:p w14:paraId="5423BEC5" w14:textId="7A5A701E" w:rsidR="00C30F9A" w:rsidRDefault="00C30F9A" w:rsidP="008C44C5">
      <w:pPr>
        <w:rPr>
          <w:rFonts w:ascii="Arial" w:hAnsi="Arial"/>
          <w:b/>
        </w:rPr>
      </w:pPr>
    </w:p>
    <w:p w14:paraId="7A8C25F5" w14:textId="6D9919F8" w:rsidR="00C30F9A" w:rsidRDefault="00C30F9A" w:rsidP="008C44C5">
      <w:pPr>
        <w:rPr>
          <w:rFonts w:ascii="Arial" w:hAnsi="Arial"/>
          <w:b/>
        </w:rPr>
      </w:pPr>
    </w:p>
    <w:p w14:paraId="25862393" w14:textId="260F8835" w:rsidR="00C30F9A" w:rsidRDefault="00C30F9A" w:rsidP="008C44C5">
      <w:pPr>
        <w:rPr>
          <w:rFonts w:ascii="Arial" w:hAnsi="Arial"/>
          <w:b/>
        </w:rPr>
      </w:pPr>
    </w:p>
    <w:p w14:paraId="3CE92FDF" w14:textId="58DE56F3" w:rsidR="00C30F9A" w:rsidRDefault="00C30F9A" w:rsidP="008C44C5">
      <w:pPr>
        <w:rPr>
          <w:rFonts w:ascii="Arial" w:hAnsi="Arial"/>
          <w:b/>
        </w:rPr>
      </w:pPr>
    </w:p>
    <w:p w14:paraId="64BA996B" w14:textId="659C8259" w:rsidR="00C30F9A" w:rsidRDefault="00C30F9A" w:rsidP="008C44C5">
      <w:pPr>
        <w:rPr>
          <w:rFonts w:ascii="Arial" w:hAnsi="Arial"/>
          <w:b/>
        </w:rPr>
      </w:pPr>
    </w:p>
    <w:p w14:paraId="4041806D" w14:textId="2BE8A53F" w:rsidR="00C30F9A" w:rsidRDefault="00C30F9A" w:rsidP="008C44C5">
      <w:pPr>
        <w:rPr>
          <w:rFonts w:ascii="Arial" w:hAnsi="Arial"/>
          <w:b/>
        </w:rPr>
      </w:pPr>
    </w:p>
    <w:p w14:paraId="17183EF3" w14:textId="778EB531" w:rsidR="00C30F9A" w:rsidRDefault="00C30F9A" w:rsidP="008C44C5">
      <w:pPr>
        <w:rPr>
          <w:rFonts w:ascii="Arial" w:hAnsi="Arial"/>
          <w:b/>
        </w:rPr>
      </w:pPr>
    </w:p>
    <w:p w14:paraId="38CA01ED" w14:textId="38B8B4F1" w:rsidR="004475DA" w:rsidRDefault="004475DA" w:rsidP="008C44C5">
      <w:pPr>
        <w:rPr>
          <w:rFonts w:ascii="Arial" w:hAnsi="Arial"/>
          <w:b/>
        </w:rPr>
      </w:pPr>
    </w:p>
    <w:p w14:paraId="21026535" w14:textId="73F16C0E" w:rsidR="004475DA" w:rsidRDefault="004475DA" w:rsidP="008C44C5">
      <w:pPr>
        <w:rPr>
          <w:rFonts w:ascii="Arial" w:hAnsi="Arial"/>
          <w:b/>
        </w:rPr>
      </w:pPr>
    </w:p>
    <w:p w14:paraId="0FCB5212" w14:textId="06182F1F" w:rsidR="004475DA" w:rsidRDefault="004475DA" w:rsidP="008C44C5">
      <w:pPr>
        <w:rPr>
          <w:rFonts w:ascii="Arial" w:hAnsi="Arial"/>
          <w:b/>
        </w:rPr>
      </w:pPr>
    </w:p>
    <w:p w14:paraId="68D45CAD" w14:textId="35F43D54" w:rsidR="004475DA" w:rsidRDefault="004475DA" w:rsidP="008C44C5">
      <w:pPr>
        <w:rPr>
          <w:rFonts w:ascii="Arial" w:hAnsi="Arial"/>
          <w:b/>
        </w:rPr>
      </w:pPr>
    </w:p>
    <w:p w14:paraId="75E1893E" w14:textId="685B0589" w:rsidR="004475DA" w:rsidRDefault="004475DA" w:rsidP="008C44C5">
      <w:pPr>
        <w:rPr>
          <w:rFonts w:ascii="Arial" w:hAnsi="Arial"/>
          <w:b/>
        </w:rPr>
      </w:pPr>
    </w:p>
    <w:p w14:paraId="06F035E9" w14:textId="049AA774" w:rsidR="004475DA" w:rsidRDefault="004475DA" w:rsidP="008C44C5">
      <w:pPr>
        <w:rPr>
          <w:rFonts w:ascii="Arial" w:hAnsi="Arial"/>
          <w:b/>
        </w:rPr>
      </w:pPr>
    </w:p>
    <w:p w14:paraId="3C16C0EB" w14:textId="1663ED77" w:rsidR="0059087E" w:rsidRDefault="0059087E" w:rsidP="008C44C5">
      <w:pPr>
        <w:rPr>
          <w:rFonts w:ascii="Arial" w:hAnsi="Arial"/>
          <w:b/>
        </w:rPr>
      </w:pPr>
    </w:p>
    <w:p w14:paraId="12999CC4" w14:textId="2A1FB6F7" w:rsidR="00CC7FD3" w:rsidRDefault="00CC7FD3" w:rsidP="008C44C5">
      <w:pPr>
        <w:rPr>
          <w:rFonts w:ascii="Arial" w:hAnsi="Arial"/>
          <w:b/>
        </w:rPr>
      </w:pPr>
    </w:p>
    <w:p w14:paraId="1DBAD835" w14:textId="77777777" w:rsidR="00CC7FD3" w:rsidRDefault="00CC7FD3" w:rsidP="008C44C5">
      <w:pPr>
        <w:rPr>
          <w:rFonts w:ascii="Arial" w:hAnsi="Arial"/>
          <w:b/>
        </w:rPr>
      </w:pPr>
    </w:p>
    <w:p w14:paraId="4503C047" w14:textId="77777777" w:rsidR="004475DA" w:rsidRDefault="004475DA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C30F9A" w14:paraId="0641152E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86F2EF4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1C69146B" w14:textId="2EEC26ED" w:rsidR="00C30F9A" w:rsidRPr="009F60D3" w:rsidRDefault="00C30F9A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Corriere viene registrato</w:t>
            </w:r>
          </w:p>
        </w:tc>
      </w:tr>
      <w:tr w:rsidR="00C30F9A" w14:paraId="47F1DDB5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09D6440E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7BFD855B" w14:textId="478A1C87" w:rsidR="00C30F9A" w:rsidRPr="009F60D3" w:rsidRDefault="00C30F9A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UC03</w:t>
            </w:r>
            <w:r w:rsidR="00DF1E14">
              <w:rPr>
                <w:bCs/>
                <w:sz w:val="22"/>
                <w:szCs w:val="22"/>
              </w:rPr>
              <w:t>_REG_COR</w:t>
            </w:r>
          </w:p>
        </w:tc>
      </w:tr>
      <w:tr w:rsidR="00C30F9A" w14:paraId="37C6DFA8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24D34717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585B0B21" w14:textId="36E24831" w:rsidR="00C30F9A" w:rsidRPr="009F60D3" w:rsidRDefault="00C30F9A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Responsabile del personale</w:t>
            </w:r>
          </w:p>
        </w:tc>
      </w:tr>
      <w:tr w:rsidR="00C30F9A" w14:paraId="6D1FEA1B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37F14BC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1D4B4EEF" w14:textId="52C853B0" w:rsidR="00C30F9A" w:rsidRPr="009F60D3" w:rsidRDefault="00C30F9A" w:rsidP="003358DC">
            <w:pPr>
              <w:pStyle w:val="Paragrafoelenco"/>
              <w:numPr>
                <w:ilvl w:val="0"/>
                <w:numId w:val="29"/>
              </w:numPr>
              <w:ind w:left="362" w:hanging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 w:rsidR="00D77FD4" w:rsidRPr="009F60D3">
              <w:rPr>
                <w:sz w:val="22"/>
                <w:szCs w:val="22"/>
              </w:rPr>
              <w:t xml:space="preserve">responsabile del personale </w:t>
            </w:r>
            <w:r w:rsidRPr="009F60D3">
              <w:rPr>
                <w:sz w:val="22"/>
                <w:szCs w:val="22"/>
              </w:rPr>
              <w:t>è loggato nel sistema e si trova nella propria pagina personale</w:t>
            </w:r>
          </w:p>
        </w:tc>
      </w:tr>
      <w:tr w:rsidR="00C30F9A" w14:paraId="0D3EC511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7C65125A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5B2360EA" w14:textId="74D8D744" w:rsidR="00C30F9A" w:rsidRPr="009F60D3" w:rsidRDefault="00C30F9A" w:rsidP="003358DC">
            <w:pPr>
              <w:pStyle w:val="Paragrafoelenco"/>
              <w:numPr>
                <w:ilvl w:val="0"/>
                <w:numId w:val="28"/>
              </w:numPr>
              <w:ind w:left="364" w:hanging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Clicca sul menu a sinistra e preme il pulsante “Assumi”;</w:t>
            </w:r>
          </w:p>
          <w:p w14:paraId="7749D1BD" w14:textId="6DEB8A18" w:rsidR="00C30F9A" w:rsidRPr="00267F2E" w:rsidRDefault="00C30F9A" w:rsidP="003358DC">
            <w:pPr>
              <w:pStyle w:val="Paragrafoelenco"/>
              <w:numPr>
                <w:ilvl w:val="0"/>
                <w:numId w:val="28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Vengono quindi inseriti i dati </w:t>
            </w:r>
            <w:r w:rsidR="004475DA">
              <w:rPr>
                <w:sz w:val="22"/>
                <w:szCs w:val="22"/>
              </w:rPr>
              <w:t>del corriere da assumere</w:t>
            </w:r>
            <w:r w:rsidRPr="009F60D3">
              <w:rPr>
                <w:sz w:val="22"/>
                <w:szCs w:val="22"/>
              </w:rPr>
              <w:t>: Nome, Cognome, Indirizzo, N</w:t>
            </w:r>
            <w:r w:rsidRPr="009F60D3">
              <w:rPr>
                <w:sz w:val="22"/>
                <w:szCs w:val="22"/>
                <w:vertAlign w:val="superscript"/>
              </w:rPr>
              <w:t xml:space="preserve">o </w:t>
            </w:r>
            <w:r w:rsidRPr="009F60D3">
              <w:rPr>
                <w:sz w:val="22"/>
                <w:szCs w:val="22"/>
              </w:rPr>
              <w:t>Civico, CAP, Email, Password;</w:t>
            </w:r>
          </w:p>
          <w:p w14:paraId="001DA858" w14:textId="3B0EE4FE" w:rsidR="00267F2E" w:rsidRPr="00267F2E" w:rsidRDefault="00267F2E" w:rsidP="003358DC">
            <w:pPr>
              <w:pStyle w:val="Paragrafoelenco"/>
              <w:numPr>
                <w:ilvl w:val="0"/>
                <w:numId w:val="28"/>
              </w:numPr>
              <w:ind w:left="364"/>
              <w:rPr>
                <w:rFonts w:eastAsia="Times New Roman"/>
                <w:bCs/>
                <w:kern w:val="2"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L’utente clicca quindi sul bottone “Registralo”, viene quindi visualizzato un messaggio di conferma della registrazione del corriere</w:t>
            </w:r>
          </w:p>
          <w:p w14:paraId="753BABE7" w14:textId="03DBFC67" w:rsidR="00C30F9A" w:rsidRPr="004475DA" w:rsidRDefault="004475DA" w:rsidP="003358DC">
            <w:pPr>
              <w:pStyle w:val="Paragrafoelenco"/>
              <w:numPr>
                <w:ilvl w:val="0"/>
                <w:numId w:val="28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responsabile del personale</w:t>
            </w:r>
            <w:r w:rsidR="00C30F9A" w:rsidRPr="009F60D3">
              <w:rPr>
                <w:sz w:val="22"/>
                <w:szCs w:val="22"/>
              </w:rPr>
              <w:t xml:space="preserve"> decide di visualizzare tutti i corrieri e per farlo passa il cursore sul menu sul lato sinistro dell’interfaccia seleziona</w:t>
            </w:r>
            <w:r>
              <w:rPr>
                <w:sz w:val="22"/>
                <w:szCs w:val="22"/>
              </w:rPr>
              <w:t>ndo</w:t>
            </w:r>
            <w:r w:rsidR="00C30F9A" w:rsidRPr="009F60D3">
              <w:rPr>
                <w:sz w:val="22"/>
                <w:szCs w:val="22"/>
              </w:rPr>
              <w:t xml:space="preserve"> la voce “Dipendenti”, e visualizza i corrieri</w:t>
            </w:r>
            <w:r w:rsidR="00AC5614">
              <w:rPr>
                <w:sz w:val="22"/>
                <w:szCs w:val="22"/>
              </w:rPr>
              <w:t xml:space="preserve"> con i relativi dati annessi</w:t>
            </w:r>
            <w:r>
              <w:rPr>
                <w:sz w:val="22"/>
                <w:szCs w:val="22"/>
              </w:rPr>
              <w:t>: Nome, Cognome, Indirizzo ed Email;</w:t>
            </w:r>
          </w:p>
        </w:tc>
      </w:tr>
      <w:tr w:rsidR="00C30F9A" w14:paraId="0BE9AB67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C1AD24D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221C2194" w14:textId="77777777" w:rsidR="00C164F1" w:rsidRPr="009F60D3" w:rsidRDefault="00D77FD4" w:rsidP="003358DC">
            <w:pPr>
              <w:pStyle w:val="Paragrafoelenco"/>
              <w:numPr>
                <w:ilvl w:val="0"/>
                <w:numId w:val="29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Il corriere viene registrato nel sistema.</w:t>
            </w:r>
          </w:p>
          <w:p w14:paraId="3C93C497" w14:textId="14231CFF" w:rsidR="00D77FD4" w:rsidRPr="009F60D3" w:rsidRDefault="00D77FD4" w:rsidP="003358DC">
            <w:pPr>
              <w:pStyle w:val="Paragrafoelenco"/>
              <w:numPr>
                <w:ilvl w:val="0"/>
                <w:numId w:val="29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L’utente responsabile del personale si trova nella pagina di visualizzazione dei dipendenti.</w:t>
            </w:r>
          </w:p>
        </w:tc>
      </w:tr>
      <w:tr w:rsidR="00C30F9A" w14:paraId="65D0EC27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1E613A07" w14:textId="77777777" w:rsidR="00C30F9A" w:rsidRPr="009F60D3" w:rsidRDefault="00C30F9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55F6ED69" w14:textId="0471E564" w:rsidR="00AF3B00" w:rsidRPr="00AF3B00" w:rsidRDefault="00AF3B00" w:rsidP="003358DC">
            <w:pPr>
              <w:pStyle w:val="Paragrafoelenco"/>
              <w:numPr>
                <w:ilvl w:val="0"/>
                <w:numId w:val="25"/>
              </w:numPr>
              <w:ind w:left="362"/>
              <w:rPr>
                <w:bCs/>
              </w:rPr>
            </w:pPr>
            <w:r w:rsidRPr="009F60D3">
              <w:rPr>
                <w:bCs/>
                <w:sz w:val="22"/>
                <w:szCs w:val="22"/>
              </w:rPr>
              <w:t xml:space="preserve">Inserimento campi non validi per la </w:t>
            </w:r>
            <w:r w:rsidR="00B80604">
              <w:rPr>
                <w:bCs/>
                <w:sz w:val="22"/>
                <w:szCs w:val="22"/>
              </w:rPr>
              <w:t>“</w:t>
            </w:r>
            <w:r w:rsidRPr="009F60D3">
              <w:rPr>
                <w:bCs/>
                <w:sz w:val="22"/>
                <w:szCs w:val="22"/>
              </w:rPr>
              <w:t>tabella dei campi</w:t>
            </w:r>
            <w:r w:rsidR="00B80604">
              <w:rPr>
                <w:bCs/>
                <w:sz w:val="22"/>
                <w:szCs w:val="22"/>
              </w:rPr>
              <w:t>”</w:t>
            </w:r>
            <w:r w:rsidRPr="009F60D3">
              <w:rPr>
                <w:bCs/>
                <w:sz w:val="22"/>
                <w:szCs w:val="22"/>
              </w:rPr>
              <w:t>; vengono indicati i campi che non rispettano i campi errati, inoltre è concessa la modifica dei campi errati senza dover riscrivere quelli corretti</w:t>
            </w:r>
            <w:r>
              <w:rPr>
                <w:bCs/>
                <w:sz w:val="22"/>
                <w:szCs w:val="22"/>
              </w:rPr>
              <w:t>;</w:t>
            </w:r>
          </w:p>
          <w:p w14:paraId="12FBED72" w14:textId="1B9C4B06" w:rsidR="00C30F9A" w:rsidRPr="00AF3B00" w:rsidRDefault="00AF3B00" w:rsidP="003358DC">
            <w:pPr>
              <w:pStyle w:val="Paragrafoelenco"/>
              <w:numPr>
                <w:ilvl w:val="0"/>
                <w:numId w:val="25"/>
              </w:numPr>
              <w:ind w:left="362"/>
              <w:rPr>
                <w:bCs/>
              </w:rPr>
            </w:pPr>
            <w:r w:rsidRPr="00AF3B00">
              <w:rPr>
                <w:bCs/>
                <w:sz w:val="22"/>
                <w:szCs w:val="22"/>
              </w:rPr>
              <w:t>Inserimento email già esistente in un sistema; viene visualizzato un messaggio che informa dell’indisponibilità dell’email inoltre è concessa la modifica dell’email senza dover riscrivere i campi corretti.</w:t>
            </w:r>
          </w:p>
        </w:tc>
      </w:tr>
    </w:tbl>
    <w:p w14:paraId="35A930CB" w14:textId="77777777" w:rsidR="00C164F1" w:rsidRDefault="00C164F1" w:rsidP="008C44C5">
      <w:pPr>
        <w:rPr>
          <w:rFonts w:ascii="Arial" w:hAnsi="Arial"/>
          <w:b/>
        </w:rPr>
      </w:pPr>
    </w:p>
    <w:p w14:paraId="3ECD9F45" w14:textId="77777777" w:rsidR="00C164F1" w:rsidRDefault="00C164F1" w:rsidP="008C44C5">
      <w:pPr>
        <w:rPr>
          <w:rFonts w:ascii="Arial" w:hAnsi="Arial"/>
          <w:b/>
        </w:rPr>
      </w:pPr>
    </w:p>
    <w:p w14:paraId="22B91B25" w14:textId="77777777" w:rsidR="00C164F1" w:rsidRDefault="00C164F1" w:rsidP="008C44C5">
      <w:pPr>
        <w:rPr>
          <w:rFonts w:ascii="Arial" w:hAnsi="Arial"/>
          <w:b/>
        </w:rPr>
      </w:pPr>
    </w:p>
    <w:p w14:paraId="3A12A1F9" w14:textId="77777777" w:rsidR="00C164F1" w:rsidRDefault="00C164F1" w:rsidP="008C44C5">
      <w:pPr>
        <w:rPr>
          <w:rFonts w:ascii="Arial" w:hAnsi="Arial"/>
          <w:b/>
        </w:rPr>
      </w:pPr>
    </w:p>
    <w:p w14:paraId="634ACB79" w14:textId="77777777" w:rsidR="00C164F1" w:rsidRDefault="00C164F1" w:rsidP="008C44C5">
      <w:pPr>
        <w:rPr>
          <w:rFonts w:ascii="Arial" w:hAnsi="Arial"/>
          <w:b/>
        </w:rPr>
      </w:pPr>
    </w:p>
    <w:p w14:paraId="36433C5D" w14:textId="77777777" w:rsidR="00C164F1" w:rsidRDefault="00C164F1" w:rsidP="008C44C5">
      <w:pPr>
        <w:rPr>
          <w:rFonts w:ascii="Arial" w:hAnsi="Arial"/>
          <w:b/>
        </w:rPr>
      </w:pPr>
    </w:p>
    <w:p w14:paraId="6BBB5B9C" w14:textId="77777777" w:rsidR="00C164F1" w:rsidRDefault="00C164F1" w:rsidP="008C44C5">
      <w:pPr>
        <w:rPr>
          <w:rFonts w:ascii="Arial" w:hAnsi="Arial"/>
          <w:b/>
        </w:rPr>
      </w:pPr>
    </w:p>
    <w:p w14:paraId="2A36BE66" w14:textId="77777777" w:rsidR="00C164F1" w:rsidRDefault="00C164F1" w:rsidP="008C44C5">
      <w:pPr>
        <w:rPr>
          <w:rFonts w:ascii="Arial" w:hAnsi="Arial"/>
          <w:b/>
        </w:rPr>
      </w:pPr>
    </w:p>
    <w:p w14:paraId="72F6C7E3" w14:textId="77777777" w:rsidR="00C164F1" w:rsidRDefault="00C164F1" w:rsidP="008C44C5">
      <w:pPr>
        <w:rPr>
          <w:rFonts w:ascii="Arial" w:hAnsi="Arial"/>
          <w:b/>
        </w:rPr>
      </w:pPr>
    </w:p>
    <w:p w14:paraId="60BA24BC" w14:textId="77777777" w:rsidR="00C164F1" w:rsidRDefault="00C164F1" w:rsidP="008C44C5">
      <w:pPr>
        <w:rPr>
          <w:rFonts w:ascii="Arial" w:hAnsi="Arial"/>
          <w:b/>
        </w:rPr>
      </w:pPr>
    </w:p>
    <w:p w14:paraId="4D970E3E" w14:textId="77777777" w:rsidR="00C164F1" w:rsidRDefault="00C164F1" w:rsidP="008C44C5">
      <w:pPr>
        <w:rPr>
          <w:rFonts w:ascii="Arial" w:hAnsi="Arial"/>
          <w:b/>
        </w:rPr>
      </w:pPr>
    </w:p>
    <w:p w14:paraId="1F79276F" w14:textId="77777777" w:rsidR="00C164F1" w:rsidRDefault="00C164F1" w:rsidP="008C44C5">
      <w:pPr>
        <w:rPr>
          <w:rFonts w:ascii="Arial" w:hAnsi="Arial"/>
          <w:b/>
        </w:rPr>
      </w:pPr>
    </w:p>
    <w:p w14:paraId="10592A47" w14:textId="77777777" w:rsidR="00C164F1" w:rsidRDefault="00C164F1" w:rsidP="008C44C5">
      <w:pPr>
        <w:rPr>
          <w:rFonts w:ascii="Arial" w:hAnsi="Arial"/>
          <w:b/>
        </w:rPr>
      </w:pPr>
    </w:p>
    <w:p w14:paraId="6A0C9766" w14:textId="77777777" w:rsidR="00C164F1" w:rsidRDefault="00C164F1" w:rsidP="008C44C5">
      <w:pPr>
        <w:rPr>
          <w:rFonts w:ascii="Arial" w:hAnsi="Arial"/>
          <w:b/>
        </w:rPr>
      </w:pPr>
    </w:p>
    <w:p w14:paraId="5DFB7BE2" w14:textId="77777777" w:rsidR="00C164F1" w:rsidRDefault="00C164F1" w:rsidP="008C44C5">
      <w:pPr>
        <w:rPr>
          <w:rFonts w:ascii="Arial" w:hAnsi="Arial"/>
          <w:b/>
        </w:rPr>
      </w:pPr>
    </w:p>
    <w:p w14:paraId="245C61F0" w14:textId="77777777" w:rsidR="00C164F1" w:rsidRDefault="00C164F1" w:rsidP="008C44C5">
      <w:pPr>
        <w:rPr>
          <w:rFonts w:ascii="Arial" w:hAnsi="Arial"/>
          <w:b/>
        </w:rPr>
      </w:pPr>
    </w:p>
    <w:p w14:paraId="57DB6C66" w14:textId="24051EC1" w:rsidR="00C164F1" w:rsidRDefault="00C164F1" w:rsidP="008C44C5">
      <w:pPr>
        <w:rPr>
          <w:rFonts w:ascii="Arial" w:hAnsi="Arial"/>
          <w:b/>
        </w:rPr>
      </w:pPr>
    </w:p>
    <w:p w14:paraId="7379A01C" w14:textId="1C0055C0" w:rsidR="00CC7FD3" w:rsidRDefault="00CC7FD3" w:rsidP="008C44C5">
      <w:pPr>
        <w:rPr>
          <w:rFonts w:ascii="Arial" w:hAnsi="Arial"/>
          <w:b/>
        </w:rPr>
      </w:pPr>
    </w:p>
    <w:p w14:paraId="53E658BA" w14:textId="77777777" w:rsidR="00CC7FD3" w:rsidRDefault="00CC7FD3" w:rsidP="008C44C5">
      <w:pPr>
        <w:rPr>
          <w:rFonts w:ascii="Arial" w:hAnsi="Arial"/>
          <w:b/>
        </w:rPr>
      </w:pPr>
    </w:p>
    <w:p w14:paraId="2FE763D2" w14:textId="77777777" w:rsidR="00C164F1" w:rsidRDefault="00C164F1" w:rsidP="008C44C5">
      <w:pPr>
        <w:rPr>
          <w:rFonts w:ascii="Arial" w:hAnsi="Arial"/>
          <w:b/>
        </w:rPr>
      </w:pPr>
    </w:p>
    <w:p w14:paraId="5FFDBDFA" w14:textId="0085AF80" w:rsidR="004475DA" w:rsidRDefault="004475DA" w:rsidP="008C44C5">
      <w:pPr>
        <w:rPr>
          <w:rFonts w:ascii="Arial" w:hAnsi="Arial"/>
          <w:b/>
        </w:rPr>
      </w:pPr>
    </w:p>
    <w:p w14:paraId="23AA7F2B" w14:textId="77777777" w:rsidR="0059087E" w:rsidRDefault="0059087E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D77FD4" w14:paraId="66F5519C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0AA930B2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17BDC9D9" w14:textId="5B5B4822" w:rsidR="00D77FD4" w:rsidRPr="009F60D3" w:rsidRDefault="00D77FD4" w:rsidP="008C1DE6">
            <w:pPr>
              <w:rPr>
                <w:bCs/>
              </w:rPr>
            </w:pPr>
            <w:r w:rsidRPr="009F60D3">
              <w:rPr>
                <w:bCs/>
                <w:sz w:val="22"/>
                <w:szCs w:val="22"/>
              </w:rPr>
              <w:t>Corriere viene licenziato</w:t>
            </w:r>
          </w:p>
        </w:tc>
      </w:tr>
      <w:tr w:rsidR="00D77FD4" w14:paraId="2AC30D18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C48CE52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40201B45" w14:textId="507D9F3D" w:rsidR="00D77FD4" w:rsidRPr="009F60D3" w:rsidRDefault="00D77FD4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</w:t>
            </w:r>
            <w:r w:rsidR="009F60D3" w:rsidRPr="009F60D3">
              <w:rPr>
                <w:bCs/>
                <w:sz w:val="22"/>
                <w:szCs w:val="22"/>
              </w:rPr>
              <w:t>4</w:t>
            </w:r>
            <w:r w:rsidR="00DF1E14">
              <w:rPr>
                <w:bCs/>
                <w:sz w:val="22"/>
                <w:szCs w:val="22"/>
              </w:rPr>
              <w:t>_LIC_COR</w:t>
            </w:r>
          </w:p>
        </w:tc>
      </w:tr>
      <w:tr w:rsidR="00D77FD4" w14:paraId="14989ED2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17DA2232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265E8ECA" w14:textId="49671469" w:rsidR="00D77FD4" w:rsidRPr="009F60D3" w:rsidRDefault="00D77FD4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Responsabile del personale</w:t>
            </w:r>
          </w:p>
        </w:tc>
      </w:tr>
      <w:tr w:rsidR="00D77FD4" w14:paraId="3A96A116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E11A40C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488E3ECC" w14:textId="77777777" w:rsidR="00D77FD4" w:rsidRDefault="00D77FD4" w:rsidP="003358DC">
            <w:pPr>
              <w:pStyle w:val="Paragrafoelenco"/>
              <w:numPr>
                <w:ilvl w:val="0"/>
                <w:numId w:val="33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L’utente responsabile del personale è loggato nel sistema e si trova nella propria pagina personale</w:t>
            </w:r>
            <w:r w:rsidR="00556BAA">
              <w:rPr>
                <w:sz w:val="22"/>
                <w:szCs w:val="22"/>
              </w:rPr>
              <w:t>;</w:t>
            </w:r>
          </w:p>
          <w:p w14:paraId="45CF3E52" w14:textId="2D4DFACA" w:rsidR="00556BAA" w:rsidRPr="009F60D3" w:rsidRDefault="00556BAA" w:rsidP="003358DC">
            <w:pPr>
              <w:pStyle w:val="Paragrafoelenco"/>
              <w:numPr>
                <w:ilvl w:val="0"/>
                <w:numId w:val="33"/>
              </w:numPr>
              <w:ind w:left="3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Deve esserci almeno un corriere registrato nel database per poter eseguire il caso d’uso.</w:t>
            </w:r>
          </w:p>
        </w:tc>
      </w:tr>
      <w:tr w:rsidR="00D77FD4" w14:paraId="5329C561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FAEA5E7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44135058" w14:textId="55637FD8" w:rsidR="00D77FD4" w:rsidRPr="009F60D3" w:rsidRDefault="00D77FD4" w:rsidP="003358DC">
            <w:pPr>
              <w:pStyle w:val="Paragrafoelenco"/>
              <w:numPr>
                <w:ilvl w:val="0"/>
                <w:numId w:val="30"/>
              </w:numPr>
              <w:ind w:left="364" w:hanging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Clicca sul menu la voce “Dipendenti”;</w:t>
            </w:r>
          </w:p>
          <w:p w14:paraId="33FE2A25" w14:textId="77777777" w:rsidR="00D77FD4" w:rsidRPr="009F60D3" w:rsidRDefault="00D77FD4" w:rsidP="003358DC">
            <w:pPr>
              <w:pStyle w:val="Paragrafoelenco"/>
              <w:numPr>
                <w:ilvl w:val="0"/>
                <w:numId w:val="30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Viene mostrata una tabella contenente la lista di tutti i corrieri: </w:t>
            </w:r>
          </w:p>
          <w:p w14:paraId="52744108" w14:textId="4D95408E" w:rsidR="00C164F1" w:rsidRPr="009F60D3" w:rsidRDefault="00D77FD4" w:rsidP="003358DC">
            <w:pPr>
              <w:pStyle w:val="Paragrafoelenco"/>
              <w:numPr>
                <w:ilvl w:val="0"/>
                <w:numId w:val="30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Allora </w:t>
            </w:r>
            <w:r w:rsidR="009F60D3">
              <w:rPr>
                <w:sz w:val="22"/>
                <w:szCs w:val="22"/>
              </w:rPr>
              <w:t xml:space="preserve">l’utente </w:t>
            </w:r>
            <w:r w:rsidRPr="009F60D3">
              <w:rPr>
                <w:sz w:val="22"/>
                <w:szCs w:val="22"/>
              </w:rPr>
              <w:t xml:space="preserve">clicca sul pulsante alla destra dell’interfaccia “Licenzia”, relativo </w:t>
            </w:r>
            <w:r w:rsidR="004475DA">
              <w:rPr>
                <w:sz w:val="22"/>
                <w:szCs w:val="22"/>
              </w:rPr>
              <w:t>al corriere che si vuole licenziare</w:t>
            </w:r>
            <w:r w:rsidRPr="009F60D3">
              <w:rPr>
                <w:sz w:val="22"/>
                <w:szCs w:val="22"/>
              </w:rPr>
              <w:t>;</w:t>
            </w:r>
          </w:p>
          <w:p w14:paraId="6BC3D75C" w14:textId="1632EBD8" w:rsidR="00D77FD4" w:rsidRPr="009F60D3" w:rsidRDefault="00D77FD4" w:rsidP="003358DC">
            <w:pPr>
              <w:pStyle w:val="Paragrafoelenco"/>
              <w:numPr>
                <w:ilvl w:val="0"/>
                <w:numId w:val="30"/>
              </w:numPr>
              <w:ind w:left="364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>Cliccando, il corriere scompare dalla lista dei corrieri e viene visualizzato un messaggio di successo</w:t>
            </w:r>
            <w:r w:rsidR="00C164F1" w:rsidRPr="009F60D3">
              <w:rPr>
                <w:sz w:val="22"/>
                <w:szCs w:val="22"/>
              </w:rPr>
              <w:t>;</w:t>
            </w:r>
          </w:p>
        </w:tc>
      </w:tr>
      <w:tr w:rsidR="00D77FD4" w14:paraId="7F1E24DB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0485F5E1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616A2419" w14:textId="77777777" w:rsidR="004475DA" w:rsidRDefault="00D77FD4" w:rsidP="003358DC">
            <w:pPr>
              <w:pStyle w:val="Paragrafoelenco"/>
              <w:numPr>
                <w:ilvl w:val="0"/>
                <w:numId w:val="33"/>
              </w:numPr>
              <w:ind w:left="364"/>
              <w:rPr>
                <w:bCs/>
                <w:sz w:val="22"/>
                <w:szCs w:val="22"/>
              </w:rPr>
            </w:pPr>
            <w:r w:rsidRPr="004475DA">
              <w:rPr>
                <w:bCs/>
                <w:sz w:val="22"/>
                <w:szCs w:val="22"/>
              </w:rPr>
              <w:t>Il corriere viene cancellato dal sistema.</w:t>
            </w:r>
          </w:p>
          <w:p w14:paraId="1DB9E1F5" w14:textId="19AB7311" w:rsidR="00D77FD4" w:rsidRPr="004475DA" w:rsidRDefault="00D77FD4" w:rsidP="003358DC">
            <w:pPr>
              <w:pStyle w:val="Paragrafoelenco"/>
              <w:numPr>
                <w:ilvl w:val="0"/>
                <w:numId w:val="33"/>
              </w:numPr>
              <w:ind w:left="364"/>
              <w:rPr>
                <w:bCs/>
                <w:sz w:val="22"/>
                <w:szCs w:val="22"/>
              </w:rPr>
            </w:pPr>
            <w:r w:rsidRPr="004475DA">
              <w:rPr>
                <w:bCs/>
                <w:sz w:val="22"/>
                <w:szCs w:val="22"/>
              </w:rPr>
              <w:t>L’utente responsabile del personale si trova nella pagina di visualizzazione dei dipendenti.</w:t>
            </w:r>
          </w:p>
        </w:tc>
      </w:tr>
      <w:tr w:rsidR="00D77FD4" w14:paraId="3B9101C7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4278CFE2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2FCBE15A" w14:textId="77777777" w:rsidR="00D77FD4" w:rsidRPr="009F60D3" w:rsidRDefault="00D77FD4" w:rsidP="008C1DE6">
            <w:pPr>
              <w:rPr>
                <w:bCs/>
              </w:rPr>
            </w:pPr>
            <w:r w:rsidRPr="009F60D3"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14:paraId="213A3477" w14:textId="636EAD06" w:rsidR="00D77FD4" w:rsidRDefault="00D77FD4" w:rsidP="008C44C5">
      <w:pPr>
        <w:rPr>
          <w:rFonts w:ascii="Arial" w:hAnsi="Arial"/>
          <w:b/>
        </w:rPr>
      </w:pPr>
    </w:p>
    <w:p w14:paraId="27F0A41C" w14:textId="55D49359" w:rsidR="00C164F1" w:rsidRDefault="00C164F1" w:rsidP="008C44C5">
      <w:pPr>
        <w:rPr>
          <w:rFonts w:ascii="Arial" w:hAnsi="Arial"/>
          <w:b/>
        </w:rPr>
      </w:pPr>
    </w:p>
    <w:p w14:paraId="57259A9E" w14:textId="58A97EB5" w:rsidR="00C164F1" w:rsidRDefault="00C164F1" w:rsidP="008C44C5">
      <w:pPr>
        <w:rPr>
          <w:rFonts w:ascii="Arial" w:hAnsi="Arial"/>
          <w:b/>
        </w:rPr>
      </w:pPr>
    </w:p>
    <w:p w14:paraId="796EC163" w14:textId="28FDF8CA" w:rsidR="00C164F1" w:rsidRDefault="00C164F1" w:rsidP="008C44C5">
      <w:pPr>
        <w:rPr>
          <w:rFonts w:ascii="Arial" w:hAnsi="Arial"/>
          <w:b/>
        </w:rPr>
      </w:pPr>
    </w:p>
    <w:p w14:paraId="323E20BF" w14:textId="147AFE2E" w:rsidR="00C164F1" w:rsidRDefault="00C164F1" w:rsidP="008C44C5">
      <w:pPr>
        <w:rPr>
          <w:rFonts w:ascii="Arial" w:hAnsi="Arial"/>
          <w:b/>
        </w:rPr>
      </w:pPr>
    </w:p>
    <w:p w14:paraId="4D75E66E" w14:textId="3F15DAE2" w:rsidR="00C164F1" w:rsidRDefault="00C164F1" w:rsidP="008C44C5">
      <w:pPr>
        <w:rPr>
          <w:rFonts w:ascii="Arial" w:hAnsi="Arial"/>
          <w:b/>
        </w:rPr>
      </w:pPr>
    </w:p>
    <w:p w14:paraId="447AF089" w14:textId="3B6A88D8" w:rsidR="00C164F1" w:rsidRDefault="00C164F1" w:rsidP="008C44C5">
      <w:pPr>
        <w:rPr>
          <w:rFonts w:ascii="Arial" w:hAnsi="Arial"/>
          <w:b/>
        </w:rPr>
      </w:pPr>
    </w:p>
    <w:p w14:paraId="01108E7B" w14:textId="7336A726" w:rsidR="00C164F1" w:rsidRDefault="00C164F1" w:rsidP="008C44C5">
      <w:pPr>
        <w:rPr>
          <w:rFonts w:ascii="Arial" w:hAnsi="Arial"/>
          <w:b/>
        </w:rPr>
      </w:pPr>
    </w:p>
    <w:p w14:paraId="12B74BED" w14:textId="1CE89080" w:rsidR="00C164F1" w:rsidRDefault="00C164F1" w:rsidP="008C44C5">
      <w:pPr>
        <w:rPr>
          <w:rFonts w:ascii="Arial" w:hAnsi="Arial"/>
          <w:b/>
        </w:rPr>
      </w:pPr>
    </w:p>
    <w:p w14:paraId="20FC4A54" w14:textId="09BC4B77" w:rsidR="00C164F1" w:rsidRDefault="00C164F1" w:rsidP="008C44C5">
      <w:pPr>
        <w:rPr>
          <w:rFonts w:ascii="Arial" w:hAnsi="Arial"/>
          <w:b/>
        </w:rPr>
      </w:pPr>
    </w:p>
    <w:p w14:paraId="17A7CAA2" w14:textId="1B155762" w:rsidR="00C164F1" w:rsidRDefault="00C164F1" w:rsidP="008C44C5">
      <w:pPr>
        <w:rPr>
          <w:rFonts w:ascii="Arial" w:hAnsi="Arial"/>
          <w:b/>
        </w:rPr>
      </w:pPr>
    </w:p>
    <w:p w14:paraId="1CC61CBA" w14:textId="7748C20A" w:rsidR="00C164F1" w:rsidRDefault="00C164F1" w:rsidP="008C44C5">
      <w:pPr>
        <w:rPr>
          <w:rFonts w:ascii="Arial" w:hAnsi="Arial"/>
          <w:b/>
        </w:rPr>
      </w:pPr>
    </w:p>
    <w:p w14:paraId="3D48FBDC" w14:textId="33F2F513" w:rsidR="00C164F1" w:rsidRDefault="00C164F1" w:rsidP="008C44C5">
      <w:pPr>
        <w:rPr>
          <w:rFonts w:ascii="Arial" w:hAnsi="Arial"/>
          <w:b/>
        </w:rPr>
      </w:pPr>
    </w:p>
    <w:p w14:paraId="0AB09EB1" w14:textId="34C49609" w:rsidR="00C164F1" w:rsidRDefault="00C164F1" w:rsidP="008C44C5">
      <w:pPr>
        <w:rPr>
          <w:rFonts w:ascii="Arial" w:hAnsi="Arial"/>
          <w:b/>
        </w:rPr>
      </w:pPr>
    </w:p>
    <w:p w14:paraId="74BCB7C6" w14:textId="06E32556" w:rsidR="00C164F1" w:rsidRDefault="00C164F1" w:rsidP="008C44C5">
      <w:pPr>
        <w:rPr>
          <w:rFonts w:ascii="Arial" w:hAnsi="Arial"/>
          <w:b/>
        </w:rPr>
      </w:pPr>
    </w:p>
    <w:p w14:paraId="531C1834" w14:textId="77D95310" w:rsidR="00C164F1" w:rsidRDefault="00C164F1" w:rsidP="008C44C5">
      <w:pPr>
        <w:rPr>
          <w:rFonts w:ascii="Arial" w:hAnsi="Arial"/>
          <w:b/>
        </w:rPr>
      </w:pPr>
    </w:p>
    <w:p w14:paraId="67547449" w14:textId="2DFE0EE1" w:rsidR="00C164F1" w:rsidRDefault="00C164F1" w:rsidP="008C44C5">
      <w:pPr>
        <w:rPr>
          <w:rFonts w:ascii="Arial" w:hAnsi="Arial"/>
          <w:b/>
        </w:rPr>
      </w:pPr>
    </w:p>
    <w:p w14:paraId="068D98F8" w14:textId="013223A9" w:rsidR="00C164F1" w:rsidRDefault="00C164F1" w:rsidP="008C44C5">
      <w:pPr>
        <w:rPr>
          <w:rFonts w:ascii="Arial" w:hAnsi="Arial"/>
          <w:b/>
        </w:rPr>
      </w:pPr>
    </w:p>
    <w:p w14:paraId="7B8EBB65" w14:textId="2DB809F4" w:rsidR="00C164F1" w:rsidRDefault="00C164F1" w:rsidP="008C44C5">
      <w:pPr>
        <w:rPr>
          <w:rFonts w:ascii="Arial" w:hAnsi="Arial"/>
          <w:b/>
        </w:rPr>
      </w:pPr>
    </w:p>
    <w:p w14:paraId="6B8864A1" w14:textId="004C164F" w:rsidR="00C164F1" w:rsidRDefault="00C164F1" w:rsidP="008C44C5">
      <w:pPr>
        <w:rPr>
          <w:rFonts w:ascii="Arial" w:hAnsi="Arial"/>
          <w:b/>
        </w:rPr>
      </w:pPr>
    </w:p>
    <w:p w14:paraId="020095D1" w14:textId="6B80207B" w:rsidR="009F60D3" w:rsidRDefault="009F60D3" w:rsidP="008C44C5">
      <w:pPr>
        <w:rPr>
          <w:rFonts w:ascii="Arial" w:hAnsi="Arial"/>
          <w:b/>
        </w:rPr>
      </w:pPr>
    </w:p>
    <w:p w14:paraId="2D6B07AF" w14:textId="7E1285AF" w:rsidR="009F60D3" w:rsidRDefault="009F60D3" w:rsidP="008C44C5">
      <w:pPr>
        <w:rPr>
          <w:rFonts w:ascii="Arial" w:hAnsi="Arial"/>
          <w:b/>
        </w:rPr>
      </w:pPr>
    </w:p>
    <w:p w14:paraId="279F84DC" w14:textId="2DB8B02F" w:rsidR="009F60D3" w:rsidRDefault="009F60D3" w:rsidP="008C44C5">
      <w:pPr>
        <w:rPr>
          <w:rFonts w:ascii="Arial" w:hAnsi="Arial"/>
          <w:b/>
        </w:rPr>
      </w:pPr>
    </w:p>
    <w:p w14:paraId="214BC0C2" w14:textId="0123F4D3" w:rsidR="009F60D3" w:rsidRDefault="009F60D3" w:rsidP="008C44C5">
      <w:pPr>
        <w:rPr>
          <w:rFonts w:ascii="Arial" w:hAnsi="Arial"/>
          <w:b/>
        </w:rPr>
      </w:pPr>
    </w:p>
    <w:p w14:paraId="5B73F7B3" w14:textId="0AF27EF3" w:rsidR="00CC7FD3" w:rsidRDefault="00CC7FD3" w:rsidP="008C44C5">
      <w:pPr>
        <w:rPr>
          <w:rFonts w:ascii="Arial" w:hAnsi="Arial"/>
          <w:b/>
        </w:rPr>
      </w:pPr>
    </w:p>
    <w:p w14:paraId="13FCE4F4" w14:textId="77777777" w:rsidR="00CC7FD3" w:rsidRDefault="00CC7FD3" w:rsidP="008C44C5">
      <w:pPr>
        <w:rPr>
          <w:rFonts w:ascii="Arial" w:hAnsi="Arial"/>
          <w:b/>
        </w:rPr>
      </w:pPr>
    </w:p>
    <w:p w14:paraId="3599641F" w14:textId="3FF7B384" w:rsidR="00C164F1" w:rsidRDefault="00C164F1" w:rsidP="008C44C5">
      <w:pPr>
        <w:rPr>
          <w:rFonts w:ascii="Arial" w:hAnsi="Arial"/>
          <w:b/>
        </w:rPr>
      </w:pPr>
    </w:p>
    <w:p w14:paraId="6CF543CB" w14:textId="77777777" w:rsidR="0059087E" w:rsidRDefault="0059087E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D77FD4" w14:paraId="7E94FD6B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50FB8881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5CB09D72" w14:textId="591F90C2" w:rsidR="00D77FD4" w:rsidRPr="009F60D3" w:rsidRDefault="009F60D3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Inserimento offerta su prodotto</w:t>
            </w:r>
          </w:p>
        </w:tc>
      </w:tr>
      <w:tr w:rsidR="00D77FD4" w14:paraId="3E305ABB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34CAFE5D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6A8CFF70" w14:textId="3507BFE3" w:rsidR="00D77FD4" w:rsidRPr="009F60D3" w:rsidRDefault="00D77FD4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</w:t>
            </w:r>
            <w:r w:rsidR="009F60D3" w:rsidRPr="009F60D3">
              <w:rPr>
                <w:bCs/>
                <w:sz w:val="22"/>
                <w:szCs w:val="22"/>
              </w:rPr>
              <w:t>5</w:t>
            </w:r>
            <w:r w:rsidR="00DF1E14">
              <w:rPr>
                <w:bCs/>
                <w:sz w:val="22"/>
                <w:szCs w:val="22"/>
              </w:rPr>
              <w:t>_INS_OFF</w:t>
            </w:r>
          </w:p>
        </w:tc>
      </w:tr>
      <w:tr w:rsidR="00D77FD4" w14:paraId="0B11B8A0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6015991D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379FDDEE" w14:textId="2E41946B" w:rsidR="00D77FD4" w:rsidRPr="009F60D3" w:rsidRDefault="009F60D3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D77FD4" w14:paraId="3A1AEE24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41E47857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74E96D81" w14:textId="04937884" w:rsidR="00D77FD4" w:rsidRPr="009F60D3" w:rsidRDefault="00D77FD4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 w:rsidR="009F60D3">
              <w:rPr>
                <w:sz w:val="22"/>
                <w:szCs w:val="22"/>
              </w:rPr>
              <w:t>product manager</w:t>
            </w:r>
            <w:r w:rsidRPr="009F60D3">
              <w:rPr>
                <w:sz w:val="22"/>
                <w:szCs w:val="22"/>
              </w:rPr>
              <w:t xml:space="preserve"> è loggato nel sistema e si trova nella propria pagina personale</w:t>
            </w:r>
            <w:r w:rsidR="009F60D3">
              <w:rPr>
                <w:sz w:val="22"/>
                <w:szCs w:val="22"/>
              </w:rPr>
              <w:t>;</w:t>
            </w:r>
          </w:p>
        </w:tc>
      </w:tr>
      <w:tr w:rsidR="009F60D3" w14:paraId="3EF85766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362EB3B8" w14:textId="77777777" w:rsidR="009F60D3" w:rsidRPr="009F60D3" w:rsidRDefault="009F60D3" w:rsidP="009F60D3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5347D1B1" w14:textId="72C3F0E5" w:rsidR="009F60D3" w:rsidRPr="00446C9F" w:rsidRDefault="3C0A285A" w:rsidP="003358DC">
            <w:pPr>
              <w:pStyle w:val="Paragrafoelenco"/>
              <w:numPr>
                <w:ilvl w:val="0"/>
                <w:numId w:val="31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>Clicca sulla voce “Offerte”;</w:t>
            </w:r>
          </w:p>
          <w:p w14:paraId="05444966" w14:textId="53036993" w:rsidR="009F60D3" w:rsidRPr="00446C9F" w:rsidRDefault="009F60D3" w:rsidP="003358DC">
            <w:pPr>
              <w:pStyle w:val="Paragrafoelenco"/>
              <w:numPr>
                <w:ilvl w:val="0"/>
                <w:numId w:val="31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la pagina </w:t>
            </w:r>
            <w:r w:rsidR="007207EB">
              <w:rPr>
                <w:sz w:val="22"/>
                <w:szCs w:val="22"/>
              </w:rPr>
              <w:t>delle categorie degli articoli presenti nel catalogo</w:t>
            </w:r>
            <w:r>
              <w:rPr>
                <w:sz w:val="22"/>
                <w:szCs w:val="22"/>
              </w:rPr>
              <w:t>; l’utente</w:t>
            </w:r>
            <w:r w:rsidRPr="00446C9F">
              <w:rPr>
                <w:sz w:val="22"/>
                <w:szCs w:val="22"/>
              </w:rPr>
              <w:t xml:space="preserve"> clicca sulla </w:t>
            </w:r>
            <w:r>
              <w:rPr>
                <w:sz w:val="22"/>
                <w:szCs w:val="22"/>
              </w:rPr>
              <w:t xml:space="preserve">tipologia </w:t>
            </w:r>
            <w:r w:rsidR="00BD08B8">
              <w:rPr>
                <w:sz w:val="22"/>
                <w:szCs w:val="22"/>
              </w:rPr>
              <w:t>del prodotto da scontare</w:t>
            </w:r>
            <w:r>
              <w:rPr>
                <w:sz w:val="22"/>
                <w:szCs w:val="22"/>
              </w:rPr>
              <w:t>;</w:t>
            </w:r>
          </w:p>
          <w:p w14:paraId="58659608" w14:textId="77777777" w:rsidR="006B7CE2" w:rsidRPr="006B7CE2" w:rsidRDefault="009F60D3" w:rsidP="003358DC">
            <w:pPr>
              <w:pStyle w:val="Paragrafoelenco"/>
              <w:numPr>
                <w:ilvl w:val="0"/>
                <w:numId w:val="31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</w:t>
            </w:r>
            <w:r>
              <w:rPr>
                <w:sz w:val="22"/>
                <w:szCs w:val="22"/>
              </w:rPr>
              <w:t>i prodotti della tipologia selezionata</w:t>
            </w:r>
            <w:r w:rsidRPr="00446C9F">
              <w:rPr>
                <w:sz w:val="22"/>
                <w:szCs w:val="22"/>
              </w:rPr>
              <w:t>:</w:t>
            </w:r>
          </w:p>
          <w:p w14:paraId="5561A082" w14:textId="77777777" w:rsidR="006B7CE2" w:rsidRPr="006B7CE2" w:rsidRDefault="009F60D3" w:rsidP="004475DA">
            <w:pPr>
              <w:pStyle w:val="Paragrafoelenco"/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6B7CE2">
              <w:rPr>
                <w:sz w:val="22"/>
                <w:szCs w:val="22"/>
              </w:rPr>
              <w:t>L’utente clicca sul pulsante “Imposta sconto” relativo al prodotto che vuole scontare;</w:t>
            </w:r>
          </w:p>
          <w:p w14:paraId="1D1EBAFE" w14:textId="4C3982F4" w:rsidR="009F60D3" w:rsidRPr="006B7CE2" w:rsidRDefault="009F60D3" w:rsidP="003358DC">
            <w:pPr>
              <w:pStyle w:val="Paragrafoelenco"/>
              <w:numPr>
                <w:ilvl w:val="0"/>
                <w:numId w:val="31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6B7CE2">
              <w:rPr>
                <w:sz w:val="22"/>
                <w:szCs w:val="22"/>
              </w:rPr>
              <w:t>Dall’apposita interfaccia inserisce il numero della percentuale di sconto che vuole applicare e preme sul pulsante “Salva”. Viene mostrato un messaggio di successo.</w:t>
            </w:r>
          </w:p>
        </w:tc>
      </w:tr>
      <w:tr w:rsidR="00D77FD4" w14:paraId="1D651291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583DB593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15994758" w14:textId="77777777" w:rsidR="00D77FD4" w:rsidRDefault="009F60D3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Viene inserito lo sconto sul prodotto selezionato;</w:t>
            </w:r>
          </w:p>
          <w:p w14:paraId="09D3CCD1" w14:textId="608A7D4A" w:rsidR="009F60D3" w:rsidRPr="009F60D3" w:rsidRDefault="009F60D3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L’utente product manager si trova nella pagina di inserimento degli sconti.</w:t>
            </w:r>
          </w:p>
        </w:tc>
      </w:tr>
      <w:tr w:rsidR="00D77FD4" w14:paraId="3A1E5277" w14:textId="77777777" w:rsidTr="3C0A285A">
        <w:trPr>
          <w:trHeight w:val="510"/>
        </w:trPr>
        <w:tc>
          <w:tcPr>
            <w:tcW w:w="3206" w:type="dxa"/>
            <w:vAlign w:val="center"/>
          </w:tcPr>
          <w:p w14:paraId="498617B2" w14:textId="77777777" w:rsidR="00D77FD4" w:rsidRPr="009F60D3" w:rsidRDefault="00D77FD4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3847EB65" w14:textId="3B8CB896" w:rsidR="00D77FD4" w:rsidRPr="00B844E8" w:rsidRDefault="00B844E8" w:rsidP="00E6202D">
            <w:pPr>
              <w:pStyle w:val="Paragrafoelenco"/>
              <w:numPr>
                <w:ilvl w:val="0"/>
                <w:numId w:val="40"/>
              </w:numPr>
              <w:ind w:left="364"/>
              <w:rPr>
                <w:bCs/>
                <w:kern w:val="2"/>
              </w:rPr>
            </w:pPr>
            <w:r>
              <w:rPr>
                <w:bCs/>
                <w:sz w:val="22"/>
                <w:szCs w:val="22"/>
              </w:rPr>
              <w:t>Inserimento campo sconto non valido (per valore &lt; 0 o &gt; 99)</w:t>
            </w:r>
            <w:r w:rsidR="0059087E">
              <w:rPr>
                <w:bCs/>
                <w:sz w:val="22"/>
                <w:szCs w:val="22"/>
              </w:rPr>
              <w:t>,</w:t>
            </w:r>
            <w:r>
              <w:rPr>
                <w:bCs/>
                <w:sz w:val="22"/>
                <w:szCs w:val="22"/>
              </w:rPr>
              <w:t xml:space="preserve"> lo sconto non viene applicato e viene visualizzato un messaggio di errore </w:t>
            </w:r>
            <w:r w:rsidR="005F5B71">
              <w:rPr>
                <w:bCs/>
                <w:sz w:val="22"/>
                <w:szCs w:val="22"/>
              </w:rPr>
              <w:t>di inserimento</w:t>
            </w:r>
            <w:r>
              <w:rPr>
                <w:bCs/>
                <w:sz w:val="22"/>
                <w:szCs w:val="22"/>
              </w:rPr>
              <w:t xml:space="preserve"> dello sconto.</w:t>
            </w:r>
          </w:p>
        </w:tc>
      </w:tr>
    </w:tbl>
    <w:p w14:paraId="138D8D37" w14:textId="2C97E09A" w:rsidR="00C30F9A" w:rsidRDefault="00C30F9A" w:rsidP="008C44C5">
      <w:pPr>
        <w:rPr>
          <w:rFonts w:ascii="Arial" w:hAnsi="Arial"/>
          <w:b/>
        </w:rPr>
      </w:pPr>
    </w:p>
    <w:p w14:paraId="59903D13" w14:textId="53C1619B" w:rsidR="004475DA" w:rsidRDefault="004475DA" w:rsidP="008C44C5">
      <w:pPr>
        <w:rPr>
          <w:rFonts w:ascii="Arial" w:hAnsi="Arial"/>
          <w:b/>
        </w:rPr>
      </w:pPr>
    </w:p>
    <w:p w14:paraId="3CCA4E3A" w14:textId="3827D585" w:rsidR="004475DA" w:rsidRDefault="004475DA" w:rsidP="008C44C5">
      <w:pPr>
        <w:rPr>
          <w:rFonts w:ascii="Arial" w:hAnsi="Arial"/>
          <w:b/>
        </w:rPr>
      </w:pPr>
    </w:p>
    <w:p w14:paraId="6B372FF9" w14:textId="3F38496F" w:rsidR="004475DA" w:rsidRDefault="004475DA" w:rsidP="008C44C5">
      <w:pPr>
        <w:rPr>
          <w:rFonts w:ascii="Arial" w:hAnsi="Arial"/>
          <w:b/>
        </w:rPr>
      </w:pPr>
    </w:p>
    <w:p w14:paraId="6D660967" w14:textId="7E83ABB3" w:rsidR="004475DA" w:rsidRDefault="004475DA" w:rsidP="008C44C5">
      <w:pPr>
        <w:rPr>
          <w:rFonts w:ascii="Arial" w:hAnsi="Arial"/>
          <w:b/>
        </w:rPr>
      </w:pPr>
    </w:p>
    <w:p w14:paraId="1C5EF8D3" w14:textId="027C87CE" w:rsidR="004475DA" w:rsidRDefault="004475DA" w:rsidP="008C44C5">
      <w:pPr>
        <w:rPr>
          <w:rFonts w:ascii="Arial" w:hAnsi="Arial"/>
          <w:b/>
        </w:rPr>
      </w:pPr>
    </w:p>
    <w:p w14:paraId="7E729272" w14:textId="0C690A7E" w:rsidR="004475DA" w:rsidRDefault="004475DA" w:rsidP="008C44C5">
      <w:pPr>
        <w:rPr>
          <w:rFonts w:ascii="Arial" w:hAnsi="Arial"/>
          <w:b/>
        </w:rPr>
      </w:pPr>
    </w:p>
    <w:p w14:paraId="34C43D8B" w14:textId="6779D90E" w:rsidR="004475DA" w:rsidRDefault="004475DA" w:rsidP="008C44C5">
      <w:pPr>
        <w:rPr>
          <w:rFonts w:ascii="Arial" w:hAnsi="Arial"/>
          <w:b/>
        </w:rPr>
      </w:pPr>
    </w:p>
    <w:p w14:paraId="4888ECF0" w14:textId="47F6A0E2" w:rsidR="004475DA" w:rsidRDefault="004475DA" w:rsidP="008C44C5">
      <w:pPr>
        <w:rPr>
          <w:rFonts w:ascii="Arial" w:hAnsi="Arial"/>
          <w:b/>
        </w:rPr>
      </w:pPr>
    </w:p>
    <w:p w14:paraId="5B86D4F1" w14:textId="5EA40F65" w:rsidR="004475DA" w:rsidRDefault="004475DA" w:rsidP="008C44C5">
      <w:pPr>
        <w:rPr>
          <w:rFonts w:ascii="Arial" w:hAnsi="Arial"/>
          <w:b/>
        </w:rPr>
      </w:pPr>
    </w:p>
    <w:p w14:paraId="56EF7A78" w14:textId="3C3A3332" w:rsidR="004475DA" w:rsidRDefault="004475DA" w:rsidP="008C44C5">
      <w:pPr>
        <w:rPr>
          <w:rFonts w:ascii="Arial" w:hAnsi="Arial"/>
          <w:b/>
        </w:rPr>
      </w:pPr>
    </w:p>
    <w:p w14:paraId="1FCAEAB2" w14:textId="469A66DC" w:rsidR="004475DA" w:rsidRDefault="004475DA" w:rsidP="008C44C5">
      <w:pPr>
        <w:rPr>
          <w:rFonts w:ascii="Arial" w:hAnsi="Arial"/>
          <w:b/>
        </w:rPr>
      </w:pPr>
    </w:p>
    <w:p w14:paraId="2C68E89B" w14:textId="4FB03E40" w:rsidR="004475DA" w:rsidRDefault="004475DA" w:rsidP="008C44C5">
      <w:pPr>
        <w:rPr>
          <w:rFonts w:ascii="Arial" w:hAnsi="Arial"/>
          <w:b/>
        </w:rPr>
      </w:pPr>
    </w:p>
    <w:p w14:paraId="37510314" w14:textId="39EFEA56" w:rsidR="004475DA" w:rsidRDefault="004475DA" w:rsidP="008C44C5">
      <w:pPr>
        <w:rPr>
          <w:rFonts w:ascii="Arial" w:hAnsi="Arial"/>
          <w:b/>
        </w:rPr>
      </w:pPr>
    </w:p>
    <w:p w14:paraId="43FDB770" w14:textId="7773277D" w:rsidR="004475DA" w:rsidRDefault="004475DA" w:rsidP="008C44C5">
      <w:pPr>
        <w:rPr>
          <w:rFonts w:ascii="Arial" w:hAnsi="Arial"/>
          <w:b/>
        </w:rPr>
      </w:pPr>
    </w:p>
    <w:p w14:paraId="17BEE484" w14:textId="11516A68" w:rsidR="004475DA" w:rsidRDefault="004475DA" w:rsidP="008C44C5">
      <w:pPr>
        <w:rPr>
          <w:rFonts w:ascii="Arial" w:hAnsi="Arial"/>
          <w:b/>
        </w:rPr>
      </w:pPr>
    </w:p>
    <w:p w14:paraId="7B6BD212" w14:textId="726708E1" w:rsidR="004475DA" w:rsidRDefault="004475DA" w:rsidP="008C44C5">
      <w:pPr>
        <w:rPr>
          <w:rFonts w:ascii="Arial" w:hAnsi="Arial"/>
          <w:b/>
        </w:rPr>
      </w:pPr>
    </w:p>
    <w:p w14:paraId="75CC81D1" w14:textId="419D2649" w:rsidR="004475DA" w:rsidRDefault="004475DA" w:rsidP="008C44C5">
      <w:pPr>
        <w:rPr>
          <w:rFonts w:ascii="Arial" w:hAnsi="Arial"/>
          <w:b/>
        </w:rPr>
      </w:pPr>
    </w:p>
    <w:p w14:paraId="44D2A5FF" w14:textId="67E832B7" w:rsidR="004475DA" w:rsidRDefault="004475DA" w:rsidP="008C44C5">
      <w:pPr>
        <w:rPr>
          <w:rFonts w:ascii="Arial" w:hAnsi="Arial"/>
          <w:b/>
        </w:rPr>
      </w:pPr>
    </w:p>
    <w:p w14:paraId="51EE7AA9" w14:textId="44E4799D" w:rsidR="00CC7FD3" w:rsidRDefault="00CC7FD3" w:rsidP="008C44C5">
      <w:pPr>
        <w:rPr>
          <w:rFonts w:ascii="Arial" w:hAnsi="Arial"/>
          <w:b/>
        </w:rPr>
      </w:pPr>
    </w:p>
    <w:p w14:paraId="0C1A5C2C" w14:textId="77777777" w:rsidR="00CC7FD3" w:rsidRDefault="00CC7FD3" w:rsidP="008C44C5">
      <w:pPr>
        <w:rPr>
          <w:rFonts w:ascii="Arial" w:hAnsi="Arial"/>
          <w:b/>
        </w:rPr>
      </w:pPr>
    </w:p>
    <w:p w14:paraId="385D6136" w14:textId="71671A4C" w:rsidR="004475DA" w:rsidRDefault="004475DA" w:rsidP="008C44C5">
      <w:pPr>
        <w:rPr>
          <w:rFonts w:ascii="Arial" w:hAnsi="Arial"/>
          <w:b/>
        </w:rPr>
      </w:pPr>
    </w:p>
    <w:p w14:paraId="1B68D2F8" w14:textId="1F72233A" w:rsidR="004475DA" w:rsidRDefault="004475DA" w:rsidP="008C44C5">
      <w:pPr>
        <w:rPr>
          <w:rFonts w:ascii="Arial" w:hAnsi="Arial"/>
          <w:b/>
        </w:rPr>
      </w:pPr>
    </w:p>
    <w:p w14:paraId="58972436" w14:textId="1836AC3F" w:rsidR="004475DA" w:rsidRDefault="004475DA" w:rsidP="008C44C5">
      <w:pPr>
        <w:rPr>
          <w:rFonts w:ascii="Arial" w:hAnsi="Arial"/>
          <w:b/>
        </w:rPr>
      </w:pPr>
    </w:p>
    <w:p w14:paraId="047ABD24" w14:textId="77777777" w:rsidR="0059087E" w:rsidRDefault="0059087E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4475DA" w14:paraId="0C2178FE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4229E49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1F1F3ADA" w14:textId="6D512842" w:rsidR="004475DA" w:rsidRPr="009F60D3" w:rsidRDefault="004475DA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Aggiunta prodotto</w:t>
            </w:r>
          </w:p>
        </w:tc>
      </w:tr>
      <w:tr w:rsidR="004475DA" w14:paraId="0EB59578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7B2B59CC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4920E9C9" w14:textId="7764141C" w:rsidR="004475DA" w:rsidRPr="009F60D3" w:rsidRDefault="004475DA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</w:t>
            </w:r>
            <w:r>
              <w:rPr>
                <w:bCs/>
                <w:sz w:val="22"/>
                <w:szCs w:val="22"/>
              </w:rPr>
              <w:t>6</w:t>
            </w:r>
            <w:r w:rsidR="00DF1E14">
              <w:rPr>
                <w:bCs/>
                <w:sz w:val="22"/>
                <w:szCs w:val="22"/>
              </w:rPr>
              <w:t>_INS_PRO</w:t>
            </w:r>
          </w:p>
        </w:tc>
      </w:tr>
      <w:tr w:rsidR="004475DA" w14:paraId="7DFE1A2F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733E113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4C4E96DA" w14:textId="77777777" w:rsidR="004475DA" w:rsidRPr="009F60D3" w:rsidRDefault="004475DA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4475DA" w14:paraId="260D014E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183F79FC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5637643B" w14:textId="77777777" w:rsidR="004475DA" w:rsidRPr="009F60D3" w:rsidRDefault="004475DA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>
              <w:rPr>
                <w:sz w:val="22"/>
                <w:szCs w:val="22"/>
              </w:rPr>
              <w:t>product manager</w:t>
            </w:r>
            <w:r w:rsidRPr="009F60D3">
              <w:rPr>
                <w:sz w:val="22"/>
                <w:szCs w:val="22"/>
              </w:rPr>
              <w:t xml:space="preserve"> è loggato nel sistema e si trova nella propria pagina personale</w:t>
            </w:r>
            <w:r>
              <w:rPr>
                <w:sz w:val="22"/>
                <w:szCs w:val="22"/>
              </w:rPr>
              <w:t>;</w:t>
            </w:r>
          </w:p>
        </w:tc>
      </w:tr>
      <w:tr w:rsidR="004475DA" w14:paraId="4C636939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5BF7C6F4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483F793B" w14:textId="3D81C28D" w:rsidR="004475DA" w:rsidRPr="004475DA" w:rsidRDefault="004475DA" w:rsidP="003358DC">
            <w:pPr>
              <w:pStyle w:val="Paragrafoelenco"/>
              <w:numPr>
                <w:ilvl w:val="0"/>
                <w:numId w:val="34"/>
              </w:numPr>
              <w:ind w:left="364"/>
              <w:rPr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S</w:t>
            </w:r>
            <w:r w:rsidRPr="00446C9F">
              <w:rPr>
                <w:sz w:val="22"/>
                <w:szCs w:val="22"/>
              </w:rPr>
              <w:t>posta il cursore sul menu posto a sinistra e clicca sulla voce “Modifica Prodotti”</w:t>
            </w:r>
            <w:r>
              <w:rPr>
                <w:sz w:val="22"/>
                <w:szCs w:val="22"/>
              </w:rPr>
              <w:t>;</w:t>
            </w:r>
          </w:p>
          <w:p w14:paraId="56B37942" w14:textId="10A79DE1" w:rsidR="004475DA" w:rsidRPr="00446C9F" w:rsidRDefault="0065501C" w:rsidP="003358DC">
            <w:pPr>
              <w:pStyle w:val="Paragrafoelenco"/>
              <w:numPr>
                <w:ilvl w:val="0"/>
                <w:numId w:val="34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la pagina </w:t>
            </w:r>
            <w:r>
              <w:rPr>
                <w:sz w:val="22"/>
                <w:szCs w:val="22"/>
              </w:rPr>
              <w:t>delle categorie degli articoli presenti nel catalogo</w:t>
            </w:r>
            <w:r w:rsidR="004475DA">
              <w:rPr>
                <w:sz w:val="22"/>
                <w:szCs w:val="22"/>
              </w:rPr>
              <w:t>; l’utente</w:t>
            </w:r>
            <w:r w:rsidR="004475DA" w:rsidRPr="00446C9F">
              <w:rPr>
                <w:sz w:val="22"/>
                <w:szCs w:val="22"/>
              </w:rPr>
              <w:t xml:space="preserve"> clicca sulla </w:t>
            </w:r>
            <w:r w:rsidR="001F657B">
              <w:rPr>
                <w:sz w:val="22"/>
                <w:szCs w:val="22"/>
              </w:rPr>
              <w:t>categoria</w:t>
            </w:r>
            <w:r w:rsidR="004475DA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relativa al prodotto che vuole inserire</w:t>
            </w:r>
            <w:r w:rsidR="004475DA">
              <w:rPr>
                <w:sz w:val="22"/>
                <w:szCs w:val="22"/>
              </w:rPr>
              <w:t>;</w:t>
            </w:r>
          </w:p>
          <w:p w14:paraId="3611749D" w14:textId="3C631DFF" w:rsidR="004475DA" w:rsidRPr="008F3F66" w:rsidRDefault="004475DA" w:rsidP="003358DC">
            <w:pPr>
              <w:pStyle w:val="Paragrafoelenco"/>
              <w:numPr>
                <w:ilvl w:val="0"/>
                <w:numId w:val="34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</w:t>
            </w:r>
            <w:r>
              <w:rPr>
                <w:sz w:val="22"/>
                <w:szCs w:val="22"/>
              </w:rPr>
              <w:t>i prodotti della tipologia selezionata</w:t>
            </w:r>
            <w:r w:rsidRPr="00446C9F">
              <w:rPr>
                <w:sz w:val="22"/>
                <w:szCs w:val="22"/>
              </w:rPr>
              <w:t>:</w:t>
            </w:r>
          </w:p>
          <w:p w14:paraId="461AACB7" w14:textId="1BA899AE" w:rsidR="004475DA" w:rsidRDefault="008F3F66" w:rsidP="004475DA">
            <w:p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</w:t>
            </w:r>
            <w:r w:rsidR="004475DA" w:rsidRPr="00446C9F">
              <w:rPr>
                <w:sz w:val="22"/>
                <w:szCs w:val="22"/>
              </w:rPr>
              <w:t xml:space="preserve"> clicca sull’apposito bottone “Inserisci nuovo prodotto”;</w:t>
            </w:r>
          </w:p>
          <w:p w14:paraId="0860D1FC" w14:textId="6E110814" w:rsidR="004475DA" w:rsidRPr="00BA4A7F" w:rsidRDefault="004475DA" w:rsidP="003358DC">
            <w:pPr>
              <w:pStyle w:val="Paragrafoelenco"/>
              <w:numPr>
                <w:ilvl w:val="0"/>
                <w:numId w:val="34"/>
              </w:numPr>
              <w:ind w:left="364"/>
              <w:rPr>
                <w:b/>
                <w:bCs/>
                <w:sz w:val="22"/>
                <w:szCs w:val="22"/>
              </w:rPr>
            </w:pPr>
            <w:r w:rsidRPr="002A1310">
              <w:rPr>
                <w:sz w:val="22"/>
                <w:szCs w:val="22"/>
              </w:rPr>
              <w:t>Compare un’interfaccia e da li inserisce i dati del nuovo prodotto:</w:t>
            </w:r>
            <w:r w:rsidR="008F3F66">
              <w:rPr>
                <w:sz w:val="22"/>
                <w:szCs w:val="22"/>
              </w:rPr>
              <w:t xml:space="preserve"> Nome</w:t>
            </w:r>
            <w:r w:rsidR="007138E4">
              <w:rPr>
                <w:sz w:val="22"/>
                <w:szCs w:val="22"/>
              </w:rPr>
              <w:t xml:space="preserve">, </w:t>
            </w:r>
            <w:r w:rsidR="008F3F66">
              <w:rPr>
                <w:sz w:val="22"/>
                <w:szCs w:val="22"/>
              </w:rPr>
              <w:t>Prezzo</w:t>
            </w:r>
            <w:r w:rsidR="007138E4">
              <w:rPr>
                <w:sz w:val="22"/>
                <w:szCs w:val="22"/>
              </w:rPr>
              <w:t xml:space="preserve"> e Foto (c</w:t>
            </w:r>
            <w:r w:rsidR="008F3F66">
              <w:rPr>
                <w:sz w:val="22"/>
                <w:szCs w:val="22"/>
              </w:rPr>
              <w:t xml:space="preserve">liccando </w:t>
            </w:r>
            <w:r w:rsidRPr="00BA4A7F">
              <w:rPr>
                <w:sz w:val="22"/>
                <w:szCs w:val="22"/>
              </w:rPr>
              <w:t>sull’apposito bottone “Sfoglia” inserisce la foto relativa al nuovo prodotto</w:t>
            </w:r>
            <w:r w:rsidR="007138E4">
              <w:rPr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>;</w:t>
            </w:r>
          </w:p>
          <w:p w14:paraId="0173A3E6" w14:textId="31D5BFFE" w:rsidR="004475DA" w:rsidRPr="006B7CE2" w:rsidRDefault="008F3F66" w:rsidP="003358DC">
            <w:pPr>
              <w:pStyle w:val="Paragrafoelenco"/>
              <w:numPr>
                <w:ilvl w:val="0"/>
                <w:numId w:val="34"/>
              </w:numPr>
              <w:ind w:left="364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</w:t>
            </w:r>
            <w:r w:rsidR="004475DA" w:rsidRPr="00BA4A7F">
              <w:rPr>
                <w:sz w:val="22"/>
                <w:szCs w:val="22"/>
              </w:rPr>
              <w:t xml:space="preserve"> allora termina cliccando sul pulsante “Salva</w:t>
            </w:r>
            <w:r>
              <w:rPr>
                <w:sz w:val="22"/>
                <w:szCs w:val="22"/>
              </w:rPr>
              <w:t>.</w:t>
            </w:r>
          </w:p>
        </w:tc>
      </w:tr>
      <w:tr w:rsidR="004475DA" w14:paraId="634E9BEC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1CC8922B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559C2E1F" w14:textId="39D8EBF8" w:rsidR="004475DA" w:rsidRDefault="004475DA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Viene inserit</w:t>
            </w:r>
            <w:r w:rsidR="008F3F66">
              <w:rPr>
                <w:bCs/>
                <w:sz w:val="22"/>
                <w:szCs w:val="22"/>
              </w:rPr>
              <w:t>o il nuovo prodotto nel sistema</w:t>
            </w:r>
            <w:r w:rsidRPr="009F60D3">
              <w:rPr>
                <w:bCs/>
                <w:sz w:val="22"/>
                <w:szCs w:val="22"/>
              </w:rPr>
              <w:t>;</w:t>
            </w:r>
          </w:p>
          <w:p w14:paraId="63A2456F" w14:textId="667853A3" w:rsidR="004475DA" w:rsidRPr="009F60D3" w:rsidRDefault="004475DA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L’utente product manager si trova nella pagina </w:t>
            </w:r>
            <w:r w:rsidR="008F3F66">
              <w:rPr>
                <w:bCs/>
                <w:sz w:val="22"/>
                <w:szCs w:val="22"/>
              </w:rPr>
              <w:t>di modifica dei prodotti.</w:t>
            </w:r>
          </w:p>
        </w:tc>
      </w:tr>
      <w:tr w:rsidR="004475DA" w14:paraId="0056855F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59C09C74" w14:textId="77777777" w:rsidR="004475DA" w:rsidRPr="009F60D3" w:rsidRDefault="004475DA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4D3EE150" w14:textId="406D28C6" w:rsidR="004475DA" w:rsidRPr="0059087E" w:rsidRDefault="0059087E" w:rsidP="00E6202D">
            <w:pPr>
              <w:pStyle w:val="Paragrafoelenco"/>
              <w:numPr>
                <w:ilvl w:val="0"/>
                <w:numId w:val="41"/>
              </w:numPr>
              <w:ind w:left="364"/>
              <w:rPr>
                <w:rFonts w:ascii="Arial" w:hAnsi="Arial"/>
                <w:bCs/>
              </w:rPr>
            </w:pPr>
            <w:r>
              <w:rPr>
                <w:bCs/>
                <w:sz w:val="22"/>
                <w:szCs w:val="22"/>
              </w:rPr>
              <w:t xml:space="preserve">Inserimento campi non validi </w:t>
            </w:r>
            <w:r w:rsidR="00B80604">
              <w:rPr>
                <w:bCs/>
                <w:sz w:val="22"/>
                <w:szCs w:val="22"/>
              </w:rPr>
              <w:t>per la “tabella dei campi”,</w:t>
            </w:r>
            <w:r>
              <w:rPr>
                <w:bCs/>
                <w:sz w:val="22"/>
                <w:szCs w:val="22"/>
              </w:rPr>
              <w:t xml:space="preserve"> il prodotto non viene inserito e viene visualizzato un messaggio di errore di inserimento del prodotto.</w:t>
            </w:r>
          </w:p>
        </w:tc>
      </w:tr>
    </w:tbl>
    <w:p w14:paraId="0E68C38D" w14:textId="3FE33374" w:rsidR="004475DA" w:rsidRDefault="004475DA" w:rsidP="008C44C5">
      <w:pPr>
        <w:rPr>
          <w:rFonts w:ascii="Arial" w:hAnsi="Arial"/>
          <w:b/>
        </w:rPr>
      </w:pPr>
    </w:p>
    <w:p w14:paraId="0A39AEE7" w14:textId="61F78B83" w:rsidR="008F3F66" w:rsidRDefault="008F3F66" w:rsidP="008C44C5">
      <w:pPr>
        <w:rPr>
          <w:rFonts w:ascii="Arial" w:hAnsi="Arial"/>
          <w:b/>
        </w:rPr>
      </w:pPr>
    </w:p>
    <w:p w14:paraId="70B0183F" w14:textId="2E9F2C2A" w:rsidR="008F3F66" w:rsidRDefault="008F3F66" w:rsidP="008C44C5">
      <w:pPr>
        <w:rPr>
          <w:rFonts w:ascii="Arial" w:hAnsi="Arial"/>
          <w:b/>
        </w:rPr>
      </w:pPr>
    </w:p>
    <w:p w14:paraId="2B6E03BA" w14:textId="3691C073" w:rsidR="008F3F66" w:rsidRDefault="008F3F66" w:rsidP="008C44C5">
      <w:pPr>
        <w:rPr>
          <w:rFonts w:ascii="Arial" w:hAnsi="Arial"/>
          <w:b/>
        </w:rPr>
      </w:pPr>
    </w:p>
    <w:p w14:paraId="1090D95E" w14:textId="1FEF999B" w:rsidR="008F3F66" w:rsidRDefault="008F3F66" w:rsidP="008C44C5">
      <w:pPr>
        <w:rPr>
          <w:rFonts w:ascii="Arial" w:hAnsi="Arial"/>
          <w:b/>
        </w:rPr>
      </w:pPr>
    </w:p>
    <w:p w14:paraId="45E49A76" w14:textId="6E0681D2" w:rsidR="008F3F66" w:rsidRDefault="008F3F66" w:rsidP="008C44C5">
      <w:pPr>
        <w:rPr>
          <w:rFonts w:ascii="Arial" w:hAnsi="Arial"/>
          <w:b/>
        </w:rPr>
      </w:pPr>
    </w:p>
    <w:p w14:paraId="0AAF5725" w14:textId="03AED1AE" w:rsidR="008F3F66" w:rsidRDefault="008F3F66" w:rsidP="008C44C5">
      <w:pPr>
        <w:rPr>
          <w:rFonts w:ascii="Arial" w:hAnsi="Arial"/>
          <w:b/>
        </w:rPr>
      </w:pPr>
    </w:p>
    <w:p w14:paraId="64AEAC44" w14:textId="1C13A56A" w:rsidR="008F3F66" w:rsidRDefault="008F3F66" w:rsidP="008C44C5">
      <w:pPr>
        <w:rPr>
          <w:rFonts w:ascii="Arial" w:hAnsi="Arial"/>
          <w:b/>
        </w:rPr>
      </w:pPr>
    </w:p>
    <w:p w14:paraId="38BD9EE3" w14:textId="5D8539F6" w:rsidR="008F3F66" w:rsidRDefault="008F3F66" w:rsidP="008C44C5">
      <w:pPr>
        <w:rPr>
          <w:rFonts w:ascii="Arial" w:hAnsi="Arial"/>
          <w:b/>
        </w:rPr>
      </w:pPr>
    </w:p>
    <w:p w14:paraId="5B0D87DA" w14:textId="3121AF35" w:rsidR="008F3F66" w:rsidRDefault="008F3F66" w:rsidP="008C44C5">
      <w:pPr>
        <w:rPr>
          <w:rFonts w:ascii="Arial" w:hAnsi="Arial"/>
          <w:b/>
        </w:rPr>
      </w:pPr>
    </w:p>
    <w:p w14:paraId="744B4524" w14:textId="06A85B76" w:rsidR="008F3F66" w:rsidRDefault="008F3F66" w:rsidP="008C44C5">
      <w:pPr>
        <w:rPr>
          <w:rFonts w:ascii="Arial" w:hAnsi="Arial"/>
          <w:b/>
        </w:rPr>
      </w:pPr>
    </w:p>
    <w:p w14:paraId="03C96835" w14:textId="60AF5E6B" w:rsidR="008F3F66" w:rsidRDefault="008F3F66" w:rsidP="008C44C5">
      <w:pPr>
        <w:rPr>
          <w:rFonts w:ascii="Arial" w:hAnsi="Arial"/>
          <w:b/>
        </w:rPr>
      </w:pPr>
    </w:p>
    <w:p w14:paraId="42C60C4F" w14:textId="42D2F995" w:rsidR="008F3F66" w:rsidRDefault="008F3F66" w:rsidP="008C44C5">
      <w:pPr>
        <w:rPr>
          <w:rFonts w:ascii="Arial" w:hAnsi="Arial"/>
          <w:b/>
        </w:rPr>
      </w:pPr>
    </w:p>
    <w:p w14:paraId="32BD9C86" w14:textId="2F2AA0E4" w:rsidR="008F3F66" w:rsidRDefault="008F3F66" w:rsidP="008C44C5">
      <w:pPr>
        <w:rPr>
          <w:rFonts w:ascii="Arial" w:hAnsi="Arial"/>
          <w:b/>
        </w:rPr>
      </w:pPr>
    </w:p>
    <w:p w14:paraId="116B0700" w14:textId="51F83901" w:rsidR="008F3F66" w:rsidRDefault="008F3F66" w:rsidP="008C44C5">
      <w:pPr>
        <w:rPr>
          <w:rFonts w:ascii="Arial" w:hAnsi="Arial"/>
          <w:b/>
        </w:rPr>
      </w:pPr>
    </w:p>
    <w:p w14:paraId="3AAFC96F" w14:textId="04CF7AA6" w:rsidR="008F3F66" w:rsidRDefault="008F3F66" w:rsidP="008C44C5">
      <w:pPr>
        <w:rPr>
          <w:rFonts w:ascii="Arial" w:hAnsi="Arial"/>
          <w:b/>
        </w:rPr>
      </w:pPr>
    </w:p>
    <w:p w14:paraId="26A0E52F" w14:textId="6A4EB92E" w:rsidR="008F3F66" w:rsidRDefault="008F3F66" w:rsidP="008C44C5">
      <w:pPr>
        <w:rPr>
          <w:rFonts w:ascii="Arial" w:hAnsi="Arial"/>
          <w:b/>
        </w:rPr>
      </w:pPr>
    </w:p>
    <w:p w14:paraId="69231890" w14:textId="02723A03" w:rsidR="00CC7FD3" w:rsidRDefault="00CC7FD3" w:rsidP="008C44C5">
      <w:pPr>
        <w:rPr>
          <w:rFonts w:ascii="Arial" w:hAnsi="Arial"/>
          <w:b/>
        </w:rPr>
      </w:pPr>
    </w:p>
    <w:p w14:paraId="73283591" w14:textId="77777777" w:rsidR="00CC7FD3" w:rsidRDefault="00CC7FD3" w:rsidP="008C44C5">
      <w:pPr>
        <w:rPr>
          <w:rFonts w:ascii="Arial" w:hAnsi="Arial"/>
          <w:b/>
        </w:rPr>
      </w:pPr>
    </w:p>
    <w:p w14:paraId="59D24FC7" w14:textId="54CC334C" w:rsidR="008F3F66" w:rsidRDefault="008F3F66" w:rsidP="008C44C5">
      <w:pPr>
        <w:rPr>
          <w:rFonts w:ascii="Arial" w:hAnsi="Arial"/>
          <w:b/>
        </w:rPr>
      </w:pPr>
    </w:p>
    <w:p w14:paraId="38D8D23C" w14:textId="710629A7" w:rsidR="001572A9" w:rsidRDefault="001572A9" w:rsidP="008C44C5">
      <w:pPr>
        <w:rPr>
          <w:rFonts w:ascii="Arial" w:hAnsi="Arial"/>
          <w:b/>
        </w:rPr>
      </w:pPr>
    </w:p>
    <w:p w14:paraId="1478CE0D" w14:textId="77777777" w:rsidR="001572A9" w:rsidRDefault="001572A9" w:rsidP="008C44C5">
      <w:pPr>
        <w:rPr>
          <w:rFonts w:ascii="Arial" w:hAnsi="Arial"/>
          <w:b/>
        </w:rPr>
      </w:pPr>
    </w:p>
    <w:p w14:paraId="7C665DCA" w14:textId="73B6AFCB" w:rsidR="008F3F66" w:rsidRDefault="008F3F66" w:rsidP="008C44C5">
      <w:pPr>
        <w:rPr>
          <w:rFonts w:ascii="Arial" w:hAnsi="Arial"/>
          <w:b/>
        </w:rPr>
      </w:pPr>
    </w:p>
    <w:p w14:paraId="4282F4E8" w14:textId="77777777" w:rsidR="0059087E" w:rsidRDefault="0059087E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8F3F66" w14:paraId="33E4E0C0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4E63E73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vAlign w:val="center"/>
          </w:tcPr>
          <w:p w14:paraId="7FF6A355" w14:textId="265CE6A1" w:rsidR="008F3F66" w:rsidRPr="009F60D3" w:rsidRDefault="008F3F66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Corriere accetta consegna</w:t>
            </w:r>
          </w:p>
        </w:tc>
      </w:tr>
      <w:tr w:rsidR="008F3F66" w14:paraId="7D02FD95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E8EFCBD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vAlign w:val="center"/>
          </w:tcPr>
          <w:p w14:paraId="7E82DA70" w14:textId="4AE40928" w:rsidR="008F3F66" w:rsidRPr="009F60D3" w:rsidRDefault="008F3F66" w:rsidP="008C1DE6">
            <w:pPr>
              <w:rPr>
                <w:bCs/>
                <w:sz w:val="22"/>
                <w:szCs w:val="22"/>
              </w:rPr>
            </w:pPr>
            <w:r w:rsidRPr="009F60D3">
              <w:rPr>
                <w:bCs/>
                <w:sz w:val="22"/>
                <w:szCs w:val="22"/>
              </w:rPr>
              <w:t>UC0</w:t>
            </w:r>
            <w:r>
              <w:rPr>
                <w:bCs/>
                <w:sz w:val="22"/>
                <w:szCs w:val="22"/>
              </w:rPr>
              <w:t>7</w:t>
            </w:r>
            <w:r w:rsidR="00DF1E14">
              <w:rPr>
                <w:bCs/>
                <w:sz w:val="22"/>
                <w:szCs w:val="22"/>
              </w:rPr>
              <w:t>_ACC_CONS</w:t>
            </w:r>
          </w:p>
        </w:tc>
      </w:tr>
      <w:tr w:rsidR="008F3F66" w14:paraId="7A2ED330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76C749EB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vAlign w:val="center"/>
          </w:tcPr>
          <w:p w14:paraId="566BA1E6" w14:textId="2D42F686" w:rsidR="008F3F66" w:rsidRPr="009F60D3" w:rsidRDefault="008F3F66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Corriere</w:t>
            </w:r>
          </w:p>
        </w:tc>
      </w:tr>
      <w:tr w:rsidR="008F3F66" w14:paraId="76AEF85D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7168C215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vAlign w:val="center"/>
          </w:tcPr>
          <w:p w14:paraId="66257BB0" w14:textId="77777777" w:rsidR="008F3F66" w:rsidRDefault="008F3F66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sz w:val="22"/>
                <w:szCs w:val="22"/>
              </w:rPr>
            </w:pPr>
            <w:r w:rsidRPr="009F60D3">
              <w:rPr>
                <w:sz w:val="22"/>
                <w:szCs w:val="22"/>
              </w:rPr>
              <w:t xml:space="preserve">L’utente </w:t>
            </w:r>
            <w:r>
              <w:rPr>
                <w:sz w:val="22"/>
                <w:szCs w:val="22"/>
              </w:rPr>
              <w:t>product manager</w:t>
            </w:r>
            <w:r w:rsidRPr="009F60D3">
              <w:rPr>
                <w:sz w:val="22"/>
                <w:szCs w:val="22"/>
              </w:rPr>
              <w:t xml:space="preserve"> è loggato nel sistema e si trova nella propria pagina personale</w:t>
            </w:r>
            <w:r>
              <w:rPr>
                <w:sz w:val="22"/>
                <w:szCs w:val="22"/>
              </w:rPr>
              <w:t>;</w:t>
            </w:r>
          </w:p>
          <w:p w14:paraId="5AEAA453" w14:textId="1DF01827" w:rsidR="003C65F8" w:rsidRPr="009F60D3" w:rsidRDefault="003C65F8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Deve esserci almeno una consegna disponibile da poter accettare da parte dell’utente corriere.</w:t>
            </w:r>
          </w:p>
        </w:tc>
      </w:tr>
      <w:tr w:rsidR="008F3F66" w14:paraId="02862A51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317AFD6C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vAlign w:val="center"/>
          </w:tcPr>
          <w:p w14:paraId="76AFA5AB" w14:textId="71B6A321" w:rsidR="008F3F66" w:rsidRDefault="008F3F66" w:rsidP="003358DC">
            <w:pPr>
              <w:pStyle w:val="Paragrafoelenco"/>
              <w:numPr>
                <w:ilvl w:val="0"/>
                <w:numId w:val="35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corriere va</w:t>
            </w:r>
            <w:r w:rsidRPr="00EC13FB">
              <w:rPr>
                <w:sz w:val="22"/>
                <w:szCs w:val="22"/>
              </w:rPr>
              <w:t xml:space="preserve"> sul menu a sinistra </w:t>
            </w:r>
            <w:r>
              <w:rPr>
                <w:sz w:val="22"/>
                <w:szCs w:val="22"/>
              </w:rPr>
              <w:t xml:space="preserve">e </w:t>
            </w:r>
            <w:r w:rsidRPr="00EC13FB">
              <w:rPr>
                <w:sz w:val="22"/>
                <w:szCs w:val="22"/>
              </w:rPr>
              <w:t>clicca sul pulsante “Consegna Spesa”</w:t>
            </w:r>
            <w:r>
              <w:rPr>
                <w:sz w:val="22"/>
                <w:szCs w:val="22"/>
              </w:rPr>
              <w:t>;</w:t>
            </w:r>
          </w:p>
          <w:p w14:paraId="307DAA0D" w14:textId="70B635D3" w:rsidR="008F3F66" w:rsidRDefault="008F3F66" w:rsidP="003358DC">
            <w:pPr>
              <w:pStyle w:val="Paragrafoelenco"/>
              <w:numPr>
                <w:ilvl w:val="0"/>
                <w:numId w:val="35"/>
              </w:numPr>
              <w:ind w:left="364"/>
              <w:rPr>
                <w:sz w:val="22"/>
                <w:szCs w:val="22"/>
              </w:rPr>
            </w:pPr>
            <w:r w:rsidRPr="00EC13FB">
              <w:rPr>
                <w:sz w:val="22"/>
                <w:szCs w:val="22"/>
              </w:rPr>
              <w:t>Viene quindi visualizzata un’interfaccia dove gli viene chiesto presso quale luogo si trova, una volta selezionato il McD</w:t>
            </w:r>
            <w:r w:rsidR="00E26443">
              <w:rPr>
                <w:sz w:val="22"/>
                <w:szCs w:val="22"/>
              </w:rPr>
              <w:t>rive</w:t>
            </w:r>
            <w:r w:rsidRPr="00EC13FB">
              <w:rPr>
                <w:sz w:val="22"/>
                <w:szCs w:val="22"/>
              </w:rPr>
              <w:t xml:space="preserve"> dal quale vuole accettare la consegna, preme sul pulsante “Cerca”, e vengono visualizzate le consegne disponibili presso il </w:t>
            </w:r>
            <w:r>
              <w:rPr>
                <w:sz w:val="22"/>
                <w:szCs w:val="22"/>
              </w:rPr>
              <w:t>McD</w:t>
            </w:r>
            <w:r w:rsidR="00E26443">
              <w:rPr>
                <w:sz w:val="22"/>
                <w:szCs w:val="22"/>
              </w:rPr>
              <w:t>rive</w:t>
            </w:r>
            <w:r>
              <w:rPr>
                <w:sz w:val="22"/>
                <w:szCs w:val="22"/>
              </w:rPr>
              <w:t xml:space="preserve"> selezionato</w:t>
            </w:r>
            <w:r w:rsidRPr="00EC13FB">
              <w:rPr>
                <w:sz w:val="22"/>
                <w:szCs w:val="22"/>
              </w:rPr>
              <w:t xml:space="preserve"> con le relative informazioni: </w:t>
            </w:r>
          </w:p>
          <w:p w14:paraId="68DC6A8E" w14:textId="61077470" w:rsidR="008F3F66" w:rsidRPr="008F3F66" w:rsidRDefault="008F3F66" w:rsidP="008F3F66">
            <w:pPr>
              <w:pStyle w:val="Paragrafoelenco"/>
              <w:ind w:left="364"/>
              <w:rPr>
                <w:sz w:val="22"/>
                <w:szCs w:val="22"/>
              </w:rPr>
            </w:pPr>
            <w:r w:rsidRPr="008F3F66">
              <w:rPr>
                <w:sz w:val="22"/>
                <w:szCs w:val="22"/>
              </w:rPr>
              <w:t>Cod. ordine</w:t>
            </w:r>
            <w:r>
              <w:rPr>
                <w:sz w:val="22"/>
                <w:szCs w:val="22"/>
              </w:rPr>
              <w:t xml:space="preserve">, </w:t>
            </w:r>
            <w:r w:rsidRPr="008F3F66">
              <w:rPr>
                <w:sz w:val="22"/>
                <w:szCs w:val="22"/>
              </w:rPr>
              <w:t>Indirizzo Cliente</w:t>
            </w:r>
            <w:r>
              <w:rPr>
                <w:sz w:val="22"/>
                <w:szCs w:val="22"/>
              </w:rPr>
              <w:t xml:space="preserve">, </w:t>
            </w:r>
            <w:r w:rsidRPr="008F3F66">
              <w:rPr>
                <w:sz w:val="22"/>
                <w:szCs w:val="22"/>
              </w:rPr>
              <w:t>Nome Cliente;</w:t>
            </w:r>
          </w:p>
          <w:p w14:paraId="244478A8" w14:textId="6AD86B46" w:rsidR="008F3F66" w:rsidRPr="008F3F66" w:rsidRDefault="008F3F66" w:rsidP="003358DC">
            <w:pPr>
              <w:pStyle w:val="Paragrafoelenco"/>
              <w:numPr>
                <w:ilvl w:val="0"/>
                <w:numId w:val="35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corriere</w:t>
            </w:r>
            <w:r w:rsidRPr="00DF553B">
              <w:rPr>
                <w:sz w:val="22"/>
                <w:szCs w:val="22"/>
              </w:rPr>
              <w:t xml:space="preserve"> preme sul pulsante “Accetta” relativo all’ordine </w:t>
            </w:r>
            <w:r>
              <w:rPr>
                <w:sz w:val="22"/>
                <w:szCs w:val="22"/>
              </w:rPr>
              <w:t xml:space="preserve">che vuole prendere in carico </w:t>
            </w:r>
            <w:r w:rsidRPr="008F3F66">
              <w:rPr>
                <w:sz w:val="22"/>
                <w:szCs w:val="22"/>
              </w:rPr>
              <w:t>e compare un messaggio di successo;</w:t>
            </w:r>
          </w:p>
          <w:p w14:paraId="00240FFE" w14:textId="4EF2497D" w:rsidR="008F3F66" w:rsidRPr="008F3F66" w:rsidRDefault="008F3F66" w:rsidP="003358DC">
            <w:pPr>
              <w:pStyle w:val="Paragrafoelenco"/>
              <w:numPr>
                <w:ilvl w:val="0"/>
                <w:numId w:val="35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corriere</w:t>
            </w:r>
            <w:r w:rsidRPr="00EC13FB">
              <w:rPr>
                <w:sz w:val="22"/>
                <w:szCs w:val="22"/>
              </w:rPr>
              <w:t xml:space="preserve"> successivamente andando sul menu sinistra, clicca sul pulsante “Consegne effettuate”, dove può vedere gli ordini </w:t>
            </w:r>
            <w:r w:rsidR="00FC1CE7">
              <w:rPr>
                <w:sz w:val="22"/>
                <w:szCs w:val="22"/>
              </w:rPr>
              <w:t>presi in carico</w:t>
            </w:r>
            <w:r w:rsidRPr="00EC13FB">
              <w:rPr>
                <w:sz w:val="22"/>
                <w:szCs w:val="22"/>
              </w:rPr>
              <w:t>.</w:t>
            </w:r>
          </w:p>
        </w:tc>
      </w:tr>
      <w:tr w:rsidR="008F3F66" w14:paraId="3F3B6B89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70120AE4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vAlign w:val="center"/>
          </w:tcPr>
          <w:p w14:paraId="6E8DEA3E" w14:textId="77777777" w:rsidR="008F3F66" w:rsidRDefault="008F3F66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Il corriere accetta la consegna;</w:t>
            </w:r>
          </w:p>
          <w:p w14:paraId="3C7DBFFF" w14:textId="010F4738" w:rsidR="008F3F66" w:rsidRPr="009F60D3" w:rsidRDefault="008F3F66" w:rsidP="003358DC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Il corriere rimane sulla pagina degli ordini</w:t>
            </w:r>
            <w:r w:rsidR="004E16DA">
              <w:rPr>
                <w:bCs/>
                <w:sz w:val="22"/>
                <w:szCs w:val="22"/>
              </w:rPr>
              <w:t xml:space="preserve"> accettati.</w:t>
            </w:r>
          </w:p>
        </w:tc>
      </w:tr>
      <w:tr w:rsidR="008F3F66" w14:paraId="0C82977E" w14:textId="77777777" w:rsidTr="008C1DE6">
        <w:trPr>
          <w:trHeight w:val="510"/>
        </w:trPr>
        <w:tc>
          <w:tcPr>
            <w:tcW w:w="3206" w:type="dxa"/>
            <w:vAlign w:val="center"/>
          </w:tcPr>
          <w:p w14:paraId="65992EB3" w14:textId="77777777" w:rsidR="008F3F66" w:rsidRPr="009F60D3" w:rsidRDefault="008F3F66" w:rsidP="008C1DE6">
            <w:pPr>
              <w:rPr>
                <w:b/>
                <w:sz w:val="26"/>
                <w:szCs w:val="26"/>
              </w:rPr>
            </w:pPr>
            <w:r w:rsidRPr="009F60D3"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vAlign w:val="center"/>
          </w:tcPr>
          <w:p w14:paraId="40A17141" w14:textId="77777777" w:rsidR="008F3F66" w:rsidRPr="005F3A51" w:rsidRDefault="008F3F66" w:rsidP="008C1DE6">
            <w:pPr>
              <w:rPr>
                <w:rFonts w:ascii="Arial" w:hAnsi="Arial"/>
                <w:bCs/>
              </w:rPr>
            </w:pPr>
            <w:r w:rsidRPr="005F3A51"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14:paraId="08BF7B34" w14:textId="344C9239" w:rsidR="008F3F66" w:rsidRDefault="008F3F66" w:rsidP="008C44C5">
      <w:pPr>
        <w:rPr>
          <w:rFonts w:ascii="Arial" w:hAnsi="Arial"/>
          <w:b/>
        </w:rPr>
      </w:pPr>
    </w:p>
    <w:p w14:paraId="789276A3" w14:textId="25DE3491" w:rsidR="008C283B" w:rsidRDefault="008C283B" w:rsidP="008C44C5">
      <w:pPr>
        <w:rPr>
          <w:rFonts w:ascii="Arial" w:hAnsi="Arial"/>
          <w:b/>
        </w:rPr>
      </w:pPr>
    </w:p>
    <w:p w14:paraId="58936123" w14:textId="290259FA" w:rsidR="008C283B" w:rsidRDefault="008C283B" w:rsidP="008C44C5">
      <w:pPr>
        <w:rPr>
          <w:rFonts w:ascii="Arial" w:hAnsi="Arial"/>
          <w:b/>
        </w:rPr>
      </w:pPr>
    </w:p>
    <w:p w14:paraId="5A4292A0" w14:textId="46FFF6EA" w:rsidR="008C283B" w:rsidRDefault="008C283B" w:rsidP="008C44C5">
      <w:pPr>
        <w:rPr>
          <w:rFonts w:ascii="Arial" w:hAnsi="Arial"/>
          <w:b/>
        </w:rPr>
      </w:pPr>
    </w:p>
    <w:p w14:paraId="64B05356" w14:textId="5B79EC66" w:rsidR="008C283B" w:rsidRDefault="008C283B" w:rsidP="008C44C5">
      <w:pPr>
        <w:rPr>
          <w:rFonts w:ascii="Arial" w:hAnsi="Arial"/>
          <w:b/>
        </w:rPr>
      </w:pPr>
    </w:p>
    <w:p w14:paraId="6F6EDCF1" w14:textId="0B1F0C3B" w:rsidR="008C283B" w:rsidRDefault="008C283B" w:rsidP="008C44C5">
      <w:pPr>
        <w:rPr>
          <w:rFonts w:ascii="Arial" w:hAnsi="Arial"/>
          <w:b/>
        </w:rPr>
      </w:pPr>
    </w:p>
    <w:p w14:paraId="4124DE85" w14:textId="3E7958CD" w:rsidR="008C283B" w:rsidRDefault="008C283B" w:rsidP="008C44C5">
      <w:pPr>
        <w:rPr>
          <w:rFonts w:ascii="Arial" w:hAnsi="Arial"/>
          <w:b/>
        </w:rPr>
      </w:pPr>
    </w:p>
    <w:p w14:paraId="50508B0F" w14:textId="3CF3AF71" w:rsidR="008C283B" w:rsidRDefault="008C283B" w:rsidP="008C44C5">
      <w:pPr>
        <w:rPr>
          <w:rFonts w:ascii="Arial" w:hAnsi="Arial"/>
          <w:b/>
        </w:rPr>
      </w:pPr>
    </w:p>
    <w:p w14:paraId="6B9E5897" w14:textId="34B99131" w:rsidR="008C283B" w:rsidRDefault="008C283B" w:rsidP="008C44C5">
      <w:pPr>
        <w:rPr>
          <w:rFonts w:ascii="Arial" w:hAnsi="Arial"/>
          <w:b/>
        </w:rPr>
      </w:pPr>
    </w:p>
    <w:p w14:paraId="4E03D3D9" w14:textId="03E31DE0" w:rsidR="008C283B" w:rsidRDefault="008C283B" w:rsidP="008C44C5">
      <w:pPr>
        <w:rPr>
          <w:rFonts w:ascii="Arial" w:hAnsi="Arial"/>
          <w:b/>
        </w:rPr>
      </w:pPr>
    </w:p>
    <w:p w14:paraId="3AFDDF62" w14:textId="386F979B" w:rsidR="008C283B" w:rsidRDefault="008C283B" w:rsidP="008C44C5">
      <w:pPr>
        <w:rPr>
          <w:rFonts w:ascii="Arial" w:hAnsi="Arial"/>
          <w:b/>
        </w:rPr>
      </w:pPr>
    </w:p>
    <w:p w14:paraId="2C17E974" w14:textId="2C63E04F" w:rsidR="008C283B" w:rsidRDefault="008C283B" w:rsidP="008C44C5">
      <w:pPr>
        <w:rPr>
          <w:rFonts w:ascii="Arial" w:hAnsi="Arial"/>
          <w:b/>
        </w:rPr>
      </w:pPr>
    </w:p>
    <w:p w14:paraId="0EA0F006" w14:textId="4F24C7EE" w:rsidR="008C283B" w:rsidRDefault="008C283B" w:rsidP="008C44C5">
      <w:pPr>
        <w:rPr>
          <w:rFonts w:ascii="Arial" w:hAnsi="Arial"/>
          <w:b/>
        </w:rPr>
      </w:pPr>
    </w:p>
    <w:p w14:paraId="5116E6AD" w14:textId="769C664B" w:rsidR="008C283B" w:rsidRDefault="008C283B" w:rsidP="008C44C5">
      <w:pPr>
        <w:rPr>
          <w:rFonts w:ascii="Arial" w:hAnsi="Arial"/>
          <w:b/>
        </w:rPr>
      </w:pPr>
    </w:p>
    <w:p w14:paraId="690D3737" w14:textId="689BE985" w:rsidR="008C283B" w:rsidRDefault="008C283B" w:rsidP="008C44C5">
      <w:pPr>
        <w:rPr>
          <w:rFonts w:ascii="Arial" w:hAnsi="Arial"/>
          <w:b/>
        </w:rPr>
      </w:pPr>
    </w:p>
    <w:p w14:paraId="405A8F2C" w14:textId="6D336E7D" w:rsidR="00CC7FD3" w:rsidRDefault="00CC7FD3" w:rsidP="008C44C5">
      <w:pPr>
        <w:rPr>
          <w:rFonts w:ascii="Arial" w:hAnsi="Arial"/>
          <w:b/>
        </w:rPr>
      </w:pPr>
    </w:p>
    <w:p w14:paraId="692293A4" w14:textId="77777777" w:rsidR="00CC7FD3" w:rsidRDefault="00CC7FD3" w:rsidP="008C44C5">
      <w:pPr>
        <w:rPr>
          <w:rFonts w:ascii="Arial" w:hAnsi="Arial"/>
          <w:b/>
        </w:rPr>
      </w:pPr>
    </w:p>
    <w:p w14:paraId="5D84E28F" w14:textId="4DF45FFD" w:rsidR="008C283B" w:rsidRDefault="008C283B" w:rsidP="008C44C5">
      <w:pPr>
        <w:rPr>
          <w:rFonts w:ascii="Arial" w:hAnsi="Arial"/>
          <w:b/>
        </w:rPr>
      </w:pPr>
    </w:p>
    <w:p w14:paraId="33135729" w14:textId="4D4C0AFB" w:rsidR="008C283B" w:rsidRDefault="008C283B" w:rsidP="008C44C5">
      <w:pPr>
        <w:rPr>
          <w:rFonts w:ascii="Arial" w:hAnsi="Arial"/>
          <w:b/>
        </w:rPr>
      </w:pPr>
    </w:p>
    <w:p w14:paraId="794E28C1" w14:textId="467E71B1" w:rsidR="001572A9" w:rsidRDefault="001572A9" w:rsidP="008C44C5">
      <w:pPr>
        <w:rPr>
          <w:rFonts w:ascii="Arial" w:hAnsi="Arial"/>
          <w:b/>
        </w:rPr>
      </w:pPr>
    </w:p>
    <w:p w14:paraId="1845C675" w14:textId="47DB4075" w:rsidR="001572A9" w:rsidRDefault="001572A9" w:rsidP="008C44C5">
      <w:pPr>
        <w:rPr>
          <w:rFonts w:ascii="Arial" w:hAnsi="Arial"/>
          <w:b/>
        </w:rPr>
      </w:pPr>
    </w:p>
    <w:p w14:paraId="4144AD0F" w14:textId="77777777" w:rsidR="001572A9" w:rsidRDefault="001572A9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8C283B" w14:paraId="2B0CC516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459CF5" w14:textId="77777777" w:rsidR="008C283B" w:rsidRDefault="008C283B">
            <w:pPr>
              <w:rPr>
                <w:b/>
                <w:kern w:val="2"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A31296" w14:textId="08C17C7C" w:rsidR="008C283B" w:rsidRDefault="008C283B">
            <w:pPr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Eliminazione prodotto</w:t>
            </w:r>
          </w:p>
        </w:tc>
      </w:tr>
      <w:tr w:rsidR="008C283B" w14:paraId="5E2A635C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F19723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3FF1C2" w14:textId="252CD0B2" w:rsidR="008C283B" w:rsidRDefault="008C283B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UC08</w:t>
            </w:r>
            <w:r w:rsidR="00DF1E14">
              <w:rPr>
                <w:bCs/>
                <w:sz w:val="22"/>
                <w:szCs w:val="22"/>
              </w:rPr>
              <w:t>_ELIM_PRO</w:t>
            </w:r>
          </w:p>
        </w:tc>
      </w:tr>
      <w:tr w:rsidR="008C283B" w14:paraId="5F3416C5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2AFFE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66883" w14:textId="57DCE827" w:rsidR="008C283B" w:rsidRDefault="008C283B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8C283B" w14:paraId="18523C33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5A71B6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94468" w14:textId="77777777" w:rsidR="008C283B" w:rsidRPr="008C283B" w:rsidRDefault="008C283B" w:rsidP="003358DC">
            <w:pPr>
              <w:pStyle w:val="Paragrafoelenco"/>
              <w:numPr>
                <w:ilvl w:val="0"/>
                <w:numId w:val="38"/>
              </w:numPr>
              <w:ind w:left="364"/>
              <w:rPr>
                <w:sz w:val="22"/>
                <w:szCs w:val="22"/>
              </w:rPr>
            </w:pPr>
            <w:r w:rsidRPr="008C283B">
              <w:rPr>
                <w:sz w:val="22"/>
                <w:szCs w:val="22"/>
              </w:rPr>
              <w:t>L’utente product manager è loggato nel sistema e si trova nella propria pagina personale;</w:t>
            </w:r>
          </w:p>
        </w:tc>
      </w:tr>
      <w:tr w:rsidR="008C283B" w14:paraId="2440B93B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DC3204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B6AE3" w14:textId="030FB17A" w:rsidR="008C283B" w:rsidRDefault="008C283B" w:rsidP="003358DC">
            <w:pPr>
              <w:pStyle w:val="Paragrafoelenco"/>
              <w:numPr>
                <w:ilvl w:val="0"/>
                <w:numId w:val="37"/>
              </w:numPr>
              <w:ind w:left="312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spostando il cursore sul menu posto a sinistra e clicca sulla voce “Modifica Prodotti”;</w:t>
            </w:r>
          </w:p>
          <w:p w14:paraId="6B12E6C8" w14:textId="5F00C375" w:rsidR="008C283B" w:rsidRPr="008C283B" w:rsidRDefault="004D0DD4" w:rsidP="003358DC">
            <w:pPr>
              <w:pStyle w:val="Paragrafoelenco"/>
              <w:numPr>
                <w:ilvl w:val="0"/>
                <w:numId w:val="37"/>
              </w:numPr>
              <w:ind w:left="312"/>
              <w:rPr>
                <w:b/>
                <w:bCs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la pagina </w:t>
            </w:r>
            <w:r>
              <w:rPr>
                <w:sz w:val="22"/>
                <w:szCs w:val="22"/>
              </w:rPr>
              <w:t xml:space="preserve">delle categorie degli articoli presenti nel catalogo; </w:t>
            </w:r>
            <w:r w:rsidR="008C283B">
              <w:rPr>
                <w:sz w:val="22"/>
                <w:szCs w:val="22"/>
              </w:rPr>
              <w:t xml:space="preserve">L’utente clicca sulla </w:t>
            </w:r>
            <w:r w:rsidR="00313829">
              <w:rPr>
                <w:sz w:val="22"/>
                <w:szCs w:val="22"/>
              </w:rPr>
              <w:t>tipologia</w:t>
            </w:r>
            <w:r w:rsidR="008C283B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del prodotto che vuole eliminare</w:t>
            </w:r>
            <w:r w:rsidR="008C283B">
              <w:rPr>
                <w:sz w:val="22"/>
                <w:szCs w:val="22"/>
              </w:rPr>
              <w:t>;</w:t>
            </w:r>
          </w:p>
          <w:p w14:paraId="2F923C0D" w14:textId="64977FB3" w:rsidR="008C283B" w:rsidRPr="008C283B" w:rsidRDefault="008C283B" w:rsidP="003358DC">
            <w:pPr>
              <w:pStyle w:val="Paragrafoelenco"/>
              <w:numPr>
                <w:ilvl w:val="0"/>
                <w:numId w:val="37"/>
              </w:numPr>
              <w:ind w:left="312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Vengono mostrati tutti i prodotti </w:t>
            </w:r>
            <w:r w:rsidR="002B62A1">
              <w:rPr>
                <w:sz w:val="22"/>
                <w:szCs w:val="22"/>
              </w:rPr>
              <w:t>della</w:t>
            </w:r>
            <w:r>
              <w:rPr>
                <w:sz w:val="22"/>
                <w:szCs w:val="22"/>
              </w:rPr>
              <w:t xml:space="preserve"> tipologia</w:t>
            </w:r>
            <w:r w:rsidR="002B62A1">
              <w:rPr>
                <w:sz w:val="22"/>
                <w:szCs w:val="22"/>
              </w:rPr>
              <w:t xml:space="preserve"> selezionata</w:t>
            </w:r>
            <w:r>
              <w:rPr>
                <w:sz w:val="22"/>
                <w:szCs w:val="22"/>
              </w:rPr>
              <w:t>.</w:t>
            </w:r>
          </w:p>
          <w:p w14:paraId="30FAE570" w14:textId="32E6A5BE" w:rsidR="008C283B" w:rsidRPr="008C283B" w:rsidRDefault="009637DA" w:rsidP="008C283B">
            <w:pPr>
              <w:pStyle w:val="Paragrafoelenco"/>
              <w:ind w:left="312"/>
              <w:rPr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L</w:t>
            </w:r>
            <w:r w:rsidR="008C283B">
              <w:rPr>
                <w:sz w:val="22"/>
                <w:szCs w:val="22"/>
              </w:rPr>
              <w:t xml:space="preserve">’utente </w:t>
            </w:r>
            <w:r w:rsidR="008C283B" w:rsidRPr="008C283B">
              <w:rPr>
                <w:sz w:val="22"/>
                <w:szCs w:val="22"/>
              </w:rPr>
              <w:t xml:space="preserve">elimina </w:t>
            </w:r>
            <w:r w:rsidR="008C283B">
              <w:rPr>
                <w:sz w:val="22"/>
                <w:szCs w:val="22"/>
              </w:rPr>
              <w:t xml:space="preserve">il prodotto cliccando </w:t>
            </w:r>
            <w:r w:rsidR="008C283B" w:rsidRPr="008C283B">
              <w:rPr>
                <w:sz w:val="22"/>
                <w:szCs w:val="22"/>
              </w:rPr>
              <w:t>sull’apposito bottone “Elimina”</w:t>
            </w:r>
            <w:r>
              <w:rPr>
                <w:sz w:val="22"/>
                <w:szCs w:val="22"/>
              </w:rPr>
              <w:t xml:space="preserve"> relativo al prodotto da eliminare</w:t>
            </w:r>
            <w:r w:rsidR="008C283B" w:rsidRPr="008C283B">
              <w:rPr>
                <w:sz w:val="22"/>
                <w:szCs w:val="22"/>
              </w:rPr>
              <w:t>;</w:t>
            </w:r>
          </w:p>
        </w:tc>
      </w:tr>
      <w:tr w:rsidR="008C283B" w14:paraId="14350679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EC11B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131D3F" w14:textId="07E5FACE" w:rsidR="008C283B" w:rsidRDefault="008C283B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Il prodotto viene correttamente eliminato;</w:t>
            </w:r>
          </w:p>
          <w:p w14:paraId="5755DE11" w14:textId="5C846224" w:rsidR="008C283B" w:rsidRDefault="008C283B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L’utente product manager rimane sulla pagina di modifica prodotti.</w:t>
            </w:r>
          </w:p>
        </w:tc>
      </w:tr>
      <w:tr w:rsidR="008C283B" w14:paraId="4FD668AC" w14:textId="77777777" w:rsidTr="008C283B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610B2" w14:textId="77777777" w:rsidR="008C283B" w:rsidRDefault="008C283B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B541C" w14:textId="77777777" w:rsidR="008C283B" w:rsidRDefault="008C283B">
            <w:pPr>
              <w:rPr>
                <w:rFonts w:ascii="Arial" w:hAnsi="Arial"/>
                <w:bCs/>
              </w:rPr>
            </w:pPr>
            <w:r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14:paraId="6C2D297A" w14:textId="33B3E123" w:rsidR="008C283B" w:rsidRDefault="008C283B" w:rsidP="008C44C5">
      <w:pPr>
        <w:rPr>
          <w:rFonts w:ascii="Arial" w:hAnsi="Arial"/>
          <w:b/>
        </w:rPr>
      </w:pPr>
    </w:p>
    <w:p w14:paraId="16D0C5BF" w14:textId="623EF58B" w:rsidR="00313829" w:rsidRDefault="00313829" w:rsidP="008C44C5">
      <w:pPr>
        <w:rPr>
          <w:rFonts w:ascii="Arial" w:hAnsi="Arial"/>
          <w:b/>
        </w:rPr>
      </w:pPr>
    </w:p>
    <w:p w14:paraId="245EC870" w14:textId="633C3C97" w:rsidR="00313829" w:rsidRDefault="00313829" w:rsidP="008C44C5">
      <w:pPr>
        <w:rPr>
          <w:rFonts w:ascii="Arial" w:hAnsi="Arial"/>
          <w:b/>
        </w:rPr>
      </w:pPr>
    </w:p>
    <w:p w14:paraId="18ED46C6" w14:textId="61C0CC34" w:rsidR="00313829" w:rsidRDefault="00313829" w:rsidP="008C44C5">
      <w:pPr>
        <w:rPr>
          <w:rFonts w:ascii="Arial" w:hAnsi="Arial"/>
          <w:b/>
        </w:rPr>
      </w:pPr>
    </w:p>
    <w:p w14:paraId="3C66E286" w14:textId="520CFD47" w:rsidR="00313829" w:rsidRDefault="00313829" w:rsidP="008C44C5">
      <w:pPr>
        <w:rPr>
          <w:rFonts w:ascii="Arial" w:hAnsi="Arial"/>
          <w:b/>
        </w:rPr>
      </w:pPr>
    </w:p>
    <w:p w14:paraId="575D7B63" w14:textId="385362B3" w:rsidR="00313829" w:rsidRDefault="00313829" w:rsidP="008C44C5">
      <w:pPr>
        <w:rPr>
          <w:rFonts w:ascii="Arial" w:hAnsi="Arial"/>
          <w:b/>
        </w:rPr>
      </w:pPr>
    </w:p>
    <w:p w14:paraId="71FE4FC8" w14:textId="444794EE" w:rsidR="00313829" w:rsidRDefault="00313829" w:rsidP="008C44C5">
      <w:pPr>
        <w:rPr>
          <w:rFonts w:ascii="Arial" w:hAnsi="Arial"/>
          <w:b/>
        </w:rPr>
      </w:pPr>
    </w:p>
    <w:p w14:paraId="0929503F" w14:textId="69D7E6AC" w:rsidR="00313829" w:rsidRDefault="00313829" w:rsidP="008C44C5">
      <w:pPr>
        <w:rPr>
          <w:rFonts w:ascii="Arial" w:hAnsi="Arial"/>
          <w:b/>
        </w:rPr>
      </w:pPr>
    </w:p>
    <w:p w14:paraId="1D3A02BE" w14:textId="55880299" w:rsidR="00313829" w:rsidRDefault="00313829" w:rsidP="008C44C5">
      <w:pPr>
        <w:rPr>
          <w:rFonts w:ascii="Arial" w:hAnsi="Arial"/>
          <w:b/>
        </w:rPr>
      </w:pPr>
    </w:p>
    <w:p w14:paraId="5DD87DAC" w14:textId="555A245F" w:rsidR="00313829" w:rsidRDefault="00313829" w:rsidP="008C44C5">
      <w:pPr>
        <w:rPr>
          <w:rFonts w:ascii="Arial" w:hAnsi="Arial"/>
          <w:b/>
        </w:rPr>
      </w:pPr>
    </w:p>
    <w:p w14:paraId="7E323822" w14:textId="67A07892" w:rsidR="00313829" w:rsidRDefault="00313829" w:rsidP="008C44C5">
      <w:pPr>
        <w:rPr>
          <w:rFonts w:ascii="Arial" w:hAnsi="Arial"/>
          <w:b/>
        </w:rPr>
      </w:pPr>
    </w:p>
    <w:p w14:paraId="123E5B93" w14:textId="7D4BC468" w:rsidR="00313829" w:rsidRDefault="00313829" w:rsidP="008C44C5">
      <w:pPr>
        <w:rPr>
          <w:rFonts w:ascii="Arial" w:hAnsi="Arial"/>
          <w:b/>
        </w:rPr>
      </w:pPr>
    </w:p>
    <w:p w14:paraId="5EBAB7D9" w14:textId="3C2BF997" w:rsidR="00313829" w:rsidRDefault="00313829" w:rsidP="008C44C5">
      <w:pPr>
        <w:rPr>
          <w:rFonts w:ascii="Arial" w:hAnsi="Arial"/>
          <w:b/>
        </w:rPr>
      </w:pPr>
    </w:p>
    <w:p w14:paraId="7E12F60F" w14:textId="3876A658" w:rsidR="00313829" w:rsidRDefault="00313829" w:rsidP="008C44C5">
      <w:pPr>
        <w:rPr>
          <w:rFonts w:ascii="Arial" w:hAnsi="Arial"/>
          <w:b/>
        </w:rPr>
      </w:pPr>
    </w:p>
    <w:p w14:paraId="3AD8526A" w14:textId="17DE7B2F" w:rsidR="00313829" w:rsidRDefault="00313829" w:rsidP="008C44C5">
      <w:pPr>
        <w:rPr>
          <w:rFonts w:ascii="Arial" w:hAnsi="Arial"/>
          <w:b/>
        </w:rPr>
      </w:pPr>
    </w:p>
    <w:p w14:paraId="4D288946" w14:textId="27271C0C" w:rsidR="00313829" w:rsidRDefault="00313829" w:rsidP="008C44C5">
      <w:pPr>
        <w:rPr>
          <w:rFonts w:ascii="Arial" w:hAnsi="Arial"/>
          <w:b/>
        </w:rPr>
      </w:pPr>
    </w:p>
    <w:p w14:paraId="226BB521" w14:textId="19107261" w:rsidR="00313829" w:rsidRDefault="00313829" w:rsidP="008C44C5">
      <w:pPr>
        <w:rPr>
          <w:rFonts w:ascii="Arial" w:hAnsi="Arial"/>
          <w:b/>
        </w:rPr>
      </w:pPr>
    </w:p>
    <w:p w14:paraId="2700C057" w14:textId="62DF9FEC" w:rsidR="00313829" w:rsidRDefault="00313829" w:rsidP="008C44C5">
      <w:pPr>
        <w:rPr>
          <w:rFonts w:ascii="Arial" w:hAnsi="Arial"/>
          <w:b/>
        </w:rPr>
      </w:pPr>
    </w:p>
    <w:p w14:paraId="3807042A" w14:textId="00379A86" w:rsidR="00313829" w:rsidRDefault="00313829" w:rsidP="008C44C5">
      <w:pPr>
        <w:rPr>
          <w:rFonts w:ascii="Arial" w:hAnsi="Arial"/>
          <w:b/>
        </w:rPr>
      </w:pPr>
    </w:p>
    <w:p w14:paraId="702FC34B" w14:textId="7364126D" w:rsidR="00313829" w:rsidRDefault="00313829" w:rsidP="008C44C5">
      <w:pPr>
        <w:rPr>
          <w:rFonts w:ascii="Arial" w:hAnsi="Arial"/>
          <w:b/>
        </w:rPr>
      </w:pPr>
    </w:p>
    <w:p w14:paraId="6123C353" w14:textId="34093E5D" w:rsidR="00313829" w:rsidRDefault="00313829" w:rsidP="008C44C5">
      <w:pPr>
        <w:rPr>
          <w:rFonts w:ascii="Arial" w:hAnsi="Arial"/>
          <w:b/>
        </w:rPr>
      </w:pPr>
    </w:p>
    <w:p w14:paraId="61AA4F3F" w14:textId="5DAF1F71" w:rsidR="00313829" w:rsidRDefault="00313829" w:rsidP="008C44C5">
      <w:pPr>
        <w:rPr>
          <w:rFonts w:ascii="Arial" w:hAnsi="Arial"/>
          <w:b/>
        </w:rPr>
      </w:pPr>
    </w:p>
    <w:p w14:paraId="2256200C" w14:textId="6E86D982" w:rsidR="00313829" w:rsidRDefault="00313829" w:rsidP="008C44C5">
      <w:pPr>
        <w:rPr>
          <w:rFonts w:ascii="Arial" w:hAnsi="Arial"/>
          <w:b/>
        </w:rPr>
      </w:pPr>
    </w:p>
    <w:p w14:paraId="465355C0" w14:textId="060D749B" w:rsidR="00CC7FD3" w:rsidRDefault="00CC7FD3" w:rsidP="008C44C5">
      <w:pPr>
        <w:rPr>
          <w:rFonts w:ascii="Arial" w:hAnsi="Arial"/>
          <w:b/>
        </w:rPr>
      </w:pPr>
    </w:p>
    <w:p w14:paraId="4D3F0738" w14:textId="77777777" w:rsidR="00CC7FD3" w:rsidRDefault="00CC7FD3" w:rsidP="008C44C5">
      <w:pPr>
        <w:rPr>
          <w:rFonts w:ascii="Arial" w:hAnsi="Arial"/>
          <w:b/>
        </w:rPr>
      </w:pPr>
    </w:p>
    <w:p w14:paraId="05447B7B" w14:textId="2F41DD99" w:rsidR="00313829" w:rsidRDefault="00313829" w:rsidP="008C44C5">
      <w:pPr>
        <w:rPr>
          <w:rFonts w:ascii="Arial" w:hAnsi="Arial"/>
          <w:b/>
        </w:rPr>
      </w:pPr>
    </w:p>
    <w:p w14:paraId="10FE847C" w14:textId="02AFE927" w:rsidR="0059087E" w:rsidRDefault="0059087E" w:rsidP="008C44C5">
      <w:pPr>
        <w:rPr>
          <w:rFonts w:ascii="Arial" w:hAnsi="Arial"/>
          <w:b/>
        </w:rPr>
      </w:pPr>
    </w:p>
    <w:p w14:paraId="31902255" w14:textId="77777777" w:rsidR="001572A9" w:rsidRDefault="001572A9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313829" w14:paraId="261C06E1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AC985" w14:textId="77777777" w:rsidR="00313829" w:rsidRDefault="00313829" w:rsidP="008C1DE6">
            <w:pPr>
              <w:rPr>
                <w:b/>
                <w:kern w:val="2"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1CE82" w14:textId="704980C1" w:rsidR="00313829" w:rsidRDefault="00313829" w:rsidP="008C1DE6">
            <w:pPr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Modifica</w:t>
            </w:r>
            <w:r w:rsidR="00FA251E">
              <w:rPr>
                <w:sz w:val="22"/>
                <w:szCs w:val="22"/>
              </w:rPr>
              <w:t xml:space="preserve"> prodotti</w:t>
            </w:r>
          </w:p>
        </w:tc>
      </w:tr>
      <w:tr w:rsidR="00313829" w14:paraId="2A204525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409B51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932C88" w14:textId="1218B93E" w:rsidR="00313829" w:rsidRDefault="00313829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UC09</w:t>
            </w:r>
            <w:r w:rsidR="00DF1E14">
              <w:rPr>
                <w:bCs/>
                <w:sz w:val="22"/>
                <w:szCs w:val="22"/>
              </w:rPr>
              <w:t>_MOD_PRO</w:t>
            </w:r>
          </w:p>
        </w:tc>
      </w:tr>
      <w:tr w:rsidR="00313829" w14:paraId="1A1A4448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0975AF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F47ADE" w14:textId="77777777" w:rsidR="00313829" w:rsidRDefault="00313829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313829" w14:paraId="79B93E7B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BA4962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E1C88" w14:textId="77777777" w:rsidR="00313829" w:rsidRPr="008C283B" w:rsidRDefault="00313829" w:rsidP="003358DC">
            <w:pPr>
              <w:pStyle w:val="Paragrafoelenco"/>
              <w:numPr>
                <w:ilvl w:val="0"/>
                <w:numId w:val="38"/>
              </w:numPr>
              <w:ind w:left="364"/>
              <w:rPr>
                <w:sz w:val="22"/>
                <w:szCs w:val="22"/>
              </w:rPr>
            </w:pPr>
            <w:r w:rsidRPr="008C283B">
              <w:rPr>
                <w:sz w:val="22"/>
                <w:szCs w:val="22"/>
              </w:rPr>
              <w:t>L’utente product manager è loggato nel sistema e si trova nella propria pagina personale;</w:t>
            </w:r>
          </w:p>
        </w:tc>
      </w:tr>
      <w:tr w:rsidR="00313829" w14:paraId="0BB5A81D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9EF3E9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89C3A" w14:textId="77499372" w:rsidR="00313829" w:rsidRPr="002A1310" w:rsidRDefault="00313829" w:rsidP="003358DC">
            <w:pPr>
              <w:pStyle w:val="Paragrafoelenco"/>
              <w:numPr>
                <w:ilvl w:val="0"/>
                <w:numId w:val="39"/>
              </w:numPr>
              <w:ind w:left="364"/>
              <w:rPr>
                <w:b/>
                <w:bCs/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L’utente </w:t>
            </w:r>
            <w:r w:rsidRPr="00446C9F">
              <w:rPr>
                <w:sz w:val="22"/>
                <w:szCs w:val="22"/>
              </w:rPr>
              <w:t>sposta il cursore sul menu posto a sinistra e clicca sulla voce “Modifica Prodotti”</w:t>
            </w:r>
            <w:r>
              <w:rPr>
                <w:sz w:val="22"/>
                <w:szCs w:val="22"/>
              </w:rPr>
              <w:t>;</w:t>
            </w:r>
          </w:p>
          <w:p w14:paraId="71DE52B4" w14:textId="0149EC00" w:rsidR="00313829" w:rsidRPr="002A1310" w:rsidRDefault="00667286" w:rsidP="003358DC">
            <w:pPr>
              <w:pStyle w:val="Paragrafoelenco"/>
              <w:numPr>
                <w:ilvl w:val="0"/>
                <w:numId w:val="39"/>
              </w:numPr>
              <w:ind w:left="364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la pagina </w:t>
            </w:r>
            <w:r>
              <w:rPr>
                <w:sz w:val="22"/>
                <w:szCs w:val="22"/>
              </w:rPr>
              <w:t xml:space="preserve">delle categorie degli articoli presenti nel catalogo; </w:t>
            </w:r>
            <w:r w:rsidR="00313829">
              <w:rPr>
                <w:sz w:val="22"/>
                <w:szCs w:val="22"/>
              </w:rPr>
              <w:t xml:space="preserve">l’utente </w:t>
            </w:r>
            <w:r w:rsidR="00313829" w:rsidRPr="00446C9F">
              <w:rPr>
                <w:sz w:val="22"/>
                <w:szCs w:val="22"/>
              </w:rPr>
              <w:t xml:space="preserve">clicca sulla </w:t>
            </w:r>
            <w:r>
              <w:rPr>
                <w:sz w:val="22"/>
                <w:szCs w:val="22"/>
              </w:rPr>
              <w:t>categoria relativa al prodotto che vuole modificare</w:t>
            </w:r>
            <w:r w:rsidR="00313829">
              <w:rPr>
                <w:sz w:val="22"/>
                <w:szCs w:val="22"/>
              </w:rPr>
              <w:t>;</w:t>
            </w:r>
          </w:p>
          <w:p w14:paraId="7917CA7C" w14:textId="0F5A93B0" w:rsidR="00313829" w:rsidRPr="00446C9F" w:rsidRDefault="00313829" w:rsidP="00313829">
            <w:pPr>
              <w:pStyle w:val="Paragrafoelenco"/>
              <w:ind w:left="364"/>
              <w:rPr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Vengono mostrati </w:t>
            </w:r>
            <w:r>
              <w:rPr>
                <w:sz w:val="22"/>
                <w:szCs w:val="22"/>
              </w:rPr>
              <w:t xml:space="preserve">i prodotti </w:t>
            </w:r>
            <w:r w:rsidR="00667286">
              <w:rPr>
                <w:sz w:val="22"/>
                <w:szCs w:val="22"/>
              </w:rPr>
              <w:t>presenti</w:t>
            </w:r>
            <w:r>
              <w:rPr>
                <w:sz w:val="22"/>
                <w:szCs w:val="22"/>
              </w:rPr>
              <w:t xml:space="preserve"> per il tipo scelto</w:t>
            </w:r>
            <w:r w:rsidR="00B7696B">
              <w:rPr>
                <w:sz w:val="22"/>
                <w:szCs w:val="22"/>
              </w:rPr>
              <w:t>.</w:t>
            </w:r>
          </w:p>
          <w:p w14:paraId="73119E5A" w14:textId="1EF1CCAD" w:rsidR="00313829" w:rsidRDefault="00313829" w:rsidP="00313829">
            <w:p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</w:t>
            </w:r>
            <w:r w:rsidR="00667286">
              <w:rPr>
                <w:sz w:val="22"/>
                <w:szCs w:val="22"/>
              </w:rPr>
              <w:t xml:space="preserve"> </w:t>
            </w:r>
            <w:r w:rsidRPr="00446C9F">
              <w:rPr>
                <w:sz w:val="22"/>
                <w:szCs w:val="22"/>
              </w:rPr>
              <w:t>clicca sull’apposito bottone “</w:t>
            </w:r>
            <w:r>
              <w:rPr>
                <w:sz w:val="22"/>
                <w:szCs w:val="22"/>
              </w:rPr>
              <w:t>Modifica</w:t>
            </w:r>
            <w:r w:rsidRPr="00446C9F">
              <w:rPr>
                <w:sz w:val="22"/>
                <w:szCs w:val="22"/>
              </w:rPr>
              <w:t>”</w:t>
            </w:r>
            <w:r w:rsidR="00667286">
              <w:rPr>
                <w:sz w:val="22"/>
                <w:szCs w:val="22"/>
              </w:rPr>
              <w:t xml:space="preserve"> </w:t>
            </w:r>
            <w:r w:rsidR="00632556">
              <w:rPr>
                <w:sz w:val="22"/>
                <w:szCs w:val="22"/>
              </w:rPr>
              <w:t xml:space="preserve">relativo al </w:t>
            </w:r>
            <w:r w:rsidR="00667286">
              <w:rPr>
                <w:sz w:val="22"/>
                <w:szCs w:val="22"/>
              </w:rPr>
              <w:t>prodotto che vuole modificare</w:t>
            </w:r>
            <w:r w:rsidRPr="00446C9F">
              <w:rPr>
                <w:sz w:val="22"/>
                <w:szCs w:val="22"/>
              </w:rPr>
              <w:t>;</w:t>
            </w:r>
          </w:p>
          <w:p w14:paraId="1FA5B83C" w14:textId="6084A358" w:rsidR="00313829" w:rsidRPr="002D58BF" w:rsidRDefault="00313829" w:rsidP="003358DC">
            <w:pPr>
              <w:pStyle w:val="Paragrafoelenco"/>
              <w:numPr>
                <w:ilvl w:val="0"/>
                <w:numId w:val="39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Viene mostrata una finestra dove può essere modificato il nome, il prezzo e la foto. L’utente quindi inserisce il nuovo </w:t>
            </w:r>
            <w:r w:rsidR="002D58BF">
              <w:rPr>
                <w:sz w:val="22"/>
                <w:szCs w:val="22"/>
              </w:rPr>
              <w:t xml:space="preserve">valore del campo che vuole modificare, </w:t>
            </w:r>
            <w:r w:rsidRPr="002D58BF">
              <w:rPr>
                <w:sz w:val="22"/>
                <w:szCs w:val="22"/>
              </w:rPr>
              <w:t>rimanendo invariati gli altri campi;</w:t>
            </w:r>
          </w:p>
          <w:p w14:paraId="0EEF41A2" w14:textId="12A20589" w:rsidR="00313829" w:rsidRPr="00313829" w:rsidRDefault="00313829" w:rsidP="003358DC">
            <w:pPr>
              <w:pStyle w:val="Paragrafoelenco"/>
              <w:numPr>
                <w:ilvl w:val="0"/>
                <w:numId w:val="39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clicca sul pulsante “Salva”. V</w:t>
            </w:r>
            <w:r w:rsidRPr="00313829">
              <w:rPr>
                <w:sz w:val="22"/>
                <w:szCs w:val="22"/>
              </w:rPr>
              <w:t>iene visualizzato un messaggio di conferma.</w:t>
            </w:r>
          </w:p>
        </w:tc>
      </w:tr>
      <w:tr w:rsidR="00313829" w14:paraId="00B418EF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F2638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6A0956" w14:textId="104C54D6" w:rsidR="00313829" w:rsidRDefault="00313829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Il prodotto viene correttamente modificato;</w:t>
            </w:r>
          </w:p>
          <w:p w14:paraId="7BF4FDA8" w14:textId="77777777" w:rsidR="00313829" w:rsidRDefault="00313829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L’utente product manager rimane sulla pagina di modifica prodotti.</w:t>
            </w:r>
          </w:p>
        </w:tc>
      </w:tr>
      <w:tr w:rsidR="00313829" w14:paraId="13864778" w14:textId="77777777" w:rsidTr="008C1DE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2D48E4" w14:textId="77777777" w:rsidR="00313829" w:rsidRDefault="00313829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5211EC" w14:textId="55E842BC" w:rsidR="00313829" w:rsidRPr="0059087E" w:rsidRDefault="0059087E" w:rsidP="00E6202D">
            <w:pPr>
              <w:pStyle w:val="Paragrafoelenco"/>
              <w:numPr>
                <w:ilvl w:val="0"/>
                <w:numId w:val="42"/>
              </w:numPr>
              <w:ind w:left="371"/>
              <w:rPr>
                <w:rFonts w:ascii="Arial" w:hAnsi="Arial"/>
                <w:bCs/>
              </w:rPr>
            </w:pPr>
            <w:r w:rsidRPr="0059087E">
              <w:rPr>
                <w:bCs/>
                <w:sz w:val="22"/>
                <w:szCs w:val="22"/>
              </w:rPr>
              <w:t xml:space="preserve">Inserimento campi non validi </w:t>
            </w:r>
            <w:r w:rsidR="00B80604">
              <w:rPr>
                <w:bCs/>
                <w:sz w:val="22"/>
                <w:szCs w:val="22"/>
              </w:rPr>
              <w:t>per la “tabella dei campi”,</w:t>
            </w:r>
            <w:r w:rsidRPr="0059087E">
              <w:rPr>
                <w:bCs/>
                <w:sz w:val="22"/>
                <w:szCs w:val="22"/>
              </w:rPr>
              <w:t xml:space="preserve"> il prodotto non viene inserito e viene visualizzato un messaggio di errore di </w:t>
            </w:r>
            <w:r w:rsidR="00AF1C45">
              <w:rPr>
                <w:bCs/>
                <w:sz w:val="22"/>
                <w:szCs w:val="22"/>
              </w:rPr>
              <w:t>modifica</w:t>
            </w:r>
            <w:r w:rsidRPr="0059087E">
              <w:rPr>
                <w:bCs/>
                <w:sz w:val="22"/>
                <w:szCs w:val="22"/>
              </w:rPr>
              <w:t xml:space="preserve"> del prodotto.</w:t>
            </w:r>
          </w:p>
        </w:tc>
      </w:tr>
    </w:tbl>
    <w:p w14:paraId="5B8C1E14" w14:textId="34D66AC1" w:rsidR="00313829" w:rsidRDefault="00313829" w:rsidP="008C44C5">
      <w:pPr>
        <w:rPr>
          <w:rFonts w:ascii="Arial" w:hAnsi="Arial"/>
          <w:b/>
        </w:rPr>
      </w:pPr>
    </w:p>
    <w:p w14:paraId="20CA34D9" w14:textId="085A2E4B" w:rsidR="00FA251E" w:rsidRDefault="00FA251E" w:rsidP="008C44C5">
      <w:pPr>
        <w:rPr>
          <w:rFonts w:ascii="Arial" w:hAnsi="Arial"/>
          <w:b/>
        </w:rPr>
      </w:pPr>
    </w:p>
    <w:p w14:paraId="06AEB556" w14:textId="776F5FA8" w:rsidR="00FA251E" w:rsidRDefault="00FA251E" w:rsidP="008C44C5">
      <w:pPr>
        <w:rPr>
          <w:rFonts w:ascii="Arial" w:hAnsi="Arial"/>
          <w:b/>
        </w:rPr>
      </w:pPr>
    </w:p>
    <w:p w14:paraId="06B5B1D0" w14:textId="03731CC2" w:rsidR="00FA251E" w:rsidRDefault="00FA251E" w:rsidP="008C44C5">
      <w:pPr>
        <w:rPr>
          <w:rFonts w:ascii="Arial" w:hAnsi="Arial"/>
          <w:b/>
        </w:rPr>
      </w:pPr>
    </w:p>
    <w:p w14:paraId="7222E7AF" w14:textId="401F2108" w:rsidR="00FA251E" w:rsidRDefault="00FA251E" w:rsidP="008C44C5">
      <w:pPr>
        <w:rPr>
          <w:rFonts w:ascii="Arial" w:hAnsi="Arial"/>
          <w:b/>
        </w:rPr>
      </w:pPr>
    </w:p>
    <w:p w14:paraId="0542FE83" w14:textId="762A8974" w:rsidR="00FA251E" w:rsidRDefault="00FA251E" w:rsidP="008C44C5">
      <w:pPr>
        <w:rPr>
          <w:rFonts w:ascii="Arial" w:hAnsi="Arial"/>
          <w:b/>
        </w:rPr>
      </w:pPr>
    </w:p>
    <w:p w14:paraId="58E82B3D" w14:textId="5DCFA5FD" w:rsidR="00FA251E" w:rsidRDefault="00FA251E" w:rsidP="008C44C5">
      <w:pPr>
        <w:rPr>
          <w:rFonts w:ascii="Arial" w:hAnsi="Arial"/>
          <w:b/>
        </w:rPr>
      </w:pPr>
    </w:p>
    <w:p w14:paraId="021FCB28" w14:textId="18C174C2" w:rsidR="00FA251E" w:rsidRDefault="00FA251E" w:rsidP="008C44C5">
      <w:pPr>
        <w:rPr>
          <w:rFonts w:ascii="Arial" w:hAnsi="Arial"/>
          <w:b/>
        </w:rPr>
      </w:pPr>
    </w:p>
    <w:p w14:paraId="50A8E4EF" w14:textId="7A6386FA" w:rsidR="00FA251E" w:rsidRDefault="00FA251E" w:rsidP="008C44C5">
      <w:pPr>
        <w:rPr>
          <w:rFonts w:ascii="Arial" w:hAnsi="Arial"/>
          <w:b/>
        </w:rPr>
      </w:pPr>
    </w:p>
    <w:p w14:paraId="573E2313" w14:textId="05D46C4B" w:rsidR="00FA251E" w:rsidRDefault="00FA251E" w:rsidP="008C44C5">
      <w:pPr>
        <w:rPr>
          <w:rFonts w:ascii="Arial" w:hAnsi="Arial"/>
          <w:b/>
        </w:rPr>
      </w:pPr>
    </w:p>
    <w:p w14:paraId="414B2B4C" w14:textId="7BC8E955" w:rsidR="00FA251E" w:rsidRDefault="00FA251E" w:rsidP="008C44C5">
      <w:pPr>
        <w:rPr>
          <w:rFonts w:ascii="Arial" w:hAnsi="Arial"/>
          <w:b/>
        </w:rPr>
      </w:pPr>
    </w:p>
    <w:p w14:paraId="65AC6334" w14:textId="2166AF83" w:rsidR="00FA251E" w:rsidRDefault="00FA251E" w:rsidP="008C44C5">
      <w:pPr>
        <w:rPr>
          <w:rFonts w:ascii="Arial" w:hAnsi="Arial"/>
          <w:b/>
        </w:rPr>
      </w:pPr>
    </w:p>
    <w:p w14:paraId="7B680476" w14:textId="608014D5" w:rsidR="00FA251E" w:rsidRDefault="00FA251E" w:rsidP="008C44C5">
      <w:pPr>
        <w:rPr>
          <w:rFonts w:ascii="Arial" w:hAnsi="Arial"/>
          <w:b/>
        </w:rPr>
      </w:pPr>
    </w:p>
    <w:p w14:paraId="2CAC13DC" w14:textId="6082A8A6" w:rsidR="00FA251E" w:rsidRDefault="00FA251E" w:rsidP="008C44C5">
      <w:pPr>
        <w:rPr>
          <w:rFonts w:ascii="Arial" w:hAnsi="Arial"/>
          <w:b/>
        </w:rPr>
      </w:pPr>
    </w:p>
    <w:p w14:paraId="0F8CDE52" w14:textId="2A39A67D" w:rsidR="00FA251E" w:rsidRDefault="00FA251E" w:rsidP="008C44C5">
      <w:pPr>
        <w:rPr>
          <w:rFonts w:ascii="Arial" w:hAnsi="Arial"/>
          <w:b/>
        </w:rPr>
      </w:pPr>
    </w:p>
    <w:p w14:paraId="00B4D3D1" w14:textId="0604CFEE" w:rsidR="00FA251E" w:rsidRDefault="00FA251E" w:rsidP="008C44C5">
      <w:pPr>
        <w:rPr>
          <w:rFonts w:ascii="Arial" w:hAnsi="Arial"/>
          <w:b/>
        </w:rPr>
      </w:pPr>
    </w:p>
    <w:p w14:paraId="600313C4" w14:textId="77777777" w:rsidR="00CC7FD3" w:rsidRDefault="00CC7FD3" w:rsidP="008C44C5">
      <w:pPr>
        <w:rPr>
          <w:rFonts w:ascii="Arial" w:hAnsi="Arial"/>
          <w:b/>
        </w:rPr>
      </w:pPr>
    </w:p>
    <w:p w14:paraId="7FB804A5" w14:textId="51972D95" w:rsidR="00FA251E" w:rsidRDefault="00FA251E" w:rsidP="008C44C5">
      <w:pPr>
        <w:rPr>
          <w:rFonts w:ascii="Arial" w:hAnsi="Arial"/>
          <w:b/>
        </w:rPr>
      </w:pPr>
    </w:p>
    <w:p w14:paraId="2FBC841F" w14:textId="6E256EAD" w:rsidR="00FA251E" w:rsidRDefault="00FA251E" w:rsidP="008C44C5">
      <w:pPr>
        <w:rPr>
          <w:rFonts w:ascii="Arial" w:hAnsi="Arial"/>
          <w:b/>
        </w:rPr>
      </w:pPr>
    </w:p>
    <w:p w14:paraId="2D13E5C0" w14:textId="6F61B6D0" w:rsidR="00FA251E" w:rsidRDefault="00FA251E" w:rsidP="008C44C5">
      <w:pPr>
        <w:rPr>
          <w:rFonts w:ascii="Arial" w:hAnsi="Arial"/>
          <w:b/>
        </w:rPr>
      </w:pPr>
    </w:p>
    <w:p w14:paraId="462EC0E6" w14:textId="0AAB18F7" w:rsidR="001572A9" w:rsidRDefault="001572A9" w:rsidP="008C44C5">
      <w:pPr>
        <w:rPr>
          <w:rFonts w:ascii="Arial" w:hAnsi="Arial"/>
          <w:b/>
        </w:rPr>
      </w:pPr>
    </w:p>
    <w:p w14:paraId="60E9744D" w14:textId="77777777" w:rsidR="001572A9" w:rsidRDefault="001572A9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FA251E" w14:paraId="7B89A228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AE6174" w14:textId="77777777" w:rsidR="00FA251E" w:rsidRDefault="00FA251E" w:rsidP="008C1DE6">
            <w:pPr>
              <w:rPr>
                <w:b/>
                <w:kern w:val="2"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DD4415" w14:textId="40DF4360" w:rsidR="00FA251E" w:rsidRDefault="00FA251E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Eliminazione offerta prodotto</w:t>
            </w:r>
          </w:p>
        </w:tc>
      </w:tr>
      <w:tr w:rsidR="00FA251E" w14:paraId="6621FDF9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1ED223" w14:textId="77777777" w:rsidR="00FA251E" w:rsidRDefault="00FA251E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70816D" w14:textId="46D79232" w:rsidR="00FA251E" w:rsidRDefault="00FA251E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UC10</w:t>
            </w:r>
            <w:r w:rsidR="00BC4CB8">
              <w:rPr>
                <w:bCs/>
                <w:sz w:val="22"/>
                <w:szCs w:val="22"/>
              </w:rPr>
              <w:t>_ELIM_</w:t>
            </w:r>
            <w:r w:rsidR="00DF1E14">
              <w:rPr>
                <w:bCs/>
                <w:sz w:val="22"/>
                <w:szCs w:val="22"/>
              </w:rPr>
              <w:t>OFF</w:t>
            </w:r>
          </w:p>
        </w:tc>
      </w:tr>
      <w:tr w:rsidR="00FA251E" w14:paraId="725682A7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192F52" w14:textId="77777777" w:rsidR="00FA251E" w:rsidRDefault="00FA251E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92BE9" w14:textId="77777777" w:rsidR="00FA251E" w:rsidRDefault="00FA251E" w:rsidP="008C1DE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product manager</w:t>
            </w:r>
          </w:p>
        </w:tc>
      </w:tr>
      <w:tr w:rsidR="00FA251E" w14:paraId="2915AB36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F27FE" w14:textId="77777777" w:rsidR="00FA251E" w:rsidRDefault="00FA251E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0E27B2" w14:textId="77777777" w:rsidR="00FA251E" w:rsidRPr="008C283B" w:rsidRDefault="00FA251E" w:rsidP="003358DC">
            <w:pPr>
              <w:pStyle w:val="Paragrafoelenco"/>
              <w:numPr>
                <w:ilvl w:val="0"/>
                <w:numId w:val="38"/>
              </w:numPr>
              <w:ind w:left="364"/>
              <w:rPr>
                <w:sz w:val="22"/>
                <w:szCs w:val="22"/>
              </w:rPr>
            </w:pPr>
            <w:r w:rsidRPr="008C283B">
              <w:rPr>
                <w:sz w:val="22"/>
                <w:szCs w:val="22"/>
              </w:rPr>
              <w:t>L’utente product manager è loggato nel sistema e si trova nella propria pagina personale;</w:t>
            </w:r>
          </w:p>
        </w:tc>
      </w:tr>
      <w:tr w:rsidR="00FA251E" w14:paraId="68D4B77B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5FE66" w14:textId="77777777" w:rsidR="00FA251E" w:rsidRDefault="00FA251E" w:rsidP="00FA251E">
            <w:pPr>
              <w:ind w:right="-1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B7AF57" w14:textId="654C1E98" w:rsidR="00FA251E" w:rsidRPr="00446C9F" w:rsidRDefault="3C0A285A" w:rsidP="00E6202D">
            <w:pPr>
              <w:pStyle w:val="Paragrafoelenco"/>
              <w:numPr>
                <w:ilvl w:val="0"/>
                <w:numId w:val="44"/>
              </w:numPr>
              <w:ind w:left="362" w:right="-160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3C0A285A">
              <w:rPr>
                <w:sz w:val="22"/>
                <w:szCs w:val="22"/>
              </w:rPr>
              <w:t>L’utente sposta il cursore sul menu posto a sinistra e clicca sulla voce “Offerte”;</w:t>
            </w:r>
          </w:p>
          <w:p w14:paraId="20CE5015" w14:textId="166E9750" w:rsidR="00FA251E" w:rsidRPr="00446C9F" w:rsidRDefault="00463368" w:rsidP="00E6202D">
            <w:pPr>
              <w:pStyle w:val="Paragrafoelenco"/>
              <w:numPr>
                <w:ilvl w:val="0"/>
                <w:numId w:val="44"/>
              </w:numPr>
              <w:ind w:left="362" w:right="-160"/>
              <w:rPr>
                <w:rFonts w:eastAsia="Times New Roman"/>
                <w:b/>
                <w:bCs/>
                <w:kern w:val="2"/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 xml:space="preserve">Viene mostrata la pagina </w:t>
            </w:r>
            <w:r>
              <w:rPr>
                <w:sz w:val="22"/>
                <w:szCs w:val="22"/>
              </w:rPr>
              <w:t>delle categorie degli articoli presenti nel catalogo</w:t>
            </w:r>
            <w:r w:rsidR="00FA251E" w:rsidRPr="00446C9F">
              <w:rPr>
                <w:sz w:val="22"/>
                <w:szCs w:val="22"/>
              </w:rPr>
              <w:t xml:space="preserve">: </w:t>
            </w:r>
            <w:r w:rsidR="00FA251E">
              <w:rPr>
                <w:sz w:val="22"/>
                <w:szCs w:val="22"/>
              </w:rPr>
              <w:t xml:space="preserve">l’utente clicca sulla </w:t>
            </w:r>
            <w:r>
              <w:rPr>
                <w:sz w:val="22"/>
                <w:szCs w:val="22"/>
              </w:rPr>
              <w:t xml:space="preserve">categoria relativa al prodotto </w:t>
            </w:r>
            <w:r w:rsidR="00F3719D">
              <w:rPr>
                <w:sz w:val="22"/>
                <w:szCs w:val="22"/>
              </w:rPr>
              <w:t>di cui</w:t>
            </w:r>
            <w:r>
              <w:rPr>
                <w:sz w:val="22"/>
                <w:szCs w:val="22"/>
              </w:rPr>
              <w:t xml:space="preserve"> vuole eliminare</w:t>
            </w:r>
            <w:r w:rsidR="00F3719D">
              <w:rPr>
                <w:sz w:val="22"/>
                <w:szCs w:val="22"/>
              </w:rPr>
              <w:t xml:space="preserve"> lo sconto</w:t>
            </w:r>
            <w:r w:rsidR="00FA251E">
              <w:rPr>
                <w:sz w:val="22"/>
                <w:szCs w:val="22"/>
              </w:rPr>
              <w:t>;</w:t>
            </w:r>
          </w:p>
          <w:p w14:paraId="1D18F9E0" w14:textId="60DD0078" w:rsidR="00FA251E" w:rsidRPr="00446C9F" w:rsidRDefault="00FA251E" w:rsidP="00E6202D">
            <w:pPr>
              <w:pStyle w:val="Paragrafoelenco"/>
              <w:numPr>
                <w:ilvl w:val="0"/>
                <w:numId w:val="44"/>
              </w:numPr>
              <w:ind w:left="362" w:right="-160"/>
              <w:rPr>
                <w:rFonts w:eastAsia="Times New Roman"/>
                <w:b/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V</w:t>
            </w:r>
            <w:r w:rsidRPr="00446C9F">
              <w:rPr>
                <w:sz w:val="22"/>
                <w:szCs w:val="22"/>
              </w:rPr>
              <w:t xml:space="preserve">engono mostrati tutti i </w:t>
            </w:r>
            <w:r>
              <w:rPr>
                <w:sz w:val="22"/>
                <w:szCs w:val="22"/>
              </w:rPr>
              <w:t>prodotti per la categoria scelta;</w:t>
            </w:r>
          </w:p>
          <w:p w14:paraId="6236C46A" w14:textId="172D4F6B" w:rsidR="00FA251E" w:rsidRDefault="00FA251E" w:rsidP="00DF1E14">
            <w:pPr>
              <w:pStyle w:val="Paragrafoelenco"/>
              <w:ind w:left="362" w:right="-1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</w:t>
            </w:r>
            <w:r w:rsidRPr="00446C9F">
              <w:rPr>
                <w:sz w:val="22"/>
                <w:szCs w:val="22"/>
              </w:rPr>
              <w:t xml:space="preserve"> clicca sul pulsante “Imposta sconto” </w:t>
            </w:r>
            <w:r w:rsidR="00632556">
              <w:rPr>
                <w:sz w:val="22"/>
                <w:szCs w:val="22"/>
              </w:rPr>
              <w:t>adiacente</w:t>
            </w:r>
            <w:r w:rsidRPr="00446C9F">
              <w:rPr>
                <w:sz w:val="22"/>
                <w:szCs w:val="22"/>
              </w:rPr>
              <w:t xml:space="preserve"> </w:t>
            </w:r>
            <w:r w:rsidR="00AF3B00">
              <w:rPr>
                <w:sz w:val="22"/>
                <w:szCs w:val="22"/>
              </w:rPr>
              <w:t xml:space="preserve">al </w:t>
            </w:r>
            <w:r>
              <w:rPr>
                <w:sz w:val="22"/>
                <w:szCs w:val="22"/>
              </w:rPr>
              <w:t>prodo</w:t>
            </w:r>
            <w:r w:rsidR="00632556">
              <w:rPr>
                <w:sz w:val="22"/>
                <w:szCs w:val="22"/>
              </w:rPr>
              <w:t>tto dove intende eliminare lo sconto</w:t>
            </w:r>
            <w:r>
              <w:rPr>
                <w:sz w:val="22"/>
                <w:szCs w:val="22"/>
              </w:rPr>
              <w:t>;</w:t>
            </w:r>
          </w:p>
          <w:p w14:paraId="35F8931D" w14:textId="77777777" w:rsidR="00FA251E" w:rsidRDefault="00FA251E" w:rsidP="00E6202D">
            <w:pPr>
              <w:pStyle w:val="Paragrafoelenco"/>
              <w:numPr>
                <w:ilvl w:val="0"/>
                <w:numId w:val="44"/>
              </w:numPr>
              <w:ind w:left="362" w:right="-160"/>
              <w:rPr>
                <w:sz w:val="22"/>
                <w:szCs w:val="22"/>
              </w:rPr>
            </w:pPr>
            <w:r w:rsidRPr="00446C9F">
              <w:rPr>
                <w:sz w:val="22"/>
                <w:szCs w:val="22"/>
              </w:rPr>
              <w:t>Dall’apposita interfaccia inserisce il numero 0 e preme sul pulsante “Salva”.</w:t>
            </w:r>
            <w:r>
              <w:rPr>
                <w:sz w:val="22"/>
                <w:szCs w:val="22"/>
              </w:rPr>
              <w:t xml:space="preserve"> Viene mostrato un messaggio di successo.</w:t>
            </w:r>
          </w:p>
          <w:p w14:paraId="3B8201A1" w14:textId="56CBA548" w:rsidR="00DF1E14" w:rsidRDefault="00DF1E14" w:rsidP="00E6202D">
            <w:pPr>
              <w:pStyle w:val="Paragrafoelenco"/>
              <w:numPr>
                <w:ilvl w:val="0"/>
                <w:numId w:val="44"/>
              </w:numPr>
              <w:ind w:left="362"/>
              <w:rPr>
                <w:kern w:val="2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L’utente decide quindi di effettuare il logout, dirigendosi sul lato sinistro dell’interfaccia e cliccando sul bottone </w:t>
            </w:r>
            <w:r w:rsidR="00337BBC">
              <w:rPr>
                <w:sz w:val="22"/>
                <w:szCs w:val="22"/>
              </w:rPr>
              <w:t>per accedere ai propri dati personali</w:t>
            </w:r>
            <w:r>
              <w:rPr>
                <w:sz w:val="22"/>
                <w:szCs w:val="22"/>
              </w:rPr>
              <w:t>;</w:t>
            </w:r>
          </w:p>
          <w:p w14:paraId="32D9CE86" w14:textId="058546FF" w:rsidR="00DF1E14" w:rsidRPr="00313829" w:rsidRDefault="00DF1E14" w:rsidP="00E6202D">
            <w:pPr>
              <w:pStyle w:val="Paragrafoelenco"/>
              <w:numPr>
                <w:ilvl w:val="0"/>
                <w:numId w:val="44"/>
              </w:numPr>
              <w:ind w:left="362" w:right="-1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Viene reindirizzato alla propria pagina personale e cliccando sul bottone “Logout”, effettua il logout.</w:t>
            </w:r>
          </w:p>
        </w:tc>
      </w:tr>
      <w:tr w:rsidR="00FA251E" w14:paraId="1AE7E03A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FCA7E" w14:textId="77777777" w:rsidR="00FA251E" w:rsidRDefault="00FA251E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581152" w14:textId="663B0ADD" w:rsidR="00FA251E" w:rsidRDefault="00AF3B00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L’offerta </w:t>
            </w:r>
            <w:r w:rsidR="00FA251E">
              <w:rPr>
                <w:bCs/>
                <w:sz w:val="22"/>
                <w:szCs w:val="22"/>
              </w:rPr>
              <w:t xml:space="preserve">viene correttamente </w:t>
            </w:r>
            <w:r>
              <w:rPr>
                <w:bCs/>
                <w:sz w:val="22"/>
                <w:szCs w:val="22"/>
              </w:rPr>
              <w:t>eliminata</w:t>
            </w:r>
            <w:r w:rsidR="00FA251E">
              <w:rPr>
                <w:bCs/>
                <w:sz w:val="22"/>
                <w:szCs w:val="22"/>
              </w:rPr>
              <w:t>;</w:t>
            </w:r>
          </w:p>
          <w:p w14:paraId="139D76EB" w14:textId="6FC09BA9" w:rsidR="00DF1E14" w:rsidRDefault="00DF1E14" w:rsidP="003358DC">
            <w:pPr>
              <w:pStyle w:val="Paragrafoelenco"/>
              <w:numPr>
                <w:ilvl w:val="0"/>
                <w:numId w:val="36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L’utente viene disconnesso dal sito;</w:t>
            </w:r>
          </w:p>
        </w:tc>
      </w:tr>
      <w:tr w:rsidR="00FA251E" w14:paraId="2D7A6F1A" w14:textId="77777777" w:rsidTr="3C0A285A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91D627" w14:textId="77777777" w:rsidR="00FA251E" w:rsidRDefault="00FA251E" w:rsidP="008C1DE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D18225" w14:textId="77777777" w:rsidR="00FA251E" w:rsidRDefault="00FA251E" w:rsidP="008C1DE6">
            <w:pPr>
              <w:rPr>
                <w:rFonts w:ascii="Arial" w:hAnsi="Arial"/>
                <w:bCs/>
              </w:rPr>
            </w:pPr>
            <w:r>
              <w:rPr>
                <w:bCs/>
                <w:strike/>
                <w:sz w:val="22"/>
                <w:szCs w:val="22"/>
              </w:rPr>
              <w:t>N.D.</w:t>
            </w:r>
          </w:p>
        </w:tc>
      </w:tr>
    </w:tbl>
    <w:p w14:paraId="48D774F3" w14:textId="29308807" w:rsidR="00FA251E" w:rsidRDefault="00FA251E" w:rsidP="008C44C5">
      <w:pPr>
        <w:rPr>
          <w:rFonts w:ascii="Arial" w:hAnsi="Arial"/>
          <w:b/>
        </w:rPr>
      </w:pPr>
    </w:p>
    <w:p w14:paraId="45DF4C0F" w14:textId="2275BB49" w:rsidR="008C1DE6" w:rsidRDefault="008C1DE6" w:rsidP="008C44C5">
      <w:pPr>
        <w:rPr>
          <w:rFonts w:ascii="Arial" w:hAnsi="Arial"/>
          <w:b/>
        </w:rPr>
      </w:pPr>
    </w:p>
    <w:p w14:paraId="199E9F36" w14:textId="754E9D3A" w:rsidR="008C1DE6" w:rsidRDefault="008C1DE6" w:rsidP="008C44C5">
      <w:pPr>
        <w:rPr>
          <w:rFonts w:ascii="Arial" w:hAnsi="Arial"/>
          <w:b/>
        </w:rPr>
      </w:pPr>
    </w:p>
    <w:p w14:paraId="63F2A644" w14:textId="6EE163A1" w:rsidR="008C1DE6" w:rsidRDefault="008C1DE6" w:rsidP="008C44C5">
      <w:pPr>
        <w:rPr>
          <w:rFonts w:ascii="Arial" w:hAnsi="Arial"/>
          <w:b/>
        </w:rPr>
      </w:pPr>
    </w:p>
    <w:p w14:paraId="57B80B07" w14:textId="4A8BE8FA" w:rsidR="008C1DE6" w:rsidRDefault="008C1DE6" w:rsidP="008C44C5">
      <w:pPr>
        <w:rPr>
          <w:rFonts w:ascii="Arial" w:hAnsi="Arial"/>
          <w:b/>
        </w:rPr>
      </w:pPr>
    </w:p>
    <w:p w14:paraId="7475AC10" w14:textId="6156DB92" w:rsidR="008C1DE6" w:rsidRDefault="008C1DE6" w:rsidP="008C44C5">
      <w:pPr>
        <w:rPr>
          <w:rFonts w:ascii="Arial" w:hAnsi="Arial"/>
          <w:b/>
        </w:rPr>
      </w:pPr>
    </w:p>
    <w:p w14:paraId="5C325052" w14:textId="1140434B" w:rsidR="008C1DE6" w:rsidRDefault="008C1DE6" w:rsidP="008C44C5">
      <w:pPr>
        <w:rPr>
          <w:rFonts w:ascii="Arial" w:hAnsi="Arial"/>
          <w:b/>
        </w:rPr>
      </w:pPr>
    </w:p>
    <w:p w14:paraId="69623E21" w14:textId="78F6666E" w:rsidR="008C1DE6" w:rsidRDefault="008C1DE6" w:rsidP="008C44C5">
      <w:pPr>
        <w:rPr>
          <w:rFonts w:ascii="Arial" w:hAnsi="Arial"/>
          <w:b/>
        </w:rPr>
      </w:pPr>
    </w:p>
    <w:p w14:paraId="1FC48020" w14:textId="50741055" w:rsidR="008C1DE6" w:rsidRDefault="008C1DE6" w:rsidP="008C44C5">
      <w:pPr>
        <w:rPr>
          <w:rFonts w:ascii="Arial" w:hAnsi="Arial"/>
          <w:b/>
        </w:rPr>
      </w:pPr>
    </w:p>
    <w:p w14:paraId="0FA37C60" w14:textId="0DE72D25" w:rsidR="008C1DE6" w:rsidRDefault="008C1DE6" w:rsidP="008C44C5">
      <w:pPr>
        <w:rPr>
          <w:rFonts w:ascii="Arial" w:hAnsi="Arial"/>
          <w:b/>
        </w:rPr>
      </w:pPr>
    </w:p>
    <w:p w14:paraId="78BB95BE" w14:textId="4F6C87CB" w:rsidR="008C1DE6" w:rsidRDefault="008C1DE6" w:rsidP="008C44C5">
      <w:pPr>
        <w:rPr>
          <w:rFonts w:ascii="Arial" w:hAnsi="Arial"/>
          <w:b/>
        </w:rPr>
      </w:pPr>
    </w:p>
    <w:p w14:paraId="11A254A2" w14:textId="1B95952F" w:rsidR="008C1DE6" w:rsidRDefault="008C1DE6" w:rsidP="008C44C5">
      <w:pPr>
        <w:rPr>
          <w:rFonts w:ascii="Arial" w:hAnsi="Arial"/>
          <w:b/>
        </w:rPr>
      </w:pPr>
    </w:p>
    <w:p w14:paraId="5488E6BE" w14:textId="3DE54A4B" w:rsidR="008C1DE6" w:rsidRDefault="008C1DE6" w:rsidP="008C44C5">
      <w:pPr>
        <w:rPr>
          <w:rFonts w:ascii="Arial" w:hAnsi="Arial"/>
          <w:b/>
        </w:rPr>
      </w:pPr>
    </w:p>
    <w:p w14:paraId="20600214" w14:textId="1E3C8326" w:rsidR="00675268" w:rsidRDefault="00675268" w:rsidP="008C44C5">
      <w:pPr>
        <w:rPr>
          <w:rFonts w:ascii="Arial" w:hAnsi="Arial"/>
          <w:b/>
        </w:rPr>
      </w:pPr>
    </w:p>
    <w:p w14:paraId="12800008" w14:textId="538DE15C" w:rsidR="00675268" w:rsidRDefault="00675268" w:rsidP="008C44C5">
      <w:pPr>
        <w:rPr>
          <w:rFonts w:ascii="Arial" w:hAnsi="Arial"/>
          <w:b/>
        </w:rPr>
      </w:pPr>
    </w:p>
    <w:p w14:paraId="050B77F1" w14:textId="24051326" w:rsidR="00675268" w:rsidRDefault="00675268" w:rsidP="008C44C5">
      <w:pPr>
        <w:rPr>
          <w:rFonts w:ascii="Arial" w:hAnsi="Arial"/>
          <w:b/>
        </w:rPr>
      </w:pPr>
    </w:p>
    <w:p w14:paraId="71BC4DED" w14:textId="600674FB" w:rsidR="00675268" w:rsidRDefault="00675268" w:rsidP="008C44C5">
      <w:pPr>
        <w:rPr>
          <w:rFonts w:ascii="Arial" w:hAnsi="Arial"/>
          <w:b/>
        </w:rPr>
      </w:pPr>
    </w:p>
    <w:p w14:paraId="72C2B2FF" w14:textId="77777777" w:rsidR="00675268" w:rsidRDefault="00675268" w:rsidP="008C44C5">
      <w:pPr>
        <w:rPr>
          <w:rFonts w:ascii="Arial" w:hAnsi="Arial"/>
          <w:b/>
        </w:rPr>
      </w:pPr>
    </w:p>
    <w:p w14:paraId="27F1E116" w14:textId="0554D4D3" w:rsidR="008C1DE6" w:rsidRDefault="008C1DE6" w:rsidP="008C44C5">
      <w:pPr>
        <w:rPr>
          <w:rFonts w:ascii="Arial" w:hAnsi="Arial"/>
          <w:b/>
        </w:rPr>
      </w:pPr>
    </w:p>
    <w:p w14:paraId="22754F3D" w14:textId="096D8D90" w:rsidR="008C1DE6" w:rsidRDefault="008C1DE6" w:rsidP="008C44C5">
      <w:pPr>
        <w:rPr>
          <w:rFonts w:ascii="Arial" w:hAnsi="Arial"/>
          <w:b/>
        </w:rPr>
      </w:pPr>
    </w:p>
    <w:p w14:paraId="4ADC7BD8" w14:textId="268FF186" w:rsidR="00862E85" w:rsidRDefault="00862E85" w:rsidP="008C44C5">
      <w:pPr>
        <w:rPr>
          <w:rFonts w:ascii="Arial" w:hAnsi="Arial"/>
          <w:b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862E85" w14:paraId="10780996" w14:textId="77777777" w:rsidTr="002A753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A7080" w14:textId="77777777" w:rsidR="00862E85" w:rsidRDefault="00862E85" w:rsidP="002A7536">
            <w:pPr>
              <w:rPr>
                <w:b/>
                <w:kern w:val="2"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CAE31F" w14:textId="634E23AF" w:rsidR="00862E85" w:rsidRDefault="00862E85" w:rsidP="002A753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Modifica dati personali</w:t>
            </w:r>
          </w:p>
        </w:tc>
      </w:tr>
      <w:tr w:rsidR="00862E85" w14:paraId="49B8CED4" w14:textId="77777777" w:rsidTr="002A753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14737E" w14:textId="77777777" w:rsidR="00862E85" w:rsidRDefault="00862E85" w:rsidP="002A753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9F84DC" w14:textId="1669F59A" w:rsidR="00862E85" w:rsidRDefault="00862E85" w:rsidP="002A753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UC11_MOD_DAT</w:t>
            </w:r>
            <w:r w:rsidR="00C738B2">
              <w:rPr>
                <w:bCs/>
                <w:sz w:val="22"/>
                <w:szCs w:val="22"/>
              </w:rPr>
              <w:t>I</w:t>
            </w:r>
            <w:r>
              <w:rPr>
                <w:bCs/>
                <w:sz w:val="22"/>
                <w:szCs w:val="22"/>
              </w:rPr>
              <w:t>_PER</w:t>
            </w:r>
          </w:p>
        </w:tc>
      </w:tr>
      <w:tr w:rsidR="00862E85" w14:paraId="541458F1" w14:textId="77777777" w:rsidTr="002A753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E36BDD" w14:textId="77777777" w:rsidR="00862E85" w:rsidRDefault="00862E85" w:rsidP="002A753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DD6C1" w14:textId="7D01630E" w:rsidR="00862E85" w:rsidRDefault="00862E85" w:rsidP="002A7536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Registrato</w:t>
            </w:r>
          </w:p>
        </w:tc>
      </w:tr>
      <w:tr w:rsidR="00862E85" w14:paraId="4EAA9AFA" w14:textId="77777777" w:rsidTr="002A753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5038C" w14:textId="77777777" w:rsidR="00862E85" w:rsidRDefault="00862E85" w:rsidP="002A753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85DE35" w14:textId="1B63E358" w:rsidR="00862E85" w:rsidRPr="008C283B" w:rsidRDefault="00862E85" w:rsidP="00862E85">
            <w:pPr>
              <w:pStyle w:val="Paragrafoelenco"/>
              <w:numPr>
                <w:ilvl w:val="0"/>
                <w:numId w:val="38"/>
              </w:numPr>
              <w:ind w:left="364"/>
              <w:rPr>
                <w:sz w:val="22"/>
                <w:szCs w:val="22"/>
              </w:rPr>
            </w:pPr>
            <w:r w:rsidRPr="008C283B">
              <w:rPr>
                <w:sz w:val="22"/>
                <w:szCs w:val="22"/>
              </w:rPr>
              <w:t xml:space="preserve">L’utente </w:t>
            </w:r>
            <w:r>
              <w:rPr>
                <w:sz w:val="22"/>
                <w:szCs w:val="22"/>
              </w:rPr>
              <w:t>registrato</w:t>
            </w:r>
            <w:r w:rsidRPr="008C283B">
              <w:rPr>
                <w:sz w:val="22"/>
                <w:szCs w:val="22"/>
              </w:rPr>
              <w:t xml:space="preserve"> è loggato nel sistema e si trova nella propria pagina personale;</w:t>
            </w:r>
          </w:p>
        </w:tc>
      </w:tr>
      <w:tr w:rsidR="00862E85" w14:paraId="0402FE2D" w14:textId="77777777" w:rsidTr="002A753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084F40" w14:textId="77777777" w:rsidR="00862E85" w:rsidRDefault="00862E85" w:rsidP="002A7536">
            <w:pPr>
              <w:ind w:right="-1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8B4BF" w14:textId="273BECA1" w:rsidR="00862E85" w:rsidRDefault="00024278" w:rsidP="00E6202D">
            <w:pPr>
              <w:pStyle w:val="Paragrafoelenco"/>
              <w:numPr>
                <w:ilvl w:val="0"/>
                <w:numId w:val="46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Sulla propria pagina personale </w:t>
            </w:r>
            <w:r w:rsidR="00862E85" w:rsidRPr="00862E85">
              <w:rPr>
                <w:sz w:val="22"/>
                <w:szCs w:val="22"/>
              </w:rPr>
              <w:t xml:space="preserve">vengono visualizzati tutti i </w:t>
            </w:r>
            <w:r>
              <w:rPr>
                <w:sz w:val="22"/>
                <w:szCs w:val="22"/>
              </w:rPr>
              <w:t>dati personali</w:t>
            </w:r>
            <w:r w:rsidR="00862E85" w:rsidRPr="00862E85">
              <w:rPr>
                <w:sz w:val="22"/>
                <w:szCs w:val="22"/>
              </w:rPr>
              <w:t>: Nome</w:t>
            </w:r>
            <w:r>
              <w:rPr>
                <w:sz w:val="22"/>
                <w:szCs w:val="22"/>
              </w:rPr>
              <w:t>,</w:t>
            </w:r>
            <w:r w:rsidR="00862E85" w:rsidRPr="00862E85">
              <w:rPr>
                <w:sz w:val="22"/>
                <w:szCs w:val="22"/>
              </w:rPr>
              <w:t xml:space="preserve"> Cognome, Indirizzo, N</w:t>
            </w:r>
            <w:r w:rsidR="00862E85" w:rsidRPr="00862E85">
              <w:rPr>
                <w:sz w:val="22"/>
                <w:szCs w:val="22"/>
                <w:vertAlign w:val="superscript"/>
              </w:rPr>
              <w:t xml:space="preserve">o </w:t>
            </w:r>
            <w:r w:rsidR="00862E85" w:rsidRPr="00862E85">
              <w:rPr>
                <w:sz w:val="22"/>
                <w:szCs w:val="22"/>
              </w:rPr>
              <w:t>Civico, CAP</w:t>
            </w:r>
            <w:r>
              <w:rPr>
                <w:sz w:val="22"/>
                <w:szCs w:val="22"/>
              </w:rPr>
              <w:t xml:space="preserve">, </w:t>
            </w:r>
            <w:r w:rsidR="00862E85" w:rsidRPr="00862E85">
              <w:rPr>
                <w:sz w:val="22"/>
                <w:szCs w:val="22"/>
              </w:rPr>
              <w:t>Email, Passwor</w:t>
            </w:r>
            <w:r>
              <w:rPr>
                <w:sz w:val="22"/>
                <w:szCs w:val="22"/>
              </w:rPr>
              <w:t xml:space="preserve">d. L’utente, </w:t>
            </w:r>
            <w:r w:rsidR="00862E85" w:rsidRPr="00862E85">
              <w:rPr>
                <w:sz w:val="22"/>
                <w:szCs w:val="22"/>
              </w:rPr>
              <w:t xml:space="preserve">quindi, preme sul bottone </w:t>
            </w:r>
            <w:r w:rsidR="00F22B09">
              <w:rPr>
                <w:sz w:val="22"/>
                <w:szCs w:val="22"/>
              </w:rPr>
              <w:t>relativo</w:t>
            </w:r>
            <w:r w:rsidR="00862E85" w:rsidRPr="00862E85">
              <w:rPr>
                <w:sz w:val="22"/>
                <w:szCs w:val="22"/>
              </w:rPr>
              <w:t xml:space="preserve"> </w:t>
            </w:r>
            <w:r w:rsidR="00F22B09">
              <w:rPr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l campo che desidera </w:t>
            </w:r>
            <w:r w:rsidR="00F22B09">
              <w:rPr>
                <w:sz w:val="22"/>
                <w:szCs w:val="22"/>
              </w:rPr>
              <w:t>modificare</w:t>
            </w:r>
            <w:r w:rsidR="00862E85" w:rsidRPr="00862E85">
              <w:rPr>
                <w:sz w:val="22"/>
                <w:szCs w:val="22"/>
              </w:rPr>
              <w:t xml:space="preserve"> e gli viene visualizzato un form contene</w:t>
            </w:r>
            <w:r>
              <w:rPr>
                <w:sz w:val="22"/>
                <w:szCs w:val="22"/>
              </w:rPr>
              <w:t>n</w:t>
            </w:r>
            <w:r w:rsidR="00862E85" w:rsidRPr="00862E85">
              <w:rPr>
                <w:sz w:val="22"/>
                <w:szCs w:val="22"/>
              </w:rPr>
              <w:t xml:space="preserve">te </w:t>
            </w:r>
            <w:r w:rsidR="00F22B09">
              <w:rPr>
                <w:sz w:val="22"/>
                <w:szCs w:val="22"/>
              </w:rPr>
              <w:t>il/i campo/i da immettere.</w:t>
            </w:r>
          </w:p>
          <w:p w14:paraId="765AD50E" w14:textId="56110A63" w:rsidR="00862E85" w:rsidRDefault="00862E85" w:rsidP="00E6202D">
            <w:pPr>
              <w:pStyle w:val="Paragrafoelenco"/>
              <w:numPr>
                <w:ilvl w:val="0"/>
                <w:numId w:val="46"/>
              </w:numPr>
              <w:ind w:left="364"/>
              <w:rPr>
                <w:sz w:val="22"/>
                <w:szCs w:val="22"/>
              </w:rPr>
            </w:pPr>
            <w:r w:rsidRPr="00862E85">
              <w:rPr>
                <w:sz w:val="22"/>
                <w:szCs w:val="22"/>
              </w:rPr>
              <w:t xml:space="preserve">Dal form che gli compare inserisce </w:t>
            </w:r>
            <w:r w:rsidR="00F22B09">
              <w:rPr>
                <w:sz w:val="22"/>
                <w:szCs w:val="22"/>
              </w:rPr>
              <w:t>il/i nuovo/i valore/i del/dei campo/i.</w:t>
            </w:r>
          </w:p>
          <w:p w14:paraId="2F2D9D94" w14:textId="6627AFA3" w:rsidR="00862E85" w:rsidRPr="00313829" w:rsidRDefault="00862E85" w:rsidP="00E6202D">
            <w:pPr>
              <w:pStyle w:val="Paragrafoelenco"/>
              <w:numPr>
                <w:ilvl w:val="0"/>
                <w:numId w:val="46"/>
              </w:numPr>
              <w:ind w:left="364" w:right="-16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</w:t>
            </w:r>
            <w:r w:rsidRPr="00862E85">
              <w:rPr>
                <w:sz w:val="22"/>
                <w:szCs w:val="22"/>
              </w:rPr>
              <w:t xml:space="preserve">nfine </w:t>
            </w:r>
            <w:r w:rsidR="00024278">
              <w:rPr>
                <w:sz w:val="22"/>
                <w:szCs w:val="22"/>
              </w:rPr>
              <w:t>l’utente</w:t>
            </w:r>
            <w:r w:rsidRPr="00862E85">
              <w:rPr>
                <w:sz w:val="22"/>
                <w:szCs w:val="22"/>
              </w:rPr>
              <w:t xml:space="preserve"> clicca sul bottone “Salva” e le modifiche vengono effettuate.</w:t>
            </w:r>
            <w:r>
              <w:rPr>
                <w:sz w:val="22"/>
                <w:szCs w:val="22"/>
              </w:rPr>
              <w:t xml:space="preserve"> </w:t>
            </w:r>
          </w:p>
        </w:tc>
      </w:tr>
      <w:tr w:rsidR="00862E85" w14:paraId="2CD45C79" w14:textId="77777777" w:rsidTr="002A753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DBBCC" w14:textId="77777777" w:rsidR="00862E85" w:rsidRDefault="00862E85" w:rsidP="002A753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A4479" w14:textId="685AC811" w:rsidR="00862E85" w:rsidRDefault="00024278" w:rsidP="00862E85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 dati vengono correttamente modificati</w:t>
            </w:r>
          </w:p>
          <w:p w14:paraId="17A194C1" w14:textId="6FA38220" w:rsidR="00862E85" w:rsidRDefault="00024278" w:rsidP="00862E85">
            <w:pPr>
              <w:pStyle w:val="Paragrafoelenco"/>
              <w:numPr>
                <w:ilvl w:val="0"/>
                <w:numId w:val="32"/>
              </w:numPr>
              <w:ind w:left="362"/>
              <w:rPr>
                <w:bCs/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rimane sulla propria pagina personale.</w:t>
            </w:r>
          </w:p>
        </w:tc>
      </w:tr>
      <w:tr w:rsidR="00862E85" w14:paraId="1444624A" w14:textId="77777777" w:rsidTr="002A7536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EC55D0" w14:textId="77777777" w:rsidR="00862E85" w:rsidRDefault="00862E85" w:rsidP="002A7536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A4EDD2" w14:textId="014E0C9B" w:rsidR="00862E85" w:rsidRPr="00EE4FC1" w:rsidRDefault="00EE4FC1" w:rsidP="00E6202D">
            <w:pPr>
              <w:pStyle w:val="Paragrafoelenco"/>
              <w:numPr>
                <w:ilvl w:val="0"/>
                <w:numId w:val="47"/>
              </w:numPr>
              <w:ind w:left="366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Inserimento campi non validi per la “tabella dei campi”, viene visualizzato un messaggio di errore: “inserimento non valido” e il valore del campo non viene modificato.</w:t>
            </w:r>
          </w:p>
        </w:tc>
      </w:tr>
    </w:tbl>
    <w:p w14:paraId="7B315C32" w14:textId="57F7C84E" w:rsidR="00862E85" w:rsidRDefault="00862E85" w:rsidP="00862E85">
      <w:pPr>
        <w:widowControl/>
        <w:suppressAutoHyphens w:val="0"/>
        <w:rPr>
          <w:rFonts w:ascii="Arial" w:hAnsi="Arial"/>
          <w:b/>
        </w:rPr>
      </w:pPr>
      <w:r>
        <w:rPr>
          <w:rFonts w:ascii="Arial" w:hAnsi="Arial"/>
          <w:b/>
        </w:rP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6"/>
        <w:gridCol w:w="6421"/>
      </w:tblGrid>
      <w:tr w:rsidR="0083747E" w14:paraId="0DACBC9D" w14:textId="77777777" w:rsidTr="0083747E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9A32B" w14:textId="77777777" w:rsidR="0083747E" w:rsidRDefault="0083747E" w:rsidP="0083747E">
            <w:pPr>
              <w:rPr>
                <w:b/>
                <w:kern w:val="2"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NOME CASO D’USO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358143" w14:textId="6B5F6B69" w:rsidR="0083747E" w:rsidRDefault="00956432" w:rsidP="0083747E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registrato effettua Login</w:t>
            </w:r>
          </w:p>
        </w:tc>
      </w:tr>
      <w:tr w:rsidR="0083747E" w14:paraId="2933D522" w14:textId="77777777" w:rsidTr="0083747E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C7B46" w14:textId="77777777" w:rsidR="0083747E" w:rsidRDefault="0083747E" w:rsidP="0083747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ID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A1F4A9" w14:textId="3D4AEC25" w:rsidR="0083747E" w:rsidRDefault="0083747E" w:rsidP="0083747E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UC1</w:t>
            </w:r>
            <w:r w:rsidR="00956432">
              <w:rPr>
                <w:bCs/>
                <w:sz w:val="22"/>
                <w:szCs w:val="22"/>
              </w:rPr>
              <w:t>2</w:t>
            </w:r>
            <w:r>
              <w:rPr>
                <w:bCs/>
                <w:sz w:val="22"/>
                <w:szCs w:val="22"/>
              </w:rPr>
              <w:t>_</w:t>
            </w:r>
            <w:r w:rsidR="00956432">
              <w:rPr>
                <w:bCs/>
                <w:sz w:val="22"/>
                <w:szCs w:val="22"/>
              </w:rPr>
              <w:t>UTREG_LOG</w:t>
            </w:r>
          </w:p>
        </w:tc>
      </w:tr>
      <w:tr w:rsidR="0083747E" w14:paraId="0F9B7C52" w14:textId="77777777" w:rsidTr="0083747E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435BE" w14:textId="77777777" w:rsidR="0083747E" w:rsidRDefault="0083747E" w:rsidP="0083747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ATTORI PARTECIPANTI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0EA34D" w14:textId="77777777" w:rsidR="0083747E" w:rsidRDefault="0083747E" w:rsidP="0083747E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Utente Registrato</w:t>
            </w:r>
          </w:p>
        </w:tc>
      </w:tr>
      <w:tr w:rsidR="0083747E" w14:paraId="50463F23" w14:textId="77777777" w:rsidTr="0083747E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D03DE" w14:textId="77777777" w:rsidR="0083747E" w:rsidRDefault="0083747E" w:rsidP="0083747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ENTRATA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A50B0" w14:textId="50B9A3FE" w:rsidR="0083747E" w:rsidRPr="008C283B" w:rsidRDefault="00956432" w:rsidP="0083747E">
            <w:pPr>
              <w:pStyle w:val="Paragrafoelenco"/>
              <w:numPr>
                <w:ilvl w:val="0"/>
                <w:numId w:val="38"/>
              </w:numPr>
              <w:ind w:left="364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si trova sulla homepage</w:t>
            </w:r>
          </w:p>
        </w:tc>
      </w:tr>
      <w:tr w:rsidR="0083747E" w14:paraId="50254985" w14:textId="77777777" w:rsidTr="0083747E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F0FB55" w14:textId="77777777" w:rsidR="0083747E" w:rsidRDefault="0083747E" w:rsidP="0083747E">
            <w:pPr>
              <w:ind w:right="-16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FLUSSO DI EVENTI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3B0B83" w14:textId="77777777" w:rsidR="00956432" w:rsidRDefault="00956432" w:rsidP="00956432">
            <w:pPr>
              <w:pStyle w:val="Paragrafoelenco"/>
              <w:numPr>
                <w:ilvl w:val="0"/>
                <w:numId w:val="49"/>
              </w:numPr>
              <w:ind w:left="364" w:hanging="42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</w:t>
            </w:r>
            <w:r w:rsidRPr="00862E85">
              <w:rPr>
                <w:sz w:val="22"/>
                <w:szCs w:val="22"/>
              </w:rPr>
              <w:t xml:space="preserve"> accede alla homepage della piattaforma e clicca sull’apposito pulsante di login sul lato sinistro dell’interfaccia.</w:t>
            </w:r>
          </w:p>
          <w:p w14:paraId="6E85CB6F" w14:textId="77777777" w:rsidR="00956432" w:rsidRDefault="00956432" w:rsidP="00956432">
            <w:pPr>
              <w:pStyle w:val="Paragrafoelenco"/>
              <w:numPr>
                <w:ilvl w:val="0"/>
                <w:numId w:val="49"/>
              </w:numPr>
              <w:ind w:left="364" w:hanging="425"/>
              <w:rPr>
                <w:sz w:val="22"/>
                <w:szCs w:val="22"/>
              </w:rPr>
            </w:pPr>
            <w:r w:rsidRPr="00862E85">
              <w:rPr>
                <w:sz w:val="22"/>
                <w:szCs w:val="22"/>
              </w:rPr>
              <w:t>Inserisce i suoi dati</w:t>
            </w:r>
            <w:r>
              <w:rPr>
                <w:sz w:val="22"/>
                <w:szCs w:val="22"/>
              </w:rPr>
              <w:t>(Email e Password);</w:t>
            </w:r>
          </w:p>
          <w:p w14:paraId="088E24C5" w14:textId="03F2B1CB" w:rsidR="0083747E" w:rsidRPr="00956432" w:rsidRDefault="00956432" w:rsidP="00956432">
            <w:pPr>
              <w:pStyle w:val="Paragrafoelenco"/>
              <w:numPr>
                <w:ilvl w:val="0"/>
                <w:numId w:val="49"/>
              </w:numPr>
              <w:ind w:left="364" w:hanging="425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L’utente </w:t>
            </w:r>
            <w:r w:rsidRPr="00862E85">
              <w:rPr>
                <w:sz w:val="22"/>
                <w:szCs w:val="22"/>
              </w:rPr>
              <w:t>viene reindirizzato alla propria pagina personale</w:t>
            </w:r>
            <w:r>
              <w:rPr>
                <w:sz w:val="22"/>
                <w:szCs w:val="22"/>
              </w:rPr>
              <w:t>.</w:t>
            </w:r>
          </w:p>
        </w:tc>
      </w:tr>
      <w:tr w:rsidR="0083747E" w14:paraId="08201757" w14:textId="77777777" w:rsidTr="0083747E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256BF" w14:textId="77777777" w:rsidR="0083747E" w:rsidRDefault="0083747E" w:rsidP="0083747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CONDIZIONI DI USCITA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69B48" w14:textId="77777777" w:rsidR="0083747E" w:rsidRPr="00956432" w:rsidRDefault="0083747E" w:rsidP="00956432">
            <w:pPr>
              <w:pStyle w:val="Paragrafoelenco"/>
              <w:numPr>
                <w:ilvl w:val="0"/>
                <w:numId w:val="47"/>
              </w:numPr>
              <w:ind w:left="364"/>
              <w:rPr>
                <w:bCs/>
                <w:sz w:val="22"/>
                <w:szCs w:val="22"/>
              </w:rPr>
            </w:pPr>
            <w:r w:rsidRPr="00956432">
              <w:rPr>
                <w:sz w:val="22"/>
                <w:szCs w:val="22"/>
              </w:rPr>
              <w:t>L’utente rimane sulla propria pagina personale.</w:t>
            </w:r>
          </w:p>
        </w:tc>
      </w:tr>
      <w:tr w:rsidR="0083747E" w14:paraId="706524EB" w14:textId="77777777" w:rsidTr="0083747E">
        <w:trPr>
          <w:trHeight w:val="510"/>
        </w:trPr>
        <w:tc>
          <w:tcPr>
            <w:tcW w:w="32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2C1396" w14:textId="77777777" w:rsidR="0083747E" w:rsidRDefault="0083747E" w:rsidP="0083747E">
            <w:pPr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ECCEZIONI</w:t>
            </w:r>
          </w:p>
        </w:tc>
        <w:tc>
          <w:tcPr>
            <w:tcW w:w="6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F8370F" w14:textId="485F733F" w:rsidR="0083747E" w:rsidRPr="00EE4FC1" w:rsidRDefault="00956432" w:rsidP="0083747E">
            <w:pPr>
              <w:pStyle w:val="Paragrafoelenco"/>
              <w:numPr>
                <w:ilvl w:val="0"/>
                <w:numId w:val="47"/>
              </w:numPr>
              <w:ind w:left="366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Nel caso in cui Email e Password non combacino, viene visualizzato un messaggio di login fallito, quindi l’utente può inserire di nuovo i dati;</w:t>
            </w:r>
          </w:p>
        </w:tc>
      </w:tr>
    </w:tbl>
    <w:p w14:paraId="7466D656" w14:textId="3FAA7AF4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0A3BCB8B" w14:textId="32FC525D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14F07C79" w14:textId="68E3FAC2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0D17C54A" w14:textId="63F84F12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47FE3F4E" w14:textId="7FCF5E09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51578325" w14:textId="254EF04B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60653C85" w14:textId="26CF9AE7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05764891" w14:textId="25CAA271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69C692A1" w14:textId="01F41291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0B79039E" w14:textId="3C8C8E0E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77328EC2" w14:textId="699B97AB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11166A3E" w14:textId="23F68E50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44BE58F8" w14:textId="55680DFD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13ED9255" w14:textId="1C137E2E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32DC6023" w14:textId="4B60E5BF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5F5AB1B8" w14:textId="3560B7CF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5A78637A" w14:textId="578D3302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5EEABEF3" w14:textId="6EAC4757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6239D75B" w14:textId="77777777" w:rsidR="0083747E" w:rsidRDefault="0083747E" w:rsidP="00862E85">
      <w:pPr>
        <w:widowControl/>
        <w:suppressAutoHyphens w:val="0"/>
        <w:rPr>
          <w:rFonts w:ascii="Arial" w:hAnsi="Arial"/>
          <w:b/>
        </w:rPr>
      </w:pPr>
    </w:p>
    <w:p w14:paraId="4C16ED07" w14:textId="77777777" w:rsidR="008C1DE6" w:rsidRDefault="008C1DE6" w:rsidP="008C44C5">
      <w:pPr>
        <w:rPr>
          <w:rFonts w:ascii="Arial" w:hAnsi="Arial"/>
          <w:b/>
        </w:rPr>
      </w:pPr>
    </w:p>
    <w:p w14:paraId="029980B2" w14:textId="55EAE229" w:rsidR="008C1DE6" w:rsidRDefault="008C1DE6" w:rsidP="008C44C5">
      <w:pPr>
        <w:rPr>
          <w:rFonts w:ascii="Arial" w:hAnsi="Arial"/>
          <w:b/>
        </w:rPr>
      </w:pPr>
    </w:p>
    <w:p w14:paraId="2EF33343" w14:textId="43025F31" w:rsidR="008C1DE6" w:rsidRDefault="008C1DE6" w:rsidP="008C44C5">
      <w:pPr>
        <w:rPr>
          <w:rFonts w:ascii="Arial" w:hAnsi="Arial"/>
          <w:b/>
        </w:rPr>
      </w:pPr>
    </w:p>
    <w:p w14:paraId="4D0AAA13" w14:textId="2D2B7B7D" w:rsidR="008C1DE6" w:rsidRDefault="008C1DE6" w:rsidP="008C44C5">
      <w:pPr>
        <w:rPr>
          <w:rFonts w:ascii="Arial" w:hAnsi="Arial"/>
          <w:b/>
        </w:rPr>
      </w:pPr>
    </w:p>
    <w:p w14:paraId="720D30D6" w14:textId="1E921D80" w:rsidR="008C1DE6" w:rsidRDefault="008C1DE6" w:rsidP="008C44C5">
      <w:pPr>
        <w:rPr>
          <w:rFonts w:ascii="Arial" w:hAnsi="Arial"/>
          <w:b/>
        </w:rPr>
      </w:pPr>
    </w:p>
    <w:p w14:paraId="668280ED" w14:textId="585EB6D4" w:rsidR="001572A9" w:rsidRDefault="001572A9" w:rsidP="008C44C5">
      <w:pPr>
        <w:rPr>
          <w:rFonts w:ascii="Arial" w:hAnsi="Arial"/>
          <w:b/>
        </w:rPr>
      </w:pPr>
    </w:p>
    <w:p w14:paraId="4498C240" w14:textId="3360E5EC" w:rsidR="00C60B82" w:rsidRDefault="00C60B82" w:rsidP="008C44C5">
      <w:pPr>
        <w:rPr>
          <w:rFonts w:ascii="Arial" w:hAnsi="Arial"/>
          <w:b/>
        </w:rPr>
      </w:pPr>
    </w:p>
    <w:p w14:paraId="27614BF4" w14:textId="5AAB927A" w:rsidR="00C60B82" w:rsidRDefault="00C60B82" w:rsidP="008C44C5">
      <w:pPr>
        <w:rPr>
          <w:rFonts w:ascii="Arial" w:hAnsi="Arial"/>
          <w:b/>
        </w:rPr>
      </w:pPr>
    </w:p>
    <w:p w14:paraId="031F2D10" w14:textId="5E107103" w:rsidR="00C60B82" w:rsidRDefault="00C60B82" w:rsidP="008C44C5">
      <w:pPr>
        <w:rPr>
          <w:rFonts w:ascii="Arial" w:hAnsi="Arial"/>
          <w:b/>
        </w:rPr>
      </w:pPr>
    </w:p>
    <w:p w14:paraId="37CC74C2" w14:textId="39A7F9D6" w:rsidR="00C60B82" w:rsidRDefault="00C60B82" w:rsidP="008C44C5">
      <w:pPr>
        <w:rPr>
          <w:rFonts w:ascii="Arial" w:hAnsi="Arial"/>
          <w:b/>
        </w:rPr>
      </w:pPr>
    </w:p>
    <w:p w14:paraId="7C286BE4" w14:textId="35C01246" w:rsidR="00C60B82" w:rsidRDefault="00C60B82" w:rsidP="008C44C5">
      <w:pPr>
        <w:rPr>
          <w:rFonts w:ascii="Arial" w:hAnsi="Arial"/>
          <w:b/>
        </w:rPr>
      </w:pPr>
    </w:p>
    <w:p w14:paraId="2489D86E" w14:textId="77777777" w:rsidR="00C60B82" w:rsidRDefault="00C60B82" w:rsidP="008C44C5">
      <w:pPr>
        <w:rPr>
          <w:rFonts w:ascii="Arial" w:hAnsi="Arial"/>
          <w:b/>
        </w:rPr>
      </w:pPr>
    </w:p>
    <w:p w14:paraId="21464AE9" w14:textId="20B49DB8" w:rsidR="001572A9" w:rsidRDefault="001572A9" w:rsidP="008C44C5">
      <w:pPr>
        <w:rPr>
          <w:rFonts w:ascii="Arial" w:hAnsi="Arial"/>
          <w:b/>
        </w:rPr>
      </w:pPr>
    </w:p>
    <w:p w14:paraId="4C1363D9" w14:textId="5AF33FDB" w:rsidR="001572A9" w:rsidRDefault="009C74FE" w:rsidP="008C44C5">
      <w:pPr>
        <w:pStyle w:val="Titolo"/>
        <w:numPr>
          <w:ilvl w:val="0"/>
          <w:numId w:val="2"/>
        </w:numPr>
        <w:spacing w:before="0" w:after="0"/>
        <w:ind w:left="426"/>
        <w:jc w:val="left"/>
        <w:rPr>
          <w:rFonts w:ascii="Times New Roman" w:hAnsi="Times New Roman"/>
        </w:rPr>
      </w:pPr>
      <w:r w:rsidRPr="006F7063">
        <w:rPr>
          <w:rFonts w:ascii="Times New Roman" w:hAnsi="Times New Roman"/>
        </w:rPr>
        <w:t xml:space="preserve">    </w:t>
      </w:r>
      <w:bookmarkStart w:id="7" w:name="_Toc59637661"/>
      <w:r w:rsidR="00BE3339">
        <w:rPr>
          <w:rFonts w:ascii="Times New Roman" w:hAnsi="Times New Roman"/>
        </w:rPr>
        <w:t>TABELL</w:t>
      </w:r>
      <w:r w:rsidR="00B80604">
        <w:rPr>
          <w:rFonts w:ascii="Times New Roman" w:hAnsi="Times New Roman"/>
        </w:rPr>
        <w:t>E</w:t>
      </w:r>
      <w:r w:rsidR="00BE3339">
        <w:rPr>
          <w:rFonts w:ascii="Times New Roman" w:hAnsi="Times New Roman"/>
        </w:rPr>
        <w:t xml:space="preserve"> DEI CAMPI</w:t>
      </w:r>
      <w:bookmarkEnd w:id="7"/>
    </w:p>
    <w:p w14:paraId="40E59943" w14:textId="77777777" w:rsidR="00627EA7" w:rsidRPr="00627EA7" w:rsidRDefault="00627EA7" w:rsidP="00627EA7"/>
    <w:p w14:paraId="23AA0551" w14:textId="2FBD4D9C" w:rsidR="00B80604" w:rsidRPr="00627EA7" w:rsidRDefault="00B80604" w:rsidP="00627EA7">
      <w:pPr>
        <w:ind w:left="709"/>
        <w:jc w:val="center"/>
        <w:rPr>
          <w:b/>
          <w:bCs/>
        </w:rPr>
      </w:pPr>
      <w:r w:rsidRPr="00627EA7">
        <w:rPr>
          <w:b/>
          <w:bCs/>
        </w:rPr>
        <w:t>REGISTRAZIONE UTENTE CONSUMETORE, REGISTRAZIONE CORRIERE E MODIFICA DATI PERSONALI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1985"/>
        <w:gridCol w:w="1984"/>
        <w:gridCol w:w="3823"/>
      </w:tblGrid>
      <w:tr w:rsidR="008C1DE6" w:rsidRPr="006F7063" w14:paraId="322DE383" w14:textId="77777777" w:rsidTr="00401BD4">
        <w:trPr>
          <w:jc w:val="center"/>
        </w:trPr>
        <w:tc>
          <w:tcPr>
            <w:tcW w:w="1985" w:type="dxa"/>
            <w:vAlign w:val="center"/>
          </w:tcPr>
          <w:p w14:paraId="22567906" w14:textId="2CEBCB01" w:rsidR="008C1DE6" w:rsidRPr="006F7063" w:rsidRDefault="008C1DE6" w:rsidP="00401BD4">
            <w:pPr>
              <w:jc w:val="center"/>
              <w:rPr>
                <w:b/>
                <w:sz w:val="22"/>
                <w:szCs w:val="22"/>
              </w:rPr>
            </w:pPr>
            <w:r w:rsidRPr="006F7063">
              <w:rPr>
                <w:b/>
                <w:sz w:val="22"/>
                <w:szCs w:val="22"/>
              </w:rPr>
              <w:t>CAMPO</w:t>
            </w:r>
          </w:p>
        </w:tc>
        <w:tc>
          <w:tcPr>
            <w:tcW w:w="1984" w:type="dxa"/>
          </w:tcPr>
          <w:p w14:paraId="6A6DA415" w14:textId="785FBED3" w:rsidR="008C1DE6" w:rsidRPr="006F7063" w:rsidRDefault="008C1DE6" w:rsidP="000F0CB2">
            <w:pPr>
              <w:jc w:val="center"/>
              <w:rPr>
                <w:b/>
                <w:sz w:val="22"/>
                <w:szCs w:val="22"/>
              </w:rPr>
            </w:pPr>
            <w:r w:rsidRPr="006F7063">
              <w:rPr>
                <w:b/>
                <w:sz w:val="22"/>
                <w:szCs w:val="22"/>
              </w:rPr>
              <w:t>OBBLIGATORIO SI</w:t>
            </w:r>
            <w:r w:rsidRPr="006F7063">
              <w:rPr>
                <w:b/>
              </w:rPr>
              <w:t xml:space="preserve"> / </w:t>
            </w:r>
            <w:r w:rsidRPr="006F7063">
              <w:rPr>
                <w:b/>
                <w:sz w:val="22"/>
                <w:szCs w:val="22"/>
              </w:rPr>
              <w:t>NO</w:t>
            </w:r>
          </w:p>
        </w:tc>
        <w:tc>
          <w:tcPr>
            <w:tcW w:w="3823" w:type="dxa"/>
            <w:vAlign w:val="center"/>
          </w:tcPr>
          <w:p w14:paraId="0B3CAFB8" w14:textId="415708EF" w:rsidR="008C1DE6" w:rsidRPr="006F7063" w:rsidRDefault="000F0CB2" w:rsidP="000F0CB2">
            <w:pPr>
              <w:jc w:val="center"/>
              <w:rPr>
                <w:b/>
                <w:sz w:val="22"/>
                <w:szCs w:val="22"/>
              </w:rPr>
            </w:pPr>
            <w:r w:rsidRPr="006F7063">
              <w:rPr>
                <w:b/>
                <w:sz w:val="22"/>
                <w:szCs w:val="22"/>
              </w:rPr>
              <w:t>VINCOLI</w:t>
            </w:r>
          </w:p>
        </w:tc>
      </w:tr>
      <w:tr w:rsidR="008C1DE6" w:rsidRPr="006F7063" w14:paraId="12E522D4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257DDEE0" w14:textId="1E73D08D" w:rsidR="008C1DE6" w:rsidRPr="006F7063" w:rsidRDefault="000F0CB2" w:rsidP="00401BD4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Nome</w:t>
            </w:r>
          </w:p>
        </w:tc>
        <w:tc>
          <w:tcPr>
            <w:tcW w:w="1984" w:type="dxa"/>
            <w:vAlign w:val="center"/>
          </w:tcPr>
          <w:p w14:paraId="68DBF962" w14:textId="5C0CB5A2" w:rsidR="008C1DE6" w:rsidRPr="006F7063" w:rsidRDefault="000F0CB2" w:rsidP="000F0CB2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59FB25C7" w14:textId="79234017" w:rsidR="008C1DE6" w:rsidRPr="006F7063" w:rsidRDefault="00C60B82" w:rsidP="000F0CB2">
            <w:pPr>
              <w:rPr>
                <w:bCs/>
                <w:sz w:val="22"/>
                <w:szCs w:val="22"/>
              </w:rPr>
            </w:pPr>
            <w:r w:rsidRPr="00C60B82">
              <w:rPr>
                <w:bCs/>
                <w:sz w:val="22"/>
                <w:szCs w:val="22"/>
              </w:rPr>
              <w:t>Deve essere composto unicamente da caratteri alfabetici, con una lunghezza che varia da un minimo di 2 caratteri ad un massimo di 20. E' consentito l'utilizzo dell'apostrofo</w:t>
            </w:r>
          </w:p>
        </w:tc>
      </w:tr>
      <w:tr w:rsidR="00A3120A" w:rsidRPr="006F7063" w14:paraId="191C9573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7B75E931" w14:textId="0068736B" w:rsidR="00A3120A" w:rsidRPr="006F7063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Cognome</w:t>
            </w:r>
          </w:p>
        </w:tc>
        <w:tc>
          <w:tcPr>
            <w:tcW w:w="1984" w:type="dxa"/>
            <w:vAlign w:val="center"/>
          </w:tcPr>
          <w:p w14:paraId="757FF642" w14:textId="2FF312F6" w:rsidR="00A3120A" w:rsidRPr="006F7063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49172CC0" w14:textId="2384B57E" w:rsidR="00A3120A" w:rsidRPr="006F7063" w:rsidRDefault="00C60B82" w:rsidP="00A3120A">
            <w:pPr>
              <w:rPr>
                <w:bCs/>
                <w:sz w:val="22"/>
                <w:szCs w:val="22"/>
              </w:rPr>
            </w:pPr>
            <w:r w:rsidRPr="00C60B82">
              <w:rPr>
                <w:bCs/>
                <w:sz w:val="22"/>
                <w:szCs w:val="22"/>
              </w:rPr>
              <w:t>Deve essere composto unicamente da caratteri alfabetici, con una lunghezza che varia da un minimo di 2 caratteri ad un massimo di 20. E' consentito l'utilizzo dell'apostrofo</w:t>
            </w:r>
          </w:p>
        </w:tc>
      </w:tr>
      <w:tr w:rsidR="00A3120A" w:rsidRPr="006F7063" w14:paraId="6A26F996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789E0C21" w14:textId="128E3B66" w:rsidR="00A3120A" w:rsidRPr="006F7063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E-mail</w:t>
            </w:r>
          </w:p>
        </w:tc>
        <w:tc>
          <w:tcPr>
            <w:tcW w:w="1984" w:type="dxa"/>
            <w:vAlign w:val="center"/>
          </w:tcPr>
          <w:p w14:paraId="62444665" w14:textId="63F03141" w:rsidR="00A3120A" w:rsidRPr="006F7063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704D8CFF" w14:textId="50F680C5" w:rsidR="00A3120A" w:rsidRPr="006F7063" w:rsidRDefault="00A3120A" w:rsidP="00A3120A">
            <w:pPr>
              <w:rPr>
                <w:bCs/>
                <w:sz w:val="20"/>
                <w:szCs w:val="20"/>
              </w:rPr>
            </w:pPr>
            <w:r w:rsidRPr="006F7063">
              <w:rPr>
                <w:bCs/>
                <w:sz w:val="20"/>
                <w:szCs w:val="20"/>
              </w:rPr>
              <w:t>Deve essere inserita una e-mail valida e che non sia già registrata nel database.</w:t>
            </w:r>
          </w:p>
        </w:tc>
      </w:tr>
      <w:tr w:rsidR="00A3120A" w:rsidRPr="006F7063" w14:paraId="2B3EBB3C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46BCE904" w14:textId="5E3016EE" w:rsidR="00A3120A" w:rsidRPr="006F7063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Password</w:t>
            </w:r>
          </w:p>
        </w:tc>
        <w:tc>
          <w:tcPr>
            <w:tcW w:w="1984" w:type="dxa"/>
            <w:vAlign w:val="center"/>
          </w:tcPr>
          <w:p w14:paraId="584422EE" w14:textId="3AE75E0F" w:rsidR="00A3120A" w:rsidRPr="006F7063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48FCF48E" w14:textId="3C550849" w:rsidR="00A3120A" w:rsidRPr="006F7063" w:rsidRDefault="00A3120A" w:rsidP="00A3120A">
            <w:pPr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0"/>
                <w:szCs w:val="20"/>
              </w:rPr>
              <w:t xml:space="preserve">La stringa deve contenere almeno 8 caratteri, deve avere almeno un numero, un carattere maiuscolo e può essere lunga massimo </w:t>
            </w:r>
            <w:r w:rsidR="00C60B82">
              <w:rPr>
                <w:bCs/>
                <w:sz w:val="20"/>
                <w:szCs w:val="20"/>
              </w:rPr>
              <w:t>30</w:t>
            </w:r>
            <w:r w:rsidRPr="006F7063">
              <w:rPr>
                <w:bCs/>
                <w:sz w:val="20"/>
                <w:szCs w:val="20"/>
              </w:rPr>
              <w:t xml:space="preserve"> caratteri.</w:t>
            </w:r>
          </w:p>
        </w:tc>
      </w:tr>
      <w:tr w:rsidR="00A3120A" w:rsidRPr="006F7063" w14:paraId="102F24CF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46AFED81" w14:textId="5883F572" w:rsidR="00A3120A" w:rsidRPr="006F7063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Ripeti Password</w:t>
            </w:r>
          </w:p>
        </w:tc>
        <w:tc>
          <w:tcPr>
            <w:tcW w:w="1984" w:type="dxa"/>
            <w:vAlign w:val="center"/>
          </w:tcPr>
          <w:p w14:paraId="66373BA3" w14:textId="5DEE9BD9" w:rsidR="00A3120A" w:rsidRPr="006F7063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6FF7CAE2" w14:textId="0E1BFED0" w:rsidR="00A3120A" w:rsidRPr="006F7063" w:rsidRDefault="00A3120A" w:rsidP="00A3120A">
            <w:pPr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La stringa deve combaciare con il campo “Password”.</w:t>
            </w:r>
          </w:p>
        </w:tc>
      </w:tr>
      <w:tr w:rsidR="00A3120A" w:rsidRPr="006F7063" w14:paraId="1670A9B3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04916EE8" w14:textId="65DFDC85" w:rsidR="00A3120A" w:rsidRPr="006F7063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Indirizzo</w:t>
            </w:r>
          </w:p>
        </w:tc>
        <w:tc>
          <w:tcPr>
            <w:tcW w:w="1984" w:type="dxa"/>
            <w:vAlign w:val="center"/>
          </w:tcPr>
          <w:p w14:paraId="5A5874F3" w14:textId="475ECE7F" w:rsidR="00A3120A" w:rsidRPr="006F7063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0E8B70BD" w14:textId="320590C3" w:rsidR="00A3120A" w:rsidRPr="006F7063" w:rsidRDefault="00C60B82" w:rsidP="00A3120A">
            <w:pPr>
              <w:rPr>
                <w:bCs/>
                <w:strike/>
                <w:sz w:val="22"/>
                <w:szCs w:val="22"/>
              </w:rPr>
            </w:pPr>
            <w:r w:rsidRPr="00C60B82">
              <w:rPr>
                <w:bCs/>
                <w:sz w:val="22"/>
                <w:szCs w:val="22"/>
              </w:rPr>
              <w:t xml:space="preserve">Deve essere composto unicamente da caratteri alfabetici, con una lunghezza che varia da un minimo di 2 caratteri ad un massimo di </w:t>
            </w:r>
            <w:r>
              <w:rPr>
                <w:bCs/>
                <w:sz w:val="22"/>
                <w:szCs w:val="22"/>
              </w:rPr>
              <w:t>50</w:t>
            </w:r>
            <w:r w:rsidRPr="00C60B82">
              <w:rPr>
                <w:bCs/>
                <w:sz w:val="22"/>
                <w:szCs w:val="22"/>
              </w:rPr>
              <w:t>. E' consentito l'utilizzo dell'apostrofo</w:t>
            </w:r>
          </w:p>
        </w:tc>
      </w:tr>
      <w:tr w:rsidR="00A3120A" w:rsidRPr="006F7063" w14:paraId="348DF003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68D191F0" w14:textId="3AABA9F6" w:rsidR="00A3120A" w:rsidRPr="006F7063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CAP</w:t>
            </w:r>
          </w:p>
        </w:tc>
        <w:tc>
          <w:tcPr>
            <w:tcW w:w="1984" w:type="dxa"/>
            <w:vAlign w:val="center"/>
          </w:tcPr>
          <w:p w14:paraId="4AD881B3" w14:textId="6BD7F64C" w:rsidR="00A3120A" w:rsidRPr="006F7063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6EF47DE0" w14:textId="01E8CD98" w:rsidR="00A3120A" w:rsidRPr="006F7063" w:rsidRDefault="00A3120A" w:rsidP="00A3120A">
            <w:pPr>
              <w:rPr>
                <w:bCs/>
                <w:sz w:val="21"/>
                <w:szCs w:val="21"/>
              </w:rPr>
            </w:pPr>
            <w:r w:rsidRPr="006F7063">
              <w:rPr>
                <w:bCs/>
                <w:sz w:val="22"/>
                <w:szCs w:val="22"/>
              </w:rPr>
              <w:t xml:space="preserve">La stringa </w:t>
            </w:r>
            <w:r w:rsidR="006F7063" w:rsidRPr="006F7063">
              <w:rPr>
                <w:bCs/>
                <w:sz w:val="22"/>
                <w:szCs w:val="22"/>
              </w:rPr>
              <w:t>contiene esattamente 5 caratteri numerici</w:t>
            </w:r>
            <w:r w:rsidRPr="006F7063">
              <w:rPr>
                <w:bCs/>
                <w:sz w:val="22"/>
                <w:szCs w:val="22"/>
              </w:rPr>
              <w:t>.</w:t>
            </w:r>
          </w:p>
        </w:tc>
      </w:tr>
      <w:tr w:rsidR="00A3120A" w:rsidRPr="006F7063" w14:paraId="201C0170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04267C93" w14:textId="7A5F16C0" w:rsidR="00A3120A" w:rsidRPr="006F7063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N</w:t>
            </w:r>
            <w:r w:rsidRPr="006F7063">
              <w:rPr>
                <w:bCs/>
                <w:sz w:val="22"/>
                <w:szCs w:val="22"/>
                <w:vertAlign w:val="superscript"/>
              </w:rPr>
              <w:t>o</w:t>
            </w:r>
            <w:r w:rsidRPr="006F7063">
              <w:rPr>
                <w:bCs/>
                <w:sz w:val="22"/>
                <w:szCs w:val="22"/>
              </w:rPr>
              <w:t xml:space="preserve"> Civico</w:t>
            </w:r>
          </w:p>
        </w:tc>
        <w:tc>
          <w:tcPr>
            <w:tcW w:w="1984" w:type="dxa"/>
            <w:vAlign w:val="center"/>
          </w:tcPr>
          <w:p w14:paraId="5385BE09" w14:textId="51BAFAC7" w:rsidR="00A3120A" w:rsidRPr="006F7063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4CD846AC" w14:textId="5FDEE375" w:rsidR="00A3120A" w:rsidRPr="006F7063" w:rsidRDefault="00A3120A" w:rsidP="00A3120A">
            <w:pPr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 xml:space="preserve">La stringa deve contenere </w:t>
            </w:r>
            <w:r w:rsidR="006F7063" w:rsidRPr="006F7063">
              <w:rPr>
                <w:bCs/>
                <w:sz w:val="22"/>
                <w:szCs w:val="22"/>
              </w:rPr>
              <w:t xml:space="preserve">solamente </w:t>
            </w:r>
            <w:r w:rsidRPr="006F7063">
              <w:rPr>
                <w:bCs/>
                <w:sz w:val="22"/>
                <w:szCs w:val="22"/>
              </w:rPr>
              <w:t>caratteri</w:t>
            </w:r>
            <w:r w:rsidR="006F7063" w:rsidRPr="006F7063">
              <w:rPr>
                <w:bCs/>
                <w:sz w:val="22"/>
                <w:szCs w:val="22"/>
              </w:rPr>
              <w:t xml:space="preserve"> numerici</w:t>
            </w:r>
            <w:r w:rsidR="00C60B82">
              <w:rPr>
                <w:bCs/>
                <w:sz w:val="22"/>
                <w:szCs w:val="22"/>
              </w:rPr>
              <w:t xml:space="preserve">, </w:t>
            </w:r>
            <w:r w:rsidR="00C60B82" w:rsidRPr="00C60B82">
              <w:rPr>
                <w:bCs/>
                <w:sz w:val="22"/>
                <w:szCs w:val="22"/>
              </w:rPr>
              <w:t>con una lunghezza massim</w:t>
            </w:r>
            <w:r w:rsidR="00C60B82">
              <w:rPr>
                <w:bCs/>
                <w:sz w:val="22"/>
                <w:szCs w:val="22"/>
              </w:rPr>
              <w:t>a</w:t>
            </w:r>
            <w:r w:rsidR="00C60B82" w:rsidRPr="00C60B82">
              <w:rPr>
                <w:bCs/>
                <w:sz w:val="22"/>
                <w:szCs w:val="22"/>
              </w:rPr>
              <w:t xml:space="preserve"> di </w:t>
            </w:r>
            <w:r w:rsidR="00C60B82">
              <w:rPr>
                <w:bCs/>
                <w:sz w:val="22"/>
                <w:szCs w:val="22"/>
              </w:rPr>
              <w:t>5 caratteri</w:t>
            </w:r>
            <w:r w:rsidRPr="006F7063">
              <w:rPr>
                <w:bCs/>
                <w:sz w:val="22"/>
                <w:szCs w:val="22"/>
              </w:rPr>
              <w:t>.</w:t>
            </w:r>
          </w:p>
        </w:tc>
      </w:tr>
      <w:tr w:rsidR="00A3120A" w:rsidRPr="006F7063" w14:paraId="300FEDF1" w14:textId="77777777" w:rsidTr="00401BD4">
        <w:trPr>
          <w:trHeight w:val="680"/>
          <w:jc w:val="center"/>
        </w:trPr>
        <w:tc>
          <w:tcPr>
            <w:tcW w:w="1985" w:type="dxa"/>
            <w:vAlign w:val="center"/>
          </w:tcPr>
          <w:p w14:paraId="74007ABB" w14:textId="548022C6" w:rsidR="00A3120A" w:rsidRPr="006F7063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Accetta i termini e condizioni d’uso</w:t>
            </w:r>
          </w:p>
        </w:tc>
        <w:tc>
          <w:tcPr>
            <w:tcW w:w="1984" w:type="dxa"/>
            <w:vAlign w:val="center"/>
          </w:tcPr>
          <w:p w14:paraId="517150CB" w14:textId="20A33C07" w:rsidR="00A3120A" w:rsidRPr="006F7063" w:rsidRDefault="00A3120A" w:rsidP="00A3120A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03355524" w14:textId="7D47C0EA" w:rsidR="00A3120A" w:rsidRPr="006F7063" w:rsidRDefault="00A3120A" w:rsidP="00A3120A">
            <w:pPr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Il checkbox deve essere necessariamente spuntato.</w:t>
            </w:r>
          </w:p>
        </w:tc>
      </w:tr>
    </w:tbl>
    <w:p w14:paraId="762EA31A" w14:textId="10AEAEBD" w:rsidR="00627EA7" w:rsidRDefault="00627EA7" w:rsidP="00627EA7">
      <w:pPr>
        <w:jc w:val="center"/>
        <w:rPr>
          <w:b/>
        </w:rPr>
      </w:pPr>
    </w:p>
    <w:p w14:paraId="18723459" w14:textId="704EE9D5" w:rsidR="007D54C0" w:rsidRDefault="007D54C0" w:rsidP="00627EA7">
      <w:pPr>
        <w:jc w:val="center"/>
        <w:rPr>
          <w:b/>
        </w:rPr>
      </w:pPr>
    </w:p>
    <w:p w14:paraId="1E6D96BA" w14:textId="6D3C2B45" w:rsidR="007D54C0" w:rsidRDefault="007D54C0" w:rsidP="00627EA7">
      <w:pPr>
        <w:jc w:val="center"/>
        <w:rPr>
          <w:b/>
        </w:rPr>
      </w:pPr>
    </w:p>
    <w:p w14:paraId="3854DDC5" w14:textId="2ACC9108" w:rsidR="007D54C0" w:rsidRDefault="007D54C0" w:rsidP="00627EA7">
      <w:pPr>
        <w:jc w:val="center"/>
        <w:rPr>
          <w:b/>
        </w:rPr>
      </w:pPr>
    </w:p>
    <w:p w14:paraId="04E497CF" w14:textId="77777777" w:rsidR="007D54C0" w:rsidRDefault="007D54C0" w:rsidP="00627EA7">
      <w:pPr>
        <w:jc w:val="center"/>
        <w:rPr>
          <w:b/>
        </w:rPr>
      </w:pPr>
    </w:p>
    <w:p w14:paraId="160182BD" w14:textId="43357DF9" w:rsidR="001572A9" w:rsidRPr="00627EA7" w:rsidRDefault="00B80604" w:rsidP="00627EA7">
      <w:pPr>
        <w:jc w:val="center"/>
        <w:rPr>
          <w:b/>
        </w:rPr>
      </w:pPr>
      <w:r w:rsidRPr="00627EA7">
        <w:rPr>
          <w:b/>
        </w:rPr>
        <w:t>INSERIMENTO NUOVO PRODOTTO E MODIFICA PRODOTTO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1985"/>
        <w:gridCol w:w="1984"/>
        <w:gridCol w:w="3823"/>
      </w:tblGrid>
      <w:tr w:rsidR="00B80604" w:rsidRPr="006F7063" w14:paraId="09970530" w14:textId="77777777" w:rsidTr="00627EA7">
        <w:trPr>
          <w:jc w:val="center"/>
        </w:trPr>
        <w:tc>
          <w:tcPr>
            <w:tcW w:w="1985" w:type="dxa"/>
            <w:vAlign w:val="center"/>
          </w:tcPr>
          <w:p w14:paraId="6069B8EA" w14:textId="77777777" w:rsidR="00B80604" w:rsidRPr="006F7063" w:rsidRDefault="00B80604" w:rsidP="00627EA7">
            <w:pPr>
              <w:jc w:val="center"/>
              <w:rPr>
                <w:b/>
                <w:sz w:val="22"/>
                <w:szCs w:val="22"/>
              </w:rPr>
            </w:pPr>
            <w:r w:rsidRPr="006F7063">
              <w:rPr>
                <w:b/>
                <w:sz w:val="22"/>
                <w:szCs w:val="22"/>
              </w:rPr>
              <w:t>CAMPO</w:t>
            </w:r>
          </w:p>
        </w:tc>
        <w:tc>
          <w:tcPr>
            <w:tcW w:w="1984" w:type="dxa"/>
          </w:tcPr>
          <w:p w14:paraId="52E7D2A8" w14:textId="77777777" w:rsidR="00B80604" w:rsidRPr="006F7063" w:rsidRDefault="00B80604" w:rsidP="00627EA7">
            <w:pPr>
              <w:jc w:val="center"/>
              <w:rPr>
                <w:b/>
                <w:sz w:val="22"/>
                <w:szCs w:val="22"/>
              </w:rPr>
            </w:pPr>
            <w:r w:rsidRPr="006F7063">
              <w:rPr>
                <w:b/>
                <w:sz w:val="22"/>
                <w:szCs w:val="22"/>
              </w:rPr>
              <w:t>OBBLIGATORIO SI</w:t>
            </w:r>
            <w:r w:rsidRPr="006F7063">
              <w:rPr>
                <w:b/>
              </w:rPr>
              <w:t xml:space="preserve"> / </w:t>
            </w:r>
            <w:r w:rsidRPr="006F7063">
              <w:rPr>
                <w:b/>
                <w:sz w:val="22"/>
                <w:szCs w:val="22"/>
              </w:rPr>
              <w:t>NO</w:t>
            </w:r>
          </w:p>
        </w:tc>
        <w:tc>
          <w:tcPr>
            <w:tcW w:w="3823" w:type="dxa"/>
            <w:vAlign w:val="center"/>
          </w:tcPr>
          <w:p w14:paraId="22895538" w14:textId="77777777" w:rsidR="00B80604" w:rsidRPr="006F7063" w:rsidRDefault="00B80604" w:rsidP="00627EA7">
            <w:pPr>
              <w:jc w:val="center"/>
              <w:rPr>
                <w:b/>
                <w:sz w:val="22"/>
                <w:szCs w:val="22"/>
              </w:rPr>
            </w:pPr>
            <w:r w:rsidRPr="006F7063">
              <w:rPr>
                <w:b/>
                <w:sz w:val="22"/>
                <w:szCs w:val="22"/>
              </w:rPr>
              <w:t>VINCOLI</w:t>
            </w:r>
          </w:p>
        </w:tc>
      </w:tr>
      <w:tr w:rsidR="00B80604" w:rsidRPr="006F7063" w14:paraId="2B9CD708" w14:textId="77777777" w:rsidTr="00627EA7">
        <w:trPr>
          <w:trHeight w:val="680"/>
          <w:jc w:val="center"/>
        </w:trPr>
        <w:tc>
          <w:tcPr>
            <w:tcW w:w="1985" w:type="dxa"/>
            <w:vAlign w:val="center"/>
          </w:tcPr>
          <w:p w14:paraId="01AEACA0" w14:textId="77777777" w:rsidR="00B80604" w:rsidRPr="006F7063" w:rsidRDefault="00B80604" w:rsidP="00627EA7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Nome</w:t>
            </w:r>
          </w:p>
        </w:tc>
        <w:tc>
          <w:tcPr>
            <w:tcW w:w="1984" w:type="dxa"/>
            <w:vAlign w:val="center"/>
          </w:tcPr>
          <w:p w14:paraId="252133B8" w14:textId="77777777" w:rsidR="00B80604" w:rsidRPr="006F7063" w:rsidRDefault="00B80604" w:rsidP="00627EA7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05C9D92A" w14:textId="333D1EB5" w:rsidR="00B80604" w:rsidRPr="00653C7F" w:rsidRDefault="00B80604" w:rsidP="00627EA7">
            <w:pPr>
              <w:rPr>
                <w:bCs/>
                <w:sz w:val="22"/>
                <w:szCs w:val="22"/>
              </w:rPr>
            </w:pPr>
            <w:r w:rsidRPr="00C60B82">
              <w:rPr>
                <w:bCs/>
                <w:sz w:val="22"/>
                <w:szCs w:val="22"/>
              </w:rPr>
              <w:t xml:space="preserve">Deve essere composto unicamente da caratteri alfabetici, con una lunghezza che varia da un minimo di 2 caratteri ad un massimo di </w:t>
            </w:r>
            <w:r w:rsidR="00653C7F">
              <w:rPr>
                <w:bCs/>
                <w:sz w:val="22"/>
                <w:szCs w:val="22"/>
              </w:rPr>
              <w:t>4</w:t>
            </w:r>
            <w:r w:rsidRPr="00C60B82">
              <w:rPr>
                <w:bCs/>
                <w:sz w:val="22"/>
                <w:szCs w:val="22"/>
              </w:rPr>
              <w:t>0.</w:t>
            </w:r>
          </w:p>
        </w:tc>
      </w:tr>
      <w:tr w:rsidR="00B80604" w:rsidRPr="006F7063" w14:paraId="6DB2D36A" w14:textId="77777777" w:rsidTr="00627EA7">
        <w:trPr>
          <w:trHeight w:val="680"/>
          <w:jc w:val="center"/>
        </w:trPr>
        <w:tc>
          <w:tcPr>
            <w:tcW w:w="1985" w:type="dxa"/>
            <w:vAlign w:val="center"/>
          </w:tcPr>
          <w:p w14:paraId="3AF21F47" w14:textId="7D7E9205" w:rsidR="00B80604" w:rsidRPr="006F7063" w:rsidRDefault="00653C7F" w:rsidP="00627EA7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Prezzo</w:t>
            </w:r>
          </w:p>
        </w:tc>
        <w:tc>
          <w:tcPr>
            <w:tcW w:w="1984" w:type="dxa"/>
            <w:vAlign w:val="center"/>
          </w:tcPr>
          <w:p w14:paraId="75A6CAAB" w14:textId="77777777" w:rsidR="00B80604" w:rsidRPr="006F7063" w:rsidRDefault="00B80604" w:rsidP="00627EA7">
            <w:pPr>
              <w:jc w:val="center"/>
              <w:rPr>
                <w:bCs/>
                <w:sz w:val="22"/>
                <w:szCs w:val="22"/>
              </w:rPr>
            </w:pPr>
            <w:r w:rsidRPr="006F7063">
              <w:rPr>
                <w:bCs/>
                <w:sz w:val="22"/>
                <w:szCs w:val="22"/>
              </w:rPr>
              <w:t>SI</w:t>
            </w:r>
          </w:p>
        </w:tc>
        <w:tc>
          <w:tcPr>
            <w:tcW w:w="3823" w:type="dxa"/>
            <w:vAlign w:val="center"/>
          </w:tcPr>
          <w:p w14:paraId="1ABA0732" w14:textId="5646F9DA" w:rsidR="00B80604" w:rsidRPr="006F7063" w:rsidRDefault="00F87855" w:rsidP="00627EA7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 xml:space="preserve">Il prezzo deve essere </w:t>
            </w:r>
            <w:r w:rsidR="00ED0D6A">
              <w:rPr>
                <w:bCs/>
                <w:sz w:val="22"/>
                <w:szCs w:val="22"/>
              </w:rPr>
              <w:t>&gt;0 e &lt;=999</w:t>
            </w:r>
          </w:p>
        </w:tc>
      </w:tr>
      <w:tr w:rsidR="00B80604" w:rsidRPr="006F7063" w14:paraId="1B32EEEF" w14:textId="77777777" w:rsidTr="00627EA7">
        <w:trPr>
          <w:trHeight w:val="680"/>
          <w:jc w:val="center"/>
        </w:trPr>
        <w:tc>
          <w:tcPr>
            <w:tcW w:w="1985" w:type="dxa"/>
            <w:vAlign w:val="center"/>
          </w:tcPr>
          <w:p w14:paraId="006589F0" w14:textId="78EAE28F" w:rsidR="00B80604" w:rsidRPr="006F7063" w:rsidRDefault="00653C7F" w:rsidP="00627EA7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Foto</w:t>
            </w:r>
          </w:p>
        </w:tc>
        <w:tc>
          <w:tcPr>
            <w:tcW w:w="1984" w:type="dxa"/>
            <w:vAlign w:val="center"/>
          </w:tcPr>
          <w:p w14:paraId="52697C8D" w14:textId="47EA2461" w:rsidR="00B80604" w:rsidRPr="006F7063" w:rsidRDefault="00653C7F" w:rsidP="00627EA7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NO</w:t>
            </w:r>
          </w:p>
        </w:tc>
        <w:tc>
          <w:tcPr>
            <w:tcW w:w="3823" w:type="dxa"/>
            <w:vAlign w:val="center"/>
          </w:tcPr>
          <w:p w14:paraId="33DC0830" w14:textId="277ABBE2" w:rsidR="00B80604" w:rsidRPr="006F7063" w:rsidRDefault="00B80604" w:rsidP="00627EA7">
            <w:pPr>
              <w:rPr>
                <w:bCs/>
                <w:sz w:val="20"/>
                <w:szCs w:val="20"/>
              </w:rPr>
            </w:pPr>
          </w:p>
        </w:tc>
      </w:tr>
    </w:tbl>
    <w:p w14:paraId="33469432" w14:textId="35B00B25" w:rsidR="00B80604" w:rsidRDefault="00B80604" w:rsidP="008C44C5">
      <w:pPr>
        <w:rPr>
          <w:bCs/>
        </w:rPr>
      </w:pPr>
    </w:p>
    <w:p w14:paraId="3DA86122" w14:textId="77777777" w:rsidR="00B80604" w:rsidRPr="006F7063" w:rsidRDefault="00B80604" w:rsidP="008C44C5">
      <w:pPr>
        <w:rPr>
          <w:bCs/>
        </w:rPr>
      </w:pPr>
    </w:p>
    <w:p w14:paraId="5783B2E2" w14:textId="7DE5A2E3" w:rsidR="00907343" w:rsidRPr="006F7063" w:rsidRDefault="009C74FE" w:rsidP="006F7063">
      <w:pPr>
        <w:pStyle w:val="Titolo"/>
        <w:numPr>
          <w:ilvl w:val="0"/>
          <w:numId w:val="2"/>
        </w:numPr>
        <w:spacing w:before="0" w:after="0"/>
        <w:ind w:left="426"/>
        <w:jc w:val="left"/>
        <w:rPr>
          <w:rFonts w:ascii="Times New Roman" w:hAnsi="Times New Roman"/>
        </w:rPr>
      </w:pPr>
      <w:r w:rsidRPr="006F7063">
        <w:rPr>
          <w:rFonts w:ascii="Times New Roman" w:hAnsi="Times New Roman"/>
        </w:rPr>
        <w:t xml:space="preserve">    </w:t>
      </w:r>
      <w:bookmarkStart w:id="8" w:name="_Toc59637662"/>
      <w:r w:rsidR="00BE3339">
        <w:rPr>
          <w:rFonts w:ascii="Times New Roman" w:hAnsi="Times New Roman"/>
        </w:rPr>
        <w:t>TABELLA R.F. IMPLEMENTAZIONE CASI D’USO</w:t>
      </w:r>
      <w:bookmarkEnd w:id="8"/>
    </w:p>
    <w:tbl>
      <w:tblPr>
        <w:tblStyle w:val="Grigliatabella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  <w:gridCol w:w="765"/>
      </w:tblGrid>
      <w:tr w:rsidR="004D2804" w14:paraId="060761E5" w14:textId="668AE9F1" w:rsidTr="004D2804">
        <w:trPr>
          <w:trHeight w:val="227"/>
          <w:jc w:val="center"/>
        </w:trPr>
        <w:tc>
          <w:tcPr>
            <w:tcW w:w="765" w:type="dxa"/>
          </w:tcPr>
          <w:p w14:paraId="77EAAA1F" w14:textId="77777777" w:rsidR="004D2804" w:rsidRPr="00681118" w:rsidRDefault="004D2804" w:rsidP="001C2832">
            <w:pPr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008D6871" w14:textId="7140149A" w:rsidR="004D2804" w:rsidRDefault="004D2804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UC01</w:t>
            </w:r>
          </w:p>
        </w:tc>
        <w:tc>
          <w:tcPr>
            <w:tcW w:w="765" w:type="dxa"/>
          </w:tcPr>
          <w:p w14:paraId="4BEC7038" w14:textId="557961E1" w:rsidR="004D2804" w:rsidRDefault="004D2804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UC02</w:t>
            </w:r>
          </w:p>
        </w:tc>
        <w:tc>
          <w:tcPr>
            <w:tcW w:w="765" w:type="dxa"/>
          </w:tcPr>
          <w:p w14:paraId="489A04E3" w14:textId="2CACDB78" w:rsidR="004D2804" w:rsidRDefault="004D2804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UC03</w:t>
            </w:r>
          </w:p>
        </w:tc>
        <w:tc>
          <w:tcPr>
            <w:tcW w:w="765" w:type="dxa"/>
          </w:tcPr>
          <w:p w14:paraId="57BA5706" w14:textId="7E6C5631" w:rsidR="004D2804" w:rsidRDefault="004D2804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UC04</w:t>
            </w:r>
          </w:p>
        </w:tc>
        <w:tc>
          <w:tcPr>
            <w:tcW w:w="765" w:type="dxa"/>
          </w:tcPr>
          <w:p w14:paraId="22A963DD" w14:textId="1D33A092" w:rsidR="004D2804" w:rsidRDefault="004D2804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UC05</w:t>
            </w:r>
          </w:p>
        </w:tc>
        <w:tc>
          <w:tcPr>
            <w:tcW w:w="765" w:type="dxa"/>
          </w:tcPr>
          <w:p w14:paraId="5768D13A" w14:textId="60A3C3CC" w:rsidR="004D2804" w:rsidRDefault="004D2804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UC06</w:t>
            </w:r>
          </w:p>
        </w:tc>
        <w:tc>
          <w:tcPr>
            <w:tcW w:w="765" w:type="dxa"/>
          </w:tcPr>
          <w:p w14:paraId="6B2F83E5" w14:textId="059B633F" w:rsidR="004D2804" w:rsidRDefault="004D2804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UC07</w:t>
            </w:r>
          </w:p>
        </w:tc>
        <w:tc>
          <w:tcPr>
            <w:tcW w:w="765" w:type="dxa"/>
          </w:tcPr>
          <w:p w14:paraId="18E3E2A1" w14:textId="353B1E36" w:rsidR="004D2804" w:rsidRDefault="004D2804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UC08</w:t>
            </w:r>
          </w:p>
        </w:tc>
        <w:tc>
          <w:tcPr>
            <w:tcW w:w="765" w:type="dxa"/>
          </w:tcPr>
          <w:p w14:paraId="7979E678" w14:textId="3802CB8B" w:rsidR="004D2804" w:rsidRDefault="004D2804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UC09</w:t>
            </w:r>
          </w:p>
        </w:tc>
        <w:tc>
          <w:tcPr>
            <w:tcW w:w="765" w:type="dxa"/>
          </w:tcPr>
          <w:p w14:paraId="548B7B55" w14:textId="5E4769BD" w:rsidR="004D2804" w:rsidRDefault="004D2804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UC10</w:t>
            </w:r>
          </w:p>
        </w:tc>
        <w:tc>
          <w:tcPr>
            <w:tcW w:w="765" w:type="dxa"/>
          </w:tcPr>
          <w:p w14:paraId="37E39719" w14:textId="23B2D47E" w:rsidR="004D2804" w:rsidRDefault="004D2804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UC11</w:t>
            </w:r>
          </w:p>
        </w:tc>
        <w:tc>
          <w:tcPr>
            <w:tcW w:w="765" w:type="dxa"/>
          </w:tcPr>
          <w:p w14:paraId="7A3DBE54" w14:textId="782D2732" w:rsidR="004D2804" w:rsidRDefault="004D2804" w:rsidP="001C2832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UC12</w:t>
            </w:r>
          </w:p>
        </w:tc>
      </w:tr>
      <w:tr w:rsidR="004D2804" w14:paraId="5A31CF46" w14:textId="2DBB9F6B" w:rsidTr="004D2804">
        <w:trPr>
          <w:trHeight w:val="227"/>
          <w:jc w:val="center"/>
        </w:trPr>
        <w:tc>
          <w:tcPr>
            <w:tcW w:w="765" w:type="dxa"/>
          </w:tcPr>
          <w:p w14:paraId="70EDD43B" w14:textId="37F4C463" w:rsidR="004D2804" w:rsidRPr="00681118" w:rsidRDefault="004D2804" w:rsidP="008C44C5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RF01</w:t>
            </w:r>
          </w:p>
        </w:tc>
        <w:tc>
          <w:tcPr>
            <w:tcW w:w="765" w:type="dxa"/>
          </w:tcPr>
          <w:p w14:paraId="6EF3E06E" w14:textId="6C5D06E2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1CF5C5B0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BADAFCE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13E3485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A71C57A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9B1E090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800EF45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6E806C1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E57E80A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D6D9DDF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7C3189A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1DF8BF0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4D2804" w14:paraId="78C720A4" w14:textId="48083547" w:rsidTr="004D2804">
        <w:trPr>
          <w:trHeight w:val="227"/>
          <w:jc w:val="center"/>
        </w:trPr>
        <w:tc>
          <w:tcPr>
            <w:tcW w:w="765" w:type="dxa"/>
          </w:tcPr>
          <w:p w14:paraId="16545D65" w14:textId="320A94A2" w:rsidR="004D2804" w:rsidRPr="00681118" w:rsidRDefault="004D2804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RF02</w:t>
            </w:r>
          </w:p>
        </w:tc>
        <w:tc>
          <w:tcPr>
            <w:tcW w:w="765" w:type="dxa"/>
          </w:tcPr>
          <w:p w14:paraId="3D8FA144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A2A82AC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BE3D993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F1EB51E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8171C22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99F3531" w14:textId="5391D2DA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4BC887C5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70D6AC7" w14:textId="102F1B61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08C648CF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9E3F1FC" w14:textId="4B9B3906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49FA8BC3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DF0BC61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4D2804" w14:paraId="28E12CA5" w14:textId="1777E268" w:rsidTr="004D2804">
        <w:trPr>
          <w:trHeight w:val="227"/>
          <w:jc w:val="center"/>
        </w:trPr>
        <w:tc>
          <w:tcPr>
            <w:tcW w:w="765" w:type="dxa"/>
          </w:tcPr>
          <w:p w14:paraId="0A3C3A74" w14:textId="5AF4D687" w:rsidR="004D2804" w:rsidRPr="00681118" w:rsidRDefault="004D2804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RF03</w:t>
            </w:r>
          </w:p>
        </w:tc>
        <w:tc>
          <w:tcPr>
            <w:tcW w:w="765" w:type="dxa"/>
          </w:tcPr>
          <w:p w14:paraId="439B25D1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206AD2D" w14:textId="03F3C18D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52E608D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F3AECD2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29C07D6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6E56486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94E42F8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A6BF936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B4473A4" w14:textId="39A969C6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0C15516B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C8E2513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D356B59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4D2804" w14:paraId="274D4EB7" w14:textId="35641EAF" w:rsidTr="004D2804">
        <w:trPr>
          <w:trHeight w:val="227"/>
          <w:jc w:val="center"/>
        </w:trPr>
        <w:tc>
          <w:tcPr>
            <w:tcW w:w="765" w:type="dxa"/>
          </w:tcPr>
          <w:p w14:paraId="617A8750" w14:textId="7DD6E469" w:rsidR="004D2804" w:rsidRPr="00681118" w:rsidRDefault="004D2804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RF04</w:t>
            </w:r>
          </w:p>
        </w:tc>
        <w:tc>
          <w:tcPr>
            <w:tcW w:w="765" w:type="dxa"/>
          </w:tcPr>
          <w:p w14:paraId="34A5EBF1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C595B42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B0EE397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53E1849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A3668E2" w14:textId="2F5BCA9E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04628112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1FE3048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F8F2275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129B659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84557FD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3FD0813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CF9E209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4D2804" w14:paraId="7D67F88E" w14:textId="79615187" w:rsidTr="004D2804">
        <w:trPr>
          <w:trHeight w:val="227"/>
          <w:jc w:val="center"/>
        </w:trPr>
        <w:tc>
          <w:tcPr>
            <w:tcW w:w="765" w:type="dxa"/>
          </w:tcPr>
          <w:p w14:paraId="5BD19919" w14:textId="38059B83" w:rsidR="004D2804" w:rsidRPr="00681118" w:rsidRDefault="004D2804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RF05</w:t>
            </w:r>
          </w:p>
        </w:tc>
        <w:tc>
          <w:tcPr>
            <w:tcW w:w="765" w:type="dxa"/>
          </w:tcPr>
          <w:p w14:paraId="12EB2D06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32B09F5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0529E07D" w14:textId="7DD5A8FF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3295BEC7" w14:textId="152F1CA1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35C4A7F1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46BA59C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0BD4270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7AAAAB0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9630046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60E4B34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A415AB3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5819537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4D2804" w14:paraId="39B6A5E1" w14:textId="77462B7B" w:rsidTr="004D2804">
        <w:trPr>
          <w:trHeight w:val="227"/>
          <w:jc w:val="center"/>
        </w:trPr>
        <w:tc>
          <w:tcPr>
            <w:tcW w:w="765" w:type="dxa"/>
          </w:tcPr>
          <w:p w14:paraId="18B76AA8" w14:textId="4A2BC4BC" w:rsidR="004D2804" w:rsidRPr="00681118" w:rsidRDefault="004D2804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RF06</w:t>
            </w:r>
          </w:p>
        </w:tc>
        <w:tc>
          <w:tcPr>
            <w:tcW w:w="765" w:type="dxa"/>
          </w:tcPr>
          <w:p w14:paraId="4F83674D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F1EDE9E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E4F57F2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4EDC531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0B2C051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488C342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DB7A108" w14:textId="3841E640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48A972AB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7A0DDE5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16D5083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0E5D0246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9FEF8FB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4D2804" w14:paraId="3EF106E2" w14:textId="25A29338" w:rsidTr="004D2804">
        <w:trPr>
          <w:trHeight w:val="227"/>
          <w:jc w:val="center"/>
        </w:trPr>
        <w:tc>
          <w:tcPr>
            <w:tcW w:w="765" w:type="dxa"/>
          </w:tcPr>
          <w:p w14:paraId="2F067EFB" w14:textId="0C273977" w:rsidR="004D2804" w:rsidRPr="00681118" w:rsidRDefault="004D2804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RF07</w:t>
            </w:r>
          </w:p>
        </w:tc>
        <w:tc>
          <w:tcPr>
            <w:tcW w:w="765" w:type="dxa"/>
          </w:tcPr>
          <w:p w14:paraId="27423FA6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3907C54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8FE5EC2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18613D0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FB2FC82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08E0149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2D42351" w14:textId="3F068233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3F5B8D14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6400A03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1CCF572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2D51C9C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8F6A39B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4D2804" w14:paraId="0E54BB38" w14:textId="58EF7076" w:rsidTr="004D2804">
        <w:trPr>
          <w:trHeight w:val="227"/>
          <w:jc w:val="center"/>
        </w:trPr>
        <w:tc>
          <w:tcPr>
            <w:tcW w:w="765" w:type="dxa"/>
          </w:tcPr>
          <w:p w14:paraId="3FA1D83B" w14:textId="57D4438D" w:rsidR="004D2804" w:rsidRPr="00681118" w:rsidRDefault="004D2804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RF08</w:t>
            </w:r>
          </w:p>
        </w:tc>
        <w:tc>
          <w:tcPr>
            <w:tcW w:w="765" w:type="dxa"/>
          </w:tcPr>
          <w:p w14:paraId="3EF117E4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22E521B" w14:textId="0734870B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0610AC34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8AB0AED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4CEFD3D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3D5F083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178CC3F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2407410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DB1684C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9FB0752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A0FCAD6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4BA4212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4D2804" w14:paraId="3026FF3C" w14:textId="28859943" w:rsidTr="004D2804">
        <w:trPr>
          <w:trHeight w:val="227"/>
          <w:jc w:val="center"/>
        </w:trPr>
        <w:tc>
          <w:tcPr>
            <w:tcW w:w="765" w:type="dxa"/>
          </w:tcPr>
          <w:p w14:paraId="639F126E" w14:textId="05305058" w:rsidR="004D2804" w:rsidRPr="00681118" w:rsidRDefault="004D2804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RF09</w:t>
            </w:r>
          </w:p>
        </w:tc>
        <w:tc>
          <w:tcPr>
            <w:tcW w:w="765" w:type="dxa"/>
          </w:tcPr>
          <w:p w14:paraId="689303EA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B0A0ECF" w14:textId="5CD0632E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7BE6FD21" w14:textId="66EA23D4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6789C469" w14:textId="7FCFC4D4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2B40DFDD" w14:textId="05B632E0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72D8F474" w14:textId="2A4170C9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0826F7D0" w14:textId="1963C450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59FD88CE" w14:textId="66A49BB3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6E76210C" w14:textId="11A6675F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44DEBDDF" w14:textId="3D84A969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73C26527" w14:textId="22A69B48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28556866" w14:textId="013E68DB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</w:tr>
      <w:tr w:rsidR="004D2804" w14:paraId="3823E1E9" w14:textId="6F92C859" w:rsidTr="004D2804">
        <w:trPr>
          <w:trHeight w:val="227"/>
          <w:jc w:val="center"/>
        </w:trPr>
        <w:tc>
          <w:tcPr>
            <w:tcW w:w="765" w:type="dxa"/>
          </w:tcPr>
          <w:p w14:paraId="631A77DD" w14:textId="2986E476" w:rsidR="004D2804" w:rsidRPr="00681118" w:rsidRDefault="004D2804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RF10</w:t>
            </w:r>
          </w:p>
        </w:tc>
        <w:tc>
          <w:tcPr>
            <w:tcW w:w="765" w:type="dxa"/>
          </w:tcPr>
          <w:p w14:paraId="097535AD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098DFE6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3D26148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8EAE232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5F4663D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C031658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D7CDBD3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7A0A0DC8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EBFB394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B5933C5" w14:textId="7F3FF703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7CEE7905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D1D007B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  <w:tr w:rsidR="004D2804" w14:paraId="2C9DFA7D" w14:textId="0CA85C28" w:rsidTr="004D2804">
        <w:trPr>
          <w:trHeight w:val="227"/>
          <w:jc w:val="center"/>
        </w:trPr>
        <w:tc>
          <w:tcPr>
            <w:tcW w:w="765" w:type="dxa"/>
          </w:tcPr>
          <w:p w14:paraId="70BEC747" w14:textId="1DB2E5A6" w:rsidR="004D2804" w:rsidRDefault="004D2804" w:rsidP="00681118">
            <w:pPr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RF11</w:t>
            </w:r>
          </w:p>
        </w:tc>
        <w:tc>
          <w:tcPr>
            <w:tcW w:w="765" w:type="dxa"/>
          </w:tcPr>
          <w:p w14:paraId="61EFDCA3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49F03E25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08CDE9F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74530AF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146988E3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FB521BD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52DC2F1E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64087B78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475A82D" w14:textId="77777777" w:rsidR="004D2804" w:rsidRPr="00681118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20C18A4F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  <w:tc>
          <w:tcPr>
            <w:tcW w:w="765" w:type="dxa"/>
          </w:tcPr>
          <w:p w14:paraId="3BE3C8E0" w14:textId="7C2300C2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●</w:t>
            </w:r>
          </w:p>
        </w:tc>
        <w:tc>
          <w:tcPr>
            <w:tcW w:w="765" w:type="dxa"/>
          </w:tcPr>
          <w:p w14:paraId="31E42C8B" w14:textId="77777777" w:rsidR="004D2804" w:rsidRDefault="004D2804" w:rsidP="00681118">
            <w:pPr>
              <w:jc w:val="center"/>
              <w:rPr>
                <w:bCs/>
                <w:sz w:val="22"/>
                <w:szCs w:val="22"/>
              </w:rPr>
            </w:pPr>
          </w:p>
        </w:tc>
      </w:tr>
    </w:tbl>
    <w:p w14:paraId="023A9A33" w14:textId="4464FF3E" w:rsidR="009C74FE" w:rsidRPr="006F7063" w:rsidRDefault="009C74FE" w:rsidP="006F7063">
      <w:pPr>
        <w:pStyle w:val="Titolo"/>
        <w:numPr>
          <w:ilvl w:val="0"/>
          <w:numId w:val="2"/>
        </w:numPr>
        <w:spacing w:before="0" w:after="0"/>
        <w:ind w:left="426"/>
        <w:jc w:val="left"/>
        <w:rPr>
          <w:rFonts w:ascii="Times New Roman" w:hAnsi="Times New Roman"/>
        </w:rPr>
      </w:pPr>
      <w:r w:rsidRPr="006F7063">
        <w:rPr>
          <w:rFonts w:ascii="Times New Roman" w:hAnsi="Times New Roman"/>
        </w:rPr>
        <w:t xml:space="preserve">    </w:t>
      </w:r>
      <w:bookmarkStart w:id="9" w:name="_Toc59637663"/>
      <w:r w:rsidR="00BE3339">
        <w:rPr>
          <w:rFonts w:ascii="Times New Roman" w:hAnsi="Times New Roman"/>
        </w:rPr>
        <w:t>CLASS DIAGRAMS</w:t>
      </w:r>
      <w:bookmarkEnd w:id="9"/>
      <w:r w:rsidR="007A0D79" w:rsidRPr="006F7063">
        <w:rPr>
          <w:rFonts w:ascii="Times New Roman" w:hAnsi="Times New Roman"/>
        </w:rPr>
        <w:t xml:space="preserve"> </w:t>
      </w:r>
    </w:p>
    <w:p w14:paraId="6584ADFD" w14:textId="0AD09214" w:rsidR="00627EA7" w:rsidRDefault="008C167A" w:rsidP="00433D2C">
      <w:pPr>
        <w:jc w:val="center"/>
        <w:rPr>
          <w:b/>
        </w:rPr>
      </w:pPr>
      <w:r>
        <w:rPr>
          <w:noProof/>
        </w:rPr>
        <w:drawing>
          <wp:inline distT="0" distB="0" distL="0" distR="0" wp14:anchorId="29376175" wp14:editId="65B1AD4C">
            <wp:extent cx="6403068" cy="5911392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160" cy="592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3D2C" w:rsidRPr="006F7063">
        <w:rPr>
          <w:b/>
        </w:rPr>
        <w:t xml:space="preserve"> </w:t>
      </w:r>
      <w:r w:rsidR="00886FAD" w:rsidRPr="006F7063">
        <w:rPr>
          <w:bCs/>
        </w:rPr>
        <w:br/>
      </w:r>
    </w:p>
    <w:p w14:paraId="1D3A5A0A" w14:textId="5AE02F55" w:rsidR="009C74FE" w:rsidRPr="006F7063" w:rsidRDefault="00886FAD" w:rsidP="00433D2C">
      <w:pPr>
        <w:jc w:val="center"/>
        <w:rPr>
          <w:bCs/>
        </w:rPr>
      </w:pPr>
      <w:r w:rsidRPr="006F7063">
        <w:rPr>
          <w:b/>
        </w:rPr>
        <w:t>\Prezzo totale(</w:t>
      </w:r>
      <w:r w:rsidR="00433D2C" w:rsidRPr="006F7063">
        <w:rPr>
          <w:b/>
        </w:rPr>
        <w:t>Ordine</w:t>
      </w:r>
      <w:r w:rsidRPr="006F7063">
        <w:rPr>
          <w:b/>
        </w:rPr>
        <w:t>):</w:t>
      </w:r>
      <w:r w:rsidRPr="006F7063">
        <w:rPr>
          <w:bCs/>
        </w:rPr>
        <w:t xml:space="preserve"> Viene calcolato come somma dei "prezzo acquistato" dei prodotti presenti </w:t>
      </w:r>
      <w:r w:rsidR="00433D2C" w:rsidRPr="006F7063">
        <w:rPr>
          <w:bCs/>
        </w:rPr>
        <w:t>nell’ordine</w:t>
      </w:r>
      <w:r w:rsidRPr="006F7063">
        <w:rPr>
          <w:bCs/>
        </w:rPr>
        <w:t>.</w:t>
      </w:r>
      <w:r w:rsidR="00C94E06" w:rsidRPr="006F7063">
        <w:rPr>
          <w:bCs/>
        </w:rPr>
        <w:br/>
      </w:r>
      <w:r w:rsidRPr="006F7063">
        <w:rPr>
          <w:bCs/>
        </w:rPr>
        <w:br/>
      </w:r>
      <w:r w:rsidRPr="006F7063">
        <w:rPr>
          <w:b/>
        </w:rPr>
        <w:lastRenderedPageBreak/>
        <w:t>\Prezzo totale(Carrello):</w:t>
      </w:r>
      <w:r w:rsidRPr="006F7063">
        <w:rPr>
          <w:bCs/>
        </w:rPr>
        <w:t xml:space="preserve"> Viene calcolato come somma dei "prezzo vendita" dei prodotti in catalogo presenti nel carrello.</w:t>
      </w:r>
    </w:p>
    <w:p w14:paraId="181DF5BB" w14:textId="53FB3474" w:rsidR="007A0D79" w:rsidRDefault="007A0D79" w:rsidP="007A0D79">
      <w:pPr>
        <w:pStyle w:val="Titolo"/>
        <w:numPr>
          <w:ilvl w:val="0"/>
          <w:numId w:val="2"/>
        </w:numPr>
        <w:spacing w:before="0" w:after="0"/>
        <w:ind w:left="426"/>
        <w:jc w:val="left"/>
        <w:rPr>
          <w:rFonts w:ascii="Times New Roman" w:hAnsi="Times New Roman"/>
        </w:rPr>
      </w:pPr>
      <w:r w:rsidRPr="006F7063">
        <w:rPr>
          <w:rFonts w:ascii="Times New Roman" w:hAnsi="Times New Roman"/>
          <w:noProof/>
        </w:rPr>
        <w:t xml:space="preserve"> </w:t>
      </w:r>
      <w:r w:rsidR="009C74FE" w:rsidRPr="006F7063">
        <w:rPr>
          <w:rFonts w:ascii="Times New Roman" w:hAnsi="Times New Roman"/>
        </w:rPr>
        <w:t xml:space="preserve">   </w:t>
      </w:r>
      <w:bookmarkStart w:id="10" w:name="_Toc59637664"/>
      <w:r w:rsidR="00BE3339">
        <w:rPr>
          <w:rFonts w:ascii="Times New Roman" w:hAnsi="Times New Roman"/>
        </w:rPr>
        <w:t>SEQUENCE DIAGRAMS</w:t>
      </w:r>
      <w:bookmarkEnd w:id="10"/>
    </w:p>
    <w:p w14:paraId="7E77FED0" w14:textId="4E169A21" w:rsidR="00627EA7" w:rsidRDefault="00627EA7" w:rsidP="00627EA7">
      <w:pPr>
        <w:ind w:left="26"/>
        <w:jc w:val="center"/>
      </w:pPr>
      <w:r>
        <w:rPr>
          <w:noProof/>
        </w:rPr>
        <w:drawing>
          <wp:inline distT="0" distB="0" distL="0" distR="0" wp14:anchorId="4F5F604A" wp14:editId="004D476C">
            <wp:extent cx="4402182" cy="3706586"/>
            <wp:effectExtent l="0" t="0" r="0" b="8255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541" cy="3742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3C10C" w14:textId="0FE09D6F" w:rsidR="00627EA7" w:rsidRDefault="00627EA7" w:rsidP="00627EA7">
      <w:pPr>
        <w:ind w:left="26"/>
        <w:jc w:val="center"/>
      </w:pPr>
      <w:r>
        <w:rPr>
          <w:noProof/>
        </w:rPr>
        <w:drawing>
          <wp:inline distT="0" distB="0" distL="0" distR="0" wp14:anchorId="4215377D" wp14:editId="65FC01DE">
            <wp:extent cx="4422091" cy="247650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076" cy="2507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46180" w14:textId="33C87859" w:rsidR="00627EA7" w:rsidRDefault="00627EA7" w:rsidP="00627EA7">
      <w:pPr>
        <w:ind w:left="26"/>
        <w:jc w:val="center"/>
      </w:pPr>
    </w:p>
    <w:p w14:paraId="2CBDBBCD" w14:textId="6E3EF1BF" w:rsidR="00627EA7" w:rsidRDefault="00627EA7" w:rsidP="00627EA7">
      <w:pPr>
        <w:ind w:left="26"/>
        <w:jc w:val="center"/>
      </w:pPr>
      <w:r>
        <w:rPr>
          <w:noProof/>
        </w:rPr>
        <w:drawing>
          <wp:inline distT="0" distB="0" distL="0" distR="0" wp14:anchorId="68390DD6" wp14:editId="494B711B">
            <wp:extent cx="4506685" cy="2523875"/>
            <wp:effectExtent l="0" t="0" r="8255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340" cy="253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D1D86" w14:textId="7329532A" w:rsidR="00627EA7" w:rsidRDefault="00627EA7" w:rsidP="00627EA7">
      <w:pPr>
        <w:ind w:left="26"/>
        <w:jc w:val="center"/>
      </w:pPr>
      <w:r>
        <w:rPr>
          <w:noProof/>
        </w:rPr>
        <w:drawing>
          <wp:inline distT="0" distB="0" distL="0" distR="0" wp14:anchorId="76E943D5" wp14:editId="4B115652">
            <wp:extent cx="4512128" cy="3100479"/>
            <wp:effectExtent l="0" t="0" r="3175" b="508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767" cy="311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86820" w14:textId="3A865E71" w:rsidR="00627EA7" w:rsidRDefault="00627EA7" w:rsidP="00627EA7">
      <w:pPr>
        <w:ind w:left="26"/>
        <w:jc w:val="center"/>
      </w:pPr>
      <w:r>
        <w:rPr>
          <w:noProof/>
        </w:rPr>
        <w:drawing>
          <wp:inline distT="0" distB="0" distL="0" distR="0" wp14:anchorId="6F892F8C" wp14:editId="27426E18">
            <wp:extent cx="4501243" cy="2794069"/>
            <wp:effectExtent l="0" t="0" r="0" b="635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607" cy="280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1F914" w14:textId="5CC40590" w:rsidR="00627EA7" w:rsidRDefault="00627EA7" w:rsidP="00627EA7">
      <w:pPr>
        <w:ind w:left="26"/>
        <w:jc w:val="center"/>
      </w:pPr>
      <w:r>
        <w:rPr>
          <w:noProof/>
        </w:rPr>
        <w:drawing>
          <wp:inline distT="0" distB="0" distL="0" distR="0" wp14:anchorId="768ABF77" wp14:editId="7D01FE9E">
            <wp:extent cx="4005942" cy="2968396"/>
            <wp:effectExtent l="0" t="0" r="0" b="381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176" cy="299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65986" w14:textId="1DD6F219" w:rsidR="00627EA7" w:rsidRDefault="00627EA7" w:rsidP="00627EA7">
      <w:pPr>
        <w:ind w:left="26"/>
        <w:jc w:val="center"/>
      </w:pPr>
      <w:r>
        <w:rPr>
          <w:noProof/>
        </w:rPr>
        <w:drawing>
          <wp:inline distT="0" distB="0" distL="0" distR="0" wp14:anchorId="3453E948" wp14:editId="46D40F6C">
            <wp:extent cx="3962400" cy="3157339"/>
            <wp:effectExtent l="0" t="0" r="0" b="508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91" cy="318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276EE" w14:textId="66D7A83B" w:rsidR="00627EA7" w:rsidRDefault="00627EA7" w:rsidP="00627EA7">
      <w:pPr>
        <w:ind w:left="26"/>
        <w:jc w:val="center"/>
      </w:pPr>
      <w:r>
        <w:rPr>
          <w:noProof/>
        </w:rPr>
        <w:drawing>
          <wp:inline distT="0" distB="0" distL="0" distR="0" wp14:anchorId="3A58F4D5" wp14:editId="120BB97D">
            <wp:extent cx="3962400" cy="2300470"/>
            <wp:effectExtent l="0" t="0" r="0" b="508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848" cy="233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DC5A2" w14:textId="13BB8880" w:rsidR="00627EA7" w:rsidRDefault="00627EA7" w:rsidP="00627EA7">
      <w:pPr>
        <w:ind w:left="26"/>
        <w:jc w:val="center"/>
      </w:pPr>
      <w:r>
        <w:rPr>
          <w:noProof/>
        </w:rPr>
        <w:drawing>
          <wp:inline distT="0" distB="0" distL="0" distR="0" wp14:anchorId="58EE88BC" wp14:editId="4542A1B7">
            <wp:extent cx="3789657" cy="2705100"/>
            <wp:effectExtent l="0" t="0" r="1905" b="0"/>
            <wp:docPr id="1670320358" name="Immagine 1670320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627" cy="272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4DE0" w14:textId="64BF9778" w:rsidR="00627EA7" w:rsidRDefault="00627EA7" w:rsidP="00627EA7">
      <w:pPr>
        <w:ind w:left="26"/>
        <w:jc w:val="center"/>
      </w:pPr>
      <w:r>
        <w:rPr>
          <w:noProof/>
        </w:rPr>
        <w:drawing>
          <wp:inline distT="0" distB="0" distL="0" distR="0" wp14:anchorId="0A6FEECF" wp14:editId="4E66839A">
            <wp:extent cx="3826328" cy="3352651"/>
            <wp:effectExtent l="0" t="0" r="3175" b="635"/>
            <wp:docPr id="1670320359" name="Immagine 1670320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882" cy="338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2CA0F" w14:textId="2842C7BE" w:rsidR="00627EA7" w:rsidRDefault="00627EA7" w:rsidP="00627EA7">
      <w:pPr>
        <w:ind w:left="26"/>
        <w:jc w:val="center"/>
      </w:pPr>
      <w:r>
        <w:rPr>
          <w:noProof/>
        </w:rPr>
        <w:drawing>
          <wp:inline distT="0" distB="0" distL="0" distR="0" wp14:anchorId="5FABEB36" wp14:editId="5ED66102">
            <wp:extent cx="3842657" cy="2469397"/>
            <wp:effectExtent l="0" t="0" r="5715" b="7620"/>
            <wp:docPr id="1670320360" name="Immagine 1670320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397" cy="24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58AD5" w14:textId="4276E515" w:rsidR="00627EA7" w:rsidRDefault="00627EA7" w:rsidP="00627EA7">
      <w:pPr>
        <w:ind w:left="26"/>
        <w:jc w:val="center"/>
      </w:pPr>
      <w:r>
        <w:rPr>
          <w:noProof/>
        </w:rPr>
        <w:drawing>
          <wp:inline distT="0" distB="0" distL="0" distR="0" wp14:anchorId="0E637862" wp14:editId="44DB4F71">
            <wp:extent cx="5567856" cy="4426527"/>
            <wp:effectExtent l="0" t="0" r="0" b="0"/>
            <wp:docPr id="1670320361" name="Immagine 1670320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577" cy="447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F24C7" w14:textId="66D8A32C" w:rsidR="00627EA7" w:rsidRDefault="00627EA7" w:rsidP="00627EA7">
      <w:pPr>
        <w:ind w:left="26"/>
        <w:jc w:val="center"/>
      </w:pPr>
      <w:r>
        <w:rPr>
          <w:noProof/>
        </w:rPr>
        <w:drawing>
          <wp:inline distT="0" distB="0" distL="0" distR="0" wp14:anchorId="7386CF3E" wp14:editId="0264AE33">
            <wp:extent cx="5514276" cy="3775364"/>
            <wp:effectExtent l="0" t="0" r="0" b="0"/>
            <wp:docPr id="1670320362" name="Immagine 1670320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489" cy="382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1E29C" w14:textId="3FA5E6CA" w:rsidR="00627EA7" w:rsidRDefault="00627EA7" w:rsidP="00FB2BA8">
      <w:pPr>
        <w:ind w:left="26"/>
        <w:jc w:val="center"/>
      </w:pPr>
      <w:r>
        <w:rPr>
          <w:noProof/>
        </w:rPr>
        <w:drawing>
          <wp:inline distT="0" distB="0" distL="0" distR="0" wp14:anchorId="651E762E" wp14:editId="65D4D2D1">
            <wp:extent cx="5698558" cy="4530436"/>
            <wp:effectExtent l="0" t="0" r="0" b="3810"/>
            <wp:docPr id="1670320364" name="Immagine 1670320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00" cy="4599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95587" w14:textId="30A87804" w:rsidR="00627EA7" w:rsidRDefault="00FB2BA8" w:rsidP="00627EA7">
      <w:pPr>
        <w:ind w:left="26"/>
        <w:jc w:val="center"/>
      </w:pPr>
      <w:r>
        <w:t xml:space="preserve"> </w:t>
      </w:r>
      <w:r w:rsidR="00627EA7">
        <w:rPr>
          <w:noProof/>
        </w:rPr>
        <w:drawing>
          <wp:inline distT="0" distB="0" distL="0" distR="0" wp14:anchorId="1B339658" wp14:editId="22396D7F">
            <wp:extent cx="5704313" cy="3803073"/>
            <wp:effectExtent l="0" t="0" r="0" b="6985"/>
            <wp:docPr id="1670320365" name="Immagine 1670320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414" cy="38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0EDFF" w14:textId="0687207D" w:rsidR="00FB2BA8" w:rsidRDefault="00FB2BA8" w:rsidP="00627EA7">
      <w:pPr>
        <w:ind w:left="26"/>
        <w:jc w:val="center"/>
      </w:pPr>
    </w:p>
    <w:p w14:paraId="08F60E84" w14:textId="1EBF484F" w:rsidR="00FB2BA8" w:rsidRDefault="00FB2BA8" w:rsidP="00627EA7">
      <w:pPr>
        <w:ind w:left="26"/>
        <w:jc w:val="center"/>
      </w:pPr>
      <w:r>
        <w:rPr>
          <w:noProof/>
        </w:rPr>
        <w:drawing>
          <wp:inline distT="0" distB="0" distL="0" distR="0" wp14:anchorId="65EF9640" wp14:editId="645151E2">
            <wp:extent cx="6342248" cy="3872345"/>
            <wp:effectExtent l="0" t="0" r="1905" b="0"/>
            <wp:docPr id="1670320366" name="Immagine 1670320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757" cy="387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5C62F" w14:textId="37431D36" w:rsidR="00FB2BA8" w:rsidRDefault="00FB2BA8" w:rsidP="00627EA7">
      <w:pPr>
        <w:ind w:left="26"/>
        <w:jc w:val="center"/>
      </w:pPr>
      <w:r>
        <w:rPr>
          <w:noProof/>
        </w:rPr>
        <w:drawing>
          <wp:inline distT="0" distB="0" distL="0" distR="0" wp14:anchorId="7D7FE86F" wp14:editId="386C8BFC">
            <wp:extent cx="6314293" cy="4440382"/>
            <wp:effectExtent l="0" t="0" r="0" b="0"/>
            <wp:docPr id="1670320367" name="Immagine 1670320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919" cy="4449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7237" w14:textId="5A04D0A0" w:rsidR="00FB2BA8" w:rsidRDefault="00FB2BA8" w:rsidP="00627EA7">
      <w:pPr>
        <w:ind w:left="26"/>
        <w:jc w:val="center"/>
      </w:pPr>
    </w:p>
    <w:p w14:paraId="05C47F9E" w14:textId="48005921" w:rsidR="00FB2BA8" w:rsidRDefault="00FB2BA8" w:rsidP="00627EA7">
      <w:pPr>
        <w:ind w:left="26"/>
        <w:jc w:val="center"/>
      </w:pPr>
      <w:r>
        <w:rPr>
          <w:noProof/>
        </w:rPr>
        <w:drawing>
          <wp:inline distT="0" distB="0" distL="0" distR="0" wp14:anchorId="0A18BB83" wp14:editId="56DF1A49">
            <wp:extent cx="6269182" cy="4460051"/>
            <wp:effectExtent l="0" t="0" r="0" b="0"/>
            <wp:docPr id="1670320368" name="Immagine 1670320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786" cy="446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8356F" w14:textId="06DFBF19" w:rsidR="00FB2BA8" w:rsidRDefault="00FB2BA8" w:rsidP="00627EA7">
      <w:pPr>
        <w:ind w:left="26"/>
        <w:jc w:val="center"/>
      </w:pPr>
      <w:r>
        <w:rPr>
          <w:noProof/>
        </w:rPr>
        <w:drawing>
          <wp:inline distT="0" distB="0" distL="0" distR="0" wp14:anchorId="17BF5CDB" wp14:editId="342191B6">
            <wp:extent cx="4043935" cy="4059381"/>
            <wp:effectExtent l="0" t="0" r="0" b="0"/>
            <wp:docPr id="1670320369" name="Immagine 1670320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27" cy="416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2DC9A" w14:textId="123C4A63" w:rsidR="00FB2BA8" w:rsidRPr="00627EA7" w:rsidRDefault="00FB2BA8" w:rsidP="00627EA7">
      <w:pPr>
        <w:ind w:left="26"/>
        <w:jc w:val="center"/>
      </w:pPr>
      <w:r>
        <w:rPr>
          <w:noProof/>
        </w:rPr>
        <w:drawing>
          <wp:inline distT="0" distB="0" distL="0" distR="0" wp14:anchorId="6D652946" wp14:editId="1A71A5E5">
            <wp:extent cx="6119495" cy="3935730"/>
            <wp:effectExtent l="0" t="0" r="0" b="7620"/>
            <wp:docPr id="1670320370" name="Immagine 1670320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93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5F906" w14:textId="7C6B8396" w:rsidR="009C74FE" w:rsidRPr="006F7063" w:rsidRDefault="006F7063" w:rsidP="006F7063">
      <w:pPr>
        <w:pStyle w:val="Titolo"/>
        <w:numPr>
          <w:ilvl w:val="0"/>
          <w:numId w:val="2"/>
        </w:numPr>
        <w:spacing w:before="0" w:after="0"/>
        <w:ind w:left="42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bookmarkStart w:id="11" w:name="_Toc59637665"/>
      <w:r w:rsidR="00BE3339">
        <w:rPr>
          <w:rFonts w:ascii="Times New Roman" w:hAnsi="Times New Roman"/>
        </w:rPr>
        <w:t>STATE CHART DIAGRAM</w:t>
      </w:r>
      <w:bookmarkEnd w:id="11"/>
    </w:p>
    <w:p w14:paraId="41343C0F" w14:textId="25621C48" w:rsidR="00B9445F" w:rsidRPr="00B9445F" w:rsidRDefault="00FB2BA8" w:rsidP="00B9445F">
      <w:pPr>
        <w:jc w:val="center"/>
      </w:pPr>
      <w:r>
        <w:rPr>
          <w:noProof/>
        </w:rPr>
        <w:drawing>
          <wp:inline distT="0" distB="0" distL="0" distR="0" wp14:anchorId="4C2DAD4A" wp14:editId="45E96204">
            <wp:extent cx="4038600" cy="3754120"/>
            <wp:effectExtent l="0" t="0" r="0" b="0"/>
            <wp:docPr id="1670320376" name="Immagine 1670320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5D5E2" w14:textId="174C6E8E" w:rsidR="009C74FE" w:rsidRPr="006F7063" w:rsidRDefault="006F7063" w:rsidP="006F7063">
      <w:pPr>
        <w:pStyle w:val="Titolo"/>
        <w:numPr>
          <w:ilvl w:val="0"/>
          <w:numId w:val="2"/>
        </w:numPr>
        <w:spacing w:before="0" w:after="0"/>
        <w:ind w:left="426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   </w:t>
      </w:r>
      <w:bookmarkStart w:id="12" w:name="_Toc59637666"/>
      <w:r w:rsidR="00BE3339">
        <w:rPr>
          <w:rFonts w:ascii="Times New Roman" w:hAnsi="Times New Roman"/>
        </w:rPr>
        <w:t>NAVIGATIONAL PATHS</w:t>
      </w:r>
      <w:bookmarkEnd w:id="12"/>
    </w:p>
    <w:p w14:paraId="326B0E27" w14:textId="06C3F3B2" w:rsidR="009C74FE" w:rsidRDefault="00B9445F" w:rsidP="00B9445F">
      <w:pPr>
        <w:jc w:val="center"/>
        <w:rPr>
          <w:rFonts w:ascii="Arial" w:hAnsi="Arial"/>
          <w:bCs/>
        </w:rPr>
      </w:pPr>
      <w:r>
        <w:rPr>
          <w:noProof/>
        </w:rPr>
        <w:drawing>
          <wp:inline distT="0" distB="0" distL="0" distR="0" wp14:anchorId="3B314880" wp14:editId="0523A240">
            <wp:extent cx="6119495" cy="3012440"/>
            <wp:effectExtent l="0" t="0" r="0" b="0"/>
            <wp:docPr id="1670320354" name="Immagine 1670320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4B3E6A91" wp14:editId="19734FA6">
            <wp:simplePos x="0" y="0"/>
            <wp:positionH relativeFrom="column">
              <wp:posOffset>3044825</wp:posOffset>
            </wp:positionH>
            <wp:positionV relativeFrom="paragraph">
              <wp:posOffset>3126740</wp:posOffset>
            </wp:positionV>
            <wp:extent cx="3197860" cy="2285365"/>
            <wp:effectExtent l="0" t="0" r="2540" b="635"/>
            <wp:wrapTight wrapText="bothSides">
              <wp:wrapPolygon edited="0">
                <wp:start x="0" y="0"/>
                <wp:lineTo x="0" y="21426"/>
                <wp:lineTo x="21488" y="21426"/>
                <wp:lineTo x="21488" y="0"/>
                <wp:lineTo x="0" y="0"/>
              </wp:wrapPolygon>
            </wp:wrapTight>
            <wp:docPr id="1670320356" name="Immagine 1670320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860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348B0C07" wp14:editId="36E466C1">
            <wp:simplePos x="0" y="0"/>
            <wp:positionH relativeFrom="column">
              <wp:posOffset>-268605</wp:posOffset>
            </wp:positionH>
            <wp:positionV relativeFrom="paragraph">
              <wp:posOffset>3126740</wp:posOffset>
            </wp:positionV>
            <wp:extent cx="3193415" cy="2285365"/>
            <wp:effectExtent l="0" t="0" r="6985" b="635"/>
            <wp:wrapTight wrapText="bothSides">
              <wp:wrapPolygon edited="0">
                <wp:start x="0" y="0"/>
                <wp:lineTo x="0" y="21426"/>
                <wp:lineTo x="21518" y="21426"/>
                <wp:lineTo x="21518" y="0"/>
                <wp:lineTo x="0" y="0"/>
              </wp:wrapPolygon>
            </wp:wrapTight>
            <wp:docPr id="1670320355" name="Immagine 1670320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15" cy="228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CB719EF" wp14:editId="6E14EAD5">
            <wp:extent cx="6119495" cy="3012440"/>
            <wp:effectExtent l="0" t="0" r="0" b="0"/>
            <wp:docPr id="1670320353" name="Immagine 1670320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0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0D323" w14:textId="2668B1A2" w:rsidR="00B9445F" w:rsidRPr="000F0CB2" w:rsidRDefault="00B9445F" w:rsidP="00B9445F">
      <w:pPr>
        <w:jc w:val="center"/>
        <w:rPr>
          <w:rFonts w:ascii="Arial" w:hAnsi="Arial"/>
          <w:bCs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28C5E712" wp14:editId="5CEFB5D3">
            <wp:simplePos x="0" y="0"/>
            <wp:positionH relativeFrom="column">
              <wp:posOffset>1380490</wp:posOffset>
            </wp:positionH>
            <wp:positionV relativeFrom="paragraph">
              <wp:posOffset>2515235</wp:posOffset>
            </wp:positionV>
            <wp:extent cx="3227070" cy="2751455"/>
            <wp:effectExtent l="0" t="0" r="0" b="0"/>
            <wp:wrapTight wrapText="bothSides">
              <wp:wrapPolygon edited="0">
                <wp:start x="0" y="0"/>
                <wp:lineTo x="0" y="21386"/>
                <wp:lineTo x="21421" y="21386"/>
                <wp:lineTo x="21421" y="0"/>
                <wp:lineTo x="0" y="0"/>
              </wp:wrapPolygon>
            </wp:wrapTight>
            <wp:docPr id="1670320357" name="Immagine 1670320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07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23D3EB" w14:textId="128BF11B" w:rsidR="009C74FE" w:rsidRPr="009C74FE" w:rsidRDefault="009C74FE" w:rsidP="009C74FE"/>
    <w:p w14:paraId="5B4F34DE" w14:textId="353AA975" w:rsidR="009C74FE" w:rsidRPr="000F0CB2" w:rsidRDefault="009C74FE" w:rsidP="009C74FE">
      <w:pPr>
        <w:rPr>
          <w:rFonts w:ascii="Arial" w:hAnsi="Arial"/>
          <w:bCs/>
        </w:rPr>
      </w:pPr>
    </w:p>
    <w:p w14:paraId="365E0B3C" w14:textId="73DB16C3" w:rsidR="00681118" w:rsidRPr="000F0CB2" w:rsidRDefault="00681118" w:rsidP="008C44C5">
      <w:pPr>
        <w:rPr>
          <w:rFonts w:ascii="Arial" w:hAnsi="Arial"/>
          <w:bCs/>
        </w:rPr>
      </w:pPr>
    </w:p>
    <w:sectPr w:rsidR="00681118" w:rsidRPr="000F0CB2" w:rsidSect="009504E5">
      <w:footnotePr>
        <w:pos w:val="beneathText"/>
      </w:footnotePr>
      <w:pgSz w:w="11905" w:h="16837"/>
      <w:pgMar w:top="1560" w:right="1134" w:bottom="1798" w:left="1134" w:header="1134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ED376D" w14:textId="77777777" w:rsidR="005B173D" w:rsidRDefault="005B173D">
      <w:r>
        <w:separator/>
      </w:r>
    </w:p>
  </w:endnote>
  <w:endnote w:type="continuationSeparator" w:id="0">
    <w:p w14:paraId="20BDBA2A" w14:textId="77777777" w:rsidR="005B173D" w:rsidRDefault="005B17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3CB595B" w14:textId="77777777" w:rsidR="008E7217" w:rsidRDefault="008E7217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212"/>
      <w:gridCol w:w="3212"/>
      <w:gridCol w:w="3213"/>
    </w:tblGrid>
    <w:tr w:rsidR="008E7217" w14:paraId="34032EB4" w14:textId="77777777" w:rsidTr="008E7217">
      <w:trPr>
        <w:trHeight w:val="276"/>
      </w:trPr>
      <w:tc>
        <w:tcPr>
          <w:tcW w:w="3212" w:type="dxa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27AB160F" w14:textId="77777777" w:rsidR="008E7217" w:rsidRDefault="008E7217" w:rsidP="00675268">
          <w:pPr>
            <w:pStyle w:val="Contenutotabella"/>
          </w:pPr>
        </w:p>
      </w:tc>
      <w:tc>
        <w:tcPr>
          <w:tcW w:w="3212" w:type="dxa"/>
          <w:tcBorders>
            <w:top w:val="single" w:sz="1" w:space="0" w:color="000000"/>
            <w:left w:val="single" w:sz="1" w:space="0" w:color="000000"/>
            <w:bottom w:val="single" w:sz="1" w:space="0" w:color="000000"/>
          </w:tcBorders>
        </w:tcPr>
        <w:p w14:paraId="697A0BD2" w14:textId="77777777" w:rsidR="008E7217" w:rsidRDefault="008E7217" w:rsidP="00675268">
          <w:pPr>
            <w:pStyle w:val="Contenutotabella"/>
            <w:jc w:val="center"/>
            <w:rPr>
              <w:sz w:val="20"/>
            </w:rPr>
          </w:pPr>
          <w:r>
            <w:rPr>
              <w:sz w:val="20"/>
            </w:rPr>
            <w:t>Ingegneria del Software</w:t>
          </w:r>
        </w:p>
      </w:tc>
      <w:tc>
        <w:tcPr>
          <w:tcW w:w="3213" w:type="dxa"/>
          <w:tcBorders>
            <w:top w:val="single" w:sz="1" w:space="0" w:color="000000"/>
            <w:left w:val="single" w:sz="1" w:space="0" w:color="000000"/>
            <w:bottom w:val="single" w:sz="1" w:space="0" w:color="000000"/>
            <w:right w:val="single" w:sz="1" w:space="0" w:color="000000"/>
          </w:tcBorders>
        </w:tcPr>
        <w:p w14:paraId="0A247758" w14:textId="77777777" w:rsidR="008E7217" w:rsidRDefault="008E7217" w:rsidP="00675268">
          <w:pPr>
            <w:pStyle w:val="Contenutotabella"/>
            <w:jc w:val="right"/>
          </w:pPr>
          <w:r>
            <w:rPr>
              <w:sz w:val="20"/>
            </w:rPr>
            <w:t xml:space="preserve">Pagina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PAGE \*Arabic </w:instrText>
          </w:r>
          <w:r>
            <w:rPr>
              <w:sz w:val="20"/>
            </w:rPr>
            <w:fldChar w:fldCharType="separate"/>
          </w:r>
          <w:r>
            <w:rPr>
              <w:noProof/>
              <w:sz w:val="20"/>
            </w:rPr>
            <w:t>2</w:t>
          </w:r>
          <w:r>
            <w:rPr>
              <w:sz w:val="20"/>
            </w:rPr>
            <w:fldChar w:fldCharType="end"/>
          </w:r>
          <w:r>
            <w:rPr>
              <w:sz w:val="20"/>
            </w:rPr>
            <w:t xml:space="preserve"> di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NUMPAGES \*Arabic </w:instrText>
          </w:r>
          <w:r>
            <w:rPr>
              <w:sz w:val="20"/>
            </w:rPr>
            <w:fldChar w:fldCharType="separate"/>
          </w:r>
          <w:r>
            <w:rPr>
              <w:noProof/>
              <w:sz w:val="20"/>
            </w:rPr>
            <w:t>4</w:t>
          </w:r>
          <w:r>
            <w:rPr>
              <w:sz w:val="20"/>
            </w:rPr>
            <w:fldChar w:fldCharType="end"/>
          </w:r>
        </w:p>
      </w:tc>
    </w:tr>
  </w:tbl>
  <w:p w14:paraId="717AAFBA" w14:textId="77777777" w:rsidR="008E7217" w:rsidRDefault="008E721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C17F8B" w14:textId="77777777" w:rsidR="008E7217" w:rsidRDefault="008E721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7BB4A2" w14:textId="77777777" w:rsidR="005B173D" w:rsidRDefault="005B173D">
      <w:r>
        <w:separator/>
      </w:r>
    </w:p>
  </w:footnote>
  <w:footnote w:type="continuationSeparator" w:id="0">
    <w:p w14:paraId="3E17A416" w14:textId="77777777" w:rsidR="005B173D" w:rsidRDefault="005B17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F40DEB" w14:textId="77777777" w:rsidR="008E7217" w:rsidRDefault="008E721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5E05EE" w14:textId="77777777" w:rsidR="008E7217" w:rsidRDefault="008E721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0EA2D7" w14:textId="77777777" w:rsidR="008E7217" w:rsidRDefault="008E721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0000003"/>
    <w:multiLevelType w:val="hybridMultilevel"/>
    <w:tmpl w:val="00000003"/>
    <w:name w:val="WW8Num9"/>
    <w:lvl w:ilvl="0" w:tplc="9718DCA6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  <w:lvl w:ilvl="1" w:tplc="7B828B86">
      <w:numFmt w:val="decimal"/>
      <w:lvlText w:val=""/>
      <w:lvlJc w:val="left"/>
    </w:lvl>
    <w:lvl w:ilvl="2" w:tplc="F8D461DA">
      <w:numFmt w:val="decimal"/>
      <w:lvlText w:val=""/>
      <w:lvlJc w:val="left"/>
    </w:lvl>
    <w:lvl w:ilvl="3" w:tplc="6CC4F8F8">
      <w:numFmt w:val="decimal"/>
      <w:lvlText w:val=""/>
      <w:lvlJc w:val="left"/>
    </w:lvl>
    <w:lvl w:ilvl="4" w:tplc="F0E89554">
      <w:numFmt w:val="decimal"/>
      <w:lvlText w:val=""/>
      <w:lvlJc w:val="left"/>
    </w:lvl>
    <w:lvl w:ilvl="5" w:tplc="55761C72">
      <w:numFmt w:val="decimal"/>
      <w:lvlText w:val=""/>
      <w:lvlJc w:val="left"/>
    </w:lvl>
    <w:lvl w:ilvl="6" w:tplc="89C02378">
      <w:numFmt w:val="decimal"/>
      <w:lvlText w:val=""/>
      <w:lvlJc w:val="left"/>
    </w:lvl>
    <w:lvl w:ilvl="7" w:tplc="F5D491FA">
      <w:numFmt w:val="decimal"/>
      <w:lvlText w:val=""/>
      <w:lvlJc w:val="left"/>
    </w:lvl>
    <w:lvl w:ilvl="8" w:tplc="9AA2A7C2">
      <w:numFmt w:val="decimal"/>
      <w:lvlText w:val=""/>
      <w:lvlJc w:val="left"/>
    </w:lvl>
  </w:abstractNum>
  <w:abstractNum w:abstractNumId="2" w15:restartNumberingAfterBreak="0">
    <w:nsid w:val="00000004"/>
    <w:multiLevelType w:val="hybridMultilevel"/>
    <w:tmpl w:val="00000004"/>
    <w:name w:val="372837248"/>
    <w:lvl w:ilvl="0" w:tplc="6030743C"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entury Gothic" w:hAnsi="Century Gothic" w:cs="Times New Roman"/>
      </w:rPr>
    </w:lvl>
    <w:lvl w:ilvl="1" w:tplc="AA04EF3E">
      <w:numFmt w:val="decimal"/>
      <w:lvlText w:val=""/>
      <w:lvlJc w:val="left"/>
    </w:lvl>
    <w:lvl w:ilvl="2" w:tplc="CBF2A40E">
      <w:numFmt w:val="decimal"/>
      <w:lvlText w:val=""/>
      <w:lvlJc w:val="left"/>
    </w:lvl>
    <w:lvl w:ilvl="3" w:tplc="2856C384">
      <w:numFmt w:val="decimal"/>
      <w:lvlText w:val=""/>
      <w:lvlJc w:val="left"/>
    </w:lvl>
    <w:lvl w:ilvl="4" w:tplc="1CC04DF0">
      <w:numFmt w:val="decimal"/>
      <w:lvlText w:val=""/>
      <w:lvlJc w:val="left"/>
    </w:lvl>
    <w:lvl w:ilvl="5" w:tplc="6D06DF0C">
      <w:numFmt w:val="decimal"/>
      <w:lvlText w:val=""/>
      <w:lvlJc w:val="left"/>
    </w:lvl>
    <w:lvl w:ilvl="6" w:tplc="497C6FBA">
      <w:numFmt w:val="decimal"/>
      <w:lvlText w:val=""/>
      <w:lvlJc w:val="left"/>
    </w:lvl>
    <w:lvl w:ilvl="7" w:tplc="A50895FE">
      <w:numFmt w:val="decimal"/>
      <w:lvlText w:val=""/>
      <w:lvlJc w:val="left"/>
    </w:lvl>
    <w:lvl w:ilvl="8" w:tplc="A87ABC9A">
      <w:numFmt w:val="decimal"/>
      <w:lvlText w:val=""/>
      <w:lvlJc w:val="left"/>
    </w:lvl>
  </w:abstractNum>
  <w:abstractNum w:abstractNumId="3" w15:restartNumberingAfterBreak="0">
    <w:nsid w:val="00000005"/>
    <w:multiLevelType w:val="hybridMultilevel"/>
    <w:tmpl w:val="00000005"/>
    <w:name w:val="372837388"/>
    <w:lvl w:ilvl="0" w:tplc="4DFC2E74">
      <w:numFmt w:val="bullet"/>
      <w:lvlText w:val="-"/>
      <w:lvlJc w:val="left"/>
      <w:pPr>
        <w:tabs>
          <w:tab w:val="num" w:pos="0"/>
        </w:tabs>
        <w:ind w:left="3198" w:hanging="360"/>
      </w:pPr>
      <w:rPr>
        <w:rFonts w:ascii="Century Gothic" w:hAnsi="Century Gothic" w:cs="Times New Roman"/>
      </w:rPr>
    </w:lvl>
    <w:lvl w:ilvl="1" w:tplc="80F22848">
      <w:numFmt w:val="decimal"/>
      <w:lvlText w:val=""/>
      <w:lvlJc w:val="left"/>
    </w:lvl>
    <w:lvl w:ilvl="2" w:tplc="B73C28A0">
      <w:numFmt w:val="decimal"/>
      <w:lvlText w:val=""/>
      <w:lvlJc w:val="left"/>
    </w:lvl>
    <w:lvl w:ilvl="3" w:tplc="023C07FA">
      <w:numFmt w:val="decimal"/>
      <w:lvlText w:val=""/>
      <w:lvlJc w:val="left"/>
    </w:lvl>
    <w:lvl w:ilvl="4" w:tplc="7EB2D0EA">
      <w:numFmt w:val="decimal"/>
      <w:lvlText w:val=""/>
      <w:lvlJc w:val="left"/>
    </w:lvl>
    <w:lvl w:ilvl="5" w:tplc="20FCD878">
      <w:numFmt w:val="decimal"/>
      <w:lvlText w:val=""/>
      <w:lvlJc w:val="left"/>
    </w:lvl>
    <w:lvl w:ilvl="6" w:tplc="04D4925C">
      <w:numFmt w:val="decimal"/>
      <w:lvlText w:val=""/>
      <w:lvlJc w:val="left"/>
    </w:lvl>
    <w:lvl w:ilvl="7" w:tplc="49940BEE">
      <w:numFmt w:val="decimal"/>
      <w:lvlText w:val=""/>
      <w:lvlJc w:val="left"/>
    </w:lvl>
    <w:lvl w:ilvl="8" w:tplc="FAAAEA46">
      <w:numFmt w:val="decimal"/>
      <w:lvlText w:val=""/>
      <w:lvlJc w:val="left"/>
    </w:lvl>
  </w:abstractNum>
  <w:abstractNum w:abstractNumId="4" w15:restartNumberingAfterBreak="0">
    <w:nsid w:val="02176698"/>
    <w:multiLevelType w:val="hybridMultilevel"/>
    <w:tmpl w:val="27B6DA3E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32834B2"/>
    <w:multiLevelType w:val="hybridMultilevel"/>
    <w:tmpl w:val="6C881246"/>
    <w:lvl w:ilvl="0" w:tplc="53904F1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BB4ACA"/>
    <w:multiLevelType w:val="hybridMultilevel"/>
    <w:tmpl w:val="534287F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B74E94"/>
    <w:multiLevelType w:val="hybridMultilevel"/>
    <w:tmpl w:val="6862D3EA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834F8E"/>
    <w:multiLevelType w:val="hybridMultilevel"/>
    <w:tmpl w:val="FF52B6B4"/>
    <w:lvl w:ilvl="0" w:tplc="C6F421FE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1A7E72"/>
    <w:multiLevelType w:val="hybridMultilevel"/>
    <w:tmpl w:val="562A03AC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067B26"/>
    <w:multiLevelType w:val="hybridMultilevel"/>
    <w:tmpl w:val="57EEBF3A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2223C8"/>
    <w:multiLevelType w:val="hybridMultilevel"/>
    <w:tmpl w:val="1CB01514"/>
    <w:lvl w:ilvl="0" w:tplc="5C0C8A1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341D31"/>
    <w:multiLevelType w:val="hybridMultilevel"/>
    <w:tmpl w:val="37842CA4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57401E"/>
    <w:multiLevelType w:val="hybridMultilevel"/>
    <w:tmpl w:val="E3B2C20A"/>
    <w:lvl w:ilvl="0" w:tplc="1318027A">
      <w:start w:val="1"/>
      <w:numFmt w:val="bullet"/>
      <w:lvlText w:val=""/>
      <w:lvlJc w:val="left"/>
      <w:pPr>
        <w:ind w:left="1082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80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2" w:hanging="360"/>
      </w:pPr>
      <w:rPr>
        <w:rFonts w:ascii="Wingdings" w:hAnsi="Wingdings" w:hint="default"/>
      </w:rPr>
    </w:lvl>
  </w:abstractNum>
  <w:abstractNum w:abstractNumId="14" w15:restartNumberingAfterBreak="0">
    <w:nsid w:val="1F8433D7"/>
    <w:multiLevelType w:val="hybridMultilevel"/>
    <w:tmpl w:val="83480202"/>
    <w:lvl w:ilvl="0" w:tplc="236C4502">
      <w:start w:val="1"/>
      <w:numFmt w:val="decimal"/>
      <w:lvlText w:val="%1."/>
      <w:lvlJc w:val="left"/>
      <w:pPr>
        <w:ind w:left="360" w:hanging="360"/>
      </w:pPr>
    </w:lvl>
    <w:lvl w:ilvl="1" w:tplc="E9F86680">
      <w:start w:val="1"/>
      <w:numFmt w:val="decimal"/>
      <w:pStyle w:val="Titolo2"/>
      <w:lvlText w:val="%2.%2."/>
      <w:lvlJc w:val="left"/>
      <w:pPr>
        <w:ind w:left="792" w:hanging="432"/>
      </w:pPr>
    </w:lvl>
    <w:lvl w:ilvl="2" w:tplc="B3C62292">
      <w:start w:val="1"/>
      <w:numFmt w:val="decimal"/>
      <w:pStyle w:val="Titolo3"/>
      <w:lvlText w:val="%1.%2.%3."/>
      <w:lvlJc w:val="left"/>
      <w:pPr>
        <w:ind w:left="1224" w:hanging="504"/>
      </w:pPr>
    </w:lvl>
    <w:lvl w:ilvl="3" w:tplc="C2E0B038">
      <w:start w:val="1"/>
      <w:numFmt w:val="decimal"/>
      <w:lvlText w:val="%1.%2.%3.%4."/>
      <w:lvlJc w:val="left"/>
      <w:pPr>
        <w:ind w:left="1728" w:hanging="648"/>
      </w:pPr>
    </w:lvl>
    <w:lvl w:ilvl="4" w:tplc="FE2C7F8E">
      <w:start w:val="1"/>
      <w:numFmt w:val="decimal"/>
      <w:lvlText w:val="%1.%2.%3.%4.%5."/>
      <w:lvlJc w:val="left"/>
      <w:pPr>
        <w:ind w:left="2232" w:hanging="792"/>
      </w:pPr>
    </w:lvl>
    <w:lvl w:ilvl="5" w:tplc="C916D6B8">
      <w:start w:val="1"/>
      <w:numFmt w:val="decimal"/>
      <w:lvlText w:val="%1.%2.%3.%4.%5.%6."/>
      <w:lvlJc w:val="left"/>
      <w:pPr>
        <w:ind w:left="2736" w:hanging="936"/>
      </w:pPr>
    </w:lvl>
    <w:lvl w:ilvl="6" w:tplc="0958F4BA">
      <w:start w:val="1"/>
      <w:numFmt w:val="decimal"/>
      <w:lvlText w:val="%1.%2.%3.%4.%5.%6.%7."/>
      <w:lvlJc w:val="left"/>
      <w:pPr>
        <w:ind w:left="3240" w:hanging="1080"/>
      </w:pPr>
    </w:lvl>
    <w:lvl w:ilvl="7" w:tplc="0F78B7CA">
      <w:start w:val="1"/>
      <w:numFmt w:val="decimal"/>
      <w:lvlText w:val="%1.%2.%3.%4.%5.%6.%7.%8."/>
      <w:lvlJc w:val="left"/>
      <w:pPr>
        <w:ind w:left="3744" w:hanging="1224"/>
      </w:pPr>
    </w:lvl>
    <w:lvl w:ilvl="8" w:tplc="50D46ADA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02316F6"/>
    <w:multiLevelType w:val="hybridMultilevel"/>
    <w:tmpl w:val="9C68B396"/>
    <w:lvl w:ilvl="0" w:tplc="5D94511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8B1457"/>
    <w:multiLevelType w:val="hybridMultilevel"/>
    <w:tmpl w:val="19261296"/>
    <w:lvl w:ilvl="0" w:tplc="B4B65BCE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F967F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7E8DB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5446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3EE8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DEAC2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A8270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E5032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98B1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692466"/>
    <w:multiLevelType w:val="hybridMultilevel"/>
    <w:tmpl w:val="2408C8DE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D511C0"/>
    <w:multiLevelType w:val="hybridMultilevel"/>
    <w:tmpl w:val="3DC2B1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9EA1E06"/>
    <w:multiLevelType w:val="hybridMultilevel"/>
    <w:tmpl w:val="27869E80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8E31A0"/>
    <w:multiLevelType w:val="hybridMultilevel"/>
    <w:tmpl w:val="749643BC"/>
    <w:lvl w:ilvl="0" w:tplc="851E661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D2C3A23"/>
    <w:multiLevelType w:val="hybridMultilevel"/>
    <w:tmpl w:val="6C881246"/>
    <w:lvl w:ilvl="0" w:tplc="53904F1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3A161B"/>
    <w:multiLevelType w:val="hybridMultilevel"/>
    <w:tmpl w:val="58F6675C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9A1D29"/>
    <w:multiLevelType w:val="hybridMultilevel"/>
    <w:tmpl w:val="DD64BDF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94017DB"/>
    <w:multiLevelType w:val="hybridMultilevel"/>
    <w:tmpl w:val="263E7B48"/>
    <w:lvl w:ilvl="0" w:tplc="EBCA676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9A95982"/>
    <w:multiLevelType w:val="hybridMultilevel"/>
    <w:tmpl w:val="263E7B48"/>
    <w:lvl w:ilvl="0" w:tplc="EBCA676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C095984"/>
    <w:multiLevelType w:val="hybridMultilevel"/>
    <w:tmpl w:val="DD64BDF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5B34B0"/>
    <w:multiLevelType w:val="multilevel"/>
    <w:tmpl w:val="E5BC246C"/>
    <w:lvl w:ilvl="0">
      <w:start w:val="2"/>
      <w:numFmt w:val="decimal"/>
      <w:lvlText w:val="%1"/>
      <w:lvlJc w:val="left"/>
      <w:pPr>
        <w:ind w:left="360" w:hanging="360"/>
      </w:pPr>
      <w:rPr>
        <w:rFonts w:eastAsia="Lucida Sans Unicode" w:hint="default"/>
      </w:rPr>
    </w:lvl>
    <w:lvl w:ilvl="1">
      <w:start w:val="1"/>
      <w:numFmt w:val="decimal"/>
      <w:lvlText w:val="%1.%2"/>
      <w:lvlJc w:val="left"/>
      <w:pPr>
        <w:ind w:left="1152" w:hanging="360"/>
      </w:pPr>
      <w:rPr>
        <w:rFonts w:eastAsia="Lucida Sans Unicode"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eastAsia="Lucida Sans Unicode"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eastAsia="Lucida Sans Unicode"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eastAsia="Lucida Sans Unicode"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eastAsia="Lucida Sans Unicode"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eastAsia="Lucida Sans Unicode"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eastAsia="Lucida Sans Unicode"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eastAsia="Lucida Sans Unicode" w:hint="default"/>
      </w:rPr>
    </w:lvl>
  </w:abstractNum>
  <w:abstractNum w:abstractNumId="28" w15:restartNumberingAfterBreak="0">
    <w:nsid w:val="429B65E9"/>
    <w:multiLevelType w:val="hybridMultilevel"/>
    <w:tmpl w:val="287A4550"/>
    <w:lvl w:ilvl="0" w:tplc="2D7C7A98">
      <w:start w:val="1"/>
      <w:numFmt w:val="decimal"/>
      <w:lvlText w:val="%1."/>
      <w:lvlJc w:val="left"/>
      <w:pPr>
        <w:ind w:left="720" w:hanging="360"/>
      </w:pPr>
    </w:lvl>
    <w:lvl w:ilvl="1" w:tplc="B87A8EBC">
      <w:start w:val="1"/>
      <w:numFmt w:val="decimal"/>
      <w:lvlText w:val="%1.%2."/>
      <w:lvlJc w:val="left"/>
      <w:pPr>
        <w:ind w:left="1440" w:hanging="360"/>
      </w:pPr>
    </w:lvl>
    <w:lvl w:ilvl="2" w:tplc="5462B224">
      <w:start w:val="1"/>
      <w:numFmt w:val="decimal"/>
      <w:lvlText w:val="%1.%2.%3."/>
      <w:lvlJc w:val="left"/>
      <w:pPr>
        <w:ind w:left="2160" w:hanging="180"/>
      </w:pPr>
    </w:lvl>
    <w:lvl w:ilvl="3" w:tplc="C106AE24">
      <w:start w:val="1"/>
      <w:numFmt w:val="decimal"/>
      <w:lvlText w:val="%1.%2.%3.%4."/>
      <w:lvlJc w:val="left"/>
      <w:pPr>
        <w:ind w:left="2880" w:hanging="360"/>
      </w:pPr>
    </w:lvl>
    <w:lvl w:ilvl="4" w:tplc="0B32EC66">
      <w:start w:val="1"/>
      <w:numFmt w:val="decimal"/>
      <w:lvlText w:val="%1.%2.%3.%4.%5."/>
      <w:lvlJc w:val="left"/>
      <w:pPr>
        <w:ind w:left="3600" w:hanging="360"/>
      </w:pPr>
    </w:lvl>
    <w:lvl w:ilvl="5" w:tplc="8E7E06D2">
      <w:start w:val="1"/>
      <w:numFmt w:val="decimal"/>
      <w:lvlText w:val="%1.%2.%3.%4.%5.%6."/>
      <w:lvlJc w:val="left"/>
      <w:pPr>
        <w:ind w:left="4320" w:hanging="180"/>
      </w:pPr>
    </w:lvl>
    <w:lvl w:ilvl="6" w:tplc="E97245DC">
      <w:start w:val="1"/>
      <w:numFmt w:val="decimal"/>
      <w:lvlText w:val="%1.%2.%3.%4.%5.%6.%7."/>
      <w:lvlJc w:val="left"/>
      <w:pPr>
        <w:ind w:left="5040" w:hanging="360"/>
      </w:pPr>
    </w:lvl>
    <w:lvl w:ilvl="7" w:tplc="5FFE1DA8">
      <w:start w:val="1"/>
      <w:numFmt w:val="decimal"/>
      <w:lvlText w:val="%1.%2.%3.%4.%5.%6.%7.%8."/>
      <w:lvlJc w:val="left"/>
      <w:pPr>
        <w:ind w:left="5760" w:hanging="360"/>
      </w:pPr>
    </w:lvl>
    <w:lvl w:ilvl="8" w:tplc="13C4BA5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9" w15:restartNumberingAfterBreak="0">
    <w:nsid w:val="42F31A3D"/>
    <w:multiLevelType w:val="hybridMultilevel"/>
    <w:tmpl w:val="CBF6303E"/>
    <w:lvl w:ilvl="0" w:tplc="126AB452">
      <w:start w:val="1"/>
      <w:numFmt w:val="decimal"/>
      <w:lvlText w:val="%1."/>
      <w:lvlJc w:val="left"/>
      <w:pPr>
        <w:ind w:left="760" w:hanging="400"/>
      </w:pPr>
      <w:rPr>
        <w:spacing w:val="-14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984809"/>
    <w:multiLevelType w:val="hybridMultilevel"/>
    <w:tmpl w:val="56C65E3C"/>
    <w:lvl w:ilvl="0" w:tplc="06C03A6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FC1F24"/>
    <w:multiLevelType w:val="hybridMultilevel"/>
    <w:tmpl w:val="45F8AA16"/>
    <w:lvl w:ilvl="0" w:tplc="8BD6044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C662647"/>
    <w:multiLevelType w:val="hybridMultilevel"/>
    <w:tmpl w:val="5B18392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3B6438"/>
    <w:multiLevelType w:val="hybridMultilevel"/>
    <w:tmpl w:val="57B63D10"/>
    <w:lvl w:ilvl="0" w:tplc="5C0C8A1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F6D5298"/>
    <w:multiLevelType w:val="hybridMultilevel"/>
    <w:tmpl w:val="7EBC83AA"/>
    <w:lvl w:ilvl="0" w:tplc="EBCA676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4F5DCC"/>
    <w:multiLevelType w:val="hybridMultilevel"/>
    <w:tmpl w:val="FA5EA622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8F31EDD"/>
    <w:multiLevelType w:val="hybridMultilevel"/>
    <w:tmpl w:val="9C68B396"/>
    <w:lvl w:ilvl="0" w:tplc="5D94511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10411E"/>
    <w:multiLevelType w:val="hybridMultilevel"/>
    <w:tmpl w:val="A0707716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BF461D9"/>
    <w:multiLevelType w:val="hybridMultilevel"/>
    <w:tmpl w:val="749643BC"/>
    <w:lvl w:ilvl="0" w:tplc="851E661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EB1672A"/>
    <w:multiLevelType w:val="hybridMultilevel"/>
    <w:tmpl w:val="89146F9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FBD25AD"/>
    <w:multiLevelType w:val="hybridMultilevel"/>
    <w:tmpl w:val="3FC028C8"/>
    <w:lvl w:ilvl="0" w:tplc="DB8C481C">
      <w:start w:val="6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3E508DA"/>
    <w:multiLevelType w:val="multilevel"/>
    <w:tmpl w:val="981E4DF0"/>
    <w:lvl w:ilvl="0">
      <w:start w:val="2"/>
      <w:numFmt w:val="decimal"/>
      <w:lvlText w:val="%1"/>
      <w:lvlJc w:val="left"/>
      <w:pPr>
        <w:ind w:left="360" w:hanging="360"/>
      </w:pPr>
      <w:rPr>
        <w:rFonts w:eastAsia="Lucida Sans Unicode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eastAsia="Lucida Sans Unicode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eastAsia="Lucida Sans Unicode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eastAsia="Lucida Sans Unicode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eastAsia="Lucida Sans Unicode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eastAsia="Lucida Sans Unicode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eastAsia="Lucida Sans Unicode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eastAsia="Lucida Sans Unicode"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eastAsia="Lucida Sans Unicode" w:hint="default"/>
      </w:rPr>
    </w:lvl>
  </w:abstractNum>
  <w:abstractNum w:abstractNumId="42" w15:restartNumberingAfterBreak="0">
    <w:nsid w:val="65FA03F6"/>
    <w:multiLevelType w:val="hybridMultilevel"/>
    <w:tmpl w:val="CDDE3692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6F0501D"/>
    <w:multiLevelType w:val="hybridMultilevel"/>
    <w:tmpl w:val="40903C2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72240C7"/>
    <w:multiLevelType w:val="hybridMultilevel"/>
    <w:tmpl w:val="A7CA6932"/>
    <w:lvl w:ilvl="0" w:tplc="13180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A405729"/>
    <w:multiLevelType w:val="hybridMultilevel"/>
    <w:tmpl w:val="5AA0033A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 w:val="0"/>
        <w:bCs w:val="0"/>
        <w:sz w:val="20"/>
        <w:szCs w:val="2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C18326B"/>
    <w:multiLevelType w:val="hybridMultilevel"/>
    <w:tmpl w:val="3F7CF126"/>
    <w:lvl w:ilvl="0" w:tplc="D20CD088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2366121"/>
    <w:multiLevelType w:val="hybridMultilevel"/>
    <w:tmpl w:val="DA3E3886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8" w15:restartNumberingAfterBreak="0">
    <w:nsid w:val="78F94D6B"/>
    <w:multiLevelType w:val="hybridMultilevel"/>
    <w:tmpl w:val="3904BBD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C7D0AB8"/>
    <w:multiLevelType w:val="hybridMultilevel"/>
    <w:tmpl w:val="56C65E3C"/>
    <w:lvl w:ilvl="0" w:tplc="06C03A62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CD419B9"/>
    <w:multiLevelType w:val="hybridMultilevel"/>
    <w:tmpl w:val="263E7B48"/>
    <w:lvl w:ilvl="0" w:tplc="EBCA676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F5365E9"/>
    <w:multiLevelType w:val="hybridMultilevel"/>
    <w:tmpl w:val="263E7B48"/>
    <w:lvl w:ilvl="0" w:tplc="EBCA6766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FA64C11"/>
    <w:multiLevelType w:val="hybridMultilevel"/>
    <w:tmpl w:val="FDA2C058"/>
    <w:lvl w:ilvl="0" w:tplc="C6F421FE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2"/>
        <w:szCs w:val="22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29"/>
  </w:num>
  <w:num w:numId="3">
    <w:abstractNumId w:val="14"/>
  </w:num>
  <w:num w:numId="4">
    <w:abstractNumId w:val="16"/>
  </w:num>
  <w:num w:numId="5">
    <w:abstractNumId w:val="43"/>
  </w:num>
  <w:num w:numId="6">
    <w:abstractNumId w:val="8"/>
  </w:num>
  <w:num w:numId="7">
    <w:abstractNumId w:val="5"/>
  </w:num>
  <w:num w:numId="8">
    <w:abstractNumId w:val="20"/>
  </w:num>
  <w:num w:numId="9">
    <w:abstractNumId w:val="11"/>
  </w:num>
  <w:num w:numId="10">
    <w:abstractNumId w:val="30"/>
  </w:num>
  <w:num w:numId="11">
    <w:abstractNumId w:val="36"/>
  </w:num>
  <w:num w:numId="12">
    <w:abstractNumId w:val="31"/>
  </w:num>
  <w:num w:numId="13">
    <w:abstractNumId w:val="46"/>
  </w:num>
  <w:num w:numId="14">
    <w:abstractNumId w:val="34"/>
  </w:num>
  <w:num w:numId="15">
    <w:abstractNumId w:val="45"/>
  </w:num>
  <w:num w:numId="16">
    <w:abstractNumId w:val="48"/>
  </w:num>
  <w:num w:numId="17">
    <w:abstractNumId w:val="32"/>
  </w:num>
  <w:num w:numId="18">
    <w:abstractNumId w:val="10"/>
  </w:num>
  <w:num w:numId="19">
    <w:abstractNumId w:val="6"/>
  </w:num>
  <w:num w:numId="20">
    <w:abstractNumId w:val="17"/>
  </w:num>
  <w:num w:numId="21">
    <w:abstractNumId w:val="22"/>
  </w:num>
  <w:num w:numId="22">
    <w:abstractNumId w:val="39"/>
  </w:num>
  <w:num w:numId="23">
    <w:abstractNumId w:val="18"/>
  </w:num>
  <w:num w:numId="24">
    <w:abstractNumId w:val="12"/>
  </w:num>
  <w:num w:numId="25">
    <w:abstractNumId w:val="9"/>
  </w:num>
  <w:num w:numId="26">
    <w:abstractNumId w:val="7"/>
  </w:num>
  <w:num w:numId="27">
    <w:abstractNumId w:val="52"/>
  </w:num>
  <w:num w:numId="28">
    <w:abstractNumId w:val="21"/>
  </w:num>
  <w:num w:numId="29">
    <w:abstractNumId w:val="42"/>
  </w:num>
  <w:num w:numId="30">
    <w:abstractNumId w:val="38"/>
  </w:num>
  <w:num w:numId="31">
    <w:abstractNumId w:val="33"/>
  </w:num>
  <w:num w:numId="32">
    <w:abstractNumId w:val="35"/>
  </w:num>
  <w:num w:numId="33">
    <w:abstractNumId w:val="13"/>
  </w:num>
  <w:num w:numId="34">
    <w:abstractNumId w:val="49"/>
  </w:num>
  <w:num w:numId="35">
    <w:abstractNumId w:val="15"/>
  </w:num>
  <w:num w:numId="36">
    <w:abstractNumId w:val="35"/>
  </w:num>
  <w:num w:numId="3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9"/>
  </w:num>
  <w:num w:numId="39">
    <w:abstractNumId w:val="51"/>
  </w:num>
  <w:num w:numId="40">
    <w:abstractNumId w:val="37"/>
  </w:num>
  <w:num w:numId="41">
    <w:abstractNumId w:val="4"/>
  </w:num>
  <w:num w:numId="42">
    <w:abstractNumId w:val="44"/>
  </w:num>
  <w:num w:numId="43">
    <w:abstractNumId w:val="40"/>
  </w:num>
  <w:num w:numId="44">
    <w:abstractNumId w:val="24"/>
  </w:num>
  <w:num w:numId="45">
    <w:abstractNumId w:val="23"/>
  </w:num>
  <w:num w:numId="46">
    <w:abstractNumId w:val="25"/>
  </w:num>
  <w:num w:numId="47">
    <w:abstractNumId w:val="47"/>
  </w:num>
  <w:num w:numId="48">
    <w:abstractNumId w:val="26"/>
  </w:num>
  <w:num w:numId="49">
    <w:abstractNumId w:val="50"/>
  </w:num>
  <w:num w:numId="50">
    <w:abstractNumId w:val="41"/>
  </w:num>
  <w:num w:numId="51">
    <w:abstractNumId w:val="27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isplayBackgroundShape/>
  <w:defaultTabStop w:val="709"/>
  <w:hyphenationZone w:val="283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5AE"/>
    <w:rsid w:val="00013ED1"/>
    <w:rsid w:val="00024278"/>
    <w:rsid w:val="000653B5"/>
    <w:rsid w:val="000850B0"/>
    <w:rsid w:val="00086D8A"/>
    <w:rsid w:val="00093D9B"/>
    <w:rsid w:val="000A1A9F"/>
    <w:rsid w:val="000A1FB0"/>
    <w:rsid w:val="000A5632"/>
    <w:rsid w:val="000D2800"/>
    <w:rsid w:val="000D4EB9"/>
    <w:rsid w:val="000F0CB2"/>
    <w:rsid w:val="00134E27"/>
    <w:rsid w:val="001572A9"/>
    <w:rsid w:val="00163051"/>
    <w:rsid w:val="001765AE"/>
    <w:rsid w:val="001B03C3"/>
    <w:rsid w:val="001B500F"/>
    <w:rsid w:val="001B527F"/>
    <w:rsid w:val="001B6CE4"/>
    <w:rsid w:val="001C2832"/>
    <w:rsid w:val="001D55D6"/>
    <w:rsid w:val="001F657B"/>
    <w:rsid w:val="002024F3"/>
    <w:rsid w:val="002331E2"/>
    <w:rsid w:val="00267F2E"/>
    <w:rsid w:val="002713D8"/>
    <w:rsid w:val="002A1310"/>
    <w:rsid w:val="002A7536"/>
    <w:rsid w:val="002B10C0"/>
    <w:rsid w:val="002B62A1"/>
    <w:rsid w:val="002C4046"/>
    <w:rsid w:val="002C779B"/>
    <w:rsid w:val="002D58BF"/>
    <w:rsid w:val="003051FB"/>
    <w:rsid w:val="00313829"/>
    <w:rsid w:val="00320E7E"/>
    <w:rsid w:val="003227DA"/>
    <w:rsid w:val="0032407A"/>
    <w:rsid w:val="003358DC"/>
    <w:rsid w:val="00337BBC"/>
    <w:rsid w:val="00344CED"/>
    <w:rsid w:val="00346908"/>
    <w:rsid w:val="003667C2"/>
    <w:rsid w:val="00366A74"/>
    <w:rsid w:val="0039529E"/>
    <w:rsid w:val="003C65F8"/>
    <w:rsid w:val="003D01C7"/>
    <w:rsid w:val="003D2B10"/>
    <w:rsid w:val="003D586E"/>
    <w:rsid w:val="003E00FB"/>
    <w:rsid w:val="003E5ACC"/>
    <w:rsid w:val="003F0F7D"/>
    <w:rsid w:val="00401BD4"/>
    <w:rsid w:val="00433D2C"/>
    <w:rsid w:val="00446C9F"/>
    <w:rsid w:val="004475DA"/>
    <w:rsid w:val="00451FCD"/>
    <w:rsid w:val="00463368"/>
    <w:rsid w:val="004646F8"/>
    <w:rsid w:val="004807D1"/>
    <w:rsid w:val="004A1C2B"/>
    <w:rsid w:val="004D0DD4"/>
    <w:rsid w:val="004D1EA6"/>
    <w:rsid w:val="004D2804"/>
    <w:rsid w:val="004E16DA"/>
    <w:rsid w:val="004E1902"/>
    <w:rsid w:val="004E6570"/>
    <w:rsid w:val="004F57E7"/>
    <w:rsid w:val="005360E2"/>
    <w:rsid w:val="005457EC"/>
    <w:rsid w:val="00556BAA"/>
    <w:rsid w:val="0059087E"/>
    <w:rsid w:val="005A4092"/>
    <w:rsid w:val="005B1129"/>
    <w:rsid w:val="005B173D"/>
    <w:rsid w:val="005C6814"/>
    <w:rsid w:val="005E32C0"/>
    <w:rsid w:val="005F3A51"/>
    <w:rsid w:val="005F4FB1"/>
    <w:rsid w:val="005F5B71"/>
    <w:rsid w:val="00606596"/>
    <w:rsid w:val="00614A8B"/>
    <w:rsid w:val="00627EA7"/>
    <w:rsid w:val="00632556"/>
    <w:rsid w:val="00632E0D"/>
    <w:rsid w:val="006353D2"/>
    <w:rsid w:val="0064299F"/>
    <w:rsid w:val="00644115"/>
    <w:rsid w:val="00652D3D"/>
    <w:rsid w:val="00653C7F"/>
    <w:rsid w:val="0065501C"/>
    <w:rsid w:val="006646F0"/>
    <w:rsid w:val="00666EFF"/>
    <w:rsid w:val="00667286"/>
    <w:rsid w:val="00675268"/>
    <w:rsid w:val="00681118"/>
    <w:rsid w:val="006B3633"/>
    <w:rsid w:val="006B3B3E"/>
    <w:rsid w:val="006B7CE2"/>
    <w:rsid w:val="006F7063"/>
    <w:rsid w:val="007138E4"/>
    <w:rsid w:val="007207EB"/>
    <w:rsid w:val="00774DE1"/>
    <w:rsid w:val="007A0D79"/>
    <w:rsid w:val="007A2D32"/>
    <w:rsid w:val="007B473A"/>
    <w:rsid w:val="007B4CB2"/>
    <w:rsid w:val="007C2B7F"/>
    <w:rsid w:val="007D54C0"/>
    <w:rsid w:val="007E70B2"/>
    <w:rsid w:val="0083747E"/>
    <w:rsid w:val="00862E85"/>
    <w:rsid w:val="00864A4D"/>
    <w:rsid w:val="00882DBC"/>
    <w:rsid w:val="00884DDF"/>
    <w:rsid w:val="00886FAD"/>
    <w:rsid w:val="008B2768"/>
    <w:rsid w:val="008B36D5"/>
    <w:rsid w:val="008C167A"/>
    <w:rsid w:val="008C1DE6"/>
    <w:rsid w:val="008C283B"/>
    <w:rsid w:val="008C44C5"/>
    <w:rsid w:val="008E7217"/>
    <w:rsid w:val="008F3F66"/>
    <w:rsid w:val="008F7248"/>
    <w:rsid w:val="00907343"/>
    <w:rsid w:val="009504E5"/>
    <w:rsid w:val="009553C0"/>
    <w:rsid w:val="00956432"/>
    <w:rsid w:val="009637DA"/>
    <w:rsid w:val="00993DB2"/>
    <w:rsid w:val="009A3229"/>
    <w:rsid w:val="009A3DC8"/>
    <w:rsid w:val="009A579F"/>
    <w:rsid w:val="009C74FE"/>
    <w:rsid w:val="009E2B9C"/>
    <w:rsid w:val="009F25B3"/>
    <w:rsid w:val="009F60D3"/>
    <w:rsid w:val="00A007BD"/>
    <w:rsid w:val="00A11F39"/>
    <w:rsid w:val="00A27105"/>
    <w:rsid w:val="00A305E1"/>
    <w:rsid w:val="00A3120A"/>
    <w:rsid w:val="00A354EB"/>
    <w:rsid w:val="00A43278"/>
    <w:rsid w:val="00A63D02"/>
    <w:rsid w:val="00A8230A"/>
    <w:rsid w:val="00AB15A0"/>
    <w:rsid w:val="00AC0836"/>
    <w:rsid w:val="00AC5614"/>
    <w:rsid w:val="00AD67D6"/>
    <w:rsid w:val="00AF1C45"/>
    <w:rsid w:val="00AF3B00"/>
    <w:rsid w:val="00B03E31"/>
    <w:rsid w:val="00B044AB"/>
    <w:rsid w:val="00B06386"/>
    <w:rsid w:val="00B2486A"/>
    <w:rsid w:val="00B35831"/>
    <w:rsid w:val="00B51734"/>
    <w:rsid w:val="00B611E2"/>
    <w:rsid w:val="00B7696B"/>
    <w:rsid w:val="00B80604"/>
    <w:rsid w:val="00B844E8"/>
    <w:rsid w:val="00B9445F"/>
    <w:rsid w:val="00B956AA"/>
    <w:rsid w:val="00BA4A7F"/>
    <w:rsid w:val="00BB668A"/>
    <w:rsid w:val="00BC4CB8"/>
    <w:rsid w:val="00BD08B8"/>
    <w:rsid w:val="00BE3339"/>
    <w:rsid w:val="00C04C4A"/>
    <w:rsid w:val="00C06CFD"/>
    <w:rsid w:val="00C14087"/>
    <w:rsid w:val="00C164F1"/>
    <w:rsid w:val="00C30F9A"/>
    <w:rsid w:val="00C60985"/>
    <w:rsid w:val="00C60B82"/>
    <w:rsid w:val="00C738B2"/>
    <w:rsid w:val="00C76EC3"/>
    <w:rsid w:val="00C9270E"/>
    <w:rsid w:val="00C94E06"/>
    <w:rsid w:val="00C95DFD"/>
    <w:rsid w:val="00CB0252"/>
    <w:rsid w:val="00CB0573"/>
    <w:rsid w:val="00CC5A98"/>
    <w:rsid w:val="00CC7FD3"/>
    <w:rsid w:val="00D0746D"/>
    <w:rsid w:val="00D07D74"/>
    <w:rsid w:val="00D1464E"/>
    <w:rsid w:val="00D15F88"/>
    <w:rsid w:val="00D31340"/>
    <w:rsid w:val="00D51857"/>
    <w:rsid w:val="00D5361F"/>
    <w:rsid w:val="00D77FD4"/>
    <w:rsid w:val="00D962D8"/>
    <w:rsid w:val="00DD3029"/>
    <w:rsid w:val="00DF1E14"/>
    <w:rsid w:val="00DF553B"/>
    <w:rsid w:val="00E25819"/>
    <w:rsid w:val="00E26443"/>
    <w:rsid w:val="00E416EB"/>
    <w:rsid w:val="00E6202D"/>
    <w:rsid w:val="00E80A49"/>
    <w:rsid w:val="00E84EB6"/>
    <w:rsid w:val="00EC13FB"/>
    <w:rsid w:val="00EC7392"/>
    <w:rsid w:val="00ED0D6A"/>
    <w:rsid w:val="00ED3568"/>
    <w:rsid w:val="00EE4FC1"/>
    <w:rsid w:val="00EF3308"/>
    <w:rsid w:val="00F02FF8"/>
    <w:rsid w:val="00F12771"/>
    <w:rsid w:val="00F22B09"/>
    <w:rsid w:val="00F22EDA"/>
    <w:rsid w:val="00F3719D"/>
    <w:rsid w:val="00F37A54"/>
    <w:rsid w:val="00F539FC"/>
    <w:rsid w:val="00F57CB6"/>
    <w:rsid w:val="00F840DD"/>
    <w:rsid w:val="00F87855"/>
    <w:rsid w:val="00F9639D"/>
    <w:rsid w:val="00FA251E"/>
    <w:rsid w:val="00FB11E6"/>
    <w:rsid w:val="00FB2BA8"/>
    <w:rsid w:val="00FC1CE7"/>
    <w:rsid w:val="00FC3F7D"/>
    <w:rsid w:val="026F2950"/>
    <w:rsid w:val="2900677A"/>
    <w:rsid w:val="3C0A285A"/>
    <w:rsid w:val="62EC5441"/>
    <w:rsid w:val="6F1B3099"/>
    <w:rsid w:val="74E7FC09"/>
    <w:rsid w:val="74F71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BE7AFB7"/>
  <w14:defaultImageDpi w14:val="300"/>
  <w15:chartTrackingRefBased/>
  <w15:docId w15:val="{D5283113-A601-4EA9-8FB5-603609EA6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it-I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80604"/>
    <w:pPr>
      <w:widowControl w:val="0"/>
      <w:suppressAutoHyphens/>
    </w:pPr>
    <w:rPr>
      <w:rFonts w:eastAsia="Lucida Sans Unicode"/>
      <w:kern w:val="1"/>
      <w:sz w:val="24"/>
      <w:szCs w:val="24"/>
    </w:rPr>
  </w:style>
  <w:style w:type="paragraph" w:styleId="Titolo2">
    <w:name w:val="heading 2"/>
    <w:basedOn w:val="Normale"/>
    <w:next w:val="Normale"/>
    <w:qFormat/>
    <w:rsid w:val="003E00FB"/>
    <w:pPr>
      <w:numPr>
        <w:ilvl w:val="1"/>
        <w:numId w:val="3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3E00FB"/>
    <w:pPr>
      <w:keepNext/>
      <w:numPr>
        <w:ilvl w:val="2"/>
        <w:numId w:val="3"/>
      </w:numPr>
      <w:spacing w:before="240" w:after="60"/>
      <w:outlineLvl w:val="2"/>
    </w:pPr>
    <w:rPr>
      <w:rFonts w:ascii="Calibri" w:eastAsia="MS Gothic" w:hAnsi="Calibri"/>
      <w:b/>
      <w:bCs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1z1">
    <w:name w:val="WW8Num1z1"/>
    <w:rPr>
      <w:b/>
    </w:rPr>
  </w:style>
  <w:style w:type="character" w:customStyle="1" w:styleId="WW8Num3z0">
    <w:name w:val="WW8Num3z0"/>
    <w:rPr>
      <w:rFonts w:ascii="Times New Roman" w:hAnsi="Times New Roman" w:cs="Times New Roman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3z3">
    <w:name w:val="WW8Num3z3"/>
    <w:rPr>
      <w:rFonts w:ascii="Symbol" w:hAnsi="Symbol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3">
    <w:name w:val="WW8Num5z3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Century Gothic" w:eastAsia="Calibri" w:hAnsi="Century Gothic" w:cs="Times New Roman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Wingdings" w:hAnsi="Wingdings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0z1">
    <w:name w:val="WW8Num10z1"/>
    <w:rPr>
      <w:b/>
    </w:rPr>
  </w:style>
  <w:style w:type="character" w:customStyle="1" w:styleId="Carpredefinitoparagrafo2">
    <w:name w:val="Car. predefinito paragrafo2"/>
  </w:style>
  <w:style w:type="character" w:customStyle="1" w:styleId="Carpredefinitoparagrafo1">
    <w:name w:val="Car. predefinito paragrafo1"/>
  </w:style>
  <w:style w:type="character" w:customStyle="1" w:styleId="TestofumettoCarattere">
    <w:name w:val="Testo fumetto Carattere"/>
    <w:rPr>
      <w:rFonts w:ascii="Tahoma" w:eastAsia="Times New Roman" w:hAnsi="Tahoma" w:cs="Tahoma"/>
      <w:sz w:val="16"/>
      <w:szCs w:val="16"/>
    </w:rPr>
  </w:style>
  <w:style w:type="character" w:customStyle="1" w:styleId="Titolo2Carattere">
    <w:name w:val="Titolo 2 Carattere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72836291z1">
    <w:name w:val="372836291z1"/>
    <w:rPr>
      <w:b/>
    </w:rPr>
  </w:style>
  <w:style w:type="character" w:customStyle="1" w:styleId="372836293z0">
    <w:name w:val="372836293z0"/>
    <w:rPr>
      <w:rFonts w:ascii="Times New Roman" w:hAnsi="Times New Roman" w:cs="Times New Roman"/>
    </w:rPr>
  </w:style>
  <w:style w:type="character" w:customStyle="1" w:styleId="372836293z1">
    <w:name w:val="372836293z1"/>
    <w:rPr>
      <w:rFonts w:ascii="Courier New" w:hAnsi="Courier New" w:cs="Courier New"/>
    </w:rPr>
  </w:style>
  <w:style w:type="character" w:customStyle="1" w:styleId="372836293z2">
    <w:name w:val="372836293z2"/>
    <w:rPr>
      <w:rFonts w:ascii="Wingdings" w:hAnsi="Wingdings"/>
    </w:rPr>
  </w:style>
  <w:style w:type="character" w:customStyle="1" w:styleId="372836293z3">
    <w:name w:val="372836293z3"/>
    <w:rPr>
      <w:rFonts w:ascii="Symbol" w:hAnsi="Symbol"/>
    </w:rPr>
  </w:style>
  <w:style w:type="character" w:customStyle="1" w:styleId="372836295z0">
    <w:name w:val="372836295z0"/>
    <w:rPr>
      <w:rFonts w:ascii="Wingdings" w:hAnsi="Wingdings"/>
    </w:rPr>
  </w:style>
  <w:style w:type="character" w:customStyle="1" w:styleId="372836295z1">
    <w:name w:val="372836295z1"/>
    <w:rPr>
      <w:rFonts w:ascii="Courier New" w:hAnsi="Courier New" w:cs="Courier New"/>
    </w:rPr>
  </w:style>
  <w:style w:type="character" w:customStyle="1" w:styleId="372836295z3">
    <w:name w:val="372836295z3"/>
    <w:rPr>
      <w:rFonts w:ascii="Symbol" w:hAnsi="Symbol"/>
    </w:rPr>
  </w:style>
  <w:style w:type="character" w:customStyle="1" w:styleId="372836296z0">
    <w:name w:val="372836296z0"/>
    <w:rPr>
      <w:rFonts w:ascii="Symbol" w:hAnsi="Symbol"/>
    </w:rPr>
  </w:style>
  <w:style w:type="character" w:customStyle="1" w:styleId="372836297z0">
    <w:name w:val="372836297z0"/>
    <w:rPr>
      <w:rFonts w:ascii="Symbol" w:hAnsi="Symbol"/>
    </w:rPr>
  </w:style>
  <w:style w:type="character" w:customStyle="1" w:styleId="372836298z0">
    <w:name w:val="372836298z0"/>
    <w:rPr>
      <w:rFonts w:ascii="Century Gothic" w:eastAsia="Calibri" w:hAnsi="Century Gothic" w:cs="Times New Roman"/>
    </w:rPr>
  </w:style>
  <w:style w:type="character" w:customStyle="1" w:styleId="372836298z1">
    <w:name w:val="372836298z1"/>
    <w:rPr>
      <w:rFonts w:ascii="Courier New" w:hAnsi="Courier New" w:cs="Courier New"/>
    </w:rPr>
  </w:style>
  <w:style w:type="character" w:customStyle="1" w:styleId="372836298z2">
    <w:name w:val="372836298z2"/>
    <w:rPr>
      <w:rFonts w:ascii="Wingdings" w:hAnsi="Wingdings"/>
    </w:rPr>
  </w:style>
  <w:style w:type="character" w:customStyle="1" w:styleId="372836298z3">
    <w:name w:val="372836298z3"/>
    <w:rPr>
      <w:rFonts w:ascii="Symbol" w:hAnsi="Symbol"/>
    </w:rPr>
  </w:style>
  <w:style w:type="character" w:customStyle="1" w:styleId="372836299z0">
    <w:name w:val="372836299z0"/>
    <w:rPr>
      <w:rFonts w:ascii="Wingdings" w:hAnsi="Wingdings"/>
    </w:rPr>
  </w:style>
  <w:style w:type="character" w:customStyle="1" w:styleId="372836299z1">
    <w:name w:val="372836299z1"/>
    <w:rPr>
      <w:rFonts w:ascii="Courier New" w:hAnsi="Courier New" w:cs="Courier New"/>
    </w:rPr>
  </w:style>
  <w:style w:type="character" w:customStyle="1" w:styleId="372836299z3">
    <w:name w:val="372836299z3"/>
    <w:rPr>
      <w:rFonts w:ascii="Symbol" w:hAnsi="Symbol"/>
    </w:rPr>
  </w:style>
  <w:style w:type="character" w:customStyle="1" w:styleId="3728362910z1">
    <w:name w:val="3728362910z1"/>
    <w:rPr>
      <w:b/>
    </w:rPr>
  </w:style>
  <w:style w:type="character" w:customStyle="1" w:styleId="372836371z1">
    <w:name w:val="372836371z1"/>
    <w:rPr>
      <w:b/>
    </w:rPr>
  </w:style>
  <w:style w:type="character" w:customStyle="1" w:styleId="372836373z0">
    <w:name w:val="372836373z0"/>
    <w:rPr>
      <w:rFonts w:ascii="Times New Roman" w:hAnsi="Times New Roman" w:cs="Times New Roman"/>
    </w:rPr>
  </w:style>
  <w:style w:type="character" w:customStyle="1" w:styleId="372836373z1">
    <w:name w:val="372836373z1"/>
    <w:rPr>
      <w:rFonts w:ascii="Courier New" w:hAnsi="Courier New" w:cs="Courier New"/>
    </w:rPr>
  </w:style>
  <w:style w:type="character" w:customStyle="1" w:styleId="372836373z2">
    <w:name w:val="372836373z2"/>
    <w:rPr>
      <w:rFonts w:ascii="Wingdings" w:hAnsi="Wingdings"/>
    </w:rPr>
  </w:style>
  <w:style w:type="character" w:customStyle="1" w:styleId="372836373z3">
    <w:name w:val="372836373z3"/>
    <w:rPr>
      <w:rFonts w:ascii="Symbol" w:hAnsi="Symbol"/>
    </w:rPr>
  </w:style>
  <w:style w:type="character" w:customStyle="1" w:styleId="372836375z0">
    <w:name w:val="372836375z0"/>
    <w:rPr>
      <w:rFonts w:ascii="Wingdings" w:hAnsi="Wingdings"/>
    </w:rPr>
  </w:style>
  <w:style w:type="character" w:customStyle="1" w:styleId="372836375z1">
    <w:name w:val="372836375z1"/>
    <w:rPr>
      <w:rFonts w:ascii="Courier New" w:hAnsi="Courier New" w:cs="Courier New"/>
    </w:rPr>
  </w:style>
  <w:style w:type="character" w:customStyle="1" w:styleId="372836375z3">
    <w:name w:val="372836375z3"/>
    <w:rPr>
      <w:rFonts w:ascii="Symbol" w:hAnsi="Symbol"/>
    </w:rPr>
  </w:style>
  <w:style w:type="character" w:customStyle="1" w:styleId="372836376z0">
    <w:name w:val="372836376z0"/>
    <w:rPr>
      <w:rFonts w:ascii="Symbol" w:hAnsi="Symbol"/>
    </w:rPr>
  </w:style>
  <w:style w:type="character" w:customStyle="1" w:styleId="372836377z0">
    <w:name w:val="372836377z0"/>
    <w:rPr>
      <w:rFonts w:ascii="Symbol" w:hAnsi="Symbol"/>
    </w:rPr>
  </w:style>
  <w:style w:type="character" w:customStyle="1" w:styleId="372836378z0">
    <w:name w:val="372836378z0"/>
    <w:rPr>
      <w:rFonts w:ascii="Century Gothic" w:eastAsia="Calibri" w:hAnsi="Century Gothic" w:cs="Times New Roman"/>
    </w:rPr>
  </w:style>
  <w:style w:type="character" w:customStyle="1" w:styleId="372836378z1">
    <w:name w:val="372836378z1"/>
    <w:rPr>
      <w:rFonts w:ascii="Courier New" w:hAnsi="Courier New" w:cs="Courier New"/>
    </w:rPr>
  </w:style>
  <w:style w:type="character" w:customStyle="1" w:styleId="372836378z2">
    <w:name w:val="372836378z2"/>
    <w:rPr>
      <w:rFonts w:ascii="Wingdings" w:hAnsi="Wingdings"/>
    </w:rPr>
  </w:style>
  <w:style w:type="character" w:customStyle="1" w:styleId="372836378z3">
    <w:name w:val="372836378z3"/>
    <w:rPr>
      <w:rFonts w:ascii="Symbol" w:hAnsi="Symbol"/>
    </w:rPr>
  </w:style>
  <w:style w:type="character" w:customStyle="1" w:styleId="372836379z0">
    <w:name w:val="372836379z0"/>
    <w:rPr>
      <w:rFonts w:ascii="Wingdings" w:hAnsi="Wingdings"/>
    </w:rPr>
  </w:style>
  <w:style w:type="character" w:customStyle="1" w:styleId="372836379z1">
    <w:name w:val="372836379z1"/>
    <w:rPr>
      <w:rFonts w:ascii="Courier New" w:hAnsi="Courier New" w:cs="Courier New"/>
    </w:rPr>
  </w:style>
  <w:style w:type="character" w:customStyle="1" w:styleId="372836379z3">
    <w:name w:val="372836379z3"/>
    <w:rPr>
      <w:rFonts w:ascii="Symbol" w:hAnsi="Symbol"/>
    </w:rPr>
  </w:style>
  <w:style w:type="character" w:customStyle="1" w:styleId="3728363710z1">
    <w:name w:val="3728363710z1"/>
    <w:rPr>
      <w:b/>
    </w:rPr>
  </w:style>
  <w:style w:type="character" w:customStyle="1" w:styleId="372836451z1">
    <w:name w:val="372836451z1"/>
    <w:rPr>
      <w:b/>
    </w:rPr>
  </w:style>
  <w:style w:type="character" w:customStyle="1" w:styleId="372836453z0">
    <w:name w:val="372836453z0"/>
    <w:rPr>
      <w:rFonts w:ascii="Times New Roman" w:hAnsi="Times New Roman" w:cs="Times New Roman"/>
    </w:rPr>
  </w:style>
  <w:style w:type="character" w:customStyle="1" w:styleId="372836453z1">
    <w:name w:val="372836453z1"/>
    <w:rPr>
      <w:rFonts w:ascii="Courier New" w:hAnsi="Courier New" w:cs="Courier New"/>
    </w:rPr>
  </w:style>
  <w:style w:type="character" w:customStyle="1" w:styleId="372836453z2">
    <w:name w:val="372836453z2"/>
    <w:rPr>
      <w:rFonts w:ascii="Wingdings" w:hAnsi="Wingdings"/>
    </w:rPr>
  </w:style>
  <w:style w:type="character" w:customStyle="1" w:styleId="372836453z3">
    <w:name w:val="372836453z3"/>
    <w:rPr>
      <w:rFonts w:ascii="Symbol" w:hAnsi="Symbol"/>
    </w:rPr>
  </w:style>
  <w:style w:type="character" w:customStyle="1" w:styleId="372836455z0">
    <w:name w:val="372836455z0"/>
    <w:rPr>
      <w:rFonts w:ascii="Wingdings" w:hAnsi="Wingdings"/>
    </w:rPr>
  </w:style>
  <w:style w:type="character" w:customStyle="1" w:styleId="372836455z1">
    <w:name w:val="372836455z1"/>
    <w:rPr>
      <w:rFonts w:ascii="Courier New" w:hAnsi="Courier New" w:cs="Courier New"/>
    </w:rPr>
  </w:style>
  <w:style w:type="character" w:customStyle="1" w:styleId="372836455z3">
    <w:name w:val="372836455z3"/>
    <w:rPr>
      <w:rFonts w:ascii="Symbol" w:hAnsi="Symbol"/>
    </w:rPr>
  </w:style>
  <w:style w:type="character" w:customStyle="1" w:styleId="372836456z0">
    <w:name w:val="372836456z0"/>
    <w:rPr>
      <w:rFonts w:ascii="Symbol" w:hAnsi="Symbol"/>
    </w:rPr>
  </w:style>
  <w:style w:type="character" w:customStyle="1" w:styleId="372836457z0">
    <w:name w:val="372836457z0"/>
    <w:rPr>
      <w:rFonts w:ascii="Symbol" w:hAnsi="Symbol"/>
    </w:rPr>
  </w:style>
  <w:style w:type="character" w:customStyle="1" w:styleId="372836458z0">
    <w:name w:val="372836458z0"/>
    <w:rPr>
      <w:rFonts w:ascii="Century Gothic" w:eastAsia="Calibri" w:hAnsi="Century Gothic" w:cs="Times New Roman"/>
    </w:rPr>
  </w:style>
  <w:style w:type="character" w:customStyle="1" w:styleId="372836458z1">
    <w:name w:val="372836458z1"/>
    <w:rPr>
      <w:rFonts w:ascii="Courier New" w:hAnsi="Courier New" w:cs="Courier New"/>
    </w:rPr>
  </w:style>
  <w:style w:type="character" w:customStyle="1" w:styleId="372836458z2">
    <w:name w:val="372836458z2"/>
    <w:rPr>
      <w:rFonts w:ascii="Wingdings" w:hAnsi="Wingdings"/>
    </w:rPr>
  </w:style>
  <w:style w:type="character" w:customStyle="1" w:styleId="372836458z3">
    <w:name w:val="372836458z3"/>
    <w:rPr>
      <w:rFonts w:ascii="Symbol" w:hAnsi="Symbol"/>
    </w:rPr>
  </w:style>
  <w:style w:type="character" w:customStyle="1" w:styleId="372836459z0">
    <w:name w:val="372836459z0"/>
    <w:rPr>
      <w:rFonts w:ascii="Wingdings" w:hAnsi="Wingdings"/>
    </w:rPr>
  </w:style>
  <w:style w:type="character" w:customStyle="1" w:styleId="372836459z1">
    <w:name w:val="372836459z1"/>
    <w:rPr>
      <w:rFonts w:ascii="Courier New" w:hAnsi="Courier New" w:cs="Courier New"/>
    </w:rPr>
  </w:style>
  <w:style w:type="character" w:customStyle="1" w:styleId="372836459z3">
    <w:name w:val="372836459z3"/>
    <w:rPr>
      <w:rFonts w:ascii="Symbol" w:hAnsi="Symbol"/>
    </w:rPr>
  </w:style>
  <w:style w:type="character" w:customStyle="1" w:styleId="3728364510z1">
    <w:name w:val="3728364510z1"/>
    <w:rPr>
      <w:b/>
    </w:rPr>
  </w:style>
  <w:style w:type="character" w:customStyle="1" w:styleId="372836631z1">
    <w:name w:val="372836631z1"/>
    <w:rPr>
      <w:b/>
    </w:rPr>
  </w:style>
  <w:style w:type="character" w:customStyle="1" w:styleId="372836633z0">
    <w:name w:val="372836633z0"/>
    <w:rPr>
      <w:rFonts w:ascii="Times New Roman" w:hAnsi="Times New Roman" w:cs="Times New Roman"/>
    </w:rPr>
  </w:style>
  <w:style w:type="character" w:customStyle="1" w:styleId="372836633z1">
    <w:name w:val="372836633z1"/>
    <w:rPr>
      <w:rFonts w:ascii="Courier New" w:hAnsi="Courier New" w:cs="Courier New"/>
    </w:rPr>
  </w:style>
  <w:style w:type="character" w:customStyle="1" w:styleId="372836633z2">
    <w:name w:val="372836633z2"/>
    <w:rPr>
      <w:rFonts w:ascii="Wingdings" w:hAnsi="Wingdings"/>
    </w:rPr>
  </w:style>
  <w:style w:type="character" w:customStyle="1" w:styleId="372836633z3">
    <w:name w:val="372836633z3"/>
    <w:rPr>
      <w:rFonts w:ascii="Symbol" w:hAnsi="Symbol"/>
    </w:rPr>
  </w:style>
  <w:style w:type="character" w:customStyle="1" w:styleId="372836635z0">
    <w:name w:val="372836635z0"/>
    <w:rPr>
      <w:rFonts w:ascii="Wingdings" w:hAnsi="Wingdings"/>
    </w:rPr>
  </w:style>
  <w:style w:type="character" w:customStyle="1" w:styleId="372836635z1">
    <w:name w:val="372836635z1"/>
    <w:rPr>
      <w:rFonts w:ascii="Courier New" w:hAnsi="Courier New" w:cs="Courier New"/>
    </w:rPr>
  </w:style>
  <w:style w:type="character" w:customStyle="1" w:styleId="372836635z3">
    <w:name w:val="372836635z3"/>
    <w:rPr>
      <w:rFonts w:ascii="Symbol" w:hAnsi="Symbol"/>
    </w:rPr>
  </w:style>
  <w:style w:type="character" w:customStyle="1" w:styleId="372836636z0">
    <w:name w:val="372836636z0"/>
    <w:rPr>
      <w:rFonts w:ascii="Symbol" w:hAnsi="Symbol"/>
    </w:rPr>
  </w:style>
  <w:style w:type="character" w:customStyle="1" w:styleId="372836637z0">
    <w:name w:val="372836637z0"/>
    <w:rPr>
      <w:rFonts w:ascii="Symbol" w:hAnsi="Symbol"/>
    </w:rPr>
  </w:style>
  <w:style w:type="character" w:customStyle="1" w:styleId="372836638z0">
    <w:name w:val="372836638z0"/>
    <w:rPr>
      <w:rFonts w:ascii="Century Gothic" w:eastAsia="Calibri" w:hAnsi="Century Gothic" w:cs="Times New Roman"/>
    </w:rPr>
  </w:style>
  <w:style w:type="character" w:customStyle="1" w:styleId="372836638z1">
    <w:name w:val="372836638z1"/>
    <w:rPr>
      <w:rFonts w:ascii="Courier New" w:hAnsi="Courier New" w:cs="Courier New"/>
    </w:rPr>
  </w:style>
  <w:style w:type="character" w:customStyle="1" w:styleId="372836638z2">
    <w:name w:val="372836638z2"/>
    <w:rPr>
      <w:rFonts w:ascii="Wingdings" w:hAnsi="Wingdings"/>
    </w:rPr>
  </w:style>
  <w:style w:type="character" w:customStyle="1" w:styleId="372836638z3">
    <w:name w:val="372836638z3"/>
    <w:rPr>
      <w:rFonts w:ascii="Symbol" w:hAnsi="Symbol"/>
    </w:rPr>
  </w:style>
  <w:style w:type="character" w:customStyle="1" w:styleId="372836639z0">
    <w:name w:val="372836639z0"/>
    <w:rPr>
      <w:rFonts w:ascii="Wingdings" w:hAnsi="Wingdings"/>
    </w:rPr>
  </w:style>
  <w:style w:type="character" w:customStyle="1" w:styleId="372836639z1">
    <w:name w:val="372836639z1"/>
    <w:rPr>
      <w:rFonts w:ascii="Courier New" w:hAnsi="Courier New" w:cs="Courier New"/>
    </w:rPr>
  </w:style>
  <w:style w:type="character" w:customStyle="1" w:styleId="372836639z3">
    <w:name w:val="372836639z3"/>
    <w:rPr>
      <w:rFonts w:ascii="Symbol" w:hAnsi="Symbol"/>
    </w:rPr>
  </w:style>
  <w:style w:type="character" w:customStyle="1" w:styleId="3728366310z1">
    <w:name w:val="3728366310z1"/>
    <w:rPr>
      <w:b/>
    </w:rPr>
  </w:style>
  <w:style w:type="character" w:customStyle="1" w:styleId="372836761z1">
    <w:name w:val="372836761z1"/>
    <w:rPr>
      <w:b/>
    </w:rPr>
  </w:style>
  <w:style w:type="character" w:customStyle="1" w:styleId="372836763z0">
    <w:name w:val="372836763z0"/>
    <w:rPr>
      <w:rFonts w:ascii="Times New Roman" w:hAnsi="Times New Roman" w:cs="Times New Roman"/>
    </w:rPr>
  </w:style>
  <w:style w:type="character" w:customStyle="1" w:styleId="372836763z1">
    <w:name w:val="372836763z1"/>
    <w:rPr>
      <w:rFonts w:ascii="Courier New" w:hAnsi="Courier New" w:cs="Courier New"/>
    </w:rPr>
  </w:style>
  <w:style w:type="character" w:customStyle="1" w:styleId="372836763z2">
    <w:name w:val="372836763z2"/>
    <w:rPr>
      <w:rFonts w:ascii="Wingdings" w:hAnsi="Wingdings"/>
    </w:rPr>
  </w:style>
  <w:style w:type="character" w:customStyle="1" w:styleId="372836763z3">
    <w:name w:val="372836763z3"/>
    <w:rPr>
      <w:rFonts w:ascii="Symbol" w:hAnsi="Symbol"/>
    </w:rPr>
  </w:style>
  <w:style w:type="character" w:customStyle="1" w:styleId="372836765z0">
    <w:name w:val="372836765z0"/>
    <w:rPr>
      <w:rFonts w:ascii="Wingdings" w:hAnsi="Wingdings"/>
    </w:rPr>
  </w:style>
  <w:style w:type="character" w:customStyle="1" w:styleId="372836765z1">
    <w:name w:val="372836765z1"/>
    <w:rPr>
      <w:rFonts w:ascii="Courier New" w:hAnsi="Courier New" w:cs="Courier New"/>
    </w:rPr>
  </w:style>
  <w:style w:type="character" w:customStyle="1" w:styleId="372836765z3">
    <w:name w:val="372836765z3"/>
    <w:rPr>
      <w:rFonts w:ascii="Symbol" w:hAnsi="Symbol"/>
    </w:rPr>
  </w:style>
  <w:style w:type="character" w:customStyle="1" w:styleId="372836766z0">
    <w:name w:val="372836766z0"/>
    <w:rPr>
      <w:rFonts w:ascii="Symbol" w:hAnsi="Symbol"/>
    </w:rPr>
  </w:style>
  <w:style w:type="character" w:customStyle="1" w:styleId="372836767z0">
    <w:name w:val="372836767z0"/>
    <w:rPr>
      <w:rFonts w:ascii="Symbol" w:hAnsi="Symbol"/>
    </w:rPr>
  </w:style>
  <w:style w:type="character" w:customStyle="1" w:styleId="372836768z0">
    <w:name w:val="372836768z0"/>
    <w:rPr>
      <w:rFonts w:ascii="Century Gothic" w:eastAsia="Calibri" w:hAnsi="Century Gothic" w:cs="Times New Roman"/>
    </w:rPr>
  </w:style>
  <w:style w:type="character" w:customStyle="1" w:styleId="372836768z1">
    <w:name w:val="372836768z1"/>
    <w:rPr>
      <w:rFonts w:ascii="Courier New" w:hAnsi="Courier New" w:cs="Courier New"/>
    </w:rPr>
  </w:style>
  <w:style w:type="character" w:customStyle="1" w:styleId="372836768z2">
    <w:name w:val="372836768z2"/>
    <w:rPr>
      <w:rFonts w:ascii="Wingdings" w:hAnsi="Wingdings"/>
    </w:rPr>
  </w:style>
  <w:style w:type="character" w:customStyle="1" w:styleId="372836768z3">
    <w:name w:val="372836768z3"/>
    <w:rPr>
      <w:rFonts w:ascii="Symbol" w:hAnsi="Symbol"/>
    </w:rPr>
  </w:style>
  <w:style w:type="character" w:customStyle="1" w:styleId="372836769z0">
    <w:name w:val="372836769z0"/>
    <w:rPr>
      <w:rFonts w:ascii="Wingdings" w:hAnsi="Wingdings"/>
    </w:rPr>
  </w:style>
  <w:style w:type="character" w:customStyle="1" w:styleId="372836769z1">
    <w:name w:val="372836769z1"/>
    <w:rPr>
      <w:rFonts w:ascii="Courier New" w:hAnsi="Courier New" w:cs="Courier New"/>
    </w:rPr>
  </w:style>
  <w:style w:type="character" w:customStyle="1" w:styleId="372836769z3">
    <w:name w:val="372836769z3"/>
    <w:rPr>
      <w:rFonts w:ascii="Symbol" w:hAnsi="Symbol"/>
    </w:rPr>
  </w:style>
  <w:style w:type="character" w:customStyle="1" w:styleId="3728367610z1">
    <w:name w:val="3728367610z1"/>
    <w:rPr>
      <w:b/>
    </w:rPr>
  </w:style>
  <w:style w:type="character" w:customStyle="1" w:styleId="372836841z1">
    <w:name w:val="372836841z1"/>
    <w:rPr>
      <w:b/>
    </w:rPr>
  </w:style>
  <w:style w:type="character" w:customStyle="1" w:styleId="372836843z0">
    <w:name w:val="372836843z0"/>
    <w:rPr>
      <w:rFonts w:ascii="Times New Roman" w:hAnsi="Times New Roman" w:cs="Times New Roman"/>
    </w:rPr>
  </w:style>
  <w:style w:type="character" w:customStyle="1" w:styleId="372836843z1">
    <w:name w:val="372836843z1"/>
    <w:rPr>
      <w:rFonts w:ascii="Courier New" w:hAnsi="Courier New" w:cs="Courier New"/>
    </w:rPr>
  </w:style>
  <w:style w:type="character" w:customStyle="1" w:styleId="372836843z2">
    <w:name w:val="372836843z2"/>
    <w:rPr>
      <w:rFonts w:ascii="Wingdings" w:hAnsi="Wingdings"/>
    </w:rPr>
  </w:style>
  <w:style w:type="character" w:customStyle="1" w:styleId="372836843z3">
    <w:name w:val="372836843z3"/>
    <w:rPr>
      <w:rFonts w:ascii="Symbol" w:hAnsi="Symbol"/>
    </w:rPr>
  </w:style>
  <w:style w:type="character" w:customStyle="1" w:styleId="372836845z0">
    <w:name w:val="372836845z0"/>
    <w:rPr>
      <w:rFonts w:ascii="Wingdings" w:hAnsi="Wingdings"/>
    </w:rPr>
  </w:style>
  <w:style w:type="character" w:customStyle="1" w:styleId="372836845z1">
    <w:name w:val="372836845z1"/>
    <w:rPr>
      <w:rFonts w:ascii="Courier New" w:hAnsi="Courier New" w:cs="Courier New"/>
    </w:rPr>
  </w:style>
  <w:style w:type="character" w:customStyle="1" w:styleId="372836845z3">
    <w:name w:val="372836845z3"/>
    <w:rPr>
      <w:rFonts w:ascii="Symbol" w:hAnsi="Symbol"/>
    </w:rPr>
  </w:style>
  <w:style w:type="character" w:customStyle="1" w:styleId="372836846z0">
    <w:name w:val="372836846z0"/>
    <w:rPr>
      <w:rFonts w:ascii="Symbol" w:hAnsi="Symbol"/>
    </w:rPr>
  </w:style>
  <w:style w:type="character" w:customStyle="1" w:styleId="372836847z0">
    <w:name w:val="372836847z0"/>
    <w:rPr>
      <w:rFonts w:ascii="Symbol" w:hAnsi="Symbol"/>
    </w:rPr>
  </w:style>
  <w:style w:type="character" w:customStyle="1" w:styleId="372836848z0">
    <w:name w:val="372836848z0"/>
    <w:rPr>
      <w:rFonts w:ascii="Century Gothic" w:eastAsia="Calibri" w:hAnsi="Century Gothic" w:cs="Times New Roman"/>
    </w:rPr>
  </w:style>
  <w:style w:type="character" w:customStyle="1" w:styleId="372836848z1">
    <w:name w:val="372836848z1"/>
    <w:rPr>
      <w:rFonts w:ascii="Courier New" w:hAnsi="Courier New" w:cs="Courier New"/>
    </w:rPr>
  </w:style>
  <w:style w:type="character" w:customStyle="1" w:styleId="372836848z2">
    <w:name w:val="372836848z2"/>
    <w:rPr>
      <w:rFonts w:ascii="Wingdings" w:hAnsi="Wingdings"/>
    </w:rPr>
  </w:style>
  <w:style w:type="character" w:customStyle="1" w:styleId="372836848z3">
    <w:name w:val="372836848z3"/>
    <w:rPr>
      <w:rFonts w:ascii="Symbol" w:hAnsi="Symbol"/>
    </w:rPr>
  </w:style>
  <w:style w:type="character" w:customStyle="1" w:styleId="372836849z0">
    <w:name w:val="372836849z0"/>
    <w:rPr>
      <w:rFonts w:ascii="Wingdings" w:hAnsi="Wingdings"/>
    </w:rPr>
  </w:style>
  <w:style w:type="character" w:customStyle="1" w:styleId="372836849z1">
    <w:name w:val="372836849z1"/>
    <w:rPr>
      <w:rFonts w:ascii="Courier New" w:hAnsi="Courier New" w:cs="Courier New"/>
    </w:rPr>
  </w:style>
  <w:style w:type="character" w:customStyle="1" w:styleId="372836849z3">
    <w:name w:val="372836849z3"/>
    <w:rPr>
      <w:rFonts w:ascii="Symbol" w:hAnsi="Symbol"/>
    </w:rPr>
  </w:style>
  <w:style w:type="character" w:customStyle="1" w:styleId="3728368410z1">
    <w:name w:val="3728368410z1"/>
    <w:rPr>
      <w:b/>
    </w:rPr>
  </w:style>
  <w:style w:type="character" w:customStyle="1" w:styleId="372836951z1">
    <w:name w:val="372836951z1"/>
    <w:rPr>
      <w:b/>
    </w:rPr>
  </w:style>
  <w:style w:type="character" w:customStyle="1" w:styleId="372836953z0">
    <w:name w:val="372836953z0"/>
    <w:rPr>
      <w:rFonts w:ascii="Times New Roman" w:hAnsi="Times New Roman" w:cs="Times New Roman"/>
    </w:rPr>
  </w:style>
  <w:style w:type="character" w:customStyle="1" w:styleId="372836953z1">
    <w:name w:val="372836953z1"/>
    <w:rPr>
      <w:rFonts w:ascii="Courier New" w:hAnsi="Courier New" w:cs="Courier New"/>
    </w:rPr>
  </w:style>
  <w:style w:type="character" w:customStyle="1" w:styleId="372836953z2">
    <w:name w:val="372836953z2"/>
    <w:rPr>
      <w:rFonts w:ascii="Wingdings" w:hAnsi="Wingdings"/>
    </w:rPr>
  </w:style>
  <w:style w:type="character" w:customStyle="1" w:styleId="372836953z3">
    <w:name w:val="372836953z3"/>
    <w:rPr>
      <w:rFonts w:ascii="Symbol" w:hAnsi="Symbol"/>
    </w:rPr>
  </w:style>
  <w:style w:type="character" w:customStyle="1" w:styleId="372836955z0">
    <w:name w:val="372836955z0"/>
    <w:rPr>
      <w:rFonts w:ascii="Wingdings" w:hAnsi="Wingdings"/>
    </w:rPr>
  </w:style>
  <w:style w:type="character" w:customStyle="1" w:styleId="372836955z1">
    <w:name w:val="372836955z1"/>
    <w:rPr>
      <w:rFonts w:ascii="Courier New" w:hAnsi="Courier New" w:cs="Courier New"/>
    </w:rPr>
  </w:style>
  <w:style w:type="character" w:customStyle="1" w:styleId="372836955z3">
    <w:name w:val="372836955z3"/>
    <w:rPr>
      <w:rFonts w:ascii="Symbol" w:hAnsi="Symbol"/>
    </w:rPr>
  </w:style>
  <w:style w:type="character" w:customStyle="1" w:styleId="372836956z0">
    <w:name w:val="372836956z0"/>
    <w:rPr>
      <w:rFonts w:ascii="Symbol" w:hAnsi="Symbol"/>
    </w:rPr>
  </w:style>
  <w:style w:type="character" w:customStyle="1" w:styleId="372836957z0">
    <w:name w:val="372836957z0"/>
    <w:rPr>
      <w:rFonts w:ascii="Symbol" w:hAnsi="Symbol"/>
    </w:rPr>
  </w:style>
  <w:style w:type="character" w:customStyle="1" w:styleId="372836958z0">
    <w:name w:val="372836958z0"/>
    <w:rPr>
      <w:rFonts w:ascii="Century Gothic" w:eastAsia="Calibri" w:hAnsi="Century Gothic" w:cs="Times New Roman"/>
    </w:rPr>
  </w:style>
  <w:style w:type="character" w:customStyle="1" w:styleId="372836958z1">
    <w:name w:val="372836958z1"/>
    <w:rPr>
      <w:rFonts w:ascii="Courier New" w:hAnsi="Courier New" w:cs="Courier New"/>
    </w:rPr>
  </w:style>
  <w:style w:type="character" w:customStyle="1" w:styleId="372836958z2">
    <w:name w:val="372836958z2"/>
    <w:rPr>
      <w:rFonts w:ascii="Wingdings" w:hAnsi="Wingdings"/>
    </w:rPr>
  </w:style>
  <w:style w:type="character" w:customStyle="1" w:styleId="372836958z3">
    <w:name w:val="372836958z3"/>
    <w:rPr>
      <w:rFonts w:ascii="Symbol" w:hAnsi="Symbol"/>
    </w:rPr>
  </w:style>
  <w:style w:type="character" w:customStyle="1" w:styleId="372836959z0">
    <w:name w:val="372836959z0"/>
    <w:rPr>
      <w:rFonts w:ascii="Wingdings" w:hAnsi="Wingdings"/>
    </w:rPr>
  </w:style>
  <w:style w:type="character" w:customStyle="1" w:styleId="372836959z1">
    <w:name w:val="372836959z1"/>
    <w:rPr>
      <w:rFonts w:ascii="Courier New" w:hAnsi="Courier New" w:cs="Courier New"/>
    </w:rPr>
  </w:style>
  <w:style w:type="character" w:customStyle="1" w:styleId="372836959z3">
    <w:name w:val="372836959z3"/>
    <w:rPr>
      <w:rFonts w:ascii="Symbol" w:hAnsi="Symbol"/>
    </w:rPr>
  </w:style>
  <w:style w:type="character" w:customStyle="1" w:styleId="3728369510z1">
    <w:name w:val="3728369510z1"/>
    <w:rPr>
      <w:b/>
    </w:rPr>
  </w:style>
  <w:style w:type="character" w:customStyle="1" w:styleId="372837041z1">
    <w:name w:val="372837041z1"/>
    <w:rPr>
      <w:b/>
    </w:rPr>
  </w:style>
  <w:style w:type="character" w:customStyle="1" w:styleId="372837043z0">
    <w:name w:val="372837043z0"/>
    <w:rPr>
      <w:rFonts w:ascii="Times New Roman" w:hAnsi="Times New Roman" w:cs="Times New Roman"/>
    </w:rPr>
  </w:style>
  <w:style w:type="character" w:customStyle="1" w:styleId="372837043z1">
    <w:name w:val="372837043z1"/>
    <w:rPr>
      <w:rFonts w:ascii="Courier New" w:hAnsi="Courier New" w:cs="Courier New"/>
    </w:rPr>
  </w:style>
  <w:style w:type="character" w:customStyle="1" w:styleId="372837043z2">
    <w:name w:val="372837043z2"/>
    <w:rPr>
      <w:rFonts w:ascii="Wingdings" w:hAnsi="Wingdings"/>
    </w:rPr>
  </w:style>
  <w:style w:type="character" w:customStyle="1" w:styleId="372837043z3">
    <w:name w:val="372837043z3"/>
    <w:rPr>
      <w:rFonts w:ascii="Symbol" w:hAnsi="Symbol"/>
    </w:rPr>
  </w:style>
  <w:style w:type="character" w:customStyle="1" w:styleId="372837045z0">
    <w:name w:val="372837045z0"/>
    <w:rPr>
      <w:rFonts w:ascii="Wingdings" w:hAnsi="Wingdings"/>
    </w:rPr>
  </w:style>
  <w:style w:type="character" w:customStyle="1" w:styleId="372837045z1">
    <w:name w:val="372837045z1"/>
    <w:rPr>
      <w:rFonts w:ascii="Courier New" w:hAnsi="Courier New" w:cs="Courier New"/>
    </w:rPr>
  </w:style>
  <w:style w:type="character" w:customStyle="1" w:styleId="372837045z3">
    <w:name w:val="372837045z3"/>
    <w:rPr>
      <w:rFonts w:ascii="Symbol" w:hAnsi="Symbol"/>
    </w:rPr>
  </w:style>
  <w:style w:type="character" w:customStyle="1" w:styleId="372837046z0">
    <w:name w:val="372837046z0"/>
    <w:rPr>
      <w:rFonts w:ascii="Symbol" w:hAnsi="Symbol"/>
    </w:rPr>
  </w:style>
  <w:style w:type="character" w:customStyle="1" w:styleId="372837047z0">
    <w:name w:val="372837047z0"/>
    <w:rPr>
      <w:rFonts w:ascii="Symbol" w:hAnsi="Symbol"/>
    </w:rPr>
  </w:style>
  <w:style w:type="character" w:customStyle="1" w:styleId="372837048z0">
    <w:name w:val="372837048z0"/>
    <w:rPr>
      <w:rFonts w:ascii="Century Gothic" w:eastAsia="Calibri" w:hAnsi="Century Gothic" w:cs="Times New Roman"/>
    </w:rPr>
  </w:style>
  <w:style w:type="character" w:customStyle="1" w:styleId="372837048z1">
    <w:name w:val="372837048z1"/>
    <w:rPr>
      <w:rFonts w:ascii="Courier New" w:hAnsi="Courier New" w:cs="Courier New"/>
    </w:rPr>
  </w:style>
  <w:style w:type="character" w:customStyle="1" w:styleId="372837048z2">
    <w:name w:val="372837048z2"/>
    <w:rPr>
      <w:rFonts w:ascii="Wingdings" w:hAnsi="Wingdings"/>
    </w:rPr>
  </w:style>
  <w:style w:type="character" w:customStyle="1" w:styleId="372837048z3">
    <w:name w:val="372837048z3"/>
    <w:rPr>
      <w:rFonts w:ascii="Symbol" w:hAnsi="Symbol"/>
    </w:rPr>
  </w:style>
  <w:style w:type="character" w:customStyle="1" w:styleId="372837049z0">
    <w:name w:val="372837049z0"/>
    <w:rPr>
      <w:rFonts w:ascii="Wingdings" w:hAnsi="Wingdings"/>
    </w:rPr>
  </w:style>
  <w:style w:type="character" w:customStyle="1" w:styleId="372837049z1">
    <w:name w:val="372837049z1"/>
    <w:rPr>
      <w:rFonts w:ascii="Courier New" w:hAnsi="Courier New" w:cs="Courier New"/>
    </w:rPr>
  </w:style>
  <w:style w:type="character" w:customStyle="1" w:styleId="372837049z3">
    <w:name w:val="372837049z3"/>
    <w:rPr>
      <w:rFonts w:ascii="Symbol" w:hAnsi="Symbol"/>
    </w:rPr>
  </w:style>
  <w:style w:type="character" w:customStyle="1" w:styleId="3728370410z1">
    <w:name w:val="3728370410z1"/>
    <w:rPr>
      <w:b/>
    </w:rPr>
  </w:style>
  <w:style w:type="character" w:customStyle="1" w:styleId="372837131z1">
    <w:name w:val="372837131z1"/>
    <w:rPr>
      <w:b/>
    </w:rPr>
  </w:style>
  <w:style w:type="character" w:customStyle="1" w:styleId="372837133z0">
    <w:name w:val="372837133z0"/>
    <w:rPr>
      <w:rFonts w:ascii="Times New Roman" w:hAnsi="Times New Roman" w:cs="Times New Roman"/>
    </w:rPr>
  </w:style>
  <w:style w:type="character" w:customStyle="1" w:styleId="372837133z1">
    <w:name w:val="372837133z1"/>
    <w:rPr>
      <w:rFonts w:ascii="Courier New" w:hAnsi="Courier New" w:cs="Courier New"/>
    </w:rPr>
  </w:style>
  <w:style w:type="character" w:customStyle="1" w:styleId="372837133z2">
    <w:name w:val="372837133z2"/>
    <w:rPr>
      <w:rFonts w:ascii="Wingdings" w:hAnsi="Wingdings"/>
    </w:rPr>
  </w:style>
  <w:style w:type="character" w:customStyle="1" w:styleId="372837133z3">
    <w:name w:val="372837133z3"/>
    <w:rPr>
      <w:rFonts w:ascii="Symbol" w:hAnsi="Symbol"/>
    </w:rPr>
  </w:style>
  <w:style w:type="character" w:customStyle="1" w:styleId="372837135z0">
    <w:name w:val="372837135z0"/>
    <w:rPr>
      <w:rFonts w:ascii="Wingdings" w:hAnsi="Wingdings"/>
    </w:rPr>
  </w:style>
  <w:style w:type="character" w:customStyle="1" w:styleId="372837135z1">
    <w:name w:val="372837135z1"/>
    <w:rPr>
      <w:rFonts w:ascii="Courier New" w:hAnsi="Courier New" w:cs="Courier New"/>
    </w:rPr>
  </w:style>
  <w:style w:type="character" w:customStyle="1" w:styleId="372837135z3">
    <w:name w:val="372837135z3"/>
    <w:rPr>
      <w:rFonts w:ascii="Symbol" w:hAnsi="Symbol"/>
    </w:rPr>
  </w:style>
  <w:style w:type="character" w:customStyle="1" w:styleId="372837136z0">
    <w:name w:val="372837136z0"/>
    <w:rPr>
      <w:rFonts w:ascii="Symbol" w:hAnsi="Symbol"/>
    </w:rPr>
  </w:style>
  <w:style w:type="character" w:customStyle="1" w:styleId="372837137z0">
    <w:name w:val="372837137z0"/>
    <w:rPr>
      <w:rFonts w:ascii="Symbol" w:hAnsi="Symbol"/>
    </w:rPr>
  </w:style>
  <w:style w:type="character" w:customStyle="1" w:styleId="372837138z0">
    <w:name w:val="372837138z0"/>
    <w:rPr>
      <w:rFonts w:ascii="Century Gothic" w:eastAsia="Calibri" w:hAnsi="Century Gothic" w:cs="Times New Roman"/>
    </w:rPr>
  </w:style>
  <w:style w:type="character" w:customStyle="1" w:styleId="372837138z1">
    <w:name w:val="372837138z1"/>
    <w:rPr>
      <w:rFonts w:ascii="Courier New" w:hAnsi="Courier New" w:cs="Courier New"/>
    </w:rPr>
  </w:style>
  <w:style w:type="character" w:customStyle="1" w:styleId="372837138z2">
    <w:name w:val="372837138z2"/>
    <w:rPr>
      <w:rFonts w:ascii="Wingdings" w:hAnsi="Wingdings"/>
    </w:rPr>
  </w:style>
  <w:style w:type="character" w:customStyle="1" w:styleId="372837138z3">
    <w:name w:val="372837138z3"/>
    <w:rPr>
      <w:rFonts w:ascii="Symbol" w:hAnsi="Symbol"/>
    </w:rPr>
  </w:style>
  <w:style w:type="character" w:customStyle="1" w:styleId="372837139z0">
    <w:name w:val="372837139z0"/>
    <w:rPr>
      <w:rFonts w:ascii="Wingdings" w:hAnsi="Wingdings"/>
    </w:rPr>
  </w:style>
  <w:style w:type="character" w:customStyle="1" w:styleId="372837139z1">
    <w:name w:val="372837139z1"/>
    <w:rPr>
      <w:rFonts w:ascii="Courier New" w:hAnsi="Courier New" w:cs="Courier New"/>
    </w:rPr>
  </w:style>
  <w:style w:type="character" w:customStyle="1" w:styleId="372837139z3">
    <w:name w:val="372837139z3"/>
    <w:rPr>
      <w:rFonts w:ascii="Symbol" w:hAnsi="Symbol"/>
    </w:rPr>
  </w:style>
  <w:style w:type="character" w:customStyle="1" w:styleId="3728371310z1">
    <w:name w:val="3728371310z1"/>
    <w:rPr>
      <w:b/>
    </w:rPr>
  </w:style>
  <w:style w:type="character" w:customStyle="1" w:styleId="372837241z1">
    <w:name w:val="372837241z1"/>
    <w:rPr>
      <w:b/>
    </w:rPr>
  </w:style>
  <w:style w:type="character" w:customStyle="1" w:styleId="372837243z0">
    <w:name w:val="372837243z0"/>
    <w:rPr>
      <w:rFonts w:ascii="Times New Roman" w:hAnsi="Times New Roman" w:cs="Times New Roman"/>
    </w:rPr>
  </w:style>
  <w:style w:type="character" w:customStyle="1" w:styleId="372837243z1">
    <w:name w:val="372837243z1"/>
    <w:rPr>
      <w:rFonts w:ascii="Courier New" w:hAnsi="Courier New" w:cs="Courier New"/>
    </w:rPr>
  </w:style>
  <w:style w:type="character" w:customStyle="1" w:styleId="372837243z2">
    <w:name w:val="372837243z2"/>
    <w:rPr>
      <w:rFonts w:ascii="Wingdings" w:hAnsi="Wingdings"/>
    </w:rPr>
  </w:style>
  <w:style w:type="character" w:customStyle="1" w:styleId="372837243z3">
    <w:name w:val="372837243z3"/>
    <w:rPr>
      <w:rFonts w:ascii="Symbol" w:hAnsi="Symbol"/>
    </w:rPr>
  </w:style>
  <w:style w:type="character" w:customStyle="1" w:styleId="372837245z0">
    <w:name w:val="372837245z0"/>
    <w:rPr>
      <w:rFonts w:ascii="Wingdings" w:hAnsi="Wingdings"/>
    </w:rPr>
  </w:style>
  <w:style w:type="character" w:customStyle="1" w:styleId="372837245z1">
    <w:name w:val="372837245z1"/>
    <w:rPr>
      <w:rFonts w:ascii="Courier New" w:hAnsi="Courier New" w:cs="Courier New"/>
    </w:rPr>
  </w:style>
  <w:style w:type="character" w:customStyle="1" w:styleId="372837245z3">
    <w:name w:val="372837245z3"/>
    <w:rPr>
      <w:rFonts w:ascii="Symbol" w:hAnsi="Symbol"/>
    </w:rPr>
  </w:style>
  <w:style w:type="character" w:customStyle="1" w:styleId="372837246z0">
    <w:name w:val="372837246z0"/>
    <w:rPr>
      <w:rFonts w:ascii="Symbol" w:hAnsi="Symbol"/>
    </w:rPr>
  </w:style>
  <w:style w:type="character" w:customStyle="1" w:styleId="372837247z0">
    <w:name w:val="372837247z0"/>
    <w:rPr>
      <w:rFonts w:ascii="Symbol" w:hAnsi="Symbol"/>
    </w:rPr>
  </w:style>
  <w:style w:type="character" w:customStyle="1" w:styleId="372837248z0">
    <w:name w:val="372837248z0"/>
    <w:rPr>
      <w:rFonts w:ascii="Century Gothic" w:eastAsia="Calibri" w:hAnsi="Century Gothic" w:cs="Times New Roman"/>
    </w:rPr>
  </w:style>
  <w:style w:type="character" w:customStyle="1" w:styleId="372837248z1">
    <w:name w:val="372837248z1"/>
    <w:rPr>
      <w:rFonts w:ascii="Courier New" w:hAnsi="Courier New" w:cs="Courier New"/>
    </w:rPr>
  </w:style>
  <w:style w:type="character" w:customStyle="1" w:styleId="372837248z2">
    <w:name w:val="372837248z2"/>
    <w:rPr>
      <w:rFonts w:ascii="Wingdings" w:hAnsi="Wingdings"/>
    </w:rPr>
  </w:style>
  <w:style w:type="character" w:customStyle="1" w:styleId="372837248z3">
    <w:name w:val="372837248z3"/>
    <w:rPr>
      <w:rFonts w:ascii="Symbol" w:hAnsi="Symbol"/>
    </w:rPr>
  </w:style>
  <w:style w:type="character" w:customStyle="1" w:styleId="372837249z0">
    <w:name w:val="372837249z0"/>
    <w:rPr>
      <w:rFonts w:ascii="Wingdings" w:hAnsi="Wingdings"/>
    </w:rPr>
  </w:style>
  <w:style w:type="character" w:customStyle="1" w:styleId="372837249z1">
    <w:name w:val="372837249z1"/>
    <w:rPr>
      <w:rFonts w:ascii="Courier New" w:hAnsi="Courier New" w:cs="Courier New"/>
    </w:rPr>
  </w:style>
  <w:style w:type="character" w:customStyle="1" w:styleId="372837249z3">
    <w:name w:val="372837249z3"/>
    <w:rPr>
      <w:rFonts w:ascii="Symbol" w:hAnsi="Symbol"/>
    </w:rPr>
  </w:style>
  <w:style w:type="character" w:customStyle="1" w:styleId="3728372410z1">
    <w:name w:val="3728372410z1"/>
    <w:rPr>
      <w:b/>
    </w:rPr>
  </w:style>
  <w:style w:type="character" w:customStyle="1" w:styleId="372837381z1">
    <w:name w:val="372837381z1"/>
    <w:rPr>
      <w:b/>
    </w:rPr>
  </w:style>
  <w:style w:type="character" w:customStyle="1" w:styleId="372837383z0">
    <w:name w:val="372837383z0"/>
    <w:rPr>
      <w:rFonts w:ascii="Times New Roman" w:hAnsi="Times New Roman" w:cs="Times New Roman"/>
    </w:rPr>
  </w:style>
  <w:style w:type="character" w:customStyle="1" w:styleId="372837383z1">
    <w:name w:val="372837383z1"/>
    <w:rPr>
      <w:rFonts w:ascii="Courier New" w:hAnsi="Courier New" w:cs="Courier New"/>
    </w:rPr>
  </w:style>
  <w:style w:type="character" w:customStyle="1" w:styleId="372837383z2">
    <w:name w:val="372837383z2"/>
    <w:rPr>
      <w:rFonts w:ascii="Wingdings" w:hAnsi="Wingdings"/>
    </w:rPr>
  </w:style>
  <w:style w:type="character" w:customStyle="1" w:styleId="372837383z3">
    <w:name w:val="372837383z3"/>
    <w:rPr>
      <w:rFonts w:ascii="Symbol" w:hAnsi="Symbol"/>
    </w:rPr>
  </w:style>
  <w:style w:type="character" w:customStyle="1" w:styleId="372837385z0">
    <w:name w:val="372837385z0"/>
    <w:rPr>
      <w:rFonts w:ascii="Wingdings" w:hAnsi="Wingdings"/>
    </w:rPr>
  </w:style>
  <w:style w:type="character" w:customStyle="1" w:styleId="372837385z1">
    <w:name w:val="372837385z1"/>
    <w:rPr>
      <w:rFonts w:ascii="Courier New" w:hAnsi="Courier New" w:cs="Courier New"/>
    </w:rPr>
  </w:style>
  <w:style w:type="character" w:customStyle="1" w:styleId="372837385z3">
    <w:name w:val="372837385z3"/>
    <w:rPr>
      <w:rFonts w:ascii="Symbol" w:hAnsi="Symbol"/>
    </w:rPr>
  </w:style>
  <w:style w:type="character" w:customStyle="1" w:styleId="372837386z0">
    <w:name w:val="372837386z0"/>
    <w:rPr>
      <w:rFonts w:ascii="Symbol" w:hAnsi="Symbol"/>
    </w:rPr>
  </w:style>
  <w:style w:type="character" w:customStyle="1" w:styleId="372837387z0">
    <w:name w:val="372837387z0"/>
    <w:rPr>
      <w:rFonts w:ascii="Symbol" w:hAnsi="Symbol"/>
    </w:rPr>
  </w:style>
  <w:style w:type="character" w:customStyle="1" w:styleId="372837388z0">
    <w:name w:val="372837388z0"/>
    <w:rPr>
      <w:rFonts w:ascii="Century Gothic" w:eastAsia="Calibri" w:hAnsi="Century Gothic" w:cs="Times New Roman"/>
    </w:rPr>
  </w:style>
  <w:style w:type="character" w:customStyle="1" w:styleId="372837388z1">
    <w:name w:val="372837388z1"/>
    <w:rPr>
      <w:rFonts w:ascii="Courier New" w:hAnsi="Courier New" w:cs="Courier New"/>
    </w:rPr>
  </w:style>
  <w:style w:type="character" w:customStyle="1" w:styleId="372837388z2">
    <w:name w:val="372837388z2"/>
    <w:rPr>
      <w:rFonts w:ascii="Wingdings" w:hAnsi="Wingdings"/>
    </w:rPr>
  </w:style>
  <w:style w:type="character" w:customStyle="1" w:styleId="372837388z3">
    <w:name w:val="372837388z3"/>
    <w:rPr>
      <w:rFonts w:ascii="Symbol" w:hAnsi="Symbol"/>
    </w:rPr>
  </w:style>
  <w:style w:type="character" w:customStyle="1" w:styleId="372837389z0">
    <w:name w:val="372837389z0"/>
    <w:rPr>
      <w:rFonts w:ascii="Wingdings" w:hAnsi="Wingdings"/>
    </w:rPr>
  </w:style>
  <w:style w:type="character" w:customStyle="1" w:styleId="372837389z1">
    <w:name w:val="372837389z1"/>
    <w:rPr>
      <w:rFonts w:ascii="Courier New" w:hAnsi="Courier New" w:cs="Courier New"/>
    </w:rPr>
  </w:style>
  <w:style w:type="character" w:customStyle="1" w:styleId="372837389z3">
    <w:name w:val="372837389z3"/>
    <w:rPr>
      <w:rFonts w:ascii="Symbol" w:hAnsi="Symbol"/>
    </w:rPr>
  </w:style>
  <w:style w:type="character" w:customStyle="1" w:styleId="3728373810z1">
    <w:name w:val="3728373810z1"/>
    <w:rPr>
      <w:b/>
    </w:rPr>
  </w:style>
  <w:style w:type="character" w:customStyle="1" w:styleId="372837491z1">
    <w:name w:val="372837491z1"/>
    <w:rPr>
      <w:b/>
    </w:rPr>
  </w:style>
  <w:style w:type="character" w:customStyle="1" w:styleId="372837493z0">
    <w:name w:val="372837493z0"/>
    <w:rPr>
      <w:rFonts w:ascii="Times New Roman" w:hAnsi="Times New Roman" w:cs="Times New Roman"/>
    </w:rPr>
  </w:style>
  <w:style w:type="character" w:customStyle="1" w:styleId="372837493z1">
    <w:name w:val="372837493z1"/>
    <w:rPr>
      <w:rFonts w:ascii="Courier New" w:hAnsi="Courier New" w:cs="Courier New"/>
    </w:rPr>
  </w:style>
  <w:style w:type="character" w:customStyle="1" w:styleId="372837493z2">
    <w:name w:val="372837493z2"/>
    <w:rPr>
      <w:rFonts w:ascii="Wingdings" w:hAnsi="Wingdings"/>
    </w:rPr>
  </w:style>
  <w:style w:type="character" w:customStyle="1" w:styleId="372837493z3">
    <w:name w:val="372837493z3"/>
    <w:rPr>
      <w:rFonts w:ascii="Symbol" w:hAnsi="Symbol"/>
    </w:rPr>
  </w:style>
  <w:style w:type="character" w:customStyle="1" w:styleId="372837495z0">
    <w:name w:val="372837495z0"/>
    <w:rPr>
      <w:rFonts w:ascii="Wingdings" w:hAnsi="Wingdings"/>
    </w:rPr>
  </w:style>
  <w:style w:type="character" w:customStyle="1" w:styleId="372837495z1">
    <w:name w:val="372837495z1"/>
    <w:rPr>
      <w:rFonts w:ascii="Courier New" w:hAnsi="Courier New" w:cs="Courier New"/>
    </w:rPr>
  </w:style>
  <w:style w:type="character" w:customStyle="1" w:styleId="372837495z3">
    <w:name w:val="372837495z3"/>
    <w:rPr>
      <w:rFonts w:ascii="Symbol" w:hAnsi="Symbol"/>
    </w:rPr>
  </w:style>
  <w:style w:type="character" w:customStyle="1" w:styleId="372837496z0">
    <w:name w:val="372837496z0"/>
    <w:rPr>
      <w:rFonts w:ascii="Symbol" w:hAnsi="Symbol"/>
    </w:rPr>
  </w:style>
  <w:style w:type="character" w:customStyle="1" w:styleId="372837497z0">
    <w:name w:val="372837497z0"/>
    <w:rPr>
      <w:rFonts w:ascii="Symbol" w:hAnsi="Symbol"/>
    </w:rPr>
  </w:style>
  <w:style w:type="character" w:customStyle="1" w:styleId="372837498z0">
    <w:name w:val="372837498z0"/>
    <w:rPr>
      <w:rFonts w:ascii="Century Gothic" w:eastAsia="Calibri" w:hAnsi="Century Gothic" w:cs="Times New Roman"/>
    </w:rPr>
  </w:style>
  <w:style w:type="character" w:customStyle="1" w:styleId="372837498z1">
    <w:name w:val="372837498z1"/>
    <w:rPr>
      <w:rFonts w:ascii="Courier New" w:hAnsi="Courier New" w:cs="Courier New"/>
    </w:rPr>
  </w:style>
  <w:style w:type="character" w:customStyle="1" w:styleId="372837498z2">
    <w:name w:val="372837498z2"/>
    <w:rPr>
      <w:rFonts w:ascii="Wingdings" w:hAnsi="Wingdings"/>
    </w:rPr>
  </w:style>
  <w:style w:type="character" w:customStyle="1" w:styleId="372837498z3">
    <w:name w:val="372837498z3"/>
    <w:rPr>
      <w:rFonts w:ascii="Symbol" w:hAnsi="Symbol"/>
    </w:rPr>
  </w:style>
  <w:style w:type="character" w:customStyle="1" w:styleId="372837499z0">
    <w:name w:val="372837499z0"/>
    <w:rPr>
      <w:rFonts w:ascii="Wingdings" w:hAnsi="Wingdings"/>
    </w:rPr>
  </w:style>
  <w:style w:type="character" w:customStyle="1" w:styleId="372837499z1">
    <w:name w:val="372837499z1"/>
    <w:rPr>
      <w:rFonts w:ascii="Courier New" w:hAnsi="Courier New" w:cs="Courier New"/>
    </w:rPr>
  </w:style>
  <w:style w:type="character" w:customStyle="1" w:styleId="372837499z3">
    <w:name w:val="372837499z3"/>
    <w:rPr>
      <w:rFonts w:ascii="Symbol" w:hAnsi="Symbol"/>
    </w:rPr>
  </w:style>
  <w:style w:type="character" w:customStyle="1" w:styleId="3728374910z1">
    <w:name w:val="3728374910z1"/>
    <w:rPr>
      <w:b/>
    </w:rPr>
  </w:style>
  <w:style w:type="paragraph" w:customStyle="1" w:styleId="Intestazione2">
    <w:name w:val="Intestazione2"/>
    <w:basedOn w:val="Normale"/>
    <w:next w:val="Corpotes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testo">
    <w:name w:val="Body Text"/>
    <w:basedOn w:val="Normale"/>
    <w:semiHidden/>
    <w:pPr>
      <w:spacing w:after="120"/>
    </w:pPr>
  </w:style>
  <w:style w:type="paragraph" w:styleId="Elenco">
    <w:name w:val="List"/>
    <w:basedOn w:val="Corpotesto"/>
    <w:semiHidden/>
    <w:rPr>
      <w:rFonts w:cs="Tahoma"/>
    </w:rPr>
  </w:style>
  <w:style w:type="paragraph" w:customStyle="1" w:styleId="Didascalia2">
    <w:name w:val="Didascalia2"/>
    <w:basedOn w:val="Normale"/>
    <w:pPr>
      <w:suppressLineNumbers/>
      <w:spacing w:before="120" w:after="120"/>
    </w:pPr>
    <w:rPr>
      <w:rFonts w:cs="Tahoma"/>
      <w:i/>
      <w:iCs/>
    </w:rPr>
  </w:style>
  <w:style w:type="paragraph" w:customStyle="1" w:styleId="Indice">
    <w:name w:val="Indice"/>
    <w:basedOn w:val="Normale"/>
    <w:pPr>
      <w:suppressLineNumbers/>
    </w:pPr>
    <w:rPr>
      <w:rFonts w:cs="Tahoma"/>
    </w:rPr>
  </w:style>
  <w:style w:type="paragraph" w:customStyle="1" w:styleId="Contenutotabella">
    <w:name w:val="Contenuto tabella"/>
    <w:basedOn w:val="Normale"/>
    <w:pPr>
      <w:suppressLineNumbers/>
    </w:pPr>
  </w:style>
  <w:style w:type="paragraph" w:customStyle="1" w:styleId="Intestazionetabella">
    <w:name w:val="Intestazione tabella"/>
    <w:basedOn w:val="Contenutotabella"/>
    <w:pPr>
      <w:jc w:val="center"/>
    </w:pPr>
    <w:rPr>
      <w:b/>
      <w:bCs/>
    </w:rPr>
  </w:style>
  <w:style w:type="paragraph" w:customStyle="1" w:styleId="Intestazioneindice">
    <w:name w:val="Intestazione indice"/>
    <w:basedOn w:val="Intestazione2"/>
    <w:pPr>
      <w:suppressLineNumbers/>
    </w:pPr>
    <w:rPr>
      <w:b/>
      <w:bCs/>
      <w:sz w:val="32"/>
      <w:szCs w:val="32"/>
    </w:rPr>
  </w:style>
  <w:style w:type="paragraph" w:styleId="Intestazione">
    <w:name w:val="head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customStyle="1" w:styleId="Intestazione1">
    <w:name w:val="Intestazione1"/>
    <w:basedOn w:val="Normale"/>
    <w:next w:val="Corpotesto"/>
    <w:pPr>
      <w:keepNext/>
      <w:widowControl/>
      <w:spacing w:before="240" w:after="120"/>
    </w:pPr>
    <w:rPr>
      <w:rFonts w:ascii="Arial" w:hAnsi="Arial" w:cs="Tahoma"/>
      <w:sz w:val="28"/>
      <w:szCs w:val="28"/>
    </w:rPr>
  </w:style>
  <w:style w:type="paragraph" w:customStyle="1" w:styleId="Didascalia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pPr>
      <w:widowControl/>
    </w:pPr>
    <w:rPr>
      <w:rFonts w:ascii="Tahoma" w:eastAsia="Arial" w:hAnsi="Tahoma" w:cs="Tahoma"/>
      <w:sz w:val="16"/>
      <w:szCs w:val="16"/>
    </w:rPr>
  </w:style>
  <w:style w:type="paragraph" w:customStyle="1" w:styleId="Nessunaspaziatura1">
    <w:name w:val="Nessuna spaziatura1"/>
    <w:pPr>
      <w:suppressAutoHyphens/>
    </w:pPr>
    <w:rPr>
      <w:rFonts w:ascii="Calibri" w:eastAsia="Arial" w:hAnsi="Calibri" w:cs="Calibri"/>
      <w:kern w:val="1"/>
      <w:sz w:val="22"/>
      <w:szCs w:val="22"/>
      <w:lang w:eastAsia="ar-SA"/>
    </w:rPr>
  </w:style>
  <w:style w:type="paragraph" w:customStyle="1" w:styleId="Elencoacolori-Colore11">
    <w:name w:val="Elenco a colori - Colore 11"/>
    <w:basedOn w:val="Normale"/>
    <w:qFormat/>
    <w:pPr>
      <w:widowControl/>
      <w:suppressAutoHyphens w:val="0"/>
      <w:spacing w:after="200" w:line="276" w:lineRule="auto"/>
      <w:ind w:left="720"/>
    </w:pPr>
    <w:rPr>
      <w:rFonts w:ascii="Calibri" w:eastAsia="Calibri" w:hAnsi="Calibri"/>
      <w:sz w:val="22"/>
      <w:szCs w:val="22"/>
    </w:rPr>
  </w:style>
  <w:style w:type="paragraph" w:styleId="Sommario1">
    <w:name w:val="toc 1"/>
    <w:basedOn w:val="Indice"/>
    <w:uiPriority w:val="39"/>
    <w:pPr>
      <w:tabs>
        <w:tab w:val="right" w:leader="dot" w:pos="9637"/>
      </w:tabs>
    </w:pPr>
  </w:style>
  <w:style w:type="paragraph" w:styleId="Sommario2">
    <w:name w:val="toc 2"/>
    <w:basedOn w:val="Indice"/>
    <w:uiPriority w:val="39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uiPriority w:val="39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semiHidden/>
    <w:pPr>
      <w:tabs>
        <w:tab w:val="right" w:leader="dot" w:pos="9637"/>
      </w:tabs>
      <w:ind w:left="849"/>
    </w:pPr>
  </w:style>
  <w:style w:type="paragraph" w:styleId="Sommario5">
    <w:name w:val="toc 5"/>
    <w:basedOn w:val="Indice"/>
    <w:semiHidden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autoRedefine/>
    <w:uiPriority w:val="99"/>
    <w:unhideWhenUsed/>
    <w:rsid w:val="00B51734"/>
    <w:pPr>
      <w:ind w:left="240" w:hanging="240"/>
    </w:pPr>
  </w:style>
  <w:style w:type="paragraph" w:styleId="Titolo">
    <w:name w:val="Title"/>
    <w:basedOn w:val="Normale"/>
    <w:next w:val="Normale"/>
    <w:link w:val="TitoloCarattere"/>
    <w:uiPriority w:val="10"/>
    <w:qFormat/>
    <w:rsid w:val="003E00FB"/>
    <w:pPr>
      <w:spacing w:before="240" w:after="60"/>
      <w:jc w:val="center"/>
      <w:outlineLvl w:val="0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TitoloCarattere">
    <w:name w:val="Titolo Carattere"/>
    <w:link w:val="Titolo"/>
    <w:uiPriority w:val="10"/>
    <w:rsid w:val="003E00FB"/>
    <w:rPr>
      <w:rFonts w:ascii="Calibri" w:eastAsia="MS Gothic" w:hAnsi="Calibri" w:cs="Times New Roman"/>
      <w:b/>
      <w:bCs/>
      <w:kern w:val="28"/>
      <w:sz w:val="32"/>
      <w:szCs w:val="32"/>
    </w:rPr>
  </w:style>
  <w:style w:type="character" w:customStyle="1" w:styleId="Titolo3Carattere">
    <w:name w:val="Titolo 3 Carattere"/>
    <w:link w:val="Titolo3"/>
    <w:uiPriority w:val="9"/>
    <w:rsid w:val="003E00FB"/>
    <w:rPr>
      <w:rFonts w:ascii="Calibri" w:eastAsia="MS Gothic" w:hAnsi="Calibri"/>
      <w:b/>
      <w:bCs/>
      <w:kern w:val="1"/>
      <w:sz w:val="26"/>
      <w:szCs w:val="26"/>
    </w:rPr>
  </w:style>
  <w:style w:type="paragraph" w:styleId="Indice2">
    <w:name w:val="index 2"/>
    <w:basedOn w:val="Normale"/>
    <w:next w:val="Normale"/>
    <w:autoRedefine/>
    <w:uiPriority w:val="99"/>
    <w:unhideWhenUsed/>
    <w:rsid w:val="00B51734"/>
    <w:pPr>
      <w:ind w:left="480" w:hanging="240"/>
    </w:pPr>
  </w:style>
  <w:style w:type="paragraph" w:styleId="Indice3">
    <w:name w:val="index 3"/>
    <w:basedOn w:val="Normale"/>
    <w:next w:val="Normale"/>
    <w:autoRedefine/>
    <w:uiPriority w:val="99"/>
    <w:unhideWhenUsed/>
    <w:rsid w:val="00B51734"/>
    <w:pPr>
      <w:ind w:left="720" w:hanging="240"/>
    </w:pPr>
  </w:style>
  <w:style w:type="paragraph" w:styleId="Indice4">
    <w:name w:val="index 4"/>
    <w:basedOn w:val="Normale"/>
    <w:next w:val="Normale"/>
    <w:autoRedefine/>
    <w:uiPriority w:val="99"/>
    <w:unhideWhenUsed/>
    <w:rsid w:val="00B51734"/>
    <w:pPr>
      <w:ind w:left="960" w:hanging="240"/>
    </w:pPr>
  </w:style>
  <w:style w:type="paragraph" w:styleId="Indice5">
    <w:name w:val="index 5"/>
    <w:basedOn w:val="Normale"/>
    <w:next w:val="Normale"/>
    <w:autoRedefine/>
    <w:uiPriority w:val="99"/>
    <w:unhideWhenUsed/>
    <w:rsid w:val="00B51734"/>
    <w:pPr>
      <w:ind w:left="1200" w:hanging="240"/>
    </w:pPr>
  </w:style>
  <w:style w:type="paragraph" w:styleId="Indice6">
    <w:name w:val="index 6"/>
    <w:basedOn w:val="Normale"/>
    <w:next w:val="Normale"/>
    <w:autoRedefine/>
    <w:uiPriority w:val="99"/>
    <w:unhideWhenUsed/>
    <w:rsid w:val="00B51734"/>
    <w:pPr>
      <w:ind w:left="1440" w:hanging="240"/>
    </w:pPr>
  </w:style>
  <w:style w:type="paragraph" w:styleId="Indice7">
    <w:name w:val="index 7"/>
    <w:basedOn w:val="Normale"/>
    <w:next w:val="Normale"/>
    <w:autoRedefine/>
    <w:uiPriority w:val="99"/>
    <w:unhideWhenUsed/>
    <w:rsid w:val="00B51734"/>
    <w:pPr>
      <w:ind w:left="1680" w:hanging="240"/>
    </w:pPr>
  </w:style>
  <w:style w:type="paragraph" w:styleId="Indice8">
    <w:name w:val="index 8"/>
    <w:basedOn w:val="Normale"/>
    <w:next w:val="Normale"/>
    <w:autoRedefine/>
    <w:uiPriority w:val="99"/>
    <w:unhideWhenUsed/>
    <w:rsid w:val="00B51734"/>
    <w:pPr>
      <w:ind w:left="1920" w:hanging="240"/>
    </w:pPr>
  </w:style>
  <w:style w:type="paragraph" w:styleId="Indice9">
    <w:name w:val="index 9"/>
    <w:basedOn w:val="Normale"/>
    <w:next w:val="Normale"/>
    <w:autoRedefine/>
    <w:uiPriority w:val="99"/>
    <w:unhideWhenUsed/>
    <w:rsid w:val="00B51734"/>
    <w:pPr>
      <w:ind w:left="2160" w:hanging="240"/>
    </w:pPr>
  </w:style>
  <w:style w:type="paragraph" w:styleId="Titoloindice">
    <w:name w:val="index heading"/>
    <w:basedOn w:val="Normale"/>
    <w:next w:val="Indice1"/>
    <w:uiPriority w:val="99"/>
    <w:unhideWhenUsed/>
    <w:rsid w:val="00B51734"/>
  </w:style>
  <w:style w:type="paragraph" w:styleId="Sommario6">
    <w:name w:val="toc 6"/>
    <w:basedOn w:val="Normale"/>
    <w:next w:val="Normale"/>
    <w:autoRedefine/>
    <w:uiPriority w:val="39"/>
    <w:unhideWhenUsed/>
    <w:rsid w:val="00B51734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B51734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B51734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B51734"/>
    <w:pPr>
      <w:ind w:left="1920"/>
    </w:pPr>
  </w:style>
  <w:style w:type="paragraph" w:styleId="Paragrafoelenco">
    <w:name w:val="List Paragraph"/>
    <w:basedOn w:val="Normale"/>
    <w:uiPriority w:val="34"/>
    <w:qFormat/>
    <w:pPr>
      <w:ind w:left="720"/>
      <w:contextualSpacing/>
    </w:pPr>
  </w:style>
  <w:style w:type="table" w:styleId="Grigliatabella">
    <w:name w:val="Table Grid"/>
    <w:basedOn w:val="Tabellanormale"/>
    <w:uiPriority w:val="59"/>
    <w:rsid w:val="00C609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086D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78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0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0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yperlink" Target="mailto:giancarlo44@gmail.com" TargetMode="External"/><Relationship Id="rId26" Type="http://schemas.openxmlformats.org/officeDocument/2006/relationships/image" Target="media/image6.jpeg"/><Relationship Id="rId39" Type="http://schemas.openxmlformats.org/officeDocument/2006/relationships/image" Target="media/image19.jpg"/><Relationship Id="rId21" Type="http://schemas.openxmlformats.org/officeDocument/2006/relationships/hyperlink" Target="mailto:andreamartello00@gmail.com" TargetMode="External"/><Relationship Id="rId34" Type="http://schemas.openxmlformats.org/officeDocument/2006/relationships/image" Target="media/image14.jpeg"/><Relationship Id="rId42" Type="http://schemas.openxmlformats.org/officeDocument/2006/relationships/image" Target="media/image22.jpeg"/><Relationship Id="rId47" Type="http://schemas.openxmlformats.org/officeDocument/2006/relationships/image" Target="media/image27.jpeg"/><Relationship Id="rId50" Type="http://schemas.openxmlformats.org/officeDocument/2006/relationships/image" Target="media/image30.jpeg"/><Relationship Id="rId55" Type="http://schemas.openxmlformats.org/officeDocument/2006/relationships/image" Target="media/image35.jpeg"/><Relationship Id="rId63" Type="http://schemas.openxmlformats.org/officeDocument/2006/relationships/image" Target="media/image43.jpe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mailto:francesco96@gmail.it" TargetMode="External"/><Relationship Id="rId29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4.jpeg"/><Relationship Id="rId32" Type="http://schemas.openxmlformats.org/officeDocument/2006/relationships/image" Target="media/image12.jpeg"/><Relationship Id="rId37" Type="http://schemas.openxmlformats.org/officeDocument/2006/relationships/image" Target="media/image17.jpg"/><Relationship Id="rId40" Type="http://schemas.openxmlformats.org/officeDocument/2006/relationships/image" Target="media/image20.jpeg"/><Relationship Id="rId45" Type="http://schemas.openxmlformats.org/officeDocument/2006/relationships/image" Target="media/image25.jpeg"/><Relationship Id="rId53" Type="http://schemas.openxmlformats.org/officeDocument/2006/relationships/image" Target="media/image33.jpeg"/><Relationship Id="rId58" Type="http://schemas.openxmlformats.org/officeDocument/2006/relationships/image" Target="media/image38.jpeg"/><Relationship Id="rId66" Type="http://schemas.openxmlformats.org/officeDocument/2006/relationships/image" Target="media/image46.jpeg"/><Relationship Id="rId5" Type="http://schemas.openxmlformats.org/officeDocument/2006/relationships/webSettings" Target="webSettings.xml"/><Relationship Id="rId15" Type="http://schemas.openxmlformats.org/officeDocument/2006/relationships/image" Target="media/image2.jpg"/><Relationship Id="rId23" Type="http://schemas.openxmlformats.org/officeDocument/2006/relationships/image" Target="media/image3.jpeg"/><Relationship Id="rId28" Type="http://schemas.openxmlformats.org/officeDocument/2006/relationships/image" Target="media/image8.jpeg"/><Relationship Id="rId36" Type="http://schemas.openxmlformats.org/officeDocument/2006/relationships/image" Target="media/image16.jpg"/><Relationship Id="rId49" Type="http://schemas.openxmlformats.org/officeDocument/2006/relationships/image" Target="media/image29.jpeg"/><Relationship Id="rId57" Type="http://schemas.openxmlformats.org/officeDocument/2006/relationships/image" Target="media/image37.jpeg"/><Relationship Id="rId61" Type="http://schemas.openxmlformats.org/officeDocument/2006/relationships/image" Target="media/image41.jpeg"/><Relationship Id="rId10" Type="http://schemas.openxmlformats.org/officeDocument/2006/relationships/header" Target="header2.xml"/><Relationship Id="rId19" Type="http://schemas.openxmlformats.org/officeDocument/2006/relationships/hyperlink" Target="mailto:giancarlo44@gmail.com" TargetMode="External"/><Relationship Id="rId31" Type="http://schemas.openxmlformats.org/officeDocument/2006/relationships/image" Target="media/image11.jpeg"/><Relationship Id="rId44" Type="http://schemas.openxmlformats.org/officeDocument/2006/relationships/image" Target="media/image24.jpeg"/><Relationship Id="rId52" Type="http://schemas.openxmlformats.org/officeDocument/2006/relationships/image" Target="media/image32.jpeg"/><Relationship Id="rId60" Type="http://schemas.openxmlformats.org/officeDocument/2006/relationships/image" Target="media/image40.jpeg"/><Relationship Id="rId65" Type="http://schemas.openxmlformats.org/officeDocument/2006/relationships/image" Target="media/image45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hyperlink" Target="mailto:igor-il-terribile@gmail.it" TargetMode="External"/><Relationship Id="rId27" Type="http://schemas.openxmlformats.org/officeDocument/2006/relationships/image" Target="media/image7.jpeg"/><Relationship Id="rId30" Type="http://schemas.openxmlformats.org/officeDocument/2006/relationships/image" Target="media/image10.jpeg"/><Relationship Id="rId35" Type="http://schemas.openxmlformats.org/officeDocument/2006/relationships/image" Target="media/image15.jpeg"/><Relationship Id="rId43" Type="http://schemas.openxmlformats.org/officeDocument/2006/relationships/image" Target="media/image23.jpeg"/><Relationship Id="rId48" Type="http://schemas.openxmlformats.org/officeDocument/2006/relationships/image" Target="media/image28.jpeg"/><Relationship Id="rId56" Type="http://schemas.openxmlformats.org/officeDocument/2006/relationships/image" Target="media/image36.jpeg"/><Relationship Id="rId64" Type="http://schemas.openxmlformats.org/officeDocument/2006/relationships/image" Target="media/image44.jpeg"/><Relationship Id="rId8" Type="http://schemas.openxmlformats.org/officeDocument/2006/relationships/image" Target="media/image1.png"/><Relationship Id="rId51" Type="http://schemas.openxmlformats.org/officeDocument/2006/relationships/image" Target="media/image31.jpe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yperlink" Target="mailto:marittiell28@alice.it" TargetMode="External"/><Relationship Id="rId25" Type="http://schemas.openxmlformats.org/officeDocument/2006/relationships/image" Target="media/image5.jpeg"/><Relationship Id="rId33" Type="http://schemas.openxmlformats.org/officeDocument/2006/relationships/image" Target="media/image13.jpeg"/><Relationship Id="rId38" Type="http://schemas.openxmlformats.org/officeDocument/2006/relationships/image" Target="media/image18.jpg"/><Relationship Id="rId46" Type="http://schemas.openxmlformats.org/officeDocument/2006/relationships/image" Target="media/image26.jpeg"/><Relationship Id="rId59" Type="http://schemas.openxmlformats.org/officeDocument/2006/relationships/image" Target="media/image39.jpeg"/><Relationship Id="rId67" Type="http://schemas.openxmlformats.org/officeDocument/2006/relationships/fontTable" Target="fontTable.xml"/><Relationship Id="rId20" Type="http://schemas.openxmlformats.org/officeDocument/2006/relationships/hyperlink" Target="mailto:marittiel28@alice.it" TargetMode="External"/><Relationship Id="rId41" Type="http://schemas.openxmlformats.org/officeDocument/2006/relationships/image" Target="media/image21.jpeg"/><Relationship Id="rId54" Type="http://schemas.openxmlformats.org/officeDocument/2006/relationships/image" Target="media/image34.jpeg"/><Relationship Id="rId62" Type="http://schemas.openxmlformats.org/officeDocument/2006/relationships/image" Target="media/image4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0736C7-FE43-40DB-920E-05BF7E72A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5</Pages>
  <Words>5226</Words>
  <Characters>29790</Characters>
  <Application>Microsoft Office Word</Application>
  <DocSecurity>0</DocSecurity>
  <Lines>248</Lines>
  <Paragraphs>69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Università degli Studi di Salerno</vt:lpstr>
    </vt:vector>
  </TitlesOfParts>
  <Company/>
  <LinksUpToDate>false</LinksUpToDate>
  <CharactersWithSpaces>34947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Università degli Studi di Salerno</dc:title>
  <dc:subject/>
  <dc:creator>Andrea De Lucia</dc:creator>
  <cp:keywords/>
  <cp:lastModifiedBy>SIMONE GIGLIO</cp:lastModifiedBy>
  <cp:revision>141</cp:revision>
  <cp:lastPrinted>1900-01-01T08:00:00Z</cp:lastPrinted>
  <dcterms:created xsi:type="dcterms:W3CDTF">2020-11-01T17:40:00Z</dcterms:created>
  <dcterms:modified xsi:type="dcterms:W3CDTF">2020-12-30T15:04:00Z</dcterms:modified>
</cp:coreProperties>
</file>