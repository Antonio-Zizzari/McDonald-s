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8B36D5" w:rsidRDefault="008B36D5" w14:paraId="672A6659" w14:textId="77777777"/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7"/>
      </w:tblGrid>
      <w:tr w:rsidR="008B36D5" w14:paraId="3C9EEE5D" w14:textId="77777777">
        <w:trPr>
          <w:trHeight w:val="480"/>
        </w:trPr>
        <w:tc>
          <w:tcPr>
            <w:tcW w:w="9637" w:type="dxa"/>
            <w:vMerge w:val="restart"/>
            <w:tcBorders>
              <w:top w:val="single" w:color="000000" w:sz="1" w:space="0"/>
              <w:left w:val="single" w:color="000000" w:sz="1" w:space="0"/>
              <w:bottom w:val="single" w:color="000000" w:sz="1" w:space="0"/>
              <w:right w:val="single" w:color="000000" w:sz="1" w:space="0"/>
            </w:tcBorders>
          </w:tcPr>
          <w:p w:rsidR="008B36D5" w:rsidRDefault="008B36D5" w14:paraId="0A37501D" w14:textId="77777777">
            <w:pPr>
              <w:rPr>
                <w:rFonts w:ascii="Arial" w:hAnsi="Arial"/>
                <w:b/>
                <w:sz w:val="40"/>
              </w:rPr>
            </w:pPr>
          </w:p>
          <w:p w:rsidR="008B36D5" w:rsidRDefault="008B36D5" w14:paraId="098D3FFE" w14:textId="77777777">
            <w:pPr>
              <w:jc w:val="right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sz w:val="40"/>
              </w:rPr>
              <w:t>Università degli Studi di Salerno</w:t>
            </w:r>
            <w:r>
              <w:rPr>
                <w:rFonts w:ascii="Arial" w:hAnsi="Arial"/>
                <w:b/>
                <w:sz w:val="40"/>
              </w:rPr>
              <w:br/>
            </w:r>
            <w:r>
              <w:rPr>
                <w:rFonts w:ascii="Arial" w:hAnsi="Arial"/>
                <w:b/>
              </w:rPr>
              <w:t>Corso di Ingegneria del Software</w:t>
            </w:r>
          </w:p>
          <w:p w:rsidR="008B36D5" w:rsidRDefault="008B36D5" w14:paraId="5DAB6C7B" w14:textId="77777777">
            <w:pPr>
              <w:jc w:val="right"/>
              <w:rPr>
                <w:rFonts w:ascii="Arial" w:hAnsi="Arial"/>
                <w:b/>
                <w:sz w:val="40"/>
              </w:rPr>
            </w:pPr>
          </w:p>
        </w:tc>
      </w:tr>
    </w:tbl>
    <w:p w:rsidR="008B36D5" w:rsidRDefault="008B36D5" w14:paraId="02EB378F" w14:textId="77777777"/>
    <w:p w:rsidR="008B36D5" w:rsidRDefault="008B36D5" w14:paraId="6A05A809" w14:textId="77777777"/>
    <w:p w:rsidR="008B36D5" w:rsidRDefault="008B36D5" w14:paraId="5A39BBE3" w14:textId="77777777"/>
    <w:p w:rsidR="008B36D5" w:rsidRDefault="008B36D5" w14:paraId="41C8F396" w14:textId="77777777"/>
    <w:p w:rsidR="001765AE" w:rsidP="026F2950" w:rsidRDefault="026F2950" w14:paraId="28B33A33" w14:textId="753EE8A5">
      <w:pPr>
        <w:spacing w:line="259" w:lineRule="auto"/>
        <w:jc w:val="right"/>
        <w:rPr>
          <w:rFonts w:ascii="Arial" w:hAnsi="Arial"/>
          <w:b/>
          <w:bCs/>
          <w:sz w:val="36"/>
          <w:szCs w:val="36"/>
        </w:rPr>
      </w:pPr>
      <w:r w:rsidRPr="026F2950">
        <w:rPr>
          <w:rFonts w:ascii="Arial" w:hAnsi="Arial"/>
          <w:b/>
          <w:bCs/>
          <w:sz w:val="36"/>
          <w:szCs w:val="36"/>
        </w:rPr>
        <w:t>McDelivery</w:t>
      </w:r>
      <w:r w:rsidR="00093D9B">
        <w:br/>
      </w:r>
      <w:r w:rsidRPr="026F2950">
        <w:rPr>
          <w:rFonts w:ascii="Arial" w:hAnsi="Arial"/>
          <w:b/>
          <w:bCs/>
          <w:sz w:val="36"/>
          <w:szCs w:val="36"/>
        </w:rPr>
        <w:t>Requisiti e casi d’uso</w:t>
      </w:r>
      <w:r w:rsidR="00093D9B">
        <w:br/>
      </w:r>
      <w:r w:rsidRPr="026F2950">
        <w:rPr>
          <w:rFonts w:ascii="Arial" w:hAnsi="Arial"/>
          <w:b/>
          <w:bCs/>
          <w:sz w:val="36"/>
          <w:szCs w:val="36"/>
        </w:rPr>
        <w:t>Versione 1.0</w:t>
      </w:r>
      <w:r w:rsidR="00093D9B">
        <w:br/>
      </w:r>
    </w:p>
    <w:p w:rsidR="00D15F88" w:rsidP="00D15F88" w:rsidRDefault="001765AE" w14:paraId="72A3D3EC" w14:textId="77777777">
      <w:pPr>
        <w:tabs>
          <w:tab w:val="left" w:pos="3015"/>
          <w:tab w:val="left" w:pos="3195"/>
          <w:tab w:val="center" w:pos="4998"/>
          <w:tab w:val="center" w:pos="5359"/>
        </w:tabs>
        <w:jc w:val="center"/>
        <w:rPr>
          <w:b/>
          <w:color w:val="FF0000"/>
          <w:sz w:val="28"/>
          <w:szCs w:val="28"/>
        </w:rPr>
      </w:pPr>
      <w:r>
        <w:rPr>
          <w:rFonts w:ascii="Arial" w:hAnsi="Arial"/>
          <w:b/>
          <w:sz w:val="36"/>
        </w:rPr>
        <w:br/>
      </w:r>
    </w:p>
    <w:p w:rsidR="001B500F" w:rsidP="001B500F" w:rsidRDefault="001B500F" w14:paraId="0D0B940D" w14:textId="77777777">
      <w:pPr>
        <w:tabs>
          <w:tab w:val="left" w:pos="3015"/>
          <w:tab w:val="left" w:pos="3195"/>
          <w:tab w:val="center" w:pos="4998"/>
          <w:tab w:val="center" w:pos="5359"/>
        </w:tabs>
        <w:jc w:val="center"/>
        <w:rPr>
          <w:rFonts w:ascii="Arial" w:hAnsi="Arial"/>
          <w:b/>
          <w:sz w:val="36"/>
        </w:rPr>
      </w:pPr>
    </w:p>
    <w:p w:rsidR="001765AE" w:rsidP="001765AE" w:rsidRDefault="001765AE" w14:paraId="0E27B00A" w14:textId="77777777">
      <w:pPr>
        <w:jc w:val="center"/>
        <w:rPr>
          <w:b/>
          <w:color w:val="FF0000"/>
          <w:sz w:val="28"/>
          <w:szCs w:val="28"/>
        </w:rPr>
      </w:pPr>
    </w:p>
    <w:p w:rsidR="001765AE" w:rsidP="001765AE" w:rsidRDefault="00D15F88" w14:paraId="4BACF9A6" w14:textId="227EC970">
      <w:pPr>
        <w:jc w:val="center"/>
        <w:rPr>
          <w:b/>
          <w:color w:val="FF0000"/>
          <w:sz w:val="28"/>
          <w:szCs w:val="28"/>
        </w:rPr>
      </w:pPr>
      <w:r>
        <w:rPr>
          <w:rFonts w:ascii="Arial" w:hAnsi="Arial"/>
          <w:b/>
          <w:sz w:val="36"/>
        </w:rPr>
        <w:t>LOGO PROGETTO</w:t>
      </w:r>
    </w:p>
    <w:p w:rsidR="001765AE" w:rsidP="001765AE" w:rsidRDefault="001765AE" w14:paraId="60061E4C" w14:textId="77777777">
      <w:pPr>
        <w:jc w:val="center"/>
        <w:rPr>
          <w:b/>
          <w:color w:val="FF0000"/>
          <w:sz w:val="28"/>
          <w:szCs w:val="28"/>
        </w:rPr>
      </w:pPr>
    </w:p>
    <w:p w:rsidR="001765AE" w:rsidP="00AD67D6" w:rsidRDefault="001765AE" w14:paraId="44EAFD9C" w14:textId="423245D5">
      <w:pPr>
        <w:ind w:left="3119"/>
      </w:pPr>
      <w:r>
        <w:drawing>
          <wp:inline wp14:editId="191C7885" wp14:anchorId="1D3F0874">
            <wp:extent cx="2133600" cy="2114550"/>
            <wp:effectExtent l="0" t="0" r="0" b="0"/>
            <wp:docPr id="1670320363" name="Immagine 167032036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1670320363"/>
                    <pic:cNvPicPr/>
                  </pic:nvPicPr>
                  <pic:blipFill>
                    <a:blip r:embed="R8362b94cacf54e2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133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5AE" w:rsidP="001765AE" w:rsidRDefault="001765AE" w14:paraId="4B94D5A5" w14:textId="77777777">
      <w:pPr>
        <w:rPr>
          <w:b/>
          <w:color w:val="FF0000"/>
          <w:sz w:val="36"/>
          <w:szCs w:val="36"/>
        </w:rPr>
      </w:pPr>
    </w:p>
    <w:p w:rsidR="008B36D5" w:rsidP="62EC5441" w:rsidRDefault="008B36D5" w14:paraId="42FEA656" w14:textId="6EE6A2E8">
      <w:pPr>
        <w:jc w:val="center"/>
        <w:rPr>
          <w:sz w:val="32"/>
          <w:szCs w:val="32"/>
        </w:rPr>
      </w:pPr>
    </w:p>
    <w:p w:rsidR="008B36D5" w:rsidP="62EC5441" w:rsidRDefault="2900677A" w14:paraId="348308DB" w14:textId="000004E2">
      <w:pPr>
        <w:jc w:val="center"/>
        <w:rPr>
          <w:sz w:val="32"/>
          <w:szCs w:val="32"/>
        </w:rPr>
      </w:pPr>
      <w:r w:rsidRPr="74E7FC09" w:rsidR="74E7FC09">
        <w:rPr>
          <w:sz w:val="32"/>
          <w:szCs w:val="32"/>
        </w:rPr>
        <w:t>Data: 01/11/2020</w:t>
      </w:r>
    </w:p>
    <w:p w:rsidR="00B51734" w:rsidP="001B500F" w:rsidRDefault="00B51734" w14:paraId="4B99056E" w14:textId="77777777">
      <w:pPr>
        <w:jc w:val="center"/>
        <w:rPr>
          <w:sz w:val="32"/>
        </w:rPr>
      </w:pPr>
    </w:p>
    <w:p w:rsidR="00B51734" w:rsidP="001B500F" w:rsidRDefault="00B51734" w14:paraId="1299C43A" w14:textId="77777777">
      <w:pPr>
        <w:jc w:val="center"/>
        <w:rPr>
          <w:sz w:val="32"/>
        </w:rPr>
      </w:pPr>
    </w:p>
    <w:p w:rsidR="00B51734" w:rsidP="001B500F" w:rsidRDefault="00B51734" w14:paraId="4DDBEF00" w14:textId="77777777">
      <w:pPr>
        <w:jc w:val="center"/>
        <w:rPr>
          <w:sz w:val="32"/>
        </w:rPr>
      </w:pPr>
    </w:p>
    <w:p w:rsidR="00B51734" w:rsidP="00B51734" w:rsidRDefault="00B51734" w14:paraId="3461D779" w14:textId="77777777">
      <w:pPr>
        <w:jc w:val="center"/>
        <w:rPr>
          <w:sz w:val="32"/>
        </w:rPr>
        <w:sectPr w:rsidR="00B51734">
          <w:footnotePr>
            <w:pos w:val="beneathText"/>
          </w:footnotePr>
          <w:pgSz w:w="11905" w:h="16837" w:orient="portrait"/>
          <w:pgMar w:top="1134" w:right="1134" w:bottom="1134" w:left="1134" w:header="720" w:footer="720" w:gutter="0"/>
          <w:cols w:space="720"/>
          <w:formProt w:val="0"/>
          <w:docGrid w:linePitch="312" w:charSpace="-6145"/>
        </w:sectPr>
      </w:pPr>
    </w:p>
    <w:p w:rsidR="008B36D5" w:rsidP="026F2950" w:rsidRDefault="008B36D5" w14:paraId="0FB78278" w14:textId="5B02D898"/>
    <w:p w:rsidR="008B36D5" w:rsidRDefault="008B36D5" w14:paraId="5997CC1D" w14:textId="77777777">
      <w:pPr>
        <w:rPr>
          <w:b/>
        </w:rPr>
      </w:pPr>
    </w:p>
    <w:p w:rsidR="008B36D5" w:rsidRDefault="008B36D5" w14:paraId="31FBE736" w14:textId="77777777">
      <w:pPr>
        <w:rPr>
          <w:b/>
          <w:sz w:val="20"/>
        </w:rPr>
      </w:pPr>
      <w:r>
        <w:rPr>
          <w:b/>
          <w:sz w:val="20"/>
        </w:rPr>
        <w:t>Partecipanti: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6745"/>
        <w:gridCol w:w="2892"/>
      </w:tblGrid>
      <w:tr w:rsidR="008B36D5" w:rsidTr="2900677A" w14:paraId="6DBDC0BA" w14:textId="77777777">
        <w:trPr>
          <w:trHeight w:val="230"/>
        </w:trPr>
        <w:tc>
          <w:tcPr>
            <w:tcW w:w="6745" w:type="dxa"/>
            <w:tcBorders>
              <w:top w:val="single" w:color="000000" w:themeColor="text1" w:sz="1" w:space="0"/>
              <w:left w:val="single" w:color="000000" w:themeColor="text1" w:sz="1" w:space="0"/>
              <w:bottom w:val="single" w:color="000000" w:themeColor="text1" w:sz="1" w:space="0"/>
            </w:tcBorders>
          </w:tcPr>
          <w:p w:rsidR="008B36D5" w:rsidRDefault="008B36D5" w14:paraId="34A2AEC0" w14:textId="77777777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Nome</w:t>
            </w:r>
          </w:p>
        </w:tc>
        <w:tc>
          <w:tcPr>
            <w:tcW w:w="2892" w:type="dxa"/>
            <w:tcBorders>
              <w:top w:val="single" w:color="000000" w:themeColor="text1" w:sz="1" w:space="0"/>
              <w:left w:val="single" w:color="000000" w:themeColor="text1" w:sz="1" w:space="0"/>
              <w:bottom w:val="single" w:color="000000" w:themeColor="text1" w:sz="1" w:space="0"/>
              <w:right w:val="single" w:color="000000" w:themeColor="text1" w:sz="1" w:space="0"/>
            </w:tcBorders>
          </w:tcPr>
          <w:p w:rsidR="008B36D5" w:rsidRDefault="008B36D5" w14:paraId="52E6B54D" w14:textId="77777777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Matricola</w:t>
            </w:r>
          </w:p>
        </w:tc>
      </w:tr>
      <w:tr w:rsidR="00D1464E" w:rsidTr="2900677A" w14:paraId="110FFD37" w14:textId="77777777">
        <w:trPr>
          <w:trHeight w:val="230"/>
        </w:trPr>
        <w:tc>
          <w:tcPr>
            <w:tcW w:w="6745" w:type="dxa"/>
            <w:tcBorders>
              <w:left w:val="single" w:color="000000" w:themeColor="text1" w:sz="1" w:space="0"/>
              <w:bottom w:val="single" w:color="000000" w:themeColor="text1" w:sz="1" w:space="0"/>
            </w:tcBorders>
          </w:tcPr>
          <w:p w:rsidR="00D1464E" w:rsidP="2900677A" w:rsidRDefault="2900677A" w14:paraId="6B699379" w14:textId="5830BFCF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Simone Giglio</w:t>
            </w:r>
          </w:p>
        </w:tc>
        <w:tc>
          <w:tcPr>
            <w:tcW w:w="2892" w:type="dxa"/>
            <w:tcBorders>
              <w:left w:val="single" w:color="000000" w:themeColor="text1" w:sz="1" w:space="0"/>
              <w:bottom w:val="single" w:color="000000" w:themeColor="text1" w:sz="1" w:space="0"/>
              <w:right w:val="single" w:color="000000" w:themeColor="text1" w:sz="1" w:space="0"/>
            </w:tcBorders>
          </w:tcPr>
          <w:p w:rsidR="00D1464E" w:rsidP="000A5632" w:rsidRDefault="00AD67D6" w14:paraId="3FE9F23F" w14:textId="0CDC372F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0512105952</w:t>
            </w:r>
          </w:p>
        </w:tc>
      </w:tr>
      <w:tr w:rsidRPr="0046342D" w:rsidR="002713D8" w:rsidTr="2900677A" w14:paraId="1F72F646" w14:textId="77777777">
        <w:trPr>
          <w:trHeight w:val="230"/>
        </w:trPr>
        <w:tc>
          <w:tcPr>
            <w:tcW w:w="6745" w:type="dxa"/>
            <w:tcBorders>
              <w:left w:val="single" w:color="000000" w:themeColor="text1" w:sz="1" w:space="0"/>
              <w:bottom w:val="single" w:color="000000" w:themeColor="text1" w:sz="1" w:space="0"/>
            </w:tcBorders>
          </w:tcPr>
          <w:p w:rsidR="002713D8" w:rsidP="2900677A" w:rsidRDefault="2900677A" w14:paraId="08CE6F91" w14:textId="32F06043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Giovanni Battista Sorrentino</w:t>
            </w:r>
          </w:p>
        </w:tc>
        <w:tc>
          <w:tcPr>
            <w:tcW w:w="2892" w:type="dxa"/>
            <w:tcBorders>
              <w:left w:val="single" w:color="000000" w:themeColor="text1" w:sz="1" w:space="0"/>
              <w:bottom w:val="single" w:color="000000" w:themeColor="text1" w:sz="1" w:space="0"/>
              <w:right w:val="single" w:color="000000" w:themeColor="text1" w:sz="1" w:space="0"/>
            </w:tcBorders>
          </w:tcPr>
          <w:p w:rsidR="002713D8" w:rsidP="000A5632" w:rsidRDefault="00AD67D6" w14:paraId="61CDCEAD" w14:textId="643ED31A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0512105712</w:t>
            </w:r>
          </w:p>
        </w:tc>
      </w:tr>
      <w:tr w:rsidRPr="0046342D" w:rsidR="002713D8" w:rsidTr="2900677A" w14:paraId="6BB9E253" w14:textId="77777777">
        <w:trPr>
          <w:trHeight w:val="230"/>
        </w:trPr>
        <w:tc>
          <w:tcPr>
            <w:tcW w:w="6745" w:type="dxa"/>
            <w:tcBorders>
              <w:left w:val="single" w:color="000000" w:themeColor="text1" w:sz="1" w:space="0"/>
              <w:bottom w:val="single" w:color="000000" w:themeColor="text1" w:sz="1" w:space="0"/>
            </w:tcBorders>
          </w:tcPr>
          <w:p w:rsidR="002713D8" w:rsidP="2900677A" w:rsidRDefault="2900677A" w14:paraId="23DE523C" w14:textId="75D1E68B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Giuseppe Tornincasa</w:t>
            </w:r>
          </w:p>
        </w:tc>
        <w:tc>
          <w:tcPr>
            <w:tcW w:w="2892" w:type="dxa"/>
            <w:tcBorders>
              <w:left w:val="single" w:color="000000" w:themeColor="text1" w:sz="1" w:space="0"/>
              <w:bottom w:val="single" w:color="000000" w:themeColor="text1" w:sz="1" w:space="0"/>
              <w:right w:val="single" w:color="000000" w:themeColor="text1" w:sz="1" w:space="0"/>
            </w:tcBorders>
          </w:tcPr>
          <w:p w:rsidR="002713D8" w:rsidP="000A5632" w:rsidRDefault="00AD67D6" w14:paraId="52E56223" w14:textId="4F820886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0512105994</w:t>
            </w:r>
          </w:p>
        </w:tc>
      </w:tr>
      <w:tr w:rsidRPr="0046342D" w:rsidR="00D1464E" w:rsidTr="2900677A" w14:paraId="07547A01" w14:textId="77777777">
        <w:trPr>
          <w:trHeight w:val="230"/>
        </w:trPr>
        <w:tc>
          <w:tcPr>
            <w:tcW w:w="6745" w:type="dxa"/>
            <w:tcBorders>
              <w:left w:val="single" w:color="000000" w:themeColor="text1" w:sz="1" w:space="0"/>
              <w:bottom w:val="single" w:color="000000" w:themeColor="text1" w:sz="1" w:space="0"/>
            </w:tcBorders>
          </w:tcPr>
          <w:p w:rsidR="00D1464E" w:rsidP="2900677A" w:rsidRDefault="2900677A" w14:paraId="5043CB0F" w14:textId="4CAE76D7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Antonio Zizzari</w:t>
            </w:r>
          </w:p>
        </w:tc>
        <w:tc>
          <w:tcPr>
            <w:tcW w:w="2892" w:type="dxa"/>
            <w:tcBorders>
              <w:left w:val="single" w:color="000000" w:themeColor="text1" w:sz="1" w:space="0"/>
              <w:bottom w:val="single" w:color="000000" w:themeColor="text1" w:sz="1" w:space="0"/>
              <w:right w:val="single" w:color="000000" w:themeColor="text1" w:sz="1" w:space="0"/>
            </w:tcBorders>
          </w:tcPr>
          <w:p w:rsidR="00D1464E" w:rsidP="000A5632" w:rsidRDefault="00AD67D6" w14:paraId="07459315" w14:textId="31B62665">
            <w:pPr>
              <w:pStyle w:val="Contenutotabella"/>
              <w:rPr>
                <w:sz w:val="20"/>
              </w:rPr>
            </w:pPr>
            <w:r>
              <w:rPr>
                <w:sz w:val="20"/>
              </w:rPr>
              <w:t>0512105892</w:t>
            </w:r>
          </w:p>
        </w:tc>
      </w:tr>
      <w:tr w:rsidRPr="0046342D" w:rsidR="00D1464E" w:rsidTr="2900677A" w14:paraId="6537F28F" w14:textId="77777777">
        <w:trPr>
          <w:trHeight w:val="230"/>
        </w:trPr>
        <w:tc>
          <w:tcPr>
            <w:tcW w:w="6745" w:type="dxa"/>
            <w:tcBorders>
              <w:left w:val="single" w:color="000000" w:themeColor="text1" w:sz="1" w:space="0"/>
              <w:bottom w:val="single" w:color="000000" w:themeColor="text1" w:sz="1" w:space="0"/>
            </w:tcBorders>
          </w:tcPr>
          <w:p w:rsidR="00D1464E" w:rsidP="000A5632" w:rsidRDefault="00D1464E" w14:paraId="6DFB9E20" w14:textId="77777777">
            <w:pPr>
              <w:pStyle w:val="Contenutotabella"/>
              <w:rPr>
                <w:sz w:val="20"/>
              </w:rPr>
            </w:pPr>
          </w:p>
        </w:tc>
        <w:tc>
          <w:tcPr>
            <w:tcW w:w="2892" w:type="dxa"/>
            <w:tcBorders>
              <w:left w:val="single" w:color="000000" w:themeColor="text1" w:sz="1" w:space="0"/>
              <w:bottom w:val="single" w:color="000000" w:themeColor="text1" w:sz="1" w:space="0"/>
              <w:right w:val="single" w:color="000000" w:themeColor="text1" w:sz="1" w:space="0"/>
            </w:tcBorders>
          </w:tcPr>
          <w:p w:rsidR="00D1464E" w:rsidP="000A5632" w:rsidRDefault="00D1464E" w14:paraId="70DF9E56" w14:textId="77777777">
            <w:pPr>
              <w:pStyle w:val="Contenutotabella"/>
              <w:rPr>
                <w:sz w:val="20"/>
              </w:rPr>
            </w:pPr>
          </w:p>
        </w:tc>
      </w:tr>
      <w:tr w:rsidRPr="0046342D" w:rsidR="001765AE" w:rsidTr="2900677A" w14:paraId="44E871BC" w14:textId="77777777">
        <w:trPr>
          <w:trHeight w:val="230"/>
        </w:trPr>
        <w:tc>
          <w:tcPr>
            <w:tcW w:w="6745" w:type="dxa"/>
            <w:tcBorders>
              <w:left w:val="single" w:color="000000" w:themeColor="text1" w:sz="1" w:space="0"/>
              <w:bottom w:val="single" w:color="000000" w:themeColor="text1" w:sz="1" w:space="0"/>
            </w:tcBorders>
          </w:tcPr>
          <w:p w:rsidRPr="0046342D" w:rsidR="001765AE" w:rsidP="008B36D5" w:rsidRDefault="001765AE" w14:paraId="144A5D23" w14:textId="77777777">
            <w:pPr>
              <w:pStyle w:val="Intestazionetabella"/>
              <w:jc w:val="left"/>
              <w:rPr>
                <w:b w:val="0"/>
                <w:sz w:val="20"/>
              </w:rPr>
            </w:pPr>
          </w:p>
        </w:tc>
        <w:tc>
          <w:tcPr>
            <w:tcW w:w="2892" w:type="dxa"/>
            <w:tcBorders>
              <w:left w:val="single" w:color="000000" w:themeColor="text1" w:sz="1" w:space="0"/>
              <w:bottom w:val="single" w:color="000000" w:themeColor="text1" w:sz="1" w:space="0"/>
              <w:right w:val="single" w:color="000000" w:themeColor="text1" w:sz="1" w:space="0"/>
            </w:tcBorders>
          </w:tcPr>
          <w:p w:rsidRPr="0046342D" w:rsidR="001765AE" w:rsidP="008B36D5" w:rsidRDefault="001765AE" w14:paraId="738610EB" w14:textId="77777777">
            <w:pPr>
              <w:pStyle w:val="Intestazionetabella"/>
              <w:jc w:val="left"/>
              <w:rPr>
                <w:b w:val="0"/>
                <w:sz w:val="20"/>
              </w:rPr>
            </w:pPr>
          </w:p>
        </w:tc>
      </w:tr>
    </w:tbl>
    <w:p w:rsidR="008B36D5" w:rsidRDefault="008B36D5" w14:paraId="637805D2" w14:textId="77777777">
      <w:pPr>
        <w:rPr>
          <w:b/>
          <w:sz w:val="20"/>
        </w:rPr>
      </w:pPr>
    </w:p>
    <w:p w:rsidR="008B36D5" w:rsidRDefault="008B36D5" w14:paraId="463F29E8" w14:textId="77777777">
      <w:pPr>
        <w:rPr>
          <w:b/>
          <w:sz w:val="20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891"/>
        <w:gridCol w:w="6746"/>
      </w:tblGrid>
      <w:tr w:rsidR="008B36D5" w:rsidTr="2900677A" w14:paraId="30A132AA" w14:textId="77777777">
        <w:trPr>
          <w:trHeight w:val="230"/>
        </w:trPr>
        <w:tc>
          <w:tcPr>
            <w:tcW w:w="2891" w:type="dxa"/>
            <w:tcBorders>
              <w:top w:val="single" w:color="000000" w:themeColor="text1" w:sz="1" w:space="0"/>
              <w:left w:val="single" w:color="000000" w:themeColor="text1" w:sz="1" w:space="0"/>
              <w:bottom w:val="single" w:color="000000" w:themeColor="text1" w:sz="1" w:space="0"/>
            </w:tcBorders>
          </w:tcPr>
          <w:p w:rsidR="008B36D5" w:rsidRDefault="008B36D5" w14:paraId="195ADFA5" w14:textId="77777777">
            <w:pPr>
              <w:pStyle w:val="Contenutotabella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 Scritto da:</w:t>
            </w:r>
          </w:p>
        </w:tc>
        <w:tc>
          <w:tcPr>
            <w:tcW w:w="6746" w:type="dxa"/>
            <w:tcBorders>
              <w:top w:val="single" w:color="000000" w:themeColor="text1" w:sz="1" w:space="0"/>
              <w:left w:val="single" w:color="000000" w:themeColor="text1" w:sz="1" w:space="0"/>
              <w:bottom w:val="single" w:color="000000" w:themeColor="text1" w:sz="1" w:space="0"/>
              <w:right w:val="single" w:color="000000" w:themeColor="text1" w:sz="1" w:space="0"/>
            </w:tcBorders>
          </w:tcPr>
          <w:p w:rsidR="008B36D5" w:rsidP="2900677A" w:rsidRDefault="2900677A" w14:paraId="3B7B4B86" w14:textId="4673AD7C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Giglio, Sorrentino, Tornincasa, Zizzari</w:t>
            </w:r>
          </w:p>
        </w:tc>
      </w:tr>
    </w:tbl>
    <w:p w:rsidR="008B36D5" w:rsidRDefault="008B36D5" w14:paraId="3A0FF5F2" w14:textId="77777777">
      <w:pPr>
        <w:rPr>
          <w:b/>
          <w:sz w:val="20"/>
        </w:rPr>
      </w:pPr>
    </w:p>
    <w:p w:rsidR="008B36D5" w:rsidRDefault="008B36D5" w14:paraId="5630AD66" w14:textId="77777777">
      <w:pPr>
        <w:rPr>
          <w:b/>
          <w:sz w:val="20"/>
        </w:rPr>
      </w:pPr>
    </w:p>
    <w:p w:rsidR="008B36D5" w:rsidRDefault="008B36D5" w14:paraId="61829076" w14:textId="77777777">
      <w:pPr>
        <w:rPr>
          <w:b/>
          <w:sz w:val="20"/>
        </w:rPr>
      </w:pPr>
    </w:p>
    <w:p w:rsidR="008B36D5" w:rsidRDefault="008B36D5" w14:paraId="2BA226A1" w14:textId="77777777">
      <w:pPr>
        <w:rPr>
          <w:b/>
          <w:sz w:val="20"/>
        </w:rPr>
      </w:pPr>
    </w:p>
    <w:p w:rsidR="008B36D5" w:rsidRDefault="008B36D5" w14:paraId="4B08E8BD" w14:textId="77777777">
      <w:pPr>
        <w:jc w:val="center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>Revision History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927"/>
        <w:gridCol w:w="964"/>
        <w:gridCol w:w="4336"/>
        <w:gridCol w:w="2410"/>
      </w:tblGrid>
      <w:tr w:rsidR="008B36D5" w:rsidTr="74F71DF5" w14:paraId="5EF1E34F" w14:textId="77777777">
        <w:trPr>
          <w:trHeight w:val="230"/>
        </w:trPr>
        <w:tc>
          <w:tcPr>
            <w:tcW w:w="1927" w:type="dxa"/>
            <w:tcBorders>
              <w:top w:val="single" w:color="000000" w:themeColor="text1" w:sz="1" w:space="0"/>
              <w:left w:val="single" w:color="000000" w:themeColor="text1" w:sz="1" w:space="0"/>
              <w:bottom w:val="single" w:color="000000" w:themeColor="text1" w:sz="1" w:space="0"/>
            </w:tcBorders>
            <w:tcMar/>
          </w:tcPr>
          <w:p w:rsidR="008B36D5" w:rsidRDefault="008B36D5" w14:paraId="51A59785" w14:textId="77777777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Data</w:t>
            </w:r>
          </w:p>
        </w:tc>
        <w:tc>
          <w:tcPr>
            <w:tcW w:w="964" w:type="dxa"/>
            <w:tcBorders>
              <w:top w:val="single" w:color="000000" w:themeColor="text1" w:sz="1" w:space="0"/>
              <w:left w:val="single" w:color="000000" w:themeColor="text1" w:sz="1" w:space="0"/>
              <w:bottom w:val="single" w:color="000000" w:themeColor="text1" w:sz="1" w:space="0"/>
            </w:tcBorders>
            <w:tcMar/>
          </w:tcPr>
          <w:p w:rsidR="008B36D5" w:rsidRDefault="008B36D5" w14:paraId="3487E6E0" w14:textId="77777777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Versione</w:t>
            </w:r>
          </w:p>
        </w:tc>
        <w:tc>
          <w:tcPr>
            <w:tcW w:w="4336" w:type="dxa"/>
            <w:tcBorders>
              <w:top w:val="single" w:color="000000" w:themeColor="text1" w:sz="1" w:space="0"/>
              <w:left w:val="single" w:color="000000" w:themeColor="text1" w:sz="1" w:space="0"/>
              <w:bottom w:val="single" w:color="000000" w:themeColor="text1" w:sz="1" w:space="0"/>
            </w:tcBorders>
            <w:tcMar/>
          </w:tcPr>
          <w:p w:rsidR="008B36D5" w:rsidRDefault="008B36D5" w14:paraId="5CDD0A84" w14:textId="77777777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Descrizione</w:t>
            </w:r>
          </w:p>
        </w:tc>
        <w:tc>
          <w:tcPr>
            <w:tcW w:w="2410" w:type="dxa"/>
            <w:tcBorders>
              <w:top w:val="single" w:color="000000" w:themeColor="text1" w:sz="1" w:space="0"/>
              <w:left w:val="single" w:color="000000" w:themeColor="text1" w:sz="1" w:space="0"/>
              <w:bottom w:val="single" w:color="000000" w:themeColor="text1" w:sz="1" w:space="0"/>
              <w:right w:val="single" w:color="000000" w:themeColor="text1" w:sz="1" w:space="0"/>
            </w:tcBorders>
            <w:tcMar/>
          </w:tcPr>
          <w:p w:rsidR="008B36D5" w:rsidRDefault="008B36D5" w14:paraId="196927DD" w14:textId="77777777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Autore</w:t>
            </w:r>
          </w:p>
        </w:tc>
      </w:tr>
      <w:tr w:rsidR="008B36D5" w:rsidTr="74F71DF5" w14:paraId="17AD93B2" w14:textId="77777777">
        <w:trPr>
          <w:trHeight w:val="230"/>
        </w:trPr>
        <w:tc>
          <w:tcPr>
            <w:tcW w:w="1927" w:type="dxa"/>
            <w:tcBorders>
              <w:left w:val="single" w:color="000000" w:themeColor="text1" w:sz="1" w:space="0"/>
              <w:bottom w:val="single" w:color="000000" w:themeColor="text1" w:sz="1" w:space="0"/>
            </w:tcBorders>
            <w:tcMar/>
            <w:vAlign w:val="center"/>
          </w:tcPr>
          <w:p w:rsidR="008B36D5" w:rsidP="2900677A" w:rsidRDefault="2900677A" w14:paraId="0DE4B5B7" w14:textId="45B0AD5E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28/10/2020</w:t>
            </w:r>
          </w:p>
        </w:tc>
        <w:tc>
          <w:tcPr>
            <w:tcW w:w="964" w:type="dxa"/>
            <w:tcBorders>
              <w:left w:val="single" w:color="000000" w:themeColor="text1" w:sz="1" w:space="0"/>
              <w:bottom w:val="single" w:color="000000" w:themeColor="text1" w:sz="1" w:space="0"/>
            </w:tcBorders>
            <w:tcMar/>
            <w:vAlign w:val="center"/>
          </w:tcPr>
          <w:p w:rsidR="008B36D5" w:rsidP="2900677A" w:rsidRDefault="2900677A" w14:paraId="66204FF1" w14:textId="11B8E68B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1.0</w:t>
            </w:r>
          </w:p>
        </w:tc>
        <w:tc>
          <w:tcPr>
            <w:tcW w:w="4336" w:type="dxa"/>
            <w:tcBorders>
              <w:left w:val="single" w:color="000000" w:themeColor="text1" w:sz="1" w:space="0"/>
              <w:bottom w:val="single" w:color="000000" w:themeColor="text1" w:sz="1" w:space="0"/>
            </w:tcBorders>
            <w:tcMar/>
            <w:vAlign w:val="center"/>
          </w:tcPr>
          <w:p w:rsidR="008B36D5" w:rsidP="2900677A" w:rsidRDefault="2900677A" w14:paraId="2DBF0D7D" w14:textId="565CE83E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Roles diagram, requisiti</w:t>
            </w:r>
          </w:p>
        </w:tc>
        <w:tc>
          <w:tcPr>
            <w:tcW w:w="2410" w:type="dxa"/>
            <w:tcBorders>
              <w:left w:val="single" w:color="000000" w:themeColor="text1" w:sz="1" w:space="0"/>
              <w:bottom w:val="single" w:color="000000" w:themeColor="text1" w:sz="1" w:space="0"/>
              <w:right w:val="single" w:color="000000" w:themeColor="text1" w:sz="1" w:space="0"/>
            </w:tcBorders>
            <w:tcMar/>
            <w:vAlign w:val="center"/>
          </w:tcPr>
          <w:p w:rsidR="008B36D5" w:rsidP="2900677A" w:rsidRDefault="2900677A" w14:paraId="6B62F1B3" w14:textId="0B2E17F0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Tornincasa</w:t>
            </w:r>
          </w:p>
        </w:tc>
      </w:tr>
      <w:tr w:rsidR="008B36D5" w:rsidTr="74F71DF5" w14:paraId="02F2C34E" w14:textId="77777777">
        <w:trPr>
          <w:trHeight w:val="230"/>
        </w:trPr>
        <w:tc>
          <w:tcPr>
            <w:tcW w:w="1927" w:type="dxa"/>
            <w:tcBorders>
              <w:left w:val="single" w:color="000000" w:themeColor="text1" w:sz="1" w:space="0"/>
              <w:bottom w:val="single" w:color="000000" w:themeColor="text1" w:sz="1" w:space="0"/>
            </w:tcBorders>
            <w:tcMar/>
            <w:vAlign w:val="center"/>
          </w:tcPr>
          <w:p w:rsidR="008B36D5" w:rsidP="2900677A" w:rsidRDefault="2900677A" w14:paraId="680A4E5D" w14:textId="61E87E12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28/10/2020</w:t>
            </w:r>
          </w:p>
        </w:tc>
        <w:tc>
          <w:tcPr>
            <w:tcW w:w="964" w:type="dxa"/>
            <w:tcBorders>
              <w:left w:val="single" w:color="000000" w:themeColor="text1" w:sz="1" w:space="0"/>
              <w:bottom w:val="single" w:color="000000" w:themeColor="text1" w:sz="1" w:space="0"/>
            </w:tcBorders>
            <w:tcMar/>
            <w:vAlign w:val="center"/>
          </w:tcPr>
          <w:p w:rsidR="008B36D5" w:rsidP="2900677A" w:rsidRDefault="2900677A" w14:paraId="19219836" w14:textId="4083CC63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1.0</w:t>
            </w:r>
          </w:p>
        </w:tc>
        <w:tc>
          <w:tcPr>
            <w:tcW w:w="4336" w:type="dxa"/>
            <w:tcBorders>
              <w:left w:val="single" w:color="000000" w:themeColor="text1" w:sz="1" w:space="0"/>
              <w:bottom w:val="single" w:color="000000" w:themeColor="text1" w:sz="1" w:space="0"/>
            </w:tcBorders>
            <w:tcMar/>
            <w:vAlign w:val="center"/>
          </w:tcPr>
          <w:p w:rsidR="008B36D5" w:rsidP="2900677A" w:rsidRDefault="2900677A" w14:paraId="296FEF7D" w14:textId="1AFB5F29">
            <w:pPr>
              <w:pStyle w:val="Contenutotabella"/>
              <w:rPr>
                <w:rFonts w:eastAsia="Times New Roman"/>
                <w:color w:val="000000" w:themeColor="text1"/>
                <w:sz w:val="20"/>
                <w:szCs w:val="20"/>
              </w:rPr>
            </w:pPr>
            <w:r w:rsidRPr="2900677A">
              <w:rPr>
                <w:rFonts w:eastAsia="Times New Roman"/>
                <w:color w:val="000000" w:themeColor="text1"/>
                <w:sz w:val="20"/>
                <w:szCs w:val="20"/>
              </w:rPr>
              <w:t>SCN01, SCN02, SCN03</w:t>
            </w:r>
          </w:p>
        </w:tc>
        <w:tc>
          <w:tcPr>
            <w:tcW w:w="2410" w:type="dxa"/>
            <w:tcBorders>
              <w:left w:val="single" w:color="000000" w:themeColor="text1" w:sz="1" w:space="0"/>
              <w:bottom w:val="single" w:color="000000" w:themeColor="text1" w:sz="1" w:space="0"/>
              <w:right w:val="single" w:color="000000" w:themeColor="text1" w:sz="1" w:space="0"/>
            </w:tcBorders>
            <w:tcMar/>
            <w:vAlign w:val="center"/>
          </w:tcPr>
          <w:p w:rsidR="008B36D5" w:rsidP="2900677A" w:rsidRDefault="2900677A" w14:paraId="7194DBDC" w14:textId="0C4474AB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Giglio</w:t>
            </w:r>
          </w:p>
        </w:tc>
      </w:tr>
      <w:tr w:rsidR="008B36D5" w:rsidTr="74F71DF5" w14:paraId="769D0D3C" w14:textId="77777777">
        <w:trPr>
          <w:trHeight w:val="230"/>
        </w:trPr>
        <w:tc>
          <w:tcPr>
            <w:tcW w:w="1927" w:type="dxa"/>
            <w:tcBorders>
              <w:left w:val="single" w:color="000000" w:themeColor="text1" w:sz="1" w:space="0"/>
              <w:bottom w:val="single" w:color="000000" w:themeColor="text1" w:sz="1" w:space="0"/>
            </w:tcBorders>
            <w:tcMar/>
            <w:vAlign w:val="center"/>
          </w:tcPr>
          <w:p w:rsidR="008B36D5" w:rsidP="2900677A" w:rsidRDefault="2900677A" w14:paraId="54CD245A" w14:textId="19D3A955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28/10/2020</w:t>
            </w:r>
          </w:p>
        </w:tc>
        <w:tc>
          <w:tcPr>
            <w:tcW w:w="964" w:type="dxa"/>
            <w:tcBorders>
              <w:left w:val="single" w:color="000000" w:themeColor="text1" w:sz="1" w:space="0"/>
              <w:bottom w:val="single" w:color="000000" w:themeColor="text1" w:sz="1" w:space="0"/>
            </w:tcBorders>
            <w:tcMar/>
            <w:vAlign w:val="center"/>
          </w:tcPr>
          <w:p w:rsidR="2900677A" w:rsidP="2900677A" w:rsidRDefault="2900677A" w14:paraId="48051803" w14:textId="580AEDA0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1.0</w:t>
            </w:r>
          </w:p>
        </w:tc>
        <w:tc>
          <w:tcPr>
            <w:tcW w:w="4336" w:type="dxa"/>
            <w:tcBorders>
              <w:left w:val="single" w:color="000000" w:themeColor="text1" w:sz="1" w:space="0"/>
              <w:bottom w:val="single" w:color="000000" w:themeColor="text1" w:sz="1" w:space="0"/>
            </w:tcBorders>
            <w:tcMar/>
            <w:vAlign w:val="center"/>
          </w:tcPr>
          <w:p w:rsidR="008B36D5" w:rsidP="2900677A" w:rsidRDefault="2900677A" w14:paraId="36FEB5B0" w14:textId="4AE658A0">
            <w:pPr>
              <w:pStyle w:val="Contenutotabella"/>
              <w:rPr>
                <w:rFonts w:eastAsia="Times New Roman"/>
                <w:color w:val="000000" w:themeColor="text1"/>
                <w:sz w:val="20"/>
                <w:szCs w:val="20"/>
              </w:rPr>
            </w:pPr>
            <w:r w:rsidRPr="2900677A">
              <w:rPr>
                <w:rFonts w:eastAsia="Times New Roman"/>
                <w:color w:val="000000" w:themeColor="text1"/>
                <w:sz w:val="20"/>
                <w:szCs w:val="20"/>
              </w:rPr>
              <w:t>SCN04, SCN05, SCN06</w:t>
            </w:r>
          </w:p>
        </w:tc>
        <w:tc>
          <w:tcPr>
            <w:tcW w:w="2410" w:type="dxa"/>
            <w:tcBorders>
              <w:left w:val="single" w:color="000000" w:themeColor="text1" w:sz="1" w:space="0"/>
              <w:bottom w:val="single" w:color="000000" w:themeColor="text1" w:sz="1" w:space="0"/>
              <w:right w:val="single" w:color="000000" w:themeColor="text1" w:sz="1" w:space="0"/>
            </w:tcBorders>
            <w:tcMar/>
            <w:vAlign w:val="center"/>
          </w:tcPr>
          <w:p w:rsidR="008B36D5" w:rsidP="2900677A" w:rsidRDefault="2900677A" w14:paraId="30D7AA69" w14:textId="3FB065BC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Tornincasa</w:t>
            </w:r>
          </w:p>
        </w:tc>
      </w:tr>
      <w:tr w:rsidR="008B36D5" w:rsidTr="74F71DF5" w14:paraId="7196D064" w14:textId="77777777">
        <w:trPr>
          <w:trHeight w:val="230"/>
        </w:trPr>
        <w:tc>
          <w:tcPr>
            <w:tcW w:w="1927" w:type="dxa"/>
            <w:tcBorders>
              <w:left w:val="single" w:color="000000" w:themeColor="text1" w:sz="1" w:space="0"/>
              <w:bottom w:val="single" w:color="000000" w:themeColor="text1" w:sz="1" w:space="0"/>
            </w:tcBorders>
            <w:tcMar/>
            <w:vAlign w:val="center"/>
          </w:tcPr>
          <w:p w:rsidR="008B36D5" w:rsidP="2900677A" w:rsidRDefault="2900677A" w14:paraId="34FF1C98" w14:textId="45847F0B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29/10/2020</w:t>
            </w:r>
          </w:p>
        </w:tc>
        <w:tc>
          <w:tcPr>
            <w:tcW w:w="964" w:type="dxa"/>
            <w:tcBorders>
              <w:left w:val="single" w:color="000000" w:themeColor="text1" w:sz="1" w:space="0"/>
              <w:bottom w:val="single" w:color="000000" w:themeColor="text1" w:sz="1" w:space="0"/>
            </w:tcBorders>
            <w:tcMar/>
            <w:vAlign w:val="center"/>
          </w:tcPr>
          <w:p w:rsidR="2900677A" w:rsidP="2900677A" w:rsidRDefault="2900677A" w14:paraId="0DAD33A1" w14:textId="11B8E68B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1.0</w:t>
            </w:r>
          </w:p>
        </w:tc>
        <w:tc>
          <w:tcPr>
            <w:tcW w:w="4336" w:type="dxa"/>
            <w:tcBorders>
              <w:left w:val="single" w:color="000000" w:themeColor="text1" w:sz="1" w:space="0"/>
              <w:bottom w:val="single" w:color="000000" w:themeColor="text1" w:sz="1" w:space="0"/>
            </w:tcBorders>
            <w:tcMar/>
            <w:vAlign w:val="center"/>
          </w:tcPr>
          <w:p w:rsidR="008B36D5" w:rsidP="2900677A" w:rsidRDefault="2900677A" w14:paraId="48A21919" w14:textId="5E245282">
            <w:pPr>
              <w:pStyle w:val="Contenutotabella"/>
              <w:rPr>
                <w:rFonts w:eastAsia="Times New Roman"/>
                <w:color w:val="000000" w:themeColor="text1"/>
                <w:sz w:val="20"/>
                <w:szCs w:val="20"/>
              </w:rPr>
            </w:pPr>
            <w:r w:rsidRPr="2900677A">
              <w:rPr>
                <w:rFonts w:eastAsia="Times New Roman"/>
                <w:color w:val="000000" w:themeColor="text1"/>
                <w:sz w:val="20"/>
                <w:szCs w:val="20"/>
              </w:rPr>
              <w:t>SCN07, SCN08, SCN09, SCN10</w:t>
            </w:r>
          </w:p>
        </w:tc>
        <w:tc>
          <w:tcPr>
            <w:tcW w:w="2410" w:type="dxa"/>
            <w:tcBorders>
              <w:left w:val="single" w:color="000000" w:themeColor="text1" w:sz="1" w:space="0"/>
              <w:bottom w:val="single" w:color="000000" w:themeColor="text1" w:sz="1" w:space="0"/>
              <w:right w:val="single" w:color="000000" w:themeColor="text1" w:sz="1" w:space="0"/>
            </w:tcBorders>
            <w:tcMar/>
            <w:vAlign w:val="center"/>
          </w:tcPr>
          <w:p w:rsidR="008B36D5" w:rsidP="2900677A" w:rsidRDefault="2900677A" w14:paraId="6BD18F9B" w14:textId="190CCBEB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Zizzari</w:t>
            </w:r>
          </w:p>
        </w:tc>
      </w:tr>
      <w:tr w:rsidR="008B36D5" w:rsidTr="74F71DF5" w14:paraId="238601FE" w14:textId="77777777">
        <w:trPr>
          <w:trHeight w:val="230"/>
        </w:trPr>
        <w:tc>
          <w:tcPr>
            <w:tcW w:w="1927" w:type="dxa"/>
            <w:tcBorders>
              <w:left w:val="single" w:color="000000" w:themeColor="text1" w:sz="1" w:space="0"/>
              <w:bottom w:val="single" w:color="000000" w:themeColor="text1" w:sz="1" w:space="0"/>
            </w:tcBorders>
            <w:tcMar/>
            <w:vAlign w:val="center"/>
          </w:tcPr>
          <w:p w:rsidR="008B36D5" w:rsidP="2900677A" w:rsidRDefault="2900677A" w14:paraId="0F3CABC7" w14:textId="6E034E55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29/10/2020</w:t>
            </w:r>
          </w:p>
        </w:tc>
        <w:tc>
          <w:tcPr>
            <w:tcW w:w="964" w:type="dxa"/>
            <w:tcBorders>
              <w:left w:val="single" w:color="000000" w:themeColor="text1" w:sz="1" w:space="0"/>
              <w:bottom w:val="single" w:color="000000" w:themeColor="text1" w:sz="1" w:space="0"/>
            </w:tcBorders>
            <w:tcMar/>
            <w:vAlign w:val="center"/>
          </w:tcPr>
          <w:p w:rsidR="2900677A" w:rsidP="2900677A" w:rsidRDefault="2900677A" w14:paraId="6FA80D21" w14:textId="4083CC63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1.0</w:t>
            </w:r>
          </w:p>
        </w:tc>
        <w:tc>
          <w:tcPr>
            <w:tcW w:w="4336" w:type="dxa"/>
            <w:tcBorders>
              <w:left w:val="single" w:color="000000" w:themeColor="text1" w:sz="1" w:space="0"/>
              <w:bottom w:val="single" w:color="000000" w:themeColor="text1" w:sz="1" w:space="0"/>
            </w:tcBorders>
            <w:tcMar/>
            <w:vAlign w:val="center"/>
          </w:tcPr>
          <w:p w:rsidR="008B36D5" w:rsidP="2900677A" w:rsidRDefault="2900677A" w14:paraId="16DEB4AB" w14:textId="39480536">
            <w:pPr>
              <w:pStyle w:val="Contenutotabella"/>
              <w:rPr>
                <w:sz w:val="20"/>
                <w:szCs w:val="20"/>
              </w:rPr>
            </w:pPr>
            <w:r w:rsidRPr="74F71DF5" w:rsidR="74F71DF5">
              <w:rPr>
                <w:sz w:val="20"/>
                <w:szCs w:val="20"/>
              </w:rPr>
              <w:t>Mock</w:t>
            </w:r>
            <w:r w:rsidRPr="74F71DF5" w:rsidR="74F71DF5">
              <w:rPr>
                <w:sz w:val="20"/>
                <w:szCs w:val="20"/>
              </w:rPr>
              <w:t>up, diagramma casi d’uso</w:t>
            </w:r>
          </w:p>
        </w:tc>
        <w:tc>
          <w:tcPr>
            <w:tcW w:w="2410" w:type="dxa"/>
            <w:tcBorders>
              <w:left w:val="single" w:color="000000" w:themeColor="text1" w:sz="1" w:space="0"/>
              <w:bottom w:val="single" w:color="000000" w:themeColor="text1" w:sz="1" w:space="0"/>
              <w:right w:val="single" w:color="000000" w:themeColor="text1" w:sz="1" w:space="0"/>
            </w:tcBorders>
            <w:tcMar/>
            <w:vAlign w:val="center"/>
          </w:tcPr>
          <w:p w:rsidR="008B36D5" w:rsidP="2900677A" w:rsidRDefault="2900677A" w14:paraId="0AD9C6F4" w14:textId="14B6DA33">
            <w:pPr>
              <w:pStyle w:val="Contenutotabella"/>
              <w:spacing w:line="259" w:lineRule="auto"/>
            </w:pPr>
            <w:r w:rsidRPr="2900677A">
              <w:rPr>
                <w:sz w:val="20"/>
                <w:szCs w:val="20"/>
              </w:rPr>
              <w:t>Sorrentino, Tornincasa</w:t>
            </w:r>
          </w:p>
        </w:tc>
      </w:tr>
      <w:tr w:rsidR="008B36D5" w:rsidTr="74F71DF5" w14:paraId="4B1F511A" w14:textId="77777777">
        <w:trPr>
          <w:trHeight w:val="230"/>
        </w:trPr>
        <w:tc>
          <w:tcPr>
            <w:tcW w:w="1927" w:type="dxa"/>
            <w:tcBorders>
              <w:left w:val="single" w:color="000000" w:themeColor="text1" w:sz="1" w:space="0"/>
              <w:bottom w:val="single" w:color="000000" w:themeColor="text1" w:sz="1" w:space="0"/>
            </w:tcBorders>
            <w:tcMar/>
            <w:vAlign w:val="center"/>
          </w:tcPr>
          <w:p w:rsidR="008B36D5" w:rsidP="2900677A" w:rsidRDefault="2900677A" w14:paraId="65F9C3DC" w14:textId="0EED1A75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30/10/2020</w:t>
            </w:r>
          </w:p>
        </w:tc>
        <w:tc>
          <w:tcPr>
            <w:tcW w:w="964" w:type="dxa"/>
            <w:tcBorders>
              <w:left w:val="single" w:color="000000" w:themeColor="text1" w:sz="1" w:space="0"/>
              <w:bottom w:val="single" w:color="000000" w:themeColor="text1" w:sz="1" w:space="0"/>
            </w:tcBorders>
            <w:tcMar/>
            <w:vAlign w:val="center"/>
          </w:tcPr>
          <w:p w:rsidR="2900677A" w:rsidP="2900677A" w:rsidRDefault="2900677A" w14:paraId="7EE84510" w14:textId="580AEDA0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1.0</w:t>
            </w:r>
          </w:p>
        </w:tc>
        <w:tc>
          <w:tcPr>
            <w:tcW w:w="4336" w:type="dxa"/>
            <w:tcBorders>
              <w:left w:val="single" w:color="000000" w:themeColor="text1" w:sz="1" w:space="0"/>
              <w:bottom w:val="single" w:color="000000" w:themeColor="text1" w:sz="1" w:space="0"/>
            </w:tcBorders>
            <w:tcMar/>
            <w:vAlign w:val="center"/>
          </w:tcPr>
          <w:p w:rsidR="008B36D5" w:rsidP="2900677A" w:rsidRDefault="2900677A" w14:paraId="1F3B1409" w14:textId="4ACF6F7D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Da UC01 a UC05</w:t>
            </w:r>
          </w:p>
        </w:tc>
        <w:tc>
          <w:tcPr>
            <w:tcW w:w="2410" w:type="dxa"/>
            <w:tcBorders>
              <w:left w:val="single" w:color="000000" w:themeColor="text1" w:sz="1" w:space="0"/>
              <w:bottom w:val="single" w:color="000000" w:themeColor="text1" w:sz="1" w:space="0"/>
              <w:right w:val="single" w:color="000000" w:themeColor="text1" w:sz="1" w:space="0"/>
            </w:tcBorders>
            <w:tcMar/>
            <w:vAlign w:val="center"/>
          </w:tcPr>
          <w:p w:rsidR="008B36D5" w:rsidP="2900677A" w:rsidRDefault="2900677A" w14:paraId="562C75D1" w14:textId="6DD3A560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Sorrentino</w:t>
            </w:r>
          </w:p>
        </w:tc>
      </w:tr>
      <w:tr w:rsidR="008B36D5" w:rsidTr="74F71DF5" w14:paraId="664355AD" w14:textId="77777777">
        <w:trPr>
          <w:trHeight w:val="300"/>
        </w:trPr>
        <w:tc>
          <w:tcPr>
            <w:tcW w:w="1927" w:type="dxa"/>
            <w:tcBorders>
              <w:left w:val="single" w:color="000000" w:themeColor="text1" w:sz="1" w:space="0"/>
              <w:bottom w:val="single" w:color="000000" w:themeColor="text1" w:sz="1" w:space="0"/>
            </w:tcBorders>
            <w:tcMar/>
            <w:vAlign w:val="center"/>
          </w:tcPr>
          <w:p w:rsidR="008B36D5" w:rsidP="2900677A" w:rsidRDefault="2900677A" w14:paraId="1A965116" w14:textId="28701CE3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30/10/2020</w:t>
            </w:r>
          </w:p>
        </w:tc>
        <w:tc>
          <w:tcPr>
            <w:tcW w:w="964" w:type="dxa"/>
            <w:tcBorders>
              <w:left w:val="single" w:color="000000" w:themeColor="text1" w:sz="1" w:space="0"/>
              <w:bottom w:val="single" w:color="000000" w:themeColor="text1" w:sz="1" w:space="0"/>
            </w:tcBorders>
            <w:tcMar/>
            <w:vAlign w:val="center"/>
          </w:tcPr>
          <w:p w:rsidR="2900677A" w:rsidP="2900677A" w:rsidRDefault="2900677A" w14:paraId="136D631D" w14:textId="2242C577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1.0</w:t>
            </w:r>
          </w:p>
        </w:tc>
        <w:tc>
          <w:tcPr>
            <w:tcW w:w="4336" w:type="dxa"/>
            <w:tcBorders>
              <w:left w:val="single" w:color="000000" w:themeColor="text1" w:sz="1" w:space="0"/>
              <w:bottom w:val="single" w:color="000000" w:themeColor="text1" w:sz="1" w:space="0"/>
            </w:tcBorders>
            <w:tcMar/>
            <w:vAlign w:val="center"/>
          </w:tcPr>
          <w:p w:rsidR="008B36D5" w:rsidP="2900677A" w:rsidRDefault="2900677A" w14:paraId="44FB30F8" w14:textId="0A89A4BE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Da UC06 a UC10</w:t>
            </w:r>
          </w:p>
        </w:tc>
        <w:tc>
          <w:tcPr>
            <w:tcW w:w="2410" w:type="dxa"/>
            <w:tcBorders>
              <w:left w:val="single" w:color="000000" w:themeColor="text1" w:sz="1" w:space="0"/>
              <w:bottom w:val="single" w:color="000000" w:themeColor="text1" w:sz="1" w:space="0"/>
              <w:right w:val="single" w:color="000000" w:themeColor="text1" w:sz="1" w:space="0"/>
            </w:tcBorders>
            <w:tcMar/>
            <w:vAlign w:val="center"/>
          </w:tcPr>
          <w:p w:rsidR="008B36D5" w:rsidP="2900677A" w:rsidRDefault="2900677A" w14:paraId="1DA6542E" w14:textId="0B04B655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Giglio</w:t>
            </w:r>
          </w:p>
        </w:tc>
      </w:tr>
      <w:tr w:rsidR="2900677A" w:rsidTr="74F71DF5" w14:paraId="37B4AF6C" w14:textId="77777777">
        <w:trPr>
          <w:trHeight w:val="300"/>
        </w:trPr>
        <w:tc>
          <w:tcPr>
            <w:tcW w:w="1927" w:type="dxa"/>
            <w:tcBorders>
              <w:left w:val="single" w:color="000000" w:themeColor="text1" w:sz="1" w:space="0"/>
              <w:bottom w:val="single" w:color="000000" w:themeColor="text1" w:sz="1" w:space="0"/>
            </w:tcBorders>
            <w:tcMar/>
            <w:vAlign w:val="center"/>
          </w:tcPr>
          <w:p w:rsidR="2900677A" w:rsidP="2900677A" w:rsidRDefault="2900677A" w14:paraId="7226EC9E" w14:textId="46AB43FB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31/10/2020</w:t>
            </w:r>
          </w:p>
        </w:tc>
        <w:tc>
          <w:tcPr>
            <w:tcW w:w="964" w:type="dxa"/>
            <w:tcBorders>
              <w:left w:val="single" w:color="000000" w:themeColor="text1" w:sz="1" w:space="0"/>
              <w:bottom w:val="single" w:color="000000" w:themeColor="text1" w:sz="1" w:space="0"/>
            </w:tcBorders>
            <w:tcMar/>
            <w:vAlign w:val="center"/>
          </w:tcPr>
          <w:p w:rsidR="2900677A" w:rsidP="2900677A" w:rsidRDefault="2900677A" w14:paraId="7A4F8FB4" w14:textId="0A674580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1.0</w:t>
            </w:r>
          </w:p>
        </w:tc>
        <w:tc>
          <w:tcPr>
            <w:tcW w:w="4336" w:type="dxa"/>
            <w:tcBorders>
              <w:left w:val="single" w:color="000000" w:themeColor="text1" w:sz="1" w:space="0"/>
              <w:bottom w:val="single" w:color="000000" w:themeColor="text1" w:sz="1" w:space="0"/>
            </w:tcBorders>
            <w:tcMar/>
            <w:vAlign w:val="center"/>
          </w:tcPr>
          <w:p w:rsidR="2900677A" w:rsidP="2900677A" w:rsidRDefault="2900677A" w14:paraId="52FEB7B0" w14:textId="656478F1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 xml:space="preserve">Form registrazione, Tabella requisiti funzionali implementazione casi d’uso  </w:t>
            </w:r>
          </w:p>
        </w:tc>
        <w:tc>
          <w:tcPr>
            <w:tcW w:w="2410" w:type="dxa"/>
            <w:tcBorders>
              <w:left w:val="single" w:color="000000" w:themeColor="text1" w:sz="1" w:space="0"/>
              <w:bottom w:val="single" w:color="000000" w:themeColor="text1" w:sz="1" w:space="0"/>
              <w:right w:val="single" w:color="000000" w:themeColor="text1" w:sz="1" w:space="0"/>
            </w:tcBorders>
            <w:tcMar/>
            <w:vAlign w:val="center"/>
          </w:tcPr>
          <w:p w:rsidR="2900677A" w:rsidP="2900677A" w:rsidRDefault="2900677A" w14:paraId="2AB7B348" w14:textId="29A907C9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Zizzari</w:t>
            </w:r>
          </w:p>
        </w:tc>
      </w:tr>
      <w:tr w:rsidR="2900677A" w:rsidTr="74F71DF5" w14:paraId="62350C5D" w14:textId="77777777">
        <w:trPr>
          <w:trHeight w:val="300"/>
        </w:trPr>
        <w:tc>
          <w:tcPr>
            <w:tcW w:w="1927" w:type="dxa"/>
            <w:tcBorders>
              <w:left w:val="single" w:color="000000" w:themeColor="text1" w:sz="1" w:space="0"/>
              <w:bottom w:val="single" w:color="000000" w:themeColor="text1" w:sz="1" w:space="0"/>
            </w:tcBorders>
            <w:tcMar/>
            <w:vAlign w:val="center"/>
          </w:tcPr>
          <w:p w:rsidR="2900677A" w:rsidP="2900677A" w:rsidRDefault="2900677A" w14:paraId="6DAB92B1" w14:textId="5B35158C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1/11/2020</w:t>
            </w:r>
          </w:p>
        </w:tc>
        <w:tc>
          <w:tcPr>
            <w:tcW w:w="964" w:type="dxa"/>
            <w:tcBorders>
              <w:left w:val="single" w:color="000000" w:themeColor="text1" w:sz="1" w:space="0"/>
              <w:bottom w:val="single" w:color="000000" w:themeColor="text1" w:sz="1" w:space="0"/>
            </w:tcBorders>
            <w:tcMar/>
            <w:vAlign w:val="center"/>
          </w:tcPr>
          <w:p w:rsidR="2900677A" w:rsidP="2900677A" w:rsidRDefault="2900677A" w14:paraId="0B851D28" w14:textId="7CFD0081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1.0</w:t>
            </w:r>
          </w:p>
        </w:tc>
        <w:tc>
          <w:tcPr>
            <w:tcW w:w="4336" w:type="dxa"/>
            <w:tcBorders>
              <w:left w:val="single" w:color="000000" w:themeColor="text1" w:sz="1" w:space="0"/>
              <w:bottom w:val="single" w:color="000000" w:themeColor="text1" w:sz="1" w:space="0"/>
            </w:tcBorders>
            <w:tcMar/>
            <w:vAlign w:val="center"/>
          </w:tcPr>
          <w:p w:rsidR="2900677A" w:rsidP="2900677A" w:rsidRDefault="2900677A" w14:paraId="01BCC04E" w14:textId="0A3E71DB">
            <w:pPr>
              <w:pStyle w:val="Contenutotabella"/>
              <w:rPr>
                <w:sz w:val="20"/>
                <w:szCs w:val="20"/>
              </w:rPr>
            </w:pPr>
            <w:r w:rsidRPr="2900677A">
              <w:rPr>
                <w:sz w:val="20"/>
                <w:szCs w:val="20"/>
              </w:rPr>
              <w:t>Revisione intero documento</w:t>
            </w:r>
          </w:p>
        </w:tc>
        <w:tc>
          <w:tcPr>
            <w:tcW w:w="2410" w:type="dxa"/>
            <w:tcBorders>
              <w:left w:val="single" w:color="000000" w:themeColor="text1" w:sz="1" w:space="0"/>
              <w:bottom w:val="single" w:color="000000" w:themeColor="text1" w:sz="1" w:space="0"/>
              <w:right w:val="single" w:color="000000" w:themeColor="text1" w:sz="1" w:space="0"/>
            </w:tcBorders>
            <w:tcMar/>
            <w:vAlign w:val="center"/>
          </w:tcPr>
          <w:p w:rsidR="2900677A" w:rsidP="2900677A" w:rsidRDefault="2900677A" w14:paraId="57F102CA" w14:textId="68F763F6">
            <w:pPr>
              <w:pStyle w:val="Contenutotabella"/>
            </w:pPr>
            <w:r w:rsidRPr="2900677A">
              <w:rPr>
                <w:color w:val="000000" w:themeColor="text1"/>
                <w:sz w:val="19"/>
                <w:szCs w:val="19"/>
              </w:rPr>
              <w:t>Giglio, Sorrentino, Tornincasa, Zizzari</w:t>
            </w:r>
          </w:p>
        </w:tc>
      </w:tr>
    </w:tbl>
    <w:p w:rsidR="00B51734" w:rsidRDefault="00B51734" w14:paraId="3041E394" w14:textId="77777777">
      <w:pPr>
        <w:jc w:val="center"/>
        <w:rPr>
          <w:rFonts w:ascii="Arial" w:hAnsi="Arial"/>
          <w:b/>
          <w:sz w:val="32"/>
        </w:rPr>
        <w:sectPr w:rsidR="00B51734">
          <w:headerReference w:type="default" r:id="rId9"/>
          <w:footerReference w:type="default" r:id="rId10"/>
          <w:headerReference w:type="first" r:id="rId11"/>
          <w:footerReference w:type="first" r:id="rId12"/>
          <w:footnotePr>
            <w:pos w:val="beneathText"/>
          </w:footnotePr>
          <w:pgSz w:w="11905" w:h="16837" w:orient="portrait"/>
          <w:pgMar w:top="2095" w:right="1134" w:bottom="1798" w:left="1134" w:header="1134" w:footer="1134" w:gutter="0"/>
          <w:cols w:space="720"/>
          <w:formProt w:val="0"/>
          <w:docGrid w:linePitch="312" w:charSpace="-6145"/>
        </w:sectPr>
      </w:pPr>
    </w:p>
    <w:p w:rsidR="00B51734" w:rsidP="00B51734" w:rsidRDefault="00B51734" w14:paraId="6E1831B3" w14:textId="0F6177B0">
      <w:pPr>
        <w:pStyle w:val="Intestazioneindice"/>
        <w:sectPr w:rsidR="00B51734" w:rsidSect="001765AE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footnotePr>
            <w:pos w:val="beneathText"/>
          </w:footnotePr>
          <w:type w:val="continuous"/>
          <w:pgSz w:w="11905" w:h="16837" w:orient="portrait"/>
          <w:pgMar w:top="1560" w:right="1134" w:bottom="1798" w:left="1134" w:header="1134" w:footer="1134" w:gutter="0"/>
          <w:cols w:space="720"/>
          <w:formProt w:val="0"/>
          <w:docGrid w:linePitch="312" w:charSpace="-6145"/>
        </w:sectPr>
      </w:pPr>
    </w:p>
    <w:p w:rsidR="008B36D5" w:rsidP="00B51734" w:rsidRDefault="008B36D5" w14:paraId="34CCB0AB" w14:textId="77777777">
      <w:pPr>
        <w:pStyle w:val="Intestazioneindice"/>
      </w:pPr>
      <w:r>
        <w:lastRenderedPageBreak/>
        <w:t>Indice</w:t>
      </w:r>
    </w:p>
    <w:p w:rsidR="003E00FB" w:rsidRDefault="003E00FB" w14:paraId="54E11D2A" w14:textId="77777777">
      <w:pPr>
        <w:pStyle w:val="Sommario5"/>
      </w:pPr>
    </w:p>
    <w:p w:rsidR="00A007BD" w:rsidRDefault="00B51734" w14:paraId="18CC3922" w14:textId="26369B2D">
      <w:pPr>
        <w:pStyle w:val="Sommario1"/>
        <w:tabs>
          <w:tab w:val="left" w:pos="566"/>
        </w:tabs>
        <w:rPr>
          <w:rFonts w:asciiTheme="minorHAnsi" w:hAnsiTheme="minorHAnsi" w:eastAsiaTheme="minorEastAsia" w:cstheme="minorBidi"/>
          <w:noProof/>
          <w:kern w:val="0"/>
          <w:sz w:val="22"/>
          <w:szCs w:val="22"/>
          <w:lang w:val="en-US"/>
        </w:rPr>
      </w:pPr>
      <w:r>
        <w:fldChar w:fldCharType="begin"/>
      </w:r>
      <w:r>
        <w:instrText xml:space="preserve"> TOC \o "1-3" </w:instrText>
      </w:r>
      <w:r>
        <w:fldChar w:fldCharType="separate"/>
      </w:r>
      <w:r w:rsidR="00A007BD">
        <w:rPr>
          <w:noProof/>
        </w:rPr>
        <w:t>1.</w:t>
      </w:r>
      <w:r w:rsidR="00A007BD">
        <w:rPr>
          <w:rFonts w:asciiTheme="minorHAnsi" w:hAnsiTheme="minorHAnsi" w:eastAsiaTheme="minorEastAsia" w:cstheme="minorBidi"/>
          <w:noProof/>
          <w:kern w:val="0"/>
          <w:sz w:val="22"/>
          <w:szCs w:val="22"/>
          <w:lang w:val="en-US"/>
        </w:rPr>
        <w:tab/>
      </w:r>
      <w:r w:rsidR="00A007BD">
        <w:rPr>
          <w:noProof/>
        </w:rPr>
        <w:t>Roles diagram</w:t>
      </w:r>
      <w:r w:rsidR="00A007BD">
        <w:rPr>
          <w:noProof/>
        </w:rPr>
        <w:tab/>
      </w:r>
      <w:r w:rsidR="00A007BD">
        <w:rPr>
          <w:noProof/>
        </w:rPr>
        <w:fldChar w:fldCharType="begin"/>
      </w:r>
      <w:r w:rsidR="00A007BD">
        <w:rPr>
          <w:noProof/>
        </w:rPr>
        <w:instrText xml:space="preserve"> PAGEREF _Toc55116041 \h </w:instrText>
      </w:r>
      <w:r w:rsidR="00A007BD">
        <w:rPr>
          <w:noProof/>
        </w:rPr>
      </w:r>
      <w:r w:rsidR="00A007BD">
        <w:rPr>
          <w:noProof/>
        </w:rPr>
        <w:fldChar w:fldCharType="separate"/>
      </w:r>
      <w:r w:rsidR="00A007BD">
        <w:rPr>
          <w:noProof/>
        </w:rPr>
        <w:t>4</w:t>
      </w:r>
      <w:r w:rsidR="00A007BD">
        <w:rPr>
          <w:noProof/>
        </w:rPr>
        <w:fldChar w:fldCharType="end"/>
      </w:r>
    </w:p>
    <w:p w:rsidR="00A007BD" w:rsidRDefault="00A007BD" w14:paraId="6DB886F8" w14:textId="133D73A0">
      <w:pPr>
        <w:pStyle w:val="Sommario1"/>
        <w:tabs>
          <w:tab w:val="left" w:pos="566"/>
        </w:tabs>
        <w:rPr>
          <w:rFonts w:asciiTheme="minorHAnsi" w:hAnsiTheme="minorHAnsi" w:eastAsiaTheme="minorEastAsia" w:cstheme="minorBidi"/>
          <w:noProof/>
          <w:kern w:val="0"/>
          <w:sz w:val="22"/>
          <w:szCs w:val="22"/>
          <w:lang w:val="en-US"/>
        </w:rPr>
      </w:pPr>
      <w:r>
        <w:rPr>
          <w:noProof/>
        </w:rPr>
        <w:t>2.</w:t>
      </w:r>
      <w:r>
        <w:rPr>
          <w:rFonts w:asciiTheme="minorHAnsi" w:hAnsiTheme="minorHAnsi" w:eastAsiaTheme="minorEastAsia" w:cstheme="minorBidi"/>
          <w:noProof/>
          <w:kern w:val="0"/>
          <w:sz w:val="22"/>
          <w:szCs w:val="22"/>
          <w:lang w:val="en-US"/>
        </w:rPr>
        <w:tab/>
      </w:r>
      <w:r>
        <w:rPr>
          <w:noProof/>
        </w:rPr>
        <w:t>Requisiti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_Toc55116042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A007BD" w:rsidRDefault="00A007BD" w14:paraId="5B1ECC15" w14:textId="0E68310E">
      <w:pPr>
        <w:pStyle w:val="Sommario1"/>
        <w:tabs>
          <w:tab w:val="left" w:pos="566"/>
        </w:tabs>
        <w:rPr>
          <w:rFonts w:asciiTheme="minorHAnsi" w:hAnsiTheme="minorHAnsi" w:eastAsiaTheme="minorEastAsia" w:cstheme="minorBidi"/>
          <w:noProof/>
          <w:kern w:val="0"/>
          <w:sz w:val="22"/>
          <w:szCs w:val="22"/>
          <w:lang w:val="en-US"/>
        </w:rPr>
      </w:pPr>
      <w:r>
        <w:rPr>
          <w:noProof/>
        </w:rPr>
        <w:t>3.</w:t>
      </w:r>
      <w:r>
        <w:rPr>
          <w:rFonts w:asciiTheme="minorHAnsi" w:hAnsiTheme="minorHAnsi" w:eastAsiaTheme="minorEastAsia" w:cstheme="minorBidi"/>
          <w:noProof/>
          <w:kern w:val="0"/>
          <w:sz w:val="22"/>
          <w:szCs w:val="22"/>
          <w:lang w:val="en-US"/>
        </w:rPr>
        <w:tab/>
      </w:r>
      <w:r>
        <w:rPr>
          <w:noProof/>
        </w:rPr>
        <w:t>Scenari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_Toc55116043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A007BD" w:rsidRDefault="00A007BD" w14:paraId="4788225C" w14:textId="72C51435">
      <w:pPr>
        <w:pStyle w:val="Sommario1"/>
        <w:tabs>
          <w:tab w:val="left" w:pos="566"/>
        </w:tabs>
        <w:rPr>
          <w:rFonts w:asciiTheme="minorHAnsi" w:hAnsiTheme="minorHAnsi" w:eastAsiaTheme="minorEastAsia" w:cstheme="minorBidi"/>
          <w:noProof/>
          <w:kern w:val="0"/>
          <w:sz w:val="22"/>
          <w:szCs w:val="22"/>
          <w:lang w:val="en-US"/>
        </w:rPr>
      </w:pPr>
      <w:r>
        <w:rPr>
          <w:noProof/>
        </w:rPr>
        <w:t>4.</w:t>
      </w:r>
      <w:r>
        <w:rPr>
          <w:rFonts w:asciiTheme="minorHAnsi" w:hAnsiTheme="minorHAnsi" w:eastAsiaTheme="minorEastAsia" w:cstheme="minorBidi"/>
          <w:noProof/>
          <w:kern w:val="0"/>
          <w:sz w:val="22"/>
          <w:szCs w:val="22"/>
          <w:lang w:val="en-US"/>
        </w:rPr>
        <w:tab/>
      </w:r>
      <w:r>
        <w:rPr>
          <w:noProof/>
        </w:rPr>
        <w:t>Diagrammi Casi d’uso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_Toc55116044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A007BD" w:rsidRDefault="00A007BD" w14:paraId="4C9B105E" w14:textId="2651DDDD">
      <w:pPr>
        <w:pStyle w:val="Sommario1"/>
        <w:tabs>
          <w:tab w:val="left" w:pos="566"/>
        </w:tabs>
        <w:rPr>
          <w:rFonts w:asciiTheme="minorHAnsi" w:hAnsiTheme="minorHAnsi" w:eastAsiaTheme="minorEastAsia" w:cstheme="minorBidi"/>
          <w:noProof/>
          <w:kern w:val="0"/>
          <w:sz w:val="22"/>
          <w:szCs w:val="22"/>
          <w:lang w:val="en-US"/>
        </w:rPr>
      </w:pPr>
      <w:r>
        <w:rPr>
          <w:noProof/>
        </w:rPr>
        <w:t>5.</w:t>
      </w:r>
      <w:r>
        <w:rPr>
          <w:rFonts w:asciiTheme="minorHAnsi" w:hAnsiTheme="minorHAnsi" w:eastAsiaTheme="minorEastAsia" w:cstheme="minorBidi"/>
          <w:noProof/>
          <w:kern w:val="0"/>
          <w:sz w:val="22"/>
          <w:szCs w:val="22"/>
          <w:lang w:val="en-US"/>
        </w:rPr>
        <w:tab/>
      </w:r>
      <w:r>
        <w:rPr>
          <w:noProof/>
        </w:rPr>
        <w:t>Casi d’uso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_Toc55116045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A007BD" w:rsidRDefault="00A007BD" w14:paraId="73CFC408" w14:textId="03AC1E36">
      <w:pPr>
        <w:pStyle w:val="Sommario1"/>
        <w:tabs>
          <w:tab w:val="left" w:pos="566"/>
        </w:tabs>
        <w:rPr>
          <w:rFonts w:asciiTheme="minorHAnsi" w:hAnsiTheme="minorHAnsi" w:eastAsiaTheme="minorEastAsia" w:cstheme="minorBidi"/>
          <w:noProof/>
          <w:kern w:val="0"/>
          <w:sz w:val="22"/>
          <w:szCs w:val="22"/>
          <w:lang w:val="en-US"/>
        </w:rPr>
      </w:pPr>
      <w:r>
        <w:rPr>
          <w:noProof/>
        </w:rPr>
        <w:t>6.</w:t>
      </w:r>
      <w:r>
        <w:rPr>
          <w:rFonts w:asciiTheme="minorHAnsi" w:hAnsiTheme="minorHAnsi" w:eastAsiaTheme="minorEastAsia" w:cstheme="minorBidi"/>
          <w:noProof/>
          <w:kern w:val="0"/>
          <w:sz w:val="22"/>
          <w:szCs w:val="22"/>
          <w:lang w:val="en-US"/>
        </w:rPr>
        <w:tab/>
      </w:r>
      <w:r>
        <w:rPr>
          <w:noProof/>
        </w:rPr>
        <w:t>Form registrazione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_Toc55116046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:rsidR="00A007BD" w:rsidRDefault="00A007BD" w14:paraId="04A0579A" w14:textId="10D097D5">
      <w:pPr>
        <w:pStyle w:val="Sommario1"/>
        <w:tabs>
          <w:tab w:val="left" w:pos="566"/>
        </w:tabs>
        <w:rPr>
          <w:rFonts w:asciiTheme="minorHAnsi" w:hAnsiTheme="minorHAnsi" w:eastAsiaTheme="minorEastAsia" w:cstheme="minorBidi"/>
          <w:noProof/>
          <w:kern w:val="0"/>
          <w:sz w:val="22"/>
          <w:szCs w:val="22"/>
          <w:lang w:val="en-US"/>
        </w:rPr>
      </w:pPr>
      <w:r>
        <w:rPr>
          <w:noProof/>
        </w:rPr>
        <w:t>7.</w:t>
      </w:r>
      <w:r>
        <w:rPr>
          <w:rFonts w:asciiTheme="minorHAnsi" w:hAnsiTheme="minorHAnsi" w:eastAsiaTheme="minorEastAsia" w:cstheme="minorBidi"/>
          <w:noProof/>
          <w:kern w:val="0"/>
          <w:sz w:val="22"/>
          <w:szCs w:val="22"/>
          <w:lang w:val="en-US"/>
        </w:rPr>
        <w:tab/>
      </w:r>
      <w:r>
        <w:rPr>
          <w:noProof/>
        </w:rPr>
        <w:t>Tabella requisiti funzionali implementazione casi d’uso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_Toc55116047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:rsidR="00B51734" w:rsidRDefault="00B51734" w14:paraId="31126E5D" w14:textId="164D699E">
      <w:pPr>
        <w:pStyle w:val="Sommario5"/>
      </w:pPr>
      <w:r>
        <w:fldChar w:fldCharType="end"/>
      </w:r>
    </w:p>
    <w:p w:rsidR="003E00FB" w:rsidRDefault="003E00FB" w14:paraId="2DE403A5" w14:textId="77777777">
      <w:pPr>
        <w:pStyle w:val="Sommario5"/>
      </w:pPr>
    </w:p>
    <w:p w:rsidR="00B51734" w:rsidP="00FB11E6" w:rsidRDefault="00B51734" w14:paraId="62431CDC" w14:textId="77777777">
      <w:pPr>
        <w:pStyle w:val="Sommario5"/>
        <w:ind w:left="0"/>
        <w:sectPr w:rsidR="00B51734" w:rsidSect="00B51734">
          <w:footnotePr>
            <w:pos w:val="beneathText"/>
          </w:footnotePr>
          <w:pgSz w:w="11905" w:h="16837" w:orient="portrait"/>
          <w:pgMar w:top="1560" w:right="1134" w:bottom="1798" w:left="1134" w:header="1134" w:footer="1134" w:gutter="0"/>
          <w:cols w:space="720"/>
          <w:formProt w:val="0"/>
          <w:docGrid w:linePitch="312" w:charSpace="-6145"/>
        </w:sectPr>
      </w:pPr>
    </w:p>
    <w:p w:rsidR="003E00FB" w:rsidP="0064299F" w:rsidRDefault="6F1B3099" w14:paraId="4FAC4C8F" w14:textId="4E8B9033">
      <w:pPr>
        <w:pStyle w:val="Titolo"/>
        <w:numPr>
          <w:ilvl w:val="0"/>
          <w:numId w:val="2"/>
        </w:numPr>
        <w:ind w:left="426"/>
        <w:jc w:val="left"/>
      </w:pPr>
      <w:bookmarkStart w:name="_Toc55116041" w:id="0"/>
      <w:r>
        <w:lastRenderedPageBreak/>
        <w:t>Roles diagram</w:t>
      </w:r>
      <w:bookmarkEnd w:id="0"/>
    </w:p>
    <w:p w:rsidRPr="00AD67D6" w:rsidR="00AD67D6" w:rsidP="00C14087" w:rsidRDefault="00EC7392" w14:paraId="22AA14E0" w14:textId="0CFD2458">
      <w:pPr>
        <w:jc w:val="center"/>
      </w:pPr>
      <w:r>
        <w:drawing>
          <wp:inline wp14:editId="6813FEF0" wp14:anchorId="2600F3D8">
            <wp:extent cx="3686296" cy="3848100"/>
            <wp:effectExtent l="0" t="0" r="9525" b="0"/>
            <wp:docPr id="2" name="Immagine 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2"/>
                    <pic:cNvPicPr/>
                  </pic:nvPicPr>
                  <pic:blipFill>
                    <a:blip r:embed="R317d1191dd7a406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686296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6F2950" w:rsidP="0064299F" w:rsidRDefault="6F1B3099" w14:paraId="05F7C848" w14:textId="0901C8C6">
      <w:pPr>
        <w:pStyle w:val="Titolo"/>
        <w:numPr>
          <w:ilvl w:val="0"/>
          <w:numId w:val="2"/>
        </w:numPr>
        <w:ind w:left="426"/>
        <w:jc w:val="left"/>
      </w:pPr>
      <w:bookmarkStart w:name="_Toc55116042" w:id="1"/>
      <w:r>
        <w:t>Requisiti</w:t>
      </w:r>
      <w:bookmarkEnd w:id="1"/>
    </w:p>
    <w:p w:rsidRPr="00E25819" w:rsidR="00E25819" w:rsidP="6F1B3099" w:rsidRDefault="6F1B3099" w14:paraId="6BDB51A4" w14:textId="6342CD16">
      <w:pPr>
        <w:pStyle w:val="Paragrafoelenco"/>
        <w:numPr>
          <w:ilvl w:val="0"/>
          <w:numId w:val="1"/>
        </w:numPr>
        <w:rPr>
          <w:rFonts w:eastAsia="Times New Roman"/>
          <w:sz w:val="32"/>
          <w:szCs w:val="32"/>
        </w:rPr>
      </w:pPr>
      <w:r w:rsidRPr="6F1B3099">
        <w:rPr>
          <w:sz w:val="32"/>
          <w:szCs w:val="32"/>
        </w:rPr>
        <w:t>REQUISITI FUNZIONALI</w:t>
      </w:r>
    </w:p>
    <w:p w:rsidR="00E25819" w:rsidP="6F1B3099" w:rsidRDefault="6F1B3099" w14:paraId="0BF4DBCC" w14:textId="5C3D0A5B">
      <w:pPr>
        <w:pStyle w:val="Paragrafoelenco"/>
        <w:rPr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RF01 – registrazione Utente: </w:t>
      </w:r>
      <w:r w:rsidRPr="6F1B3099">
        <w:rPr>
          <w:sz w:val="32"/>
          <w:szCs w:val="32"/>
        </w:rPr>
        <w:t>Il sistema dovrà fornire la possibilità ad un visitatore di registrarsi, non possono esserci due utenti registrati con la stessa email;</w:t>
      </w:r>
    </w:p>
    <w:p w:rsidRPr="00E25819" w:rsidR="00E25819" w:rsidP="6F1B3099" w:rsidRDefault="6F1B3099" w14:paraId="58288553" w14:textId="3C1D34BA">
      <w:pPr>
        <w:pStyle w:val="Paragrafoelenco"/>
        <w:rPr>
          <w:rFonts w:eastAsia="Times New Roman"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RF02 – inserimento/eliminazione prodotto: </w:t>
      </w:r>
      <w:r w:rsidRPr="6F1B3099">
        <w:rPr>
          <w:sz w:val="32"/>
          <w:szCs w:val="32"/>
        </w:rPr>
        <w:t>Il sistema dovrà fornire all’utente product manager la possibilità di inserire e eliminare un prodotto;</w:t>
      </w:r>
    </w:p>
    <w:p w:rsidRPr="00E25819" w:rsidR="00E25819" w:rsidP="6F1B3099" w:rsidRDefault="6F1B3099" w14:paraId="5C5DF820" w14:textId="3B080D41">
      <w:pPr>
        <w:pStyle w:val="Paragrafoelenco"/>
        <w:rPr>
          <w:rFonts w:eastAsia="Times New Roman"/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RF03 – modifica prodotto: </w:t>
      </w:r>
      <w:r w:rsidRPr="6F1B3099">
        <w:rPr>
          <w:sz w:val="32"/>
          <w:szCs w:val="32"/>
        </w:rPr>
        <w:t>Il sistema dovrà fornire all’utente product manager la possibilità di modificare un prodotto;</w:t>
      </w:r>
    </w:p>
    <w:p w:rsidRPr="00E25819" w:rsidR="00E25819" w:rsidP="6F1B3099" w:rsidRDefault="6F1B3099" w14:paraId="1C04BF1D" w14:textId="38EEC4FE">
      <w:pPr>
        <w:pStyle w:val="Paragrafoelenco"/>
        <w:rPr>
          <w:rFonts w:eastAsia="Times New Roman"/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RF04 – inserimento/eliminazione offerta su prodotto: </w:t>
      </w:r>
      <w:r w:rsidRPr="6F1B3099">
        <w:rPr>
          <w:sz w:val="32"/>
          <w:szCs w:val="32"/>
        </w:rPr>
        <w:t>Il sistema dovrà fornire all’utente product manager la possibilità di inserire e eliminare un’offerta su un prodotto;</w:t>
      </w:r>
    </w:p>
    <w:p w:rsidRPr="00E25819" w:rsidR="00E25819" w:rsidP="6F1B3099" w:rsidRDefault="6F1B3099" w14:paraId="7D248D0E" w14:textId="748501DF">
      <w:pPr>
        <w:pStyle w:val="Paragrafoelenco"/>
        <w:rPr>
          <w:rFonts w:eastAsia="Times New Roman"/>
          <w:b w:val="1"/>
          <w:bCs w:val="1"/>
          <w:sz w:val="32"/>
          <w:szCs w:val="32"/>
        </w:rPr>
      </w:pPr>
      <w:r w:rsidRPr="3C0A285A" w:rsidR="3C0A285A">
        <w:rPr>
          <w:b w:val="1"/>
          <w:bCs w:val="1"/>
          <w:sz w:val="32"/>
          <w:szCs w:val="32"/>
        </w:rPr>
        <w:t xml:space="preserve">RF05 – registrazione/licenziare Corriere: </w:t>
      </w:r>
      <w:r w:rsidRPr="3C0A285A" w:rsidR="3C0A285A">
        <w:rPr>
          <w:sz w:val="32"/>
          <w:szCs w:val="32"/>
        </w:rPr>
        <w:t xml:space="preserve">Il sistema dovrà fornire all’utente responsabile del personale la possibilità di registrare e licenziare un </w:t>
      </w:r>
      <w:r w:rsidRPr="3C0A285A" w:rsidR="3C0A285A">
        <w:rPr>
          <w:sz w:val="32"/>
          <w:szCs w:val="32"/>
        </w:rPr>
        <w:t>corriere;</w:t>
      </w:r>
    </w:p>
    <w:p w:rsidRPr="00E25819" w:rsidR="00E25819" w:rsidP="6F1B3099" w:rsidRDefault="6F1B3099" w14:paraId="7E4443E6" w14:textId="5CF37FD9">
      <w:pPr>
        <w:pStyle w:val="Paragrafoelenco"/>
        <w:rPr>
          <w:rFonts w:eastAsia="Times New Roman"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RF06 – accettazione consegne: </w:t>
      </w:r>
      <w:r w:rsidRPr="6F1B3099">
        <w:rPr>
          <w:sz w:val="32"/>
          <w:szCs w:val="32"/>
        </w:rPr>
        <w:t>Il sistema dovrà fornire all’utente corriere la possibilità di accettare consegne;</w:t>
      </w:r>
    </w:p>
    <w:p w:rsidRPr="00E25819" w:rsidR="00E25819" w:rsidP="6F1B3099" w:rsidRDefault="6F1B3099" w14:paraId="1BEDCB76" w14:textId="3DFBE21F">
      <w:pPr>
        <w:pStyle w:val="Paragrafoelenco"/>
        <w:rPr>
          <w:rFonts w:eastAsia="Times New Roman"/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lastRenderedPageBreak/>
        <w:t xml:space="preserve">RF07 – visualizzazione consegne effettuate: </w:t>
      </w:r>
      <w:r w:rsidRPr="6F1B3099">
        <w:rPr>
          <w:sz w:val="32"/>
          <w:szCs w:val="32"/>
        </w:rPr>
        <w:t>Il sistema dovrà fornire all’utente corriere la possibilità di visualizzare le consegne effettuate</w:t>
      </w:r>
      <w:r w:rsidR="00F840DD">
        <w:rPr>
          <w:sz w:val="32"/>
          <w:szCs w:val="32"/>
        </w:rPr>
        <w:t xml:space="preserve"> nella corrente sessione di lavoro</w:t>
      </w:r>
      <w:r w:rsidRPr="6F1B3099">
        <w:rPr>
          <w:sz w:val="32"/>
          <w:szCs w:val="32"/>
        </w:rPr>
        <w:t>;</w:t>
      </w:r>
    </w:p>
    <w:p w:rsidRPr="00E25819" w:rsidR="00E25819" w:rsidP="6F1B3099" w:rsidRDefault="6F1B3099" w14:paraId="0CA33FEB" w14:textId="4ECB1D03">
      <w:pPr>
        <w:pStyle w:val="Paragrafoelenco"/>
        <w:rPr>
          <w:rFonts w:eastAsia="Times New Roman"/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RF08 – acquisto prodotto: </w:t>
      </w:r>
      <w:r w:rsidRPr="6F1B3099">
        <w:rPr>
          <w:sz w:val="32"/>
          <w:szCs w:val="32"/>
        </w:rPr>
        <w:t>Il sistema dovrà fornire all’utente la possibilità di acquistare un prodotto;</w:t>
      </w:r>
    </w:p>
    <w:p w:rsidRPr="00E25819" w:rsidR="00E25819" w:rsidP="6F1B3099" w:rsidRDefault="6F1B3099" w14:paraId="48D66213" w14:textId="292A1743">
      <w:pPr>
        <w:pStyle w:val="Paragrafoelenco"/>
        <w:rPr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RF09 - login: </w:t>
      </w:r>
      <w:r w:rsidRPr="6F1B3099">
        <w:rPr>
          <w:sz w:val="32"/>
          <w:szCs w:val="32"/>
        </w:rPr>
        <w:t>Il sistema dovrà fornire la possibilità di autenticarsi tramite email e password per poter accedere alle funzionalità del sito;</w:t>
      </w:r>
    </w:p>
    <w:p w:rsidRPr="00E25819" w:rsidR="00E25819" w:rsidP="6F1B3099" w:rsidRDefault="6F1B3099" w14:paraId="14C2B05F" w14:textId="1614706F">
      <w:pPr>
        <w:pStyle w:val="Paragrafoelenco"/>
        <w:rPr>
          <w:rFonts w:eastAsia="Times New Roman"/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RF10 - logout: </w:t>
      </w:r>
      <w:r w:rsidRPr="6F1B3099">
        <w:rPr>
          <w:sz w:val="32"/>
          <w:szCs w:val="32"/>
        </w:rPr>
        <w:t>Il sistema dovrà fornire la possibilità a quasi utente del sito di scollegarsi dal sito;</w:t>
      </w:r>
    </w:p>
    <w:p w:rsidR="6F1B3099" w:rsidP="6F1B3099" w:rsidRDefault="6F1B3099" w14:paraId="26552234" w14:textId="7FC49002">
      <w:pPr>
        <w:pStyle w:val="Paragrafoelenco"/>
        <w:rPr>
          <w:sz w:val="32"/>
          <w:szCs w:val="32"/>
        </w:rPr>
      </w:pPr>
    </w:p>
    <w:p w:rsidRPr="00E25819" w:rsidR="62EC5441" w:rsidP="6F1B3099" w:rsidRDefault="6F1B3099" w14:paraId="1887A80B" w14:textId="062A190B">
      <w:pPr>
        <w:pStyle w:val="Paragrafoelenco"/>
        <w:numPr>
          <w:ilvl w:val="0"/>
          <w:numId w:val="1"/>
        </w:numPr>
        <w:rPr>
          <w:sz w:val="32"/>
          <w:szCs w:val="32"/>
        </w:rPr>
      </w:pPr>
      <w:r w:rsidRPr="6F1B3099">
        <w:rPr>
          <w:sz w:val="32"/>
          <w:szCs w:val="32"/>
        </w:rPr>
        <w:t>REQUISITI NON FUNZIONALI</w:t>
      </w:r>
    </w:p>
    <w:p w:rsidR="00E25819" w:rsidP="6F1B3099" w:rsidRDefault="6F1B3099" w14:paraId="6B4E7B8B" w14:textId="53432FE2">
      <w:pPr>
        <w:pStyle w:val="Paragrafoelenco"/>
        <w:spacing w:line="259" w:lineRule="auto"/>
        <w:rPr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RNF01 - usabilità: </w:t>
      </w:r>
      <w:r w:rsidRPr="6F1B3099">
        <w:rPr>
          <w:sz w:val="32"/>
          <w:szCs w:val="32"/>
        </w:rPr>
        <w:t xml:space="preserve">Il sistema dovrà usare un font-text maggiore o uguale a 16 </w:t>
      </w:r>
      <w:r w:rsidRPr="6F1B3099">
        <w:rPr>
          <w:b/>
          <w:bCs/>
          <w:sz w:val="32"/>
          <w:szCs w:val="32"/>
        </w:rPr>
        <w:t>(priorità alta);</w:t>
      </w:r>
    </w:p>
    <w:p w:rsidR="00E25819" w:rsidP="6F1B3099" w:rsidRDefault="6F1B3099" w14:paraId="5390DB80" w14:textId="1BA5D200">
      <w:pPr>
        <w:pStyle w:val="Paragrafoelenco"/>
        <w:spacing w:line="259" w:lineRule="auto"/>
        <w:rPr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RNF02 - responsive: </w:t>
      </w:r>
      <w:r w:rsidRPr="6F1B3099">
        <w:rPr>
          <w:sz w:val="32"/>
          <w:szCs w:val="32"/>
        </w:rPr>
        <w:t xml:space="preserve">Il sistema dovrà essere responsive, dovrà quindi adattarsi a diversi dispositivi </w:t>
      </w:r>
      <w:r w:rsidRPr="6F1B3099">
        <w:rPr>
          <w:b/>
          <w:bCs/>
          <w:sz w:val="32"/>
          <w:szCs w:val="32"/>
        </w:rPr>
        <w:t>(priorità alta);</w:t>
      </w:r>
    </w:p>
    <w:p w:rsidRPr="00E25819" w:rsidR="00E25819" w:rsidP="6F1B3099" w:rsidRDefault="6F1B3099" w14:paraId="281CD8C8" w14:textId="1D988BCB">
      <w:pPr>
        <w:pStyle w:val="Paragrafoelenco"/>
        <w:rPr>
          <w:rFonts w:eastAsia="Times New Roman"/>
          <w:b w:val="1"/>
          <w:bCs w:val="1"/>
          <w:sz w:val="32"/>
          <w:szCs w:val="32"/>
        </w:rPr>
      </w:pPr>
      <w:r w:rsidRPr="3C0A285A" w:rsidR="3C0A285A">
        <w:rPr>
          <w:b w:val="1"/>
          <w:bCs w:val="1"/>
          <w:sz w:val="32"/>
          <w:szCs w:val="32"/>
        </w:rPr>
        <w:t xml:space="preserve">RNF03 - 24H: </w:t>
      </w:r>
      <w:r w:rsidRPr="3C0A285A" w:rsidR="3C0A285A">
        <w:rPr>
          <w:sz w:val="32"/>
          <w:szCs w:val="32"/>
        </w:rPr>
        <w:t xml:space="preserve">Il sistema dovrà essere accessibile ad ogni ora del </w:t>
      </w:r>
      <w:r w:rsidRPr="3C0A285A" w:rsidR="3C0A285A">
        <w:rPr>
          <w:sz w:val="32"/>
          <w:szCs w:val="32"/>
        </w:rPr>
        <w:t xml:space="preserve">giorno </w:t>
      </w:r>
      <w:r w:rsidRPr="3C0A285A" w:rsidR="3C0A285A">
        <w:rPr>
          <w:b w:val="1"/>
          <w:bCs w:val="1"/>
          <w:sz w:val="32"/>
          <w:szCs w:val="32"/>
        </w:rPr>
        <w:t>(</w:t>
      </w:r>
      <w:r w:rsidRPr="3C0A285A" w:rsidR="3C0A285A">
        <w:rPr>
          <w:b w:val="1"/>
          <w:bCs w:val="1"/>
          <w:sz w:val="32"/>
          <w:szCs w:val="32"/>
        </w:rPr>
        <w:t>priorità bassa)</w:t>
      </w:r>
    </w:p>
    <w:p w:rsidRPr="00E25819" w:rsidR="00E25819" w:rsidP="6F1B3099" w:rsidRDefault="6F1B3099" w14:paraId="75B532AA" w14:textId="3EB0F36A">
      <w:pPr>
        <w:pStyle w:val="Paragrafoelenco"/>
        <w:rPr>
          <w:rFonts w:eastAsia="Times New Roman"/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RNF04 – sql injection: </w:t>
      </w:r>
      <w:r w:rsidRPr="6F1B3099">
        <w:rPr>
          <w:sz w:val="32"/>
          <w:szCs w:val="32"/>
        </w:rPr>
        <w:t>Il sistema dovrà essere impenetrabile da attacchi sql injection</w:t>
      </w:r>
      <w:r w:rsidRPr="6F1B3099">
        <w:rPr>
          <w:b/>
          <w:bCs/>
          <w:sz w:val="32"/>
          <w:szCs w:val="32"/>
        </w:rPr>
        <w:t xml:space="preserve"> (priorità alta);</w:t>
      </w:r>
    </w:p>
    <w:p w:rsidRPr="00E25819" w:rsidR="00E25819" w:rsidP="6F1B3099" w:rsidRDefault="6F1B3099" w14:paraId="4365A4EF" w14:textId="47B32576">
      <w:pPr>
        <w:pStyle w:val="Paragrafoelenco"/>
        <w:rPr>
          <w:rFonts w:eastAsia="Times New Roman"/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RNF05 – clickjacking: </w:t>
      </w:r>
      <w:r w:rsidRPr="6F1B3099">
        <w:rPr>
          <w:sz w:val="32"/>
          <w:szCs w:val="32"/>
        </w:rPr>
        <w:t>Il sistema dovrà essere impenetrabile da attacchi clickjacking</w:t>
      </w:r>
      <w:r w:rsidRPr="6F1B3099">
        <w:rPr>
          <w:b/>
          <w:bCs/>
          <w:sz w:val="32"/>
          <w:szCs w:val="32"/>
        </w:rPr>
        <w:t xml:space="preserve"> (priorità alta);</w:t>
      </w:r>
    </w:p>
    <w:p w:rsidRPr="00E25819" w:rsidR="00E25819" w:rsidP="6F1B3099" w:rsidRDefault="6F1B3099" w14:paraId="2D75445C" w14:textId="76F247A3">
      <w:pPr>
        <w:pStyle w:val="Paragrafoelenco"/>
        <w:rPr>
          <w:rFonts w:eastAsia="Times New Roman"/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RNF06 – hashing password: </w:t>
      </w:r>
      <w:r w:rsidRPr="6F1B3099">
        <w:rPr>
          <w:sz w:val="32"/>
          <w:szCs w:val="32"/>
        </w:rPr>
        <w:t>Il sistema dovrà essere memorizzare le password non in chiaro, tramite l’uso di uno dei principali algoritmi di hashing (MD5, sha256 oppure sha512)</w:t>
      </w:r>
      <w:r w:rsidRPr="6F1B3099">
        <w:rPr>
          <w:b/>
          <w:bCs/>
          <w:sz w:val="32"/>
          <w:szCs w:val="32"/>
        </w:rPr>
        <w:t xml:space="preserve"> (priorità alta);</w:t>
      </w:r>
    </w:p>
    <w:p w:rsidRPr="00E25819" w:rsidR="00E25819" w:rsidP="6F1B3099" w:rsidRDefault="6F1B3099" w14:paraId="06CC479B" w14:textId="32F187C4">
      <w:pPr>
        <w:pStyle w:val="Paragrafoelenco"/>
        <w:rPr>
          <w:rFonts w:eastAsia="Times New Roman"/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RNF07 – robustezza: </w:t>
      </w:r>
      <w:r w:rsidRPr="6F1B3099">
        <w:rPr>
          <w:sz w:val="32"/>
          <w:szCs w:val="32"/>
        </w:rPr>
        <w:t xml:space="preserve">Il sistema dovrà continuare a funzionare nonostante l’immissione di input erronei o tentativi di manomissione </w:t>
      </w:r>
      <w:r w:rsidRPr="6F1B3099">
        <w:rPr>
          <w:b/>
          <w:bCs/>
          <w:sz w:val="32"/>
          <w:szCs w:val="32"/>
        </w:rPr>
        <w:t>(priorità alta);</w:t>
      </w:r>
    </w:p>
    <w:p w:rsidRPr="00E25819" w:rsidR="00E25819" w:rsidP="6F1B3099" w:rsidRDefault="6F1B3099" w14:paraId="65E3B20A" w14:textId="0D05CF62">
      <w:pPr>
        <w:pStyle w:val="Paragrafoelenco"/>
        <w:rPr>
          <w:rFonts w:eastAsia="Times New Roman"/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RNF08 – quantità utenza: </w:t>
      </w:r>
      <w:r w:rsidRPr="6F1B3099">
        <w:rPr>
          <w:sz w:val="32"/>
          <w:szCs w:val="32"/>
        </w:rPr>
        <w:t xml:space="preserve">Il sistema dovrà garantire di poter essere accessibile da almeno 1000 utenti in contemporanea </w:t>
      </w:r>
      <w:r w:rsidRPr="6F1B3099">
        <w:rPr>
          <w:b/>
          <w:bCs/>
          <w:sz w:val="32"/>
          <w:szCs w:val="32"/>
        </w:rPr>
        <w:t>(priorità bassa);</w:t>
      </w:r>
    </w:p>
    <w:p w:rsidRPr="00E25819" w:rsidR="00E25819" w:rsidP="6F1B3099" w:rsidRDefault="6F1B3099" w14:paraId="6B321454" w14:textId="4815F286">
      <w:pPr>
        <w:pStyle w:val="Paragrafoelenco"/>
        <w:rPr>
          <w:rFonts w:eastAsia="Times New Roman"/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RNF09 – tempo risposta: </w:t>
      </w:r>
      <w:r w:rsidRPr="6F1B3099">
        <w:rPr>
          <w:sz w:val="32"/>
          <w:szCs w:val="32"/>
        </w:rPr>
        <w:t xml:space="preserve">Il sistema dovrà garantire un tempo di risposta inferiore a 3.5 secondi </w:t>
      </w:r>
      <w:r w:rsidRPr="6F1B3099">
        <w:rPr>
          <w:b/>
          <w:bCs/>
          <w:sz w:val="32"/>
          <w:szCs w:val="32"/>
        </w:rPr>
        <w:t>(priorità media);</w:t>
      </w:r>
    </w:p>
    <w:p w:rsidRPr="00E25819" w:rsidR="00E25819" w:rsidP="6F1B3099" w:rsidRDefault="6F1B3099" w14:paraId="7B42CD87" w14:textId="76878569">
      <w:pPr>
        <w:pStyle w:val="Paragrafoelenco"/>
        <w:rPr>
          <w:rFonts w:eastAsia="Times New Roman"/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RNF10 – mean time to failure: </w:t>
      </w:r>
      <w:r w:rsidRPr="6F1B3099">
        <w:rPr>
          <w:sz w:val="32"/>
          <w:szCs w:val="32"/>
        </w:rPr>
        <w:t xml:space="preserve">Il sistema dovrà garantire un mean time to failure  inferiore a 2 giorni </w:t>
      </w:r>
      <w:r w:rsidRPr="6F1B3099">
        <w:rPr>
          <w:b/>
          <w:bCs/>
          <w:sz w:val="32"/>
          <w:szCs w:val="32"/>
        </w:rPr>
        <w:t>(priorità bassa);</w:t>
      </w:r>
    </w:p>
    <w:p w:rsidRPr="00E25819" w:rsidR="00E25819" w:rsidP="6F1B3099" w:rsidRDefault="6F1B3099" w14:paraId="4CD3AD5A" w14:textId="33EBC23E">
      <w:pPr>
        <w:pStyle w:val="Paragrafoelenco"/>
        <w:rPr>
          <w:rFonts w:eastAsia="Times New Roman"/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RNF11 – manutenzione e aggiornamento: </w:t>
      </w:r>
      <w:r w:rsidRPr="6F1B3099">
        <w:rPr>
          <w:sz w:val="32"/>
          <w:szCs w:val="32"/>
        </w:rPr>
        <w:t xml:space="preserve">Il sistema dovrà essere manutenuto e aggiornato per 18 mesi </w:t>
      </w:r>
      <w:r w:rsidRPr="6F1B3099">
        <w:rPr>
          <w:b/>
          <w:bCs/>
          <w:sz w:val="32"/>
          <w:szCs w:val="32"/>
        </w:rPr>
        <w:t>(priorità media);</w:t>
      </w:r>
    </w:p>
    <w:p w:rsidRPr="00E25819" w:rsidR="003E00FB" w:rsidP="00E25819" w:rsidRDefault="6F1B3099" w14:paraId="0E50D24E" w14:textId="10DC58A4">
      <w:pPr>
        <w:pStyle w:val="Paragrafoelenco"/>
        <w:rPr>
          <w:rFonts w:eastAsia="Times New Roman"/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RNF12 – policy: </w:t>
      </w:r>
      <w:r w:rsidRPr="6F1B3099">
        <w:rPr>
          <w:sz w:val="32"/>
          <w:szCs w:val="32"/>
        </w:rPr>
        <w:t xml:space="preserve">Il sistema dovrà rendere obbligatoria l’accettazione </w:t>
      </w:r>
      <w:r w:rsidRPr="6F1B3099">
        <w:rPr>
          <w:sz w:val="32"/>
          <w:szCs w:val="32"/>
        </w:rPr>
        <w:lastRenderedPageBreak/>
        <w:t xml:space="preserve">delle policy della piattaforma </w:t>
      </w:r>
      <w:r w:rsidRPr="6F1B3099">
        <w:rPr>
          <w:b/>
          <w:bCs/>
          <w:sz w:val="32"/>
          <w:szCs w:val="32"/>
        </w:rPr>
        <w:t>(priorità alta);</w:t>
      </w:r>
    </w:p>
    <w:p w:rsidR="003E00FB" w:rsidP="0064299F" w:rsidRDefault="6F1B3099" w14:paraId="31CB368D" w14:textId="72AA97D9">
      <w:pPr>
        <w:pStyle w:val="Titolo"/>
        <w:numPr>
          <w:ilvl w:val="0"/>
          <w:numId w:val="2"/>
        </w:numPr>
        <w:ind w:left="426"/>
        <w:jc w:val="left"/>
      </w:pPr>
      <w:bookmarkStart w:name="_Toc55116043" w:id="2"/>
      <w:r>
        <w:t>Scenari</w:t>
      </w:r>
      <w:bookmarkEnd w:id="2"/>
    </w:p>
    <w:p w:rsidRPr="00C60985" w:rsidR="00C60985" w:rsidP="00C60985" w:rsidRDefault="00C60985" w14:paraId="54883E27" w14:textId="7777777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6655"/>
      </w:tblGrid>
      <w:tr w:rsidR="00C60985" w:rsidTr="00C60985" w14:paraId="45DE589F" w14:textId="77777777">
        <w:trPr>
          <w:jc w:val="center"/>
        </w:trPr>
        <w:tc>
          <w:tcPr>
            <w:tcW w:w="2972" w:type="dxa"/>
          </w:tcPr>
          <w:p w:rsidRPr="00C60985" w:rsidR="00C60985" w:rsidP="00C60985" w:rsidRDefault="00C60985" w14:paraId="3F14540A" w14:textId="00391C93">
            <w:pPr>
              <w:rPr>
                <w:b/>
                <w:bCs/>
              </w:rPr>
            </w:pPr>
            <w:r>
              <w:rPr>
                <w:b/>
                <w:bCs/>
              </w:rPr>
              <w:t>NOME:</w:t>
            </w:r>
          </w:p>
        </w:tc>
        <w:tc>
          <w:tcPr>
            <w:tcW w:w="6655" w:type="dxa"/>
          </w:tcPr>
          <w:p w:rsidRPr="009F60D3" w:rsidR="00C60985" w:rsidP="00C60985" w:rsidRDefault="00086D8A" w14:paraId="09E8DFCC" w14:textId="73CDD63D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S</w:t>
            </w:r>
            <w:r w:rsidRPr="009F60D3" w:rsidR="00C60985">
              <w:rPr>
                <w:sz w:val="22"/>
                <w:szCs w:val="22"/>
              </w:rPr>
              <w:t xml:space="preserve">CN01 – utente </w:t>
            </w:r>
            <w:r w:rsidRPr="009F60D3" w:rsidR="00D962D8">
              <w:rPr>
                <w:sz w:val="22"/>
                <w:szCs w:val="22"/>
              </w:rPr>
              <w:t xml:space="preserve">consumatore </w:t>
            </w:r>
            <w:r w:rsidRPr="009F60D3" w:rsidR="00C60985">
              <w:rPr>
                <w:sz w:val="22"/>
                <w:szCs w:val="22"/>
              </w:rPr>
              <w:t>si registra</w:t>
            </w:r>
          </w:p>
        </w:tc>
      </w:tr>
      <w:tr w:rsidR="00C60985" w:rsidTr="00086D8A" w14:paraId="79A6E1FE" w14:textId="77777777">
        <w:trPr>
          <w:jc w:val="center"/>
        </w:trPr>
        <w:tc>
          <w:tcPr>
            <w:tcW w:w="2972" w:type="dxa"/>
          </w:tcPr>
          <w:p w:rsidRPr="00C60985" w:rsidR="00C60985" w:rsidP="00C60985" w:rsidRDefault="00C60985" w14:paraId="7DFA987C" w14:textId="43AA883B">
            <w:pPr>
              <w:rPr>
                <w:b/>
                <w:bCs/>
              </w:rPr>
            </w:pPr>
            <w:r>
              <w:rPr>
                <w:b/>
                <w:bCs/>
              </w:rPr>
              <w:t>RIFERIMENTI A REQUISITI FUNZ.:</w:t>
            </w:r>
          </w:p>
        </w:tc>
        <w:tc>
          <w:tcPr>
            <w:tcW w:w="6655" w:type="dxa"/>
            <w:vAlign w:val="center"/>
          </w:tcPr>
          <w:p w:rsidRPr="009F60D3" w:rsidR="00C60985" w:rsidP="00C60985" w:rsidRDefault="00086D8A" w14:paraId="11B8CD41" w14:textId="1FCD8807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RF01</w:t>
            </w:r>
          </w:p>
        </w:tc>
      </w:tr>
      <w:tr w:rsidR="00C60985" w:rsidTr="00086D8A" w14:paraId="3E1AAFE4" w14:textId="77777777">
        <w:trPr>
          <w:jc w:val="center"/>
        </w:trPr>
        <w:tc>
          <w:tcPr>
            <w:tcW w:w="2972" w:type="dxa"/>
          </w:tcPr>
          <w:p w:rsidR="00C60985" w:rsidP="00C60985" w:rsidRDefault="00C60985" w14:paraId="4BFA27FF" w14:textId="77777777">
            <w:pPr>
              <w:rPr>
                <w:b/>
                <w:bCs/>
              </w:rPr>
            </w:pPr>
            <w:r>
              <w:rPr>
                <w:b/>
                <w:bCs/>
              </w:rPr>
              <w:t>ISTANZE DI ATTORI</w:t>
            </w:r>
          </w:p>
          <w:p w:rsidRPr="00C60985" w:rsidR="00C60985" w:rsidP="00C60985" w:rsidRDefault="00C60985" w14:paraId="1238D3FF" w14:textId="34693888">
            <w:pPr>
              <w:rPr>
                <w:b/>
                <w:bCs/>
              </w:rPr>
            </w:pPr>
            <w:r>
              <w:rPr>
                <w:b/>
                <w:bCs/>
              </w:rPr>
              <w:t>PARTECIPANTI:</w:t>
            </w:r>
          </w:p>
        </w:tc>
        <w:tc>
          <w:tcPr>
            <w:tcW w:w="6655" w:type="dxa"/>
            <w:vAlign w:val="center"/>
          </w:tcPr>
          <w:p w:rsidRPr="009F60D3" w:rsidR="00C60985" w:rsidP="00086D8A" w:rsidRDefault="00086D8A" w14:paraId="2929A7E4" w14:textId="0CE06839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Francesco: Utente Consumatore</w:t>
            </w:r>
          </w:p>
        </w:tc>
      </w:tr>
      <w:tr w:rsidR="00C60985" w:rsidTr="00EC7392" w14:paraId="3DC6328C" w14:textId="77777777">
        <w:trPr>
          <w:trHeight w:val="2113"/>
          <w:jc w:val="center"/>
        </w:trPr>
        <w:tc>
          <w:tcPr>
            <w:tcW w:w="2972" w:type="dxa"/>
            <w:vAlign w:val="center"/>
          </w:tcPr>
          <w:p w:rsidRPr="00C60985" w:rsidR="00C60985" w:rsidP="00C60985" w:rsidRDefault="00C60985" w14:paraId="20DAA468" w14:textId="677CA8EB">
            <w:pPr>
              <w:rPr>
                <w:b/>
                <w:bCs/>
              </w:rPr>
            </w:pPr>
            <w:r w:rsidRPr="00C60985">
              <w:rPr>
                <w:b/>
                <w:bCs/>
                <w:sz w:val="28"/>
                <w:szCs w:val="28"/>
              </w:rPr>
              <w:t>FLUSSO DI EVENTI:</w:t>
            </w:r>
          </w:p>
        </w:tc>
        <w:tc>
          <w:tcPr>
            <w:tcW w:w="6655" w:type="dxa"/>
            <w:vAlign w:val="center"/>
          </w:tcPr>
          <w:p w:rsidRPr="00F12771" w:rsidR="00F12771" w:rsidP="0064299F" w:rsidRDefault="00F12771" w14:paraId="77292813" w14:textId="77777777">
            <w:pPr>
              <w:pStyle w:val="Paragrafoelenco"/>
              <w:numPr>
                <w:ilvl w:val="0"/>
                <w:numId w:val="5"/>
              </w:numPr>
              <w:ind w:left="316"/>
              <w:rPr>
                <w:kern w:val="2"/>
                <w:sz w:val="22"/>
                <w:szCs w:val="22"/>
              </w:rPr>
            </w:pPr>
            <w:r w:rsidRPr="00F12771">
              <w:rPr>
                <w:sz w:val="22"/>
                <w:szCs w:val="22"/>
              </w:rPr>
              <w:t>Francesco si connette alla piattaforma e viene reindirizzato alla homepage;</w:t>
            </w:r>
          </w:p>
          <w:p w:rsidRPr="00F12771" w:rsidR="00F12771" w:rsidP="0064299F" w:rsidRDefault="00F12771" w14:paraId="6AA9846F" w14:textId="71428EE1">
            <w:pPr>
              <w:pStyle w:val="Paragrafoelenco"/>
              <w:numPr>
                <w:ilvl w:val="0"/>
                <w:numId w:val="5"/>
              </w:numPr>
              <w:ind w:left="316"/>
              <w:rPr>
                <w:kern w:val="2"/>
                <w:sz w:val="22"/>
                <w:szCs w:val="22"/>
              </w:rPr>
            </w:pPr>
            <w:r w:rsidRPr="00F12771">
              <w:rPr>
                <w:sz w:val="22"/>
                <w:szCs w:val="22"/>
              </w:rPr>
              <w:t>Visualizza il menu alla sinistra e clicca sull’apposito link per connettersi alla pagina di login;</w:t>
            </w:r>
          </w:p>
          <w:p w:rsidRPr="00F12771" w:rsidR="00F12771" w:rsidP="0064299F" w:rsidRDefault="00F12771" w14:paraId="5A8AC9D4" w14:textId="196DA79B">
            <w:pPr>
              <w:pStyle w:val="Paragrafoelenco"/>
              <w:numPr>
                <w:ilvl w:val="0"/>
                <w:numId w:val="5"/>
              </w:numPr>
              <w:ind w:left="316"/>
              <w:rPr>
                <w:kern w:val="2"/>
                <w:sz w:val="22"/>
                <w:szCs w:val="22"/>
              </w:rPr>
            </w:pPr>
            <w:r w:rsidRPr="00F12771">
              <w:rPr>
                <w:sz w:val="22"/>
                <w:szCs w:val="22"/>
              </w:rPr>
              <w:t>Va su</w:t>
            </w:r>
            <w:r>
              <w:rPr>
                <w:sz w:val="22"/>
                <w:szCs w:val="22"/>
              </w:rPr>
              <w:t>ll’</w:t>
            </w:r>
            <w:r w:rsidRPr="00F12771">
              <w:rPr>
                <w:sz w:val="22"/>
                <w:szCs w:val="22"/>
              </w:rPr>
              <w:t>hyperlink per la registrazione</w:t>
            </w:r>
            <w:r>
              <w:rPr>
                <w:sz w:val="22"/>
                <w:szCs w:val="22"/>
              </w:rPr>
              <w:t>;</w:t>
            </w:r>
          </w:p>
          <w:p w:rsidRPr="00F12771" w:rsidR="00F12771" w:rsidP="0064299F" w:rsidRDefault="00F12771" w14:paraId="49480CF4" w14:textId="54CC444E">
            <w:pPr>
              <w:pStyle w:val="Paragrafoelenco"/>
              <w:numPr>
                <w:ilvl w:val="0"/>
                <w:numId w:val="5"/>
              </w:numPr>
              <w:ind w:left="316"/>
              <w:rPr>
                <w:kern w:val="2"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Inserisce i </w:t>
            </w:r>
            <w:r w:rsidRPr="00F12771">
              <w:rPr>
                <w:sz w:val="22"/>
                <w:szCs w:val="22"/>
              </w:rPr>
              <w:t>dati: nome (Francesco), Cognome(Villanova), Indirizzo(Via Roma), N</w:t>
            </w:r>
            <w:r w:rsidRPr="00F12771">
              <w:rPr>
                <w:sz w:val="22"/>
                <w:szCs w:val="22"/>
                <w:vertAlign w:val="superscript"/>
              </w:rPr>
              <w:t xml:space="preserve">o </w:t>
            </w:r>
            <w:r w:rsidRPr="00F12771">
              <w:rPr>
                <w:sz w:val="22"/>
                <w:szCs w:val="22"/>
              </w:rPr>
              <w:t>Civico(69), CAP(80051), Email(</w:t>
            </w:r>
            <w:hyperlink w:history="1" r:id="rId20">
              <w:r w:rsidRPr="00F12771">
                <w:rPr>
                  <w:rStyle w:val="Collegamentoipertestuale"/>
                  <w:sz w:val="22"/>
                  <w:szCs w:val="22"/>
                </w:rPr>
                <w:t>francesco96@gmail.it</w:t>
              </w:r>
            </w:hyperlink>
            <w:r w:rsidRPr="00F12771">
              <w:rPr>
                <w:sz w:val="22"/>
                <w:szCs w:val="22"/>
              </w:rPr>
              <w:t>), Password(Frank69)</w:t>
            </w:r>
            <w:r>
              <w:rPr>
                <w:sz w:val="22"/>
                <w:szCs w:val="22"/>
              </w:rPr>
              <w:t>;</w:t>
            </w:r>
          </w:p>
          <w:p w:rsidRPr="00A43278" w:rsidR="00C60985" w:rsidP="0064299F" w:rsidRDefault="00F12771" w14:paraId="5437716E" w14:textId="58E93084">
            <w:pPr>
              <w:pStyle w:val="Paragrafoelenco"/>
              <w:numPr>
                <w:ilvl w:val="0"/>
                <w:numId w:val="5"/>
              </w:numPr>
              <w:ind w:left="316"/>
              <w:rPr>
                <w:kern w:val="2"/>
                <w:sz w:val="22"/>
                <w:szCs w:val="22"/>
              </w:rPr>
            </w:pPr>
            <w:r w:rsidRPr="00F12771">
              <w:rPr>
                <w:sz w:val="22"/>
                <w:szCs w:val="22"/>
              </w:rPr>
              <w:t>Infine Francesco accetta i termini e condizioni d’uso della piattaforma e clicca sul pulsante Registrati</w:t>
            </w:r>
            <w:r w:rsidR="00A43278">
              <w:rPr>
                <w:sz w:val="22"/>
                <w:szCs w:val="22"/>
              </w:rPr>
              <w:t>;</w:t>
            </w:r>
          </w:p>
          <w:p w:rsidRPr="00F12771" w:rsidR="00A43278" w:rsidP="0064299F" w:rsidRDefault="00320E7E" w14:paraId="7EE1F6CE" w14:textId="0924CB11">
            <w:pPr>
              <w:pStyle w:val="Paragrafoelenco"/>
              <w:numPr>
                <w:ilvl w:val="0"/>
                <w:numId w:val="5"/>
              </w:numPr>
              <w:ind w:left="316"/>
              <w:rPr>
                <w:kern w:val="2"/>
                <w:sz w:val="22"/>
                <w:szCs w:val="22"/>
              </w:rPr>
            </w:pPr>
            <w:r w:rsidRPr="00320E7E">
              <w:rPr>
                <w:sz w:val="22"/>
                <w:szCs w:val="22"/>
              </w:rPr>
              <w:t xml:space="preserve">Viene quindi inviata una mail all’indirizzo di posta elettronica inserito nel </w:t>
            </w:r>
            <w:hyperlink w:history="1" r:id="rId21">
              <w:r w:rsidRPr="00320E7E">
                <w:rPr>
                  <w:rStyle w:val="Collegamentoipertestuale"/>
                  <w:sz w:val="22"/>
                  <w:szCs w:val="22"/>
                </w:rPr>
                <w:t>form (francesco96@gmail.it</w:t>
              </w:r>
            </w:hyperlink>
            <w:r w:rsidRPr="00320E7E">
              <w:rPr>
                <w:sz w:val="22"/>
                <w:szCs w:val="22"/>
              </w:rPr>
              <w:t>) contenente il link per confermare la registrazione dell’account. Francesco quindi accede alla propria posta elettronica e dopo aver cliccato sul link di conferma presente nella mail che gli è arrivata viene reindirizzato su una pagina contente un messaggio indicante che il proprio account è stato attivato.</w:t>
            </w:r>
          </w:p>
        </w:tc>
      </w:tr>
    </w:tbl>
    <w:p w:rsidR="00C60985" w:rsidP="00C60985" w:rsidRDefault="00C60985" w14:paraId="1EEA735E" w14:textId="03B55B32"/>
    <w:p w:rsidR="00C60985" w:rsidP="00C60985" w:rsidRDefault="00C60985" w14:paraId="5F784D9A" w14:textId="2545EEE1"/>
    <w:p w:rsidR="00C60985" w:rsidP="00C60985" w:rsidRDefault="00C60985" w14:paraId="06E9F0BA" w14:textId="57C4D1E1"/>
    <w:p w:rsidRPr="00A27105" w:rsidR="00C60985" w:rsidP="00C60985" w:rsidRDefault="00C60985" w14:paraId="4564A02A" w14:textId="0EEE7EC2">
      <w:pPr>
        <w:rPr>
          <w:b/>
          <w:bCs/>
        </w:rPr>
      </w:pPr>
    </w:p>
    <w:p w:rsidR="004A1C2B" w:rsidP="00C60985" w:rsidRDefault="004A1C2B" w14:paraId="016E31FD" w14:textId="678FE8BB"/>
    <w:p w:rsidR="004A1C2B" w:rsidP="00C60985" w:rsidRDefault="004A1C2B" w14:paraId="09A07C94" w14:textId="6CD7FE2C"/>
    <w:p w:rsidR="004A1C2B" w:rsidP="00C60985" w:rsidRDefault="004A1C2B" w14:paraId="353ED7F8" w14:textId="46F013D8"/>
    <w:p w:rsidR="004A1C2B" w:rsidP="00C60985" w:rsidRDefault="004A1C2B" w14:paraId="03361BA4" w14:textId="4DCF11B5"/>
    <w:p w:rsidR="004A1C2B" w:rsidP="00C60985" w:rsidRDefault="004A1C2B" w14:paraId="1BE73043" w14:textId="0F334D37"/>
    <w:p w:rsidR="004A1C2B" w:rsidP="00C60985" w:rsidRDefault="004A1C2B" w14:paraId="3E25E669" w14:textId="4F052329"/>
    <w:p w:rsidR="004A1C2B" w:rsidP="00C60985" w:rsidRDefault="004A1C2B" w14:paraId="1322ADA5" w14:textId="346C4CF0"/>
    <w:p w:rsidR="004A1C2B" w:rsidP="00C60985" w:rsidRDefault="004A1C2B" w14:paraId="39D05D4B" w14:textId="0997D260"/>
    <w:p w:rsidR="004A1C2B" w:rsidP="00C60985" w:rsidRDefault="004A1C2B" w14:paraId="206E7555" w14:textId="48980A28"/>
    <w:p w:rsidR="004A1C2B" w:rsidP="00C60985" w:rsidRDefault="004A1C2B" w14:paraId="0BCA76ED" w14:textId="71412621"/>
    <w:p w:rsidR="004A1C2B" w:rsidP="00C60985" w:rsidRDefault="004A1C2B" w14:paraId="6B60BD7E" w14:textId="79526E33"/>
    <w:p w:rsidR="004A1C2B" w:rsidP="00C60985" w:rsidRDefault="004A1C2B" w14:paraId="6A5A9C3A" w14:textId="31284718"/>
    <w:p w:rsidR="004A1C2B" w:rsidP="00C60985" w:rsidRDefault="004A1C2B" w14:paraId="713C3E61" w14:textId="2F320733"/>
    <w:p w:rsidR="004A1C2B" w:rsidP="00C60985" w:rsidRDefault="004A1C2B" w14:paraId="2D4B0206" w14:textId="3199797F"/>
    <w:p w:rsidR="004A1C2B" w:rsidP="00C60985" w:rsidRDefault="004A1C2B" w14:paraId="5F48A358" w14:textId="5E21A137"/>
    <w:p w:rsidR="001572A9" w:rsidP="00C60985" w:rsidRDefault="001572A9" w14:paraId="4B32AE85" w14:textId="7777777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6655"/>
      </w:tblGrid>
      <w:tr w:rsidR="00C60985" w:rsidTr="005C6814" w14:paraId="13D247DB" w14:textId="77777777">
        <w:trPr>
          <w:jc w:val="center"/>
        </w:trPr>
        <w:tc>
          <w:tcPr>
            <w:tcW w:w="2972" w:type="dxa"/>
          </w:tcPr>
          <w:p w:rsidRPr="00C60985" w:rsidR="00C60985" w:rsidP="005C6814" w:rsidRDefault="00C60985" w14:paraId="0F931A5A" w14:textId="77777777">
            <w:pPr>
              <w:rPr>
                <w:b/>
                <w:bCs/>
              </w:rPr>
            </w:pPr>
            <w:r>
              <w:rPr>
                <w:b/>
                <w:bCs/>
              </w:rPr>
              <w:t>NOME:</w:t>
            </w:r>
          </w:p>
        </w:tc>
        <w:tc>
          <w:tcPr>
            <w:tcW w:w="6655" w:type="dxa"/>
          </w:tcPr>
          <w:p w:rsidRPr="009F60D3" w:rsidR="00C60985" w:rsidP="005C6814" w:rsidRDefault="00F12771" w14:paraId="1966B249" w14:textId="649CE1DD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SCN02 – utente acquista prodotto</w:t>
            </w:r>
          </w:p>
        </w:tc>
      </w:tr>
      <w:tr w:rsidR="00C60985" w:rsidTr="00F12771" w14:paraId="34F348F4" w14:textId="77777777">
        <w:trPr>
          <w:jc w:val="center"/>
        </w:trPr>
        <w:tc>
          <w:tcPr>
            <w:tcW w:w="2972" w:type="dxa"/>
          </w:tcPr>
          <w:p w:rsidRPr="00C60985" w:rsidR="00C60985" w:rsidP="005C6814" w:rsidRDefault="00C60985" w14:paraId="051B4BEB" w14:textId="77777777">
            <w:pPr>
              <w:rPr>
                <w:b/>
                <w:bCs/>
              </w:rPr>
            </w:pPr>
            <w:r>
              <w:rPr>
                <w:b/>
                <w:bCs/>
              </w:rPr>
              <w:t>RIFERIMENTI A REQUISITI FUNZ.:</w:t>
            </w:r>
          </w:p>
        </w:tc>
        <w:tc>
          <w:tcPr>
            <w:tcW w:w="6655" w:type="dxa"/>
            <w:vAlign w:val="center"/>
          </w:tcPr>
          <w:p w:rsidRPr="009F60D3" w:rsidR="00C60985" w:rsidP="005C6814" w:rsidRDefault="00451FCD" w14:paraId="033C220F" w14:textId="6DC88D56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RF</w:t>
            </w:r>
            <w:r w:rsidRPr="009F60D3" w:rsidR="00EC7392">
              <w:rPr>
                <w:sz w:val="22"/>
                <w:szCs w:val="22"/>
              </w:rPr>
              <w:t>08, RF09</w:t>
            </w:r>
          </w:p>
        </w:tc>
      </w:tr>
      <w:tr w:rsidR="00C60985" w:rsidTr="00F12771" w14:paraId="6A30BCEE" w14:textId="77777777">
        <w:trPr>
          <w:jc w:val="center"/>
        </w:trPr>
        <w:tc>
          <w:tcPr>
            <w:tcW w:w="2972" w:type="dxa"/>
          </w:tcPr>
          <w:p w:rsidR="00C60985" w:rsidP="005C6814" w:rsidRDefault="00C60985" w14:paraId="744298A0" w14:textId="77777777">
            <w:pPr>
              <w:rPr>
                <w:b/>
                <w:bCs/>
              </w:rPr>
            </w:pPr>
            <w:r>
              <w:rPr>
                <w:b/>
                <w:bCs/>
              </w:rPr>
              <w:t>ISTANZE DI ATTORI</w:t>
            </w:r>
          </w:p>
          <w:p w:rsidRPr="00C60985" w:rsidR="00C60985" w:rsidP="005C6814" w:rsidRDefault="00C60985" w14:paraId="39E616C1" w14:textId="77777777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PARTECIPANTI:</w:t>
            </w:r>
          </w:p>
        </w:tc>
        <w:tc>
          <w:tcPr>
            <w:tcW w:w="6655" w:type="dxa"/>
            <w:vAlign w:val="center"/>
          </w:tcPr>
          <w:p w:rsidRPr="009F60D3" w:rsidR="00C60985" w:rsidP="005C6814" w:rsidRDefault="00EC7392" w14:paraId="4B03C1DB" w14:textId="32889C1A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lastRenderedPageBreak/>
              <w:t>Gioele: Utente Consumatore</w:t>
            </w:r>
          </w:p>
        </w:tc>
      </w:tr>
      <w:tr w:rsidR="00C60985" w:rsidTr="00F12771" w14:paraId="0126E693" w14:textId="77777777">
        <w:trPr>
          <w:trHeight w:val="2113"/>
          <w:jc w:val="center"/>
        </w:trPr>
        <w:tc>
          <w:tcPr>
            <w:tcW w:w="2972" w:type="dxa"/>
            <w:vAlign w:val="center"/>
          </w:tcPr>
          <w:p w:rsidRPr="00C60985" w:rsidR="00C60985" w:rsidP="005C6814" w:rsidRDefault="00C60985" w14:paraId="6ACCF683" w14:textId="77777777">
            <w:pPr>
              <w:rPr>
                <w:b/>
                <w:bCs/>
              </w:rPr>
            </w:pPr>
            <w:r w:rsidRPr="00C60985">
              <w:rPr>
                <w:b/>
                <w:bCs/>
                <w:sz w:val="28"/>
                <w:szCs w:val="28"/>
              </w:rPr>
              <w:t>FLUSSO DI EVENTI:</w:t>
            </w:r>
          </w:p>
        </w:tc>
        <w:tc>
          <w:tcPr>
            <w:tcW w:w="6655" w:type="dxa"/>
            <w:vAlign w:val="center"/>
          </w:tcPr>
          <w:p w:rsidRPr="005C6814" w:rsidR="005C6814" w:rsidP="0064299F" w:rsidRDefault="005C6814" w14:paraId="5752830B" w14:textId="28F1DD0E">
            <w:pPr>
              <w:pStyle w:val="Paragrafoelenco"/>
              <w:numPr>
                <w:ilvl w:val="0"/>
                <w:numId w:val="6"/>
              </w:numPr>
              <w:ind w:left="317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Gioele s</w:t>
            </w:r>
            <w:r w:rsidRPr="005C6814">
              <w:rPr>
                <w:sz w:val="22"/>
                <w:szCs w:val="22"/>
              </w:rPr>
              <w:t>i connette alla piattaforma e dalla homepage visualizzando il menu alla sinistra clicca sull’apposito link per connettersi alla pagina di login</w:t>
            </w:r>
            <w:r>
              <w:rPr>
                <w:sz w:val="22"/>
                <w:szCs w:val="22"/>
              </w:rPr>
              <w:t>;</w:t>
            </w:r>
          </w:p>
          <w:p w:rsidRPr="005C6814" w:rsidR="005C6814" w:rsidP="0064299F" w:rsidRDefault="005C6814" w14:paraId="137A32DD" w14:textId="3DF42FAC">
            <w:pPr>
              <w:pStyle w:val="Paragrafoelenco"/>
              <w:numPr>
                <w:ilvl w:val="0"/>
                <w:numId w:val="6"/>
              </w:numPr>
              <w:ind w:left="317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E</w:t>
            </w:r>
            <w:r w:rsidRPr="005C6814">
              <w:rPr>
                <w:sz w:val="22"/>
                <w:szCs w:val="22"/>
              </w:rPr>
              <w:t>ffettua quindi il login tramite l’email</w:t>
            </w:r>
            <w:r>
              <w:rPr>
                <w:sz w:val="22"/>
                <w:szCs w:val="22"/>
              </w:rPr>
              <w:t xml:space="preserve">(gioele33@unisa.it) </w:t>
            </w:r>
            <w:r w:rsidRPr="005C6814">
              <w:rPr>
                <w:sz w:val="22"/>
                <w:szCs w:val="22"/>
              </w:rPr>
              <w:t>e password</w:t>
            </w:r>
            <w:r>
              <w:rPr>
                <w:sz w:val="22"/>
                <w:szCs w:val="22"/>
              </w:rPr>
              <w:t>(gioele30L);</w:t>
            </w:r>
          </w:p>
          <w:p w:rsidR="00A43278" w:rsidP="0064299F" w:rsidRDefault="00A43278" w14:paraId="04DA8B92" w14:textId="16DEF821">
            <w:pPr>
              <w:pStyle w:val="Paragrafoelenco"/>
              <w:numPr>
                <w:ilvl w:val="0"/>
                <w:numId w:val="6"/>
              </w:numPr>
              <w:ind w:left="317"/>
              <w:rPr>
                <w:sz w:val="22"/>
                <w:szCs w:val="22"/>
              </w:rPr>
            </w:pPr>
            <w:r w:rsidRPr="00A43278">
              <w:rPr>
                <w:sz w:val="22"/>
                <w:szCs w:val="22"/>
              </w:rPr>
              <w:t>Viene successivamente reindirizzato alla pagina personale, nell’attimo seguente clicca sul menu a sinistra dell’interfaccia e seleziona la voce “</w:t>
            </w:r>
            <w:r w:rsidR="00D5361F">
              <w:rPr>
                <w:sz w:val="22"/>
                <w:szCs w:val="22"/>
              </w:rPr>
              <w:t>P</w:t>
            </w:r>
            <w:r w:rsidRPr="00A43278">
              <w:rPr>
                <w:sz w:val="22"/>
                <w:szCs w:val="22"/>
              </w:rPr>
              <w:t>rodotti”</w:t>
            </w:r>
            <w:r>
              <w:rPr>
                <w:sz w:val="22"/>
                <w:szCs w:val="22"/>
              </w:rPr>
              <w:t>;</w:t>
            </w:r>
          </w:p>
          <w:p w:rsidR="00A43278" w:rsidP="0064299F" w:rsidRDefault="00A43278" w14:paraId="25A449DC" w14:textId="77777777">
            <w:pPr>
              <w:pStyle w:val="Paragrafoelenco"/>
              <w:numPr>
                <w:ilvl w:val="0"/>
                <w:numId w:val="6"/>
              </w:numPr>
              <w:ind w:left="317"/>
              <w:rPr>
                <w:sz w:val="22"/>
                <w:szCs w:val="22"/>
              </w:rPr>
            </w:pPr>
            <w:r w:rsidRPr="00A43278">
              <w:rPr>
                <w:sz w:val="22"/>
                <w:szCs w:val="22"/>
              </w:rPr>
              <w:t>In questa sezione Gioele visualizzerà gli articoli disponibili da poter acquistare: Menu, Panini, Sfiziosità, Insalate, Bevande, Gelati. Gioele decide di comprare un panino, cliccando sull’apposito pulsante</w:t>
            </w:r>
            <w:r>
              <w:rPr>
                <w:sz w:val="22"/>
                <w:szCs w:val="22"/>
              </w:rPr>
              <w:t>;</w:t>
            </w:r>
          </w:p>
          <w:p w:rsidR="00A43278" w:rsidP="0064299F" w:rsidRDefault="00A43278" w14:paraId="5AD82EF6" w14:textId="77777777">
            <w:pPr>
              <w:pStyle w:val="Paragrafoelenco"/>
              <w:numPr>
                <w:ilvl w:val="0"/>
                <w:numId w:val="6"/>
              </w:numPr>
              <w:ind w:left="317"/>
              <w:rPr>
                <w:sz w:val="22"/>
                <w:szCs w:val="22"/>
              </w:rPr>
            </w:pPr>
            <w:r w:rsidRPr="00A43278">
              <w:rPr>
                <w:sz w:val="22"/>
                <w:szCs w:val="22"/>
              </w:rPr>
              <w:t>Vengono quindi mostrati i panini disponibili nel menu: Big Mac, Cheeseburger, Crispy McBacon, McChicken. Gioele decide di comprare il Crispy McBacon, cliccando sul bottone “Aggiungi al carrello”</w:t>
            </w:r>
            <w:r>
              <w:rPr>
                <w:sz w:val="22"/>
                <w:szCs w:val="22"/>
              </w:rPr>
              <w:t>;</w:t>
            </w:r>
          </w:p>
          <w:p w:rsidR="00A43278" w:rsidP="0064299F" w:rsidRDefault="00A43278" w14:paraId="68AA2B2F" w14:textId="77777777">
            <w:pPr>
              <w:pStyle w:val="Paragrafoelenco"/>
              <w:numPr>
                <w:ilvl w:val="0"/>
                <w:numId w:val="6"/>
              </w:numPr>
              <w:ind w:left="317"/>
              <w:rPr>
                <w:sz w:val="22"/>
                <w:szCs w:val="22"/>
              </w:rPr>
            </w:pPr>
            <w:r w:rsidRPr="00A43278">
              <w:rPr>
                <w:sz w:val="22"/>
                <w:szCs w:val="22"/>
              </w:rPr>
              <w:t>Una volta che il panino è stato inserito nel carrello, Gioele decide di acquistare anche una bevanda, quindi clicca di nuovo sul bottone dei prodotti nel lato sinistro dell’interfaccia, e decide di cambiare tipologia di prodotto selezionando l’articolo bevande</w:t>
            </w:r>
            <w:r>
              <w:rPr>
                <w:sz w:val="22"/>
                <w:szCs w:val="22"/>
              </w:rPr>
              <w:t>;</w:t>
            </w:r>
          </w:p>
          <w:p w:rsidRPr="00A43278" w:rsidR="00A43278" w:rsidP="0064299F" w:rsidRDefault="00A43278" w14:paraId="0F963F77" w14:textId="07CB40A5">
            <w:pPr>
              <w:pStyle w:val="Paragrafoelenco"/>
              <w:numPr>
                <w:ilvl w:val="0"/>
                <w:numId w:val="6"/>
              </w:numPr>
              <w:ind w:left="317"/>
              <w:rPr>
                <w:sz w:val="22"/>
                <w:szCs w:val="22"/>
              </w:rPr>
            </w:pPr>
            <w:r w:rsidRPr="00A43278">
              <w:rPr>
                <w:sz w:val="22"/>
                <w:szCs w:val="22"/>
              </w:rPr>
              <w:t>Vengono mostrate le bevande disponibili: Acqua, Cocacola, Cocacola Zero, Fanta.</w:t>
            </w:r>
            <w:r>
              <w:rPr>
                <w:sz w:val="22"/>
                <w:szCs w:val="22"/>
              </w:rPr>
              <w:t xml:space="preserve"> </w:t>
            </w:r>
            <w:r w:rsidRPr="00A43278">
              <w:rPr>
                <w:sz w:val="22"/>
                <w:szCs w:val="22"/>
              </w:rPr>
              <w:t>Gioele decide di acquistare la Cocacola Zero. Gioele clicca sull’apposito bottone “Aggiungi al carrello”;</w:t>
            </w:r>
          </w:p>
          <w:p w:rsidR="00A43278" w:rsidP="0064299F" w:rsidRDefault="00A43278" w14:paraId="1D5AF50B" w14:textId="77777777">
            <w:pPr>
              <w:pStyle w:val="Paragrafoelenco"/>
              <w:numPr>
                <w:ilvl w:val="0"/>
                <w:numId w:val="6"/>
              </w:numPr>
              <w:ind w:left="317"/>
              <w:rPr>
                <w:sz w:val="22"/>
                <w:szCs w:val="22"/>
              </w:rPr>
            </w:pPr>
            <w:r w:rsidRPr="00A43278">
              <w:rPr>
                <w:sz w:val="22"/>
                <w:szCs w:val="22"/>
              </w:rPr>
              <w:t>Subito dopo si dirige sull’apposito pulsante sull’interfaccia sinistra che porta al carrello</w:t>
            </w:r>
            <w:r>
              <w:rPr>
                <w:sz w:val="22"/>
                <w:szCs w:val="22"/>
              </w:rPr>
              <w:t>;</w:t>
            </w:r>
          </w:p>
          <w:p w:rsidRPr="00A43278" w:rsidR="00A43278" w:rsidP="0064299F" w:rsidRDefault="00A43278" w14:paraId="06D8C2DA" w14:textId="2BD173F9">
            <w:pPr>
              <w:pStyle w:val="Paragrafoelenco"/>
              <w:numPr>
                <w:ilvl w:val="0"/>
                <w:numId w:val="6"/>
              </w:numPr>
              <w:ind w:left="317"/>
              <w:rPr>
                <w:sz w:val="22"/>
                <w:szCs w:val="22"/>
              </w:rPr>
            </w:pPr>
            <w:r w:rsidRPr="00A43278">
              <w:rPr>
                <w:sz w:val="22"/>
                <w:szCs w:val="22"/>
              </w:rPr>
              <w:t>Gioele può visualizzare i prodotti nel carrello, i relativi costi ed anche il costo totale. Nel carrello sono presenti:</w:t>
            </w:r>
          </w:p>
          <w:p w:rsidRPr="00A43278" w:rsidR="00A43278" w:rsidP="0064299F" w:rsidRDefault="00A43278" w14:paraId="44B7CE68" w14:textId="77777777">
            <w:pPr>
              <w:pStyle w:val="Paragrafoelenco"/>
              <w:numPr>
                <w:ilvl w:val="0"/>
                <w:numId w:val="16"/>
              </w:numPr>
              <w:rPr>
                <w:sz w:val="22"/>
                <w:szCs w:val="22"/>
              </w:rPr>
            </w:pPr>
            <w:r w:rsidRPr="00A43278">
              <w:rPr>
                <w:sz w:val="22"/>
                <w:szCs w:val="22"/>
              </w:rPr>
              <w:t>Crispy McBacon 4$</w:t>
            </w:r>
          </w:p>
          <w:p w:rsidRPr="00A43278" w:rsidR="00A43278" w:rsidP="0064299F" w:rsidRDefault="00A43278" w14:paraId="5A7641DF" w14:textId="77777777">
            <w:pPr>
              <w:pStyle w:val="Paragrafoelenco"/>
              <w:numPr>
                <w:ilvl w:val="0"/>
                <w:numId w:val="16"/>
              </w:numPr>
              <w:rPr>
                <w:sz w:val="22"/>
                <w:szCs w:val="22"/>
              </w:rPr>
            </w:pPr>
            <w:r w:rsidRPr="00A43278">
              <w:rPr>
                <w:sz w:val="22"/>
                <w:szCs w:val="22"/>
              </w:rPr>
              <w:t>Cocacola Zero 3$</w:t>
            </w:r>
          </w:p>
          <w:p w:rsidR="00A43278" w:rsidP="0064299F" w:rsidRDefault="00A43278" w14:paraId="244DDEF7" w14:textId="77777777">
            <w:pPr>
              <w:pStyle w:val="Paragrafoelenco"/>
              <w:numPr>
                <w:ilvl w:val="0"/>
                <w:numId w:val="16"/>
              </w:numPr>
              <w:rPr>
                <w:sz w:val="22"/>
                <w:szCs w:val="22"/>
              </w:rPr>
            </w:pPr>
            <w:r w:rsidRPr="00A43278">
              <w:rPr>
                <w:sz w:val="22"/>
                <w:szCs w:val="22"/>
              </w:rPr>
              <w:t>Costo totale 7$.</w:t>
            </w:r>
          </w:p>
          <w:p w:rsidRPr="009F25B3" w:rsidR="00A43278" w:rsidP="0064299F" w:rsidRDefault="00A43278" w14:paraId="5419E9B0" w14:textId="70A75F8E">
            <w:pPr>
              <w:pStyle w:val="Paragrafoelenco"/>
              <w:numPr>
                <w:ilvl w:val="0"/>
                <w:numId w:val="6"/>
              </w:numPr>
              <w:ind w:left="317"/>
              <w:rPr>
                <w:sz w:val="22"/>
                <w:szCs w:val="22"/>
              </w:rPr>
            </w:pPr>
            <w:r w:rsidRPr="00A43278">
              <w:rPr>
                <w:sz w:val="22"/>
                <w:szCs w:val="22"/>
              </w:rPr>
              <w:t>Infine preme sul bottone “Conferma Ordine”. A Gioele viene mostrato un messaggio di conferma dell’ordine.</w:t>
            </w:r>
            <w:r w:rsidR="009F25B3">
              <w:rPr>
                <w:sz w:val="22"/>
                <w:szCs w:val="22"/>
              </w:rPr>
              <w:t xml:space="preserve"> </w:t>
            </w:r>
            <w:r w:rsidRPr="009F25B3">
              <w:rPr>
                <w:sz w:val="22"/>
                <w:szCs w:val="22"/>
              </w:rPr>
              <w:t>Gioele rimane nella pagina del carrello.</w:t>
            </w:r>
          </w:p>
        </w:tc>
      </w:tr>
    </w:tbl>
    <w:p w:rsidR="004E6570" w:rsidP="00C60985" w:rsidRDefault="004E6570" w14:paraId="77A88D67" w14:textId="1845A52D"/>
    <w:p w:rsidR="004E6570" w:rsidP="00C60985" w:rsidRDefault="004E6570" w14:paraId="42DE7375" w14:textId="6B002D9D"/>
    <w:p w:rsidR="004E6570" w:rsidP="00C60985" w:rsidRDefault="004E6570" w14:paraId="00E2BF46" w14:textId="15D08ED0"/>
    <w:p w:rsidR="004E6570" w:rsidP="00C60985" w:rsidRDefault="004E6570" w14:paraId="7D0385BF" w14:textId="0B2EE0F8"/>
    <w:p w:rsidR="004E6570" w:rsidP="00C60985" w:rsidRDefault="004E6570" w14:paraId="20794D9B" w14:textId="68A30008"/>
    <w:p w:rsidR="004E6570" w:rsidP="00C60985" w:rsidRDefault="004E6570" w14:paraId="5045331C" w14:textId="09C68AD9"/>
    <w:p w:rsidR="004E6570" w:rsidP="00C60985" w:rsidRDefault="004E6570" w14:paraId="20C959DC" w14:textId="67891B25"/>
    <w:p w:rsidR="004E6570" w:rsidP="00C60985" w:rsidRDefault="004E6570" w14:paraId="11E34C8F" w14:textId="57FCD5ED"/>
    <w:p w:rsidR="004E6570" w:rsidP="00C60985" w:rsidRDefault="004E6570" w14:paraId="19A7C5FC" w14:textId="546302B4"/>
    <w:p w:rsidR="004E6570" w:rsidP="00C60985" w:rsidRDefault="004E6570" w14:paraId="756B8908" w14:textId="3974E959"/>
    <w:p w:rsidR="004E6570" w:rsidP="00C60985" w:rsidRDefault="004E6570" w14:paraId="5528D578" w14:textId="1A924A24"/>
    <w:p w:rsidR="004E6570" w:rsidP="00C60985" w:rsidRDefault="004E6570" w14:paraId="080E48D7" w14:textId="14F7A906"/>
    <w:p w:rsidR="00D5361F" w:rsidP="00C60985" w:rsidRDefault="00D5361F" w14:paraId="7C1C19ED" w14:textId="7777777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6655"/>
      </w:tblGrid>
      <w:tr w:rsidR="00C60985" w:rsidTr="005C6814" w14:paraId="434AF9AD" w14:textId="77777777">
        <w:trPr>
          <w:jc w:val="center"/>
        </w:trPr>
        <w:tc>
          <w:tcPr>
            <w:tcW w:w="2972" w:type="dxa"/>
          </w:tcPr>
          <w:p w:rsidRPr="00C60985" w:rsidR="00C60985" w:rsidP="005C6814" w:rsidRDefault="00C60985" w14:paraId="7E50579C" w14:textId="77777777">
            <w:pPr>
              <w:rPr>
                <w:b/>
                <w:bCs/>
              </w:rPr>
            </w:pPr>
            <w:r>
              <w:rPr>
                <w:b/>
                <w:bCs/>
              </w:rPr>
              <w:t>NOME:</w:t>
            </w:r>
          </w:p>
        </w:tc>
        <w:tc>
          <w:tcPr>
            <w:tcW w:w="6655" w:type="dxa"/>
          </w:tcPr>
          <w:p w:rsidRPr="009F60D3" w:rsidR="00C60985" w:rsidP="005C6814" w:rsidRDefault="00F12771" w14:paraId="6B3DF773" w14:textId="15CBA77F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SCN03 – corriere registrato</w:t>
            </w:r>
          </w:p>
        </w:tc>
      </w:tr>
      <w:tr w:rsidR="00C60985" w:rsidTr="00F12771" w14:paraId="717AD7B1" w14:textId="77777777">
        <w:trPr>
          <w:jc w:val="center"/>
        </w:trPr>
        <w:tc>
          <w:tcPr>
            <w:tcW w:w="2972" w:type="dxa"/>
          </w:tcPr>
          <w:p w:rsidRPr="00C60985" w:rsidR="00C60985" w:rsidP="005C6814" w:rsidRDefault="00C60985" w14:paraId="2E594847" w14:textId="77777777">
            <w:pPr>
              <w:rPr>
                <w:b/>
                <w:bCs/>
              </w:rPr>
            </w:pPr>
            <w:r>
              <w:rPr>
                <w:b/>
                <w:bCs/>
              </w:rPr>
              <w:t>RIFERIMENTI A REQUISITI FUNZ.:</w:t>
            </w:r>
          </w:p>
        </w:tc>
        <w:tc>
          <w:tcPr>
            <w:tcW w:w="6655" w:type="dxa"/>
            <w:vAlign w:val="center"/>
          </w:tcPr>
          <w:p w:rsidRPr="009F60D3" w:rsidR="00C60985" w:rsidP="005C6814" w:rsidRDefault="00EC7392" w14:paraId="32368AE2" w14:textId="329764E6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RF05, RF09</w:t>
            </w:r>
          </w:p>
        </w:tc>
      </w:tr>
      <w:tr w:rsidR="00C60985" w:rsidTr="00F12771" w14:paraId="3B16F662" w14:textId="77777777">
        <w:trPr>
          <w:jc w:val="center"/>
        </w:trPr>
        <w:tc>
          <w:tcPr>
            <w:tcW w:w="2972" w:type="dxa"/>
          </w:tcPr>
          <w:p w:rsidR="00C60985" w:rsidP="005C6814" w:rsidRDefault="00C60985" w14:paraId="10B1881B" w14:textId="77777777">
            <w:pPr>
              <w:rPr>
                <w:b/>
                <w:bCs/>
              </w:rPr>
            </w:pPr>
            <w:r>
              <w:rPr>
                <w:b/>
                <w:bCs/>
              </w:rPr>
              <w:t>ISTANZE DI ATTORI</w:t>
            </w:r>
          </w:p>
          <w:p w:rsidRPr="00C60985" w:rsidR="00C60985" w:rsidP="005C6814" w:rsidRDefault="00C60985" w14:paraId="05BF2F61" w14:textId="77777777">
            <w:pPr>
              <w:rPr>
                <w:b/>
                <w:bCs/>
              </w:rPr>
            </w:pPr>
            <w:r>
              <w:rPr>
                <w:b/>
                <w:bCs/>
              </w:rPr>
              <w:t>PARTECIPANTI:</w:t>
            </w:r>
          </w:p>
        </w:tc>
        <w:tc>
          <w:tcPr>
            <w:tcW w:w="6655" w:type="dxa"/>
            <w:vAlign w:val="center"/>
          </w:tcPr>
          <w:p w:rsidRPr="009F60D3" w:rsidR="00C60985" w:rsidP="005C6814" w:rsidRDefault="00D5361F" w14:paraId="12895F3A" w14:textId="77342E5B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Sig. Bianchi</w:t>
            </w:r>
            <w:r w:rsidRPr="009F60D3" w:rsidR="00EC7392">
              <w:rPr>
                <w:sz w:val="22"/>
                <w:szCs w:val="22"/>
              </w:rPr>
              <w:t>: Utente Responsabile Personale</w:t>
            </w:r>
          </w:p>
        </w:tc>
      </w:tr>
      <w:tr w:rsidR="00C60985" w:rsidTr="00F12771" w14:paraId="57EF298E" w14:textId="77777777">
        <w:trPr>
          <w:trHeight w:val="2113"/>
          <w:jc w:val="center"/>
        </w:trPr>
        <w:tc>
          <w:tcPr>
            <w:tcW w:w="2972" w:type="dxa"/>
            <w:vAlign w:val="center"/>
          </w:tcPr>
          <w:p w:rsidRPr="00C60985" w:rsidR="00C60985" w:rsidP="005C6814" w:rsidRDefault="00C60985" w14:paraId="7AF6DDEC" w14:textId="77777777">
            <w:pPr>
              <w:rPr>
                <w:b/>
                <w:bCs/>
              </w:rPr>
            </w:pPr>
            <w:r w:rsidRPr="00C60985">
              <w:rPr>
                <w:b/>
                <w:bCs/>
                <w:sz w:val="28"/>
                <w:szCs w:val="28"/>
              </w:rPr>
              <w:lastRenderedPageBreak/>
              <w:t>FLUSSO DI EVENTI:</w:t>
            </w:r>
          </w:p>
        </w:tc>
        <w:tc>
          <w:tcPr>
            <w:tcW w:w="6655" w:type="dxa"/>
            <w:vAlign w:val="center"/>
          </w:tcPr>
          <w:p w:rsidRPr="005C6814" w:rsidR="00D5361F" w:rsidP="0064299F" w:rsidRDefault="00D5361F" w14:paraId="3D689A31" w14:textId="7C84FC6A">
            <w:pPr>
              <w:pStyle w:val="Paragrafoelenco"/>
              <w:numPr>
                <w:ilvl w:val="0"/>
                <w:numId w:val="7"/>
              </w:numPr>
              <w:ind w:left="317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Il Sig. Bianchi s</w:t>
            </w:r>
            <w:r w:rsidRPr="005C6814">
              <w:rPr>
                <w:sz w:val="22"/>
                <w:szCs w:val="22"/>
              </w:rPr>
              <w:t>i connette alla piattaforma e dalla homepage visualizzando il menu alla sinistra clicca sull’apposito link per connettersi alla pagina di login</w:t>
            </w:r>
            <w:r>
              <w:rPr>
                <w:sz w:val="22"/>
                <w:szCs w:val="22"/>
              </w:rPr>
              <w:t>;</w:t>
            </w:r>
          </w:p>
          <w:p w:rsidRPr="005C6814" w:rsidR="00D5361F" w:rsidP="0064299F" w:rsidRDefault="00D5361F" w14:paraId="70F00E95" w14:textId="6E40238A">
            <w:pPr>
              <w:pStyle w:val="Paragrafoelenco"/>
              <w:numPr>
                <w:ilvl w:val="0"/>
                <w:numId w:val="7"/>
              </w:numPr>
              <w:ind w:left="317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E</w:t>
            </w:r>
            <w:r w:rsidRPr="005C6814">
              <w:rPr>
                <w:sz w:val="22"/>
                <w:szCs w:val="22"/>
              </w:rPr>
              <w:t>ffettua quindi il login tramite l’email</w:t>
            </w:r>
            <w:r>
              <w:rPr>
                <w:sz w:val="22"/>
                <w:szCs w:val="22"/>
              </w:rPr>
              <w:t xml:space="preserve">(bianchi44@gmail.it) </w:t>
            </w:r>
            <w:r w:rsidRPr="005C6814">
              <w:rPr>
                <w:sz w:val="22"/>
                <w:szCs w:val="22"/>
              </w:rPr>
              <w:t>e password</w:t>
            </w:r>
            <w:r>
              <w:rPr>
                <w:sz w:val="22"/>
                <w:szCs w:val="22"/>
              </w:rPr>
              <w:t>(walterwhite);</w:t>
            </w:r>
          </w:p>
          <w:p w:rsidRPr="009F25B3" w:rsidR="009F25B3" w:rsidP="0064299F" w:rsidRDefault="009F25B3" w14:paraId="1F4A2F98" w14:textId="77777777">
            <w:pPr>
              <w:pStyle w:val="Paragrafoelenco"/>
              <w:numPr>
                <w:ilvl w:val="0"/>
                <w:numId w:val="7"/>
              </w:numPr>
              <w:ind w:left="317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009F25B3">
              <w:rPr>
                <w:sz w:val="22"/>
                <w:szCs w:val="22"/>
              </w:rPr>
              <w:t>Viene reindirizzato sulla propria pagina personale, clicca sul menu a sinistra e preme il pulsante “Assumi”</w:t>
            </w:r>
            <w:r>
              <w:rPr>
                <w:sz w:val="22"/>
                <w:szCs w:val="22"/>
              </w:rPr>
              <w:t>;</w:t>
            </w:r>
          </w:p>
          <w:p w:rsidRPr="009F25B3" w:rsidR="009F25B3" w:rsidP="0064299F" w:rsidRDefault="009F25B3" w14:paraId="12B2810A" w14:textId="4FF3AE15">
            <w:pPr>
              <w:pStyle w:val="Paragrafoelenco"/>
              <w:numPr>
                <w:ilvl w:val="0"/>
                <w:numId w:val="7"/>
              </w:numPr>
              <w:ind w:left="317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009F25B3">
              <w:rPr>
                <w:sz w:val="22"/>
                <w:szCs w:val="22"/>
              </w:rPr>
              <w:t>Vengono quindi inseriti i dati di Mario Nagarola: Nome(Mario), Cognome(Nagarola), Indirizzo(Via delle magagne), N</w:t>
            </w:r>
            <w:r w:rsidRPr="009F25B3">
              <w:rPr>
                <w:sz w:val="22"/>
                <w:szCs w:val="22"/>
                <w:vertAlign w:val="superscript"/>
              </w:rPr>
              <w:t xml:space="preserve">o </w:t>
            </w:r>
            <w:r w:rsidRPr="009F25B3">
              <w:rPr>
                <w:sz w:val="22"/>
                <w:szCs w:val="22"/>
              </w:rPr>
              <w:t>Civico(71), CAP(80054), Email(</w:t>
            </w:r>
            <w:hyperlink w:history="1" r:id="rId22">
              <w:r w:rsidRPr="009F25B3">
                <w:rPr>
                  <w:rStyle w:val="Collegamentoipertestuale"/>
                  <w:sz w:val="22"/>
                  <w:szCs w:val="22"/>
                </w:rPr>
                <w:t>marittiell28@alice.it</w:t>
              </w:r>
            </w:hyperlink>
            <w:r w:rsidRPr="009F25B3">
              <w:rPr>
                <w:sz w:val="22"/>
                <w:szCs w:val="22"/>
              </w:rPr>
              <w:t>), Password(aMARIOdelcapo41)</w:t>
            </w:r>
            <w:r>
              <w:rPr>
                <w:sz w:val="22"/>
                <w:szCs w:val="22"/>
              </w:rPr>
              <w:t>;</w:t>
            </w:r>
          </w:p>
          <w:p w:rsidRPr="009F25B3" w:rsidR="009F25B3" w:rsidP="0064299F" w:rsidRDefault="009F25B3" w14:paraId="2E244B98" w14:textId="433DDC2D">
            <w:pPr>
              <w:pStyle w:val="Paragrafoelenco"/>
              <w:numPr>
                <w:ilvl w:val="0"/>
                <w:numId w:val="7"/>
              </w:numPr>
              <w:ind w:left="317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009F25B3">
              <w:rPr>
                <w:sz w:val="22"/>
                <w:szCs w:val="22"/>
              </w:rPr>
              <w:t>Il sig. Bianchi decide di visualizzare tutti i corrieri e per farlo passa il cursore sul menu sul lato sinistro dell’interfaccia seleziona la voce “Dipendenti”, e visualizza i corrieri</w:t>
            </w:r>
            <w:r>
              <w:rPr>
                <w:sz w:val="22"/>
                <w:szCs w:val="22"/>
              </w:rPr>
              <w:t>;</w:t>
            </w:r>
          </w:p>
          <w:p w:rsidRPr="009F25B3" w:rsidR="009F25B3" w:rsidP="0064299F" w:rsidRDefault="009F25B3" w14:paraId="4174C1DD" w14:textId="77777777">
            <w:pPr>
              <w:pStyle w:val="Paragrafoelenco"/>
              <w:numPr>
                <w:ilvl w:val="0"/>
                <w:numId w:val="17"/>
              </w:numPr>
              <w:rPr>
                <w:sz w:val="22"/>
                <w:szCs w:val="22"/>
              </w:rPr>
            </w:pPr>
            <w:r w:rsidRPr="009F25B3">
              <w:rPr>
                <w:sz w:val="22"/>
                <w:szCs w:val="22"/>
              </w:rPr>
              <w:t xml:space="preserve">Giancarlo Savoiardo con indirizzo Via Bombis 88 ed email </w:t>
            </w:r>
            <w:hyperlink w:history="1" r:id="rId23">
              <w:r w:rsidRPr="009F25B3">
                <w:rPr>
                  <w:rStyle w:val="Collegamentoipertestuale"/>
                  <w:sz w:val="22"/>
                  <w:szCs w:val="22"/>
                </w:rPr>
                <w:t>giancarlo44@gmail.com</w:t>
              </w:r>
            </w:hyperlink>
            <w:r w:rsidRPr="009F25B3">
              <w:rPr>
                <w:sz w:val="22"/>
                <w:szCs w:val="22"/>
              </w:rPr>
              <w:t xml:space="preserve"> </w:t>
            </w:r>
          </w:p>
          <w:p w:rsidRPr="009F25B3" w:rsidR="00C60985" w:rsidP="0064299F" w:rsidRDefault="009F25B3" w14:paraId="6BAC9C25" w14:textId="26B64916">
            <w:pPr>
              <w:pStyle w:val="Paragrafoelenco"/>
              <w:numPr>
                <w:ilvl w:val="0"/>
                <w:numId w:val="17"/>
              </w:numPr>
              <w:rPr>
                <w:rFonts w:eastAsia="Times New Roman"/>
                <w:b/>
                <w:bCs/>
                <w:sz w:val="22"/>
                <w:szCs w:val="22"/>
              </w:rPr>
            </w:pPr>
            <w:r w:rsidRPr="009F25B3">
              <w:rPr>
                <w:sz w:val="22"/>
                <w:szCs w:val="22"/>
              </w:rPr>
              <w:t>Mario Nagarola con indirizzo Via delle magagne 71 ed email marittiel28@alice.it.</w:t>
            </w:r>
          </w:p>
        </w:tc>
      </w:tr>
    </w:tbl>
    <w:p w:rsidR="00C60985" w:rsidP="00C60985" w:rsidRDefault="00C60985" w14:paraId="5E625B2B" w14:textId="2B50A1A1"/>
    <w:p w:rsidR="00366A74" w:rsidP="00C60985" w:rsidRDefault="00366A74" w14:paraId="4F557A2D" w14:textId="1D3CDE47"/>
    <w:p w:rsidR="00366A74" w:rsidP="00C60985" w:rsidRDefault="00366A74" w14:paraId="4327F9AC" w14:textId="6FA217F1"/>
    <w:p w:rsidR="00366A74" w:rsidP="00C60985" w:rsidRDefault="00366A74" w14:paraId="387D7E4C" w14:textId="41630C4A"/>
    <w:p w:rsidR="00366A74" w:rsidP="00C60985" w:rsidRDefault="00366A74" w14:paraId="0FDB5531" w14:textId="6C5FF843"/>
    <w:p w:rsidR="00366A74" w:rsidP="00C60985" w:rsidRDefault="00366A74" w14:paraId="38C41CC6" w14:textId="5690AA46"/>
    <w:p w:rsidR="00366A74" w:rsidP="00C60985" w:rsidRDefault="00366A74" w14:paraId="06E1312D" w14:textId="0828347D"/>
    <w:p w:rsidR="00366A74" w:rsidP="00C60985" w:rsidRDefault="00366A74" w14:paraId="0972482D" w14:textId="004792A2"/>
    <w:p w:rsidR="00366A74" w:rsidP="00C60985" w:rsidRDefault="00366A74" w14:paraId="54D111BD" w14:textId="73A26509"/>
    <w:p w:rsidR="00366A74" w:rsidP="00C60985" w:rsidRDefault="00366A74" w14:paraId="380B0FA5" w14:textId="1B63ECB5"/>
    <w:p w:rsidR="00366A74" w:rsidP="00C60985" w:rsidRDefault="00366A74" w14:paraId="637CA555" w14:textId="3FDF95F4"/>
    <w:p w:rsidR="00366A74" w:rsidP="00C60985" w:rsidRDefault="00366A74" w14:paraId="7F8896F1" w14:textId="36138B92"/>
    <w:p w:rsidR="00366A74" w:rsidP="00C60985" w:rsidRDefault="00366A74" w14:paraId="26DE28CC" w14:textId="33CFDBE6"/>
    <w:p w:rsidR="00366A74" w:rsidP="00C60985" w:rsidRDefault="00366A74" w14:paraId="4833CC76" w14:textId="0637B6C5"/>
    <w:p w:rsidR="00366A74" w:rsidP="00C60985" w:rsidRDefault="00366A74" w14:paraId="226B4643" w14:textId="08732FA4"/>
    <w:p w:rsidR="00366A74" w:rsidP="00C60985" w:rsidRDefault="00366A74" w14:paraId="45F75C01" w14:textId="3D915965"/>
    <w:p w:rsidR="00366A74" w:rsidP="00C60985" w:rsidRDefault="00366A74" w14:paraId="0C1F5907" w14:textId="29A71326"/>
    <w:p w:rsidR="00366A74" w:rsidP="00C60985" w:rsidRDefault="00366A74" w14:paraId="099655BA" w14:textId="67636788"/>
    <w:p w:rsidR="00366A74" w:rsidP="00C60985" w:rsidRDefault="00366A74" w14:paraId="6B87B7A0" w14:textId="509C728E"/>
    <w:p w:rsidR="00366A74" w:rsidP="00C60985" w:rsidRDefault="00366A74" w14:paraId="1CE38E20" w14:textId="60D0219D"/>
    <w:p w:rsidR="00366A74" w:rsidP="00C60985" w:rsidRDefault="00366A74" w14:paraId="2BA66285" w14:textId="291E6408"/>
    <w:p w:rsidR="00366A74" w:rsidP="00C60985" w:rsidRDefault="00366A74" w14:paraId="0DF046F9" w14:textId="55DF7D8C"/>
    <w:p w:rsidR="00366A74" w:rsidP="00C60985" w:rsidRDefault="00366A74" w14:paraId="79E03B73" w14:textId="2A559195"/>
    <w:p w:rsidR="00366A74" w:rsidP="00C60985" w:rsidRDefault="00366A74" w14:paraId="2FBEBCB3" w14:textId="4359E203"/>
    <w:p w:rsidR="00366A74" w:rsidP="00C60985" w:rsidRDefault="00366A74" w14:paraId="6A4075C3" w14:textId="45F2B087"/>
    <w:p w:rsidR="00366A74" w:rsidP="00C60985" w:rsidRDefault="00366A74" w14:paraId="0A6AFA19" w14:textId="45093665"/>
    <w:p w:rsidR="00366A74" w:rsidP="00C60985" w:rsidRDefault="00366A74" w14:paraId="0D78AC11" w14:textId="7777777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6655"/>
      </w:tblGrid>
      <w:tr w:rsidR="00C60985" w:rsidTr="005C6814" w14:paraId="13FD382C" w14:textId="77777777">
        <w:trPr>
          <w:jc w:val="center"/>
        </w:trPr>
        <w:tc>
          <w:tcPr>
            <w:tcW w:w="2972" w:type="dxa"/>
          </w:tcPr>
          <w:p w:rsidRPr="00C60985" w:rsidR="00C60985" w:rsidP="005C6814" w:rsidRDefault="00C60985" w14:paraId="56B12BD5" w14:textId="77777777">
            <w:pPr>
              <w:rPr>
                <w:b/>
                <w:bCs/>
              </w:rPr>
            </w:pPr>
            <w:r>
              <w:rPr>
                <w:b/>
                <w:bCs/>
              </w:rPr>
              <w:t>NOME:</w:t>
            </w:r>
          </w:p>
        </w:tc>
        <w:tc>
          <w:tcPr>
            <w:tcW w:w="6655" w:type="dxa"/>
          </w:tcPr>
          <w:p w:rsidRPr="009F60D3" w:rsidR="00C60985" w:rsidP="005C6814" w:rsidRDefault="00F12771" w14:paraId="65EB6E8E" w14:textId="4528A5D6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SCN04 – corriere licenziato</w:t>
            </w:r>
          </w:p>
        </w:tc>
      </w:tr>
      <w:tr w:rsidR="00C60985" w:rsidTr="00EC7392" w14:paraId="0087C17E" w14:textId="77777777">
        <w:trPr>
          <w:jc w:val="center"/>
        </w:trPr>
        <w:tc>
          <w:tcPr>
            <w:tcW w:w="2972" w:type="dxa"/>
          </w:tcPr>
          <w:p w:rsidRPr="00C60985" w:rsidR="00C60985" w:rsidP="005C6814" w:rsidRDefault="00C60985" w14:paraId="7460A9C0" w14:textId="77777777">
            <w:pPr>
              <w:rPr>
                <w:b/>
                <w:bCs/>
              </w:rPr>
            </w:pPr>
            <w:r>
              <w:rPr>
                <w:b/>
                <w:bCs/>
              </w:rPr>
              <w:t>RIFERIMENTI A REQUISITI FUNZ.:</w:t>
            </w:r>
          </w:p>
        </w:tc>
        <w:tc>
          <w:tcPr>
            <w:tcW w:w="6655" w:type="dxa"/>
            <w:vAlign w:val="center"/>
          </w:tcPr>
          <w:p w:rsidRPr="009F60D3" w:rsidR="00C60985" w:rsidP="005C6814" w:rsidRDefault="00EC7392" w14:paraId="3B5D2CAD" w14:textId="40740AC8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RF05, RF09</w:t>
            </w:r>
          </w:p>
        </w:tc>
      </w:tr>
      <w:tr w:rsidR="00EC7392" w:rsidTr="00EC7392" w14:paraId="742F266F" w14:textId="77777777">
        <w:trPr>
          <w:jc w:val="center"/>
        </w:trPr>
        <w:tc>
          <w:tcPr>
            <w:tcW w:w="2972" w:type="dxa"/>
          </w:tcPr>
          <w:p w:rsidR="00EC7392" w:rsidP="00EC7392" w:rsidRDefault="00EC7392" w14:paraId="7316ADAD" w14:textId="77777777">
            <w:pPr>
              <w:rPr>
                <w:b/>
                <w:bCs/>
              </w:rPr>
            </w:pPr>
            <w:r>
              <w:rPr>
                <w:b/>
                <w:bCs/>
              </w:rPr>
              <w:t>ISTANZE DI ATTORI</w:t>
            </w:r>
          </w:p>
          <w:p w:rsidRPr="00C60985" w:rsidR="00EC7392" w:rsidP="00EC7392" w:rsidRDefault="00EC7392" w14:paraId="4811BAD0" w14:textId="77777777">
            <w:pPr>
              <w:rPr>
                <w:b/>
                <w:bCs/>
              </w:rPr>
            </w:pPr>
            <w:r>
              <w:rPr>
                <w:b/>
                <w:bCs/>
              </w:rPr>
              <w:t>PARTECIPANTI:</w:t>
            </w:r>
          </w:p>
        </w:tc>
        <w:tc>
          <w:tcPr>
            <w:tcW w:w="6655" w:type="dxa"/>
            <w:vAlign w:val="center"/>
          </w:tcPr>
          <w:p w:rsidRPr="009F60D3" w:rsidR="00EC7392" w:rsidP="00EC7392" w:rsidRDefault="00D5361F" w14:paraId="6B389168" w14:textId="169F0949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Sig. Bianchi</w:t>
            </w:r>
            <w:r w:rsidRPr="009F60D3" w:rsidR="00EC7392">
              <w:rPr>
                <w:sz w:val="22"/>
                <w:szCs w:val="22"/>
              </w:rPr>
              <w:t>: Utente Responsabile Personale</w:t>
            </w:r>
          </w:p>
        </w:tc>
      </w:tr>
      <w:tr w:rsidR="00EC7392" w:rsidTr="00EC7392" w14:paraId="011EC0ED" w14:textId="77777777">
        <w:trPr>
          <w:trHeight w:val="2113"/>
          <w:jc w:val="center"/>
        </w:trPr>
        <w:tc>
          <w:tcPr>
            <w:tcW w:w="2972" w:type="dxa"/>
            <w:vAlign w:val="center"/>
          </w:tcPr>
          <w:p w:rsidRPr="00C60985" w:rsidR="00EC7392" w:rsidP="00EC7392" w:rsidRDefault="00EC7392" w14:paraId="4FE260A4" w14:textId="77777777">
            <w:pPr>
              <w:rPr>
                <w:b/>
                <w:bCs/>
              </w:rPr>
            </w:pPr>
            <w:r w:rsidRPr="00C60985">
              <w:rPr>
                <w:b/>
                <w:bCs/>
                <w:sz w:val="28"/>
                <w:szCs w:val="28"/>
              </w:rPr>
              <w:lastRenderedPageBreak/>
              <w:t>FLUSSO DI EVENTI:</w:t>
            </w:r>
          </w:p>
        </w:tc>
        <w:tc>
          <w:tcPr>
            <w:tcW w:w="6655" w:type="dxa"/>
            <w:vAlign w:val="center"/>
          </w:tcPr>
          <w:p w:rsidRPr="005C6814" w:rsidR="00D5361F" w:rsidP="0064299F" w:rsidRDefault="00D5361F" w14:paraId="090CB285" w14:textId="77777777">
            <w:pPr>
              <w:pStyle w:val="Paragrafoelenco"/>
              <w:numPr>
                <w:ilvl w:val="0"/>
                <w:numId w:val="8"/>
              </w:numPr>
              <w:ind w:left="317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Il Sig. Bianchi s</w:t>
            </w:r>
            <w:r w:rsidRPr="005C6814">
              <w:rPr>
                <w:sz w:val="22"/>
                <w:szCs w:val="22"/>
              </w:rPr>
              <w:t>i connette alla piattaforma e dalla homepage visualizzando il menu alla sinistra clicca sull’apposito link per connettersi alla pagina di login</w:t>
            </w:r>
            <w:r>
              <w:rPr>
                <w:sz w:val="22"/>
                <w:szCs w:val="22"/>
              </w:rPr>
              <w:t>;</w:t>
            </w:r>
          </w:p>
          <w:p w:rsidRPr="005C6814" w:rsidR="00D5361F" w:rsidP="0064299F" w:rsidRDefault="00D5361F" w14:paraId="47294520" w14:textId="77777777">
            <w:pPr>
              <w:pStyle w:val="Paragrafoelenco"/>
              <w:numPr>
                <w:ilvl w:val="0"/>
                <w:numId w:val="8"/>
              </w:numPr>
              <w:ind w:left="317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E</w:t>
            </w:r>
            <w:r w:rsidRPr="005C6814">
              <w:rPr>
                <w:sz w:val="22"/>
                <w:szCs w:val="22"/>
              </w:rPr>
              <w:t>ffettua quindi il login tramite l’email</w:t>
            </w:r>
            <w:r>
              <w:rPr>
                <w:sz w:val="22"/>
                <w:szCs w:val="22"/>
              </w:rPr>
              <w:t xml:space="preserve">(bianchi44@gmail.it) </w:t>
            </w:r>
            <w:r w:rsidRPr="005C6814">
              <w:rPr>
                <w:sz w:val="22"/>
                <w:szCs w:val="22"/>
              </w:rPr>
              <w:t>e password</w:t>
            </w:r>
            <w:r>
              <w:rPr>
                <w:sz w:val="22"/>
                <w:szCs w:val="22"/>
              </w:rPr>
              <w:t>(walterwhite);</w:t>
            </w:r>
          </w:p>
          <w:p w:rsidR="009F25B3" w:rsidP="0064299F" w:rsidRDefault="009F25B3" w14:paraId="2239E708" w14:textId="77777777">
            <w:pPr>
              <w:pStyle w:val="Paragrafoelenco"/>
              <w:numPr>
                <w:ilvl w:val="0"/>
                <w:numId w:val="8"/>
              </w:numPr>
              <w:ind w:left="317"/>
              <w:rPr>
                <w:sz w:val="22"/>
                <w:szCs w:val="22"/>
              </w:rPr>
            </w:pPr>
            <w:r w:rsidRPr="009F25B3">
              <w:rPr>
                <w:sz w:val="22"/>
                <w:szCs w:val="22"/>
              </w:rPr>
              <w:t>Viene reindirizzato sulla propria pagina personale, clicca sul menu la voce “Dipendenti”</w:t>
            </w:r>
            <w:r>
              <w:rPr>
                <w:sz w:val="22"/>
                <w:szCs w:val="22"/>
              </w:rPr>
              <w:t>;</w:t>
            </w:r>
          </w:p>
          <w:p w:rsidRPr="009F25B3" w:rsidR="009F25B3" w:rsidP="0064299F" w:rsidRDefault="009F25B3" w14:paraId="22F32749" w14:textId="12174835">
            <w:pPr>
              <w:pStyle w:val="Paragrafoelenco"/>
              <w:numPr>
                <w:ilvl w:val="0"/>
                <w:numId w:val="8"/>
              </w:numPr>
              <w:ind w:left="317"/>
              <w:rPr>
                <w:sz w:val="22"/>
                <w:szCs w:val="22"/>
              </w:rPr>
            </w:pPr>
            <w:r w:rsidRPr="009F25B3">
              <w:rPr>
                <w:sz w:val="22"/>
                <w:szCs w:val="22"/>
              </w:rPr>
              <w:t xml:space="preserve">Viene mostrata una tabella contenente la lista di tutti i corrieri: </w:t>
            </w:r>
          </w:p>
          <w:p w:rsidRPr="009F25B3" w:rsidR="009F25B3" w:rsidP="0064299F" w:rsidRDefault="009F25B3" w14:paraId="6536DA28" w14:textId="77777777">
            <w:pPr>
              <w:pStyle w:val="Paragrafoelenco"/>
              <w:numPr>
                <w:ilvl w:val="0"/>
                <w:numId w:val="18"/>
              </w:numPr>
              <w:rPr>
                <w:sz w:val="22"/>
                <w:szCs w:val="22"/>
              </w:rPr>
            </w:pPr>
            <w:r w:rsidRPr="009F25B3">
              <w:rPr>
                <w:sz w:val="22"/>
                <w:szCs w:val="22"/>
              </w:rPr>
              <w:t xml:space="preserve">Giancarlo Savoiardo con indirizzo Via Bombis 88 ed email </w:t>
            </w:r>
            <w:hyperlink w:history="1" r:id="rId24">
              <w:r w:rsidRPr="009F25B3">
                <w:rPr>
                  <w:rStyle w:val="Collegamentoipertestuale"/>
                  <w:sz w:val="22"/>
                  <w:szCs w:val="22"/>
                </w:rPr>
                <w:t>giancarlo44@gmail.com</w:t>
              </w:r>
            </w:hyperlink>
          </w:p>
          <w:p w:rsidRPr="009F25B3" w:rsidR="009F25B3" w:rsidP="0064299F" w:rsidRDefault="009F25B3" w14:paraId="045C2B0B" w14:textId="77777777">
            <w:pPr>
              <w:pStyle w:val="Paragrafoelenco"/>
              <w:numPr>
                <w:ilvl w:val="0"/>
                <w:numId w:val="18"/>
              </w:numPr>
              <w:rPr>
                <w:sz w:val="22"/>
                <w:szCs w:val="22"/>
              </w:rPr>
            </w:pPr>
            <w:r w:rsidRPr="009F25B3">
              <w:rPr>
                <w:sz w:val="22"/>
                <w:szCs w:val="22"/>
              </w:rPr>
              <w:t xml:space="preserve">Mario Nagarola con indirizzo Via delle magagne 71 ed email </w:t>
            </w:r>
            <w:hyperlink w:history="1" r:id="rId25">
              <w:r w:rsidRPr="009F25B3">
                <w:rPr>
                  <w:rStyle w:val="Collegamentoipertestuale"/>
                  <w:sz w:val="22"/>
                  <w:szCs w:val="22"/>
                </w:rPr>
                <w:t>marittiel28@alice.it</w:t>
              </w:r>
            </w:hyperlink>
            <w:r w:rsidRPr="009F25B3">
              <w:rPr>
                <w:sz w:val="22"/>
                <w:szCs w:val="22"/>
              </w:rPr>
              <w:t xml:space="preserve"> </w:t>
            </w:r>
          </w:p>
          <w:p w:rsidRPr="009F25B3" w:rsidR="009F25B3" w:rsidP="0064299F" w:rsidRDefault="009F25B3" w14:paraId="5EEBF7CC" w14:textId="77777777">
            <w:pPr>
              <w:pStyle w:val="Paragrafoelenco"/>
              <w:numPr>
                <w:ilvl w:val="0"/>
                <w:numId w:val="18"/>
              </w:numPr>
              <w:rPr>
                <w:rFonts w:eastAsia="Times New Roman"/>
                <w:b/>
                <w:bCs/>
                <w:sz w:val="22"/>
                <w:szCs w:val="22"/>
              </w:rPr>
            </w:pPr>
            <w:r w:rsidRPr="009F25B3">
              <w:rPr>
                <w:sz w:val="22"/>
                <w:szCs w:val="22"/>
              </w:rPr>
              <w:t xml:space="preserve">Andrea di Chiodo con indirizzo Via Passanti 84 ed email </w:t>
            </w:r>
            <w:hyperlink w:history="1" r:id="rId26">
              <w:r w:rsidRPr="009F25B3">
                <w:rPr>
                  <w:rStyle w:val="Collegamentoipertestuale"/>
                  <w:sz w:val="22"/>
                  <w:szCs w:val="22"/>
                </w:rPr>
                <w:t>andreamartello00@gmail.com</w:t>
              </w:r>
            </w:hyperlink>
            <w:r w:rsidRPr="009F25B3">
              <w:rPr>
                <w:sz w:val="22"/>
                <w:szCs w:val="22"/>
              </w:rPr>
              <w:t>.</w:t>
            </w:r>
          </w:p>
          <w:p w:rsidR="009F25B3" w:rsidP="0064299F" w:rsidRDefault="009F25B3" w14:paraId="7CF48255" w14:textId="67E5A0C7">
            <w:pPr>
              <w:pStyle w:val="Paragrafoelenco"/>
              <w:numPr>
                <w:ilvl w:val="0"/>
                <w:numId w:val="8"/>
              </w:numPr>
              <w:ind w:left="317"/>
              <w:rPr>
                <w:sz w:val="22"/>
                <w:szCs w:val="22"/>
              </w:rPr>
            </w:pPr>
            <w:r w:rsidRPr="009F25B3">
              <w:rPr>
                <w:sz w:val="22"/>
                <w:szCs w:val="22"/>
              </w:rPr>
              <w:t xml:space="preserve">Allora il </w:t>
            </w:r>
            <w:r w:rsidR="00D5361F">
              <w:rPr>
                <w:sz w:val="22"/>
                <w:szCs w:val="22"/>
              </w:rPr>
              <w:t>S</w:t>
            </w:r>
            <w:r w:rsidRPr="009F25B3">
              <w:rPr>
                <w:sz w:val="22"/>
                <w:szCs w:val="22"/>
              </w:rPr>
              <w:t>ig. Bianchi clicca sul pulsante alla destra dell’interfaccia “Licenzia”, relativo ad Andrea di Chiodo;</w:t>
            </w:r>
          </w:p>
          <w:p w:rsidRPr="009F25B3" w:rsidR="00EC7392" w:rsidP="0064299F" w:rsidRDefault="009F25B3" w14:paraId="3AA25835" w14:textId="05DCA6B8">
            <w:pPr>
              <w:pStyle w:val="Paragrafoelenco"/>
              <w:numPr>
                <w:ilvl w:val="0"/>
                <w:numId w:val="8"/>
              </w:numPr>
              <w:ind w:left="317"/>
              <w:rPr>
                <w:sz w:val="22"/>
                <w:szCs w:val="22"/>
              </w:rPr>
            </w:pPr>
            <w:r w:rsidRPr="009F25B3">
              <w:rPr>
                <w:sz w:val="22"/>
                <w:szCs w:val="22"/>
              </w:rPr>
              <w:t>Cliccando, il corriere scompare dalla lista dei corrieri e viene visualizzato un messaggio di successo.</w:t>
            </w:r>
          </w:p>
        </w:tc>
      </w:tr>
    </w:tbl>
    <w:p w:rsidR="00C60985" w:rsidP="00C60985" w:rsidRDefault="00C60985" w14:paraId="46C034AA" w14:textId="6D6A4CB1"/>
    <w:p w:rsidR="00C60985" w:rsidP="00C60985" w:rsidRDefault="00C60985" w14:paraId="220D1FE2" w14:textId="270D0CB1"/>
    <w:p w:rsidR="004E6570" w:rsidP="00C60985" w:rsidRDefault="004E6570" w14:paraId="3AAC98B3" w14:textId="0A6ADFED"/>
    <w:p w:rsidR="00D5361F" w:rsidP="00C60985" w:rsidRDefault="00D5361F" w14:paraId="06481723" w14:textId="696DC6D0"/>
    <w:p w:rsidR="00366A74" w:rsidP="00C60985" w:rsidRDefault="00366A74" w14:paraId="33711412" w14:textId="141BCFB5"/>
    <w:p w:rsidR="00366A74" w:rsidP="00C60985" w:rsidRDefault="00366A74" w14:paraId="09FC0C14" w14:textId="25680D05"/>
    <w:p w:rsidR="00366A74" w:rsidP="00C60985" w:rsidRDefault="00366A74" w14:paraId="23C843AC" w14:textId="54D8E291"/>
    <w:p w:rsidR="00366A74" w:rsidP="00C60985" w:rsidRDefault="00366A74" w14:paraId="1F78C0A6" w14:textId="76837053"/>
    <w:p w:rsidR="00366A74" w:rsidP="00C60985" w:rsidRDefault="00366A74" w14:paraId="2B79200E" w14:textId="60CF9552"/>
    <w:p w:rsidR="00366A74" w:rsidP="00C60985" w:rsidRDefault="00366A74" w14:paraId="16A05BA2" w14:textId="20E81E76"/>
    <w:p w:rsidR="00366A74" w:rsidP="00C60985" w:rsidRDefault="00366A74" w14:paraId="03E548B9" w14:textId="0E2388FF"/>
    <w:p w:rsidR="00366A74" w:rsidP="00C60985" w:rsidRDefault="00366A74" w14:paraId="044B636D" w14:textId="5B31F655"/>
    <w:p w:rsidR="00366A74" w:rsidP="00C60985" w:rsidRDefault="00366A74" w14:paraId="26C3FB63" w14:textId="478FDD01"/>
    <w:p w:rsidR="00366A74" w:rsidP="00C60985" w:rsidRDefault="00366A74" w14:paraId="751E599C" w14:textId="2860A53E"/>
    <w:p w:rsidR="00366A74" w:rsidP="00C60985" w:rsidRDefault="00366A74" w14:paraId="1EB000D6" w14:textId="611CC5E4"/>
    <w:p w:rsidR="00366A74" w:rsidP="00C60985" w:rsidRDefault="00366A74" w14:paraId="27E0A5DA" w14:textId="704776DB"/>
    <w:p w:rsidR="00366A74" w:rsidP="00C60985" w:rsidRDefault="00366A74" w14:paraId="00A7A786" w14:textId="3AD26BD0"/>
    <w:p w:rsidR="00366A74" w:rsidP="00C60985" w:rsidRDefault="00366A74" w14:paraId="357EE3E1" w14:textId="5FF90175"/>
    <w:p w:rsidR="00366A74" w:rsidP="00C60985" w:rsidRDefault="00366A74" w14:paraId="6EB9D3B9" w14:textId="69FC4176"/>
    <w:p w:rsidR="00366A74" w:rsidP="00C60985" w:rsidRDefault="00366A74" w14:paraId="0D684362" w14:textId="73EDAF36"/>
    <w:p w:rsidR="00366A74" w:rsidP="00C60985" w:rsidRDefault="00366A74" w14:paraId="006795B2" w14:textId="20E67082"/>
    <w:p w:rsidR="00366A74" w:rsidP="00C60985" w:rsidRDefault="00366A74" w14:paraId="4376F076" w14:textId="44F3C0CC"/>
    <w:p w:rsidR="00366A74" w:rsidP="00C60985" w:rsidRDefault="00366A74" w14:paraId="56383B75" w14:textId="464DE02E"/>
    <w:p w:rsidR="00366A74" w:rsidP="00C60985" w:rsidRDefault="00366A74" w14:paraId="349E1509" w14:textId="2F99C952"/>
    <w:p w:rsidR="00366A74" w:rsidP="00C60985" w:rsidRDefault="00366A74" w14:paraId="39CD1A78" w14:textId="0C7D329B"/>
    <w:p w:rsidR="00366A74" w:rsidP="00C60985" w:rsidRDefault="00366A74" w14:paraId="3A0B22F3" w14:textId="5848986C"/>
    <w:p w:rsidR="00366A74" w:rsidP="00C60985" w:rsidRDefault="00366A74" w14:paraId="740C4065" w14:textId="7777777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6655"/>
      </w:tblGrid>
      <w:tr w:rsidR="00C60985" w:rsidTr="3C0A285A" w14:paraId="1B5ED126" w14:textId="77777777">
        <w:trPr>
          <w:jc w:val="center"/>
        </w:trPr>
        <w:tc>
          <w:tcPr>
            <w:tcW w:w="2972" w:type="dxa"/>
            <w:tcMar/>
          </w:tcPr>
          <w:p w:rsidRPr="00C60985" w:rsidR="00C60985" w:rsidP="005C6814" w:rsidRDefault="00C60985" w14:paraId="55CB9556" w14:textId="77777777">
            <w:pPr>
              <w:rPr>
                <w:b/>
                <w:bCs/>
              </w:rPr>
            </w:pPr>
            <w:r>
              <w:rPr>
                <w:b/>
                <w:bCs/>
              </w:rPr>
              <w:t>NOME:</w:t>
            </w:r>
          </w:p>
        </w:tc>
        <w:tc>
          <w:tcPr>
            <w:tcW w:w="6655" w:type="dxa"/>
            <w:tcMar/>
          </w:tcPr>
          <w:p w:rsidRPr="009F60D3" w:rsidR="00C60985" w:rsidP="005C6814" w:rsidRDefault="00F12771" w14:paraId="7E2CE51F" w14:textId="41009E50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 xml:space="preserve">SCN05 – </w:t>
            </w:r>
            <w:r w:rsidRPr="009F60D3" w:rsidR="005C6814">
              <w:rPr>
                <w:sz w:val="22"/>
                <w:szCs w:val="22"/>
              </w:rPr>
              <w:t>inserimento offerta su prodotto</w:t>
            </w:r>
          </w:p>
        </w:tc>
      </w:tr>
      <w:tr w:rsidR="00C60985" w:rsidTr="3C0A285A" w14:paraId="647F2587" w14:textId="77777777">
        <w:trPr>
          <w:jc w:val="center"/>
        </w:trPr>
        <w:tc>
          <w:tcPr>
            <w:tcW w:w="2972" w:type="dxa"/>
            <w:tcMar/>
          </w:tcPr>
          <w:p w:rsidRPr="00C60985" w:rsidR="00C60985" w:rsidP="005C6814" w:rsidRDefault="00C60985" w14:paraId="1F8A4E16" w14:textId="77777777">
            <w:pPr>
              <w:rPr>
                <w:b/>
                <w:bCs/>
              </w:rPr>
            </w:pPr>
            <w:r>
              <w:rPr>
                <w:b/>
                <w:bCs/>
              </w:rPr>
              <w:t>RIFERIMENTI A REQUISITI FUNZ.:</w:t>
            </w:r>
          </w:p>
        </w:tc>
        <w:tc>
          <w:tcPr>
            <w:tcW w:w="6655" w:type="dxa"/>
            <w:tcMar/>
            <w:vAlign w:val="center"/>
          </w:tcPr>
          <w:p w:rsidRPr="009F60D3" w:rsidR="00C60985" w:rsidP="005C6814" w:rsidRDefault="00EC7392" w14:paraId="17E26D13" w14:textId="463764DF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RF04, RF09</w:t>
            </w:r>
          </w:p>
        </w:tc>
      </w:tr>
      <w:tr w:rsidR="00C60985" w:rsidTr="3C0A285A" w14:paraId="5610687F" w14:textId="77777777">
        <w:trPr>
          <w:jc w:val="center"/>
        </w:trPr>
        <w:tc>
          <w:tcPr>
            <w:tcW w:w="2972" w:type="dxa"/>
            <w:tcMar/>
          </w:tcPr>
          <w:p w:rsidR="00C60985" w:rsidP="005C6814" w:rsidRDefault="00C60985" w14:paraId="7CCF8BA6" w14:textId="77777777">
            <w:pPr>
              <w:rPr>
                <w:b/>
                <w:bCs/>
              </w:rPr>
            </w:pPr>
            <w:r>
              <w:rPr>
                <w:b/>
                <w:bCs/>
              </w:rPr>
              <w:t>ISTANZE DI ATTORI</w:t>
            </w:r>
          </w:p>
          <w:p w:rsidRPr="00C60985" w:rsidR="00C60985" w:rsidP="005C6814" w:rsidRDefault="00C60985" w14:paraId="412D56D1" w14:textId="77777777">
            <w:pPr>
              <w:rPr>
                <w:b/>
                <w:bCs/>
              </w:rPr>
            </w:pPr>
            <w:r>
              <w:rPr>
                <w:b/>
                <w:bCs/>
              </w:rPr>
              <w:t>PARTECIPANTI:</w:t>
            </w:r>
          </w:p>
        </w:tc>
        <w:tc>
          <w:tcPr>
            <w:tcW w:w="6655" w:type="dxa"/>
            <w:tcMar/>
            <w:vAlign w:val="center"/>
          </w:tcPr>
          <w:p w:rsidRPr="009F60D3" w:rsidR="00C60985" w:rsidP="005C6814" w:rsidRDefault="00EC7392" w14:paraId="03685EFB" w14:textId="51B92F2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 xml:space="preserve">Davide: </w:t>
            </w:r>
            <w:r w:rsidRPr="009F60D3" w:rsidR="00446C9F">
              <w:rPr>
                <w:sz w:val="22"/>
                <w:szCs w:val="22"/>
              </w:rPr>
              <w:t>Utente Product Manager</w:t>
            </w:r>
          </w:p>
        </w:tc>
      </w:tr>
      <w:tr w:rsidR="00C60985" w:rsidTr="3C0A285A" w14:paraId="2B275E94" w14:textId="77777777">
        <w:trPr>
          <w:trHeight w:val="2113"/>
          <w:jc w:val="center"/>
        </w:trPr>
        <w:tc>
          <w:tcPr>
            <w:tcW w:w="2972" w:type="dxa"/>
            <w:tcMar/>
            <w:vAlign w:val="center"/>
          </w:tcPr>
          <w:p w:rsidRPr="00C60985" w:rsidR="00C60985" w:rsidP="005C6814" w:rsidRDefault="00C60985" w14:paraId="4E85BB82" w14:textId="77777777">
            <w:pPr>
              <w:rPr>
                <w:b/>
                <w:bCs/>
              </w:rPr>
            </w:pPr>
            <w:r w:rsidRPr="00C60985">
              <w:rPr>
                <w:b/>
                <w:bCs/>
                <w:sz w:val="28"/>
                <w:szCs w:val="28"/>
              </w:rPr>
              <w:lastRenderedPageBreak/>
              <w:t>FLUSSO DI EVENTI:</w:t>
            </w:r>
          </w:p>
        </w:tc>
        <w:tc>
          <w:tcPr>
            <w:tcW w:w="6655" w:type="dxa"/>
            <w:tcMar/>
            <w:vAlign w:val="center"/>
          </w:tcPr>
          <w:p w:rsidRPr="005C6814" w:rsidR="00D5361F" w:rsidP="0064299F" w:rsidRDefault="00D5361F" w14:paraId="5A4C60CF" w14:textId="77777777">
            <w:pPr>
              <w:pStyle w:val="Paragrafoelenco"/>
              <w:numPr>
                <w:ilvl w:val="0"/>
                <w:numId w:val="9"/>
              </w:numPr>
              <w:ind w:left="317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Davide s</w:t>
            </w:r>
            <w:r w:rsidRPr="005C6814">
              <w:rPr>
                <w:sz w:val="22"/>
                <w:szCs w:val="22"/>
              </w:rPr>
              <w:t>i connette alla piattaforma e dalla homepage visualizzando il menu alla sinistra clicca sull’apposito link per connettersi alla pagina di login</w:t>
            </w:r>
            <w:r>
              <w:rPr>
                <w:sz w:val="22"/>
                <w:szCs w:val="22"/>
              </w:rPr>
              <w:t>;</w:t>
            </w:r>
          </w:p>
          <w:p w:rsidRPr="005C6814" w:rsidR="00D5361F" w:rsidP="0064299F" w:rsidRDefault="00D5361F" w14:paraId="3F2ACD80" w14:textId="77777777">
            <w:pPr>
              <w:pStyle w:val="Paragrafoelenco"/>
              <w:numPr>
                <w:ilvl w:val="0"/>
                <w:numId w:val="9"/>
              </w:numPr>
              <w:ind w:left="317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E</w:t>
            </w:r>
            <w:r w:rsidRPr="005C6814">
              <w:rPr>
                <w:sz w:val="22"/>
                <w:szCs w:val="22"/>
              </w:rPr>
              <w:t>ffettua quindi il login tramite l’email</w:t>
            </w:r>
            <w:r>
              <w:rPr>
                <w:sz w:val="22"/>
                <w:szCs w:val="22"/>
              </w:rPr>
              <w:t xml:space="preserve">(iovino22@gmail.it) </w:t>
            </w:r>
            <w:r w:rsidRPr="005C6814">
              <w:rPr>
                <w:sz w:val="22"/>
                <w:szCs w:val="22"/>
              </w:rPr>
              <w:t>e password</w:t>
            </w:r>
            <w:r>
              <w:rPr>
                <w:sz w:val="22"/>
                <w:szCs w:val="22"/>
              </w:rPr>
              <w:t>(quicksort);</w:t>
            </w:r>
          </w:p>
          <w:p w:rsidRPr="00446C9F" w:rsidR="00446C9F" w:rsidP="0064299F" w:rsidRDefault="00446C9F" w14:paraId="4C89937A" w14:textId="37C51AC7">
            <w:pPr>
              <w:pStyle w:val="Paragrafoelenco"/>
              <w:numPr>
                <w:ilvl w:val="0"/>
                <w:numId w:val="9"/>
              </w:numPr>
              <w:ind w:left="317"/>
              <w:rPr>
                <w:rFonts w:eastAsia="Times New Roman"/>
                <w:b w:val="1"/>
                <w:bCs w:val="1"/>
                <w:kern w:val="2"/>
                <w:sz w:val="22"/>
                <w:szCs w:val="22"/>
              </w:rPr>
            </w:pPr>
            <w:r w:rsidRPr="3C0A285A" w:rsidR="3C0A285A">
              <w:rPr>
                <w:sz w:val="22"/>
                <w:szCs w:val="22"/>
              </w:rPr>
              <w:t>Viene reindirizzato sulla propria pagina personale, sposta il cursore sul menu posto a sinistra e clicca sulla voce “Offerte</w:t>
            </w:r>
            <w:r w:rsidRPr="3C0A285A" w:rsidR="3C0A285A">
              <w:rPr>
                <w:sz w:val="22"/>
                <w:szCs w:val="22"/>
              </w:rPr>
              <w:t>”;</w:t>
            </w:r>
          </w:p>
          <w:p w:rsidRPr="00446C9F" w:rsidR="00446C9F" w:rsidP="0064299F" w:rsidRDefault="00446C9F" w14:paraId="7AA3BB00" w14:textId="3B98CE05">
            <w:pPr>
              <w:pStyle w:val="Paragrafoelenco"/>
              <w:numPr>
                <w:ilvl w:val="0"/>
                <w:numId w:val="9"/>
              </w:numPr>
              <w:ind w:left="317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 xml:space="preserve">Viene mostrata al sig. Iovino la pagina degli articoli possibili da acquistare: Menu, Panini, Sfiziosità, Insalate, Bevande, Gelati. </w:t>
            </w:r>
            <w:r w:rsidR="00774DE1">
              <w:rPr>
                <w:sz w:val="22"/>
                <w:szCs w:val="22"/>
              </w:rPr>
              <w:t>Davide</w:t>
            </w:r>
            <w:r w:rsidRPr="00446C9F">
              <w:rPr>
                <w:sz w:val="22"/>
                <w:szCs w:val="22"/>
              </w:rPr>
              <w:t xml:space="preserve"> clicca sulla sezione Gelati</w:t>
            </w:r>
            <w:r>
              <w:rPr>
                <w:sz w:val="22"/>
                <w:szCs w:val="22"/>
              </w:rPr>
              <w:t>;</w:t>
            </w:r>
          </w:p>
          <w:p w:rsidRPr="00446C9F" w:rsidR="00446C9F" w:rsidP="0064299F" w:rsidRDefault="00446C9F" w14:paraId="387AB1AD" w14:textId="27801CE6">
            <w:pPr>
              <w:pStyle w:val="Paragrafoelenco"/>
              <w:numPr>
                <w:ilvl w:val="0"/>
                <w:numId w:val="9"/>
              </w:numPr>
              <w:ind w:left="317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>
              <w:rPr>
                <w:sz w:val="22"/>
                <w:szCs w:val="22"/>
              </w:rPr>
              <w:t>V</w:t>
            </w:r>
            <w:r w:rsidRPr="00446C9F">
              <w:rPr>
                <w:sz w:val="22"/>
                <w:szCs w:val="22"/>
              </w:rPr>
              <w:t xml:space="preserve">engono mostrati tutti i gelati del catalogo: </w:t>
            </w:r>
          </w:p>
          <w:p w:rsidRPr="00446C9F" w:rsidR="00446C9F" w:rsidP="0064299F" w:rsidRDefault="00446C9F" w14:paraId="55FF07FF" w14:textId="77777777">
            <w:pPr>
              <w:pStyle w:val="Paragrafoelenco"/>
              <w:numPr>
                <w:ilvl w:val="1"/>
                <w:numId w:val="9"/>
              </w:numPr>
              <w:ind w:left="743"/>
              <w:rPr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MilkShake alla Banana</w:t>
            </w:r>
          </w:p>
          <w:p w:rsidRPr="00446C9F" w:rsidR="00446C9F" w:rsidP="0064299F" w:rsidRDefault="00446C9F" w14:paraId="33E2ACC9" w14:textId="77777777">
            <w:pPr>
              <w:pStyle w:val="Paragrafoelenco"/>
              <w:numPr>
                <w:ilvl w:val="1"/>
                <w:numId w:val="9"/>
              </w:numPr>
              <w:ind w:left="743"/>
              <w:rPr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Milkshake alla fragola</w:t>
            </w:r>
          </w:p>
          <w:p w:rsidRPr="00446C9F" w:rsidR="00446C9F" w:rsidP="0064299F" w:rsidRDefault="00446C9F" w14:paraId="1A0B6B1F" w14:textId="77777777">
            <w:pPr>
              <w:pStyle w:val="Paragrafoelenco"/>
              <w:numPr>
                <w:ilvl w:val="1"/>
                <w:numId w:val="9"/>
              </w:numPr>
              <w:ind w:left="743"/>
              <w:rPr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McFlurry all’Oreo</w:t>
            </w:r>
          </w:p>
          <w:p w:rsidRPr="00446C9F" w:rsidR="00446C9F" w:rsidP="0064299F" w:rsidRDefault="00446C9F" w14:paraId="43193E68" w14:textId="77777777">
            <w:pPr>
              <w:pStyle w:val="Paragrafoelenco"/>
              <w:numPr>
                <w:ilvl w:val="1"/>
                <w:numId w:val="9"/>
              </w:numPr>
              <w:ind w:left="743"/>
              <w:rPr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McFlurry allo Snickers</w:t>
            </w:r>
          </w:p>
          <w:p w:rsidRPr="00446C9F" w:rsidR="00446C9F" w:rsidP="0064299F" w:rsidRDefault="00446C9F" w14:paraId="3A7BF3D3" w14:textId="77777777">
            <w:pPr>
              <w:pStyle w:val="Paragrafoelenco"/>
              <w:numPr>
                <w:ilvl w:val="1"/>
                <w:numId w:val="9"/>
              </w:numPr>
              <w:ind w:left="743"/>
              <w:rPr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Sundae al Caramello</w:t>
            </w:r>
          </w:p>
          <w:p w:rsidRPr="00446C9F" w:rsidR="00446C9F" w:rsidP="0064299F" w:rsidRDefault="00446C9F" w14:paraId="4045A98A" w14:textId="77777777">
            <w:pPr>
              <w:pStyle w:val="Paragrafoelenco"/>
              <w:numPr>
                <w:ilvl w:val="1"/>
                <w:numId w:val="9"/>
              </w:numPr>
              <w:ind w:left="743"/>
              <w:rPr>
                <w:rFonts w:eastAsia="Times New Roman"/>
                <w:b/>
                <w:bCs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Sundae al cioccolato.</w:t>
            </w:r>
          </w:p>
          <w:p w:rsidR="00446C9F" w:rsidP="00446C9F" w:rsidRDefault="00774DE1" w14:paraId="713B87E1" w14:textId="4257C0A2">
            <w:pPr>
              <w:pStyle w:val="Paragrafoelenco"/>
              <w:ind w:left="31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Davide</w:t>
            </w:r>
            <w:r w:rsidRPr="00446C9F" w:rsidR="00446C9F">
              <w:rPr>
                <w:sz w:val="22"/>
                <w:szCs w:val="22"/>
              </w:rPr>
              <w:t xml:space="preserve"> clicca sul pulsante “Imposta sconto” relativo al gelato McFlurry allo Snickers</w:t>
            </w:r>
            <w:r w:rsidR="00446C9F">
              <w:rPr>
                <w:sz w:val="22"/>
                <w:szCs w:val="22"/>
              </w:rPr>
              <w:t>;</w:t>
            </w:r>
          </w:p>
          <w:p w:rsidRPr="00446C9F" w:rsidR="00C60985" w:rsidP="0064299F" w:rsidRDefault="00446C9F" w14:paraId="7B774F3A" w14:textId="4C3DA798">
            <w:pPr>
              <w:pStyle w:val="Paragrafoelenco"/>
              <w:numPr>
                <w:ilvl w:val="0"/>
                <w:numId w:val="9"/>
              </w:numPr>
              <w:ind w:left="317"/>
              <w:rPr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Dall’apposita interfaccia inserisce il numero 50 e preme sul pulsante “Salva”.</w:t>
            </w:r>
            <w:r>
              <w:rPr>
                <w:sz w:val="22"/>
                <w:szCs w:val="22"/>
              </w:rPr>
              <w:t xml:space="preserve"> Viene mostrato un messaggio di successo.</w:t>
            </w:r>
          </w:p>
        </w:tc>
      </w:tr>
    </w:tbl>
    <w:p w:rsidR="00C60985" w:rsidP="00C60985" w:rsidRDefault="00C60985" w14:paraId="3A47210C" w14:textId="16AC3E6F"/>
    <w:p w:rsidR="00D5361F" w:rsidP="00C60985" w:rsidRDefault="00D5361F" w14:paraId="68E3DBF3" w14:textId="0879D8E4"/>
    <w:p w:rsidR="00D5361F" w:rsidP="00C60985" w:rsidRDefault="00D5361F" w14:paraId="45824D9D" w14:textId="32E84F03"/>
    <w:p w:rsidR="00D5361F" w:rsidP="00C60985" w:rsidRDefault="00D5361F" w14:paraId="152BEACD" w14:textId="50DB839A"/>
    <w:p w:rsidR="00D5361F" w:rsidP="00C60985" w:rsidRDefault="00D5361F" w14:paraId="10548F94" w14:textId="1714D212"/>
    <w:p w:rsidR="00D5361F" w:rsidP="00C60985" w:rsidRDefault="00D5361F" w14:paraId="14CBC3F3" w14:textId="6828F8B9"/>
    <w:p w:rsidR="00D5361F" w:rsidP="00C60985" w:rsidRDefault="00D5361F" w14:paraId="06DABAEF" w14:textId="1042219E"/>
    <w:p w:rsidR="00D5361F" w:rsidP="00C60985" w:rsidRDefault="00D5361F" w14:paraId="5410661E" w14:textId="142A5DD3"/>
    <w:p w:rsidR="00D5361F" w:rsidP="00C60985" w:rsidRDefault="00D5361F" w14:paraId="385E21B9" w14:textId="0E408748"/>
    <w:p w:rsidR="00D5361F" w:rsidP="00C60985" w:rsidRDefault="00D5361F" w14:paraId="5C929D29" w14:textId="7FA41D16"/>
    <w:p w:rsidR="00D5361F" w:rsidP="00C60985" w:rsidRDefault="00D5361F" w14:paraId="55FCC41C" w14:textId="5CFC4E65"/>
    <w:p w:rsidR="00D5361F" w:rsidP="00C60985" w:rsidRDefault="00D5361F" w14:paraId="56586BEE" w14:textId="1931713D"/>
    <w:p w:rsidR="00D5361F" w:rsidP="00C60985" w:rsidRDefault="00D5361F" w14:paraId="18D1FA98" w14:textId="4A874CFE"/>
    <w:p w:rsidR="00D5361F" w:rsidP="00C60985" w:rsidRDefault="00D5361F" w14:paraId="43A199D2" w14:textId="2996D632"/>
    <w:p w:rsidR="00D5361F" w:rsidP="00C60985" w:rsidRDefault="00D5361F" w14:paraId="1AA40BE4" w14:textId="2268E77F"/>
    <w:p w:rsidR="00D5361F" w:rsidP="00C60985" w:rsidRDefault="00D5361F" w14:paraId="2D85B96C" w14:textId="7E27263E"/>
    <w:p w:rsidR="00D5361F" w:rsidP="00C60985" w:rsidRDefault="00D5361F" w14:paraId="3EF319B3" w14:textId="0F2DC790"/>
    <w:p w:rsidR="00D5361F" w:rsidP="00C60985" w:rsidRDefault="00D5361F" w14:paraId="6A4DA97D" w14:textId="406C19DF"/>
    <w:p w:rsidR="00D5361F" w:rsidP="00C60985" w:rsidRDefault="00D5361F" w14:paraId="0E29445A" w14:textId="602FD6FB"/>
    <w:p w:rsidR="00D5361F" w:rsidP="00C60985" w:rsidRDefault="00D5361F" w14:paraId="2657546B" w14:textId="7F4E62A9"/>
    <w:p w:rsidR="00D5361F" w:rsidP="00C60985" w:rsidRDefault="00D5361F" w14:paraId="7D2BECC5" w14:textId="192739AE"/>
    <w:p w:rsidR="00D5361F" w:rsidP="00C60985" w:rsidRDefault="00D5361F" w14:paraId="10DC8249" w14:textId="767ED53A"/>
    <w:p w:rsidR="00D5361F" w:rsidP="00C60985" w:rsidRDefault="00D5361F" w14:paraId="7AC70070" w14:textId="3F68B7F5"/>
    <w:p w:rsidR="00D5361F" w:rsidP="00C60985" w:rsidRDefault="00D5361F" w14:paraId="2F6601CE" w14:textId="7777777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6655"/>
      </w:tblGrid>
      <w:tr w:rsidR="00C60985" w:rsidTr="3C0A285A" w14:paraId="5AF09F9E" w14:textId="77777777">
        <w:trPr>
          <w:jc w:val="center"/>
        </w:trPr>
        <w:tc>
          <w:tcPr>
            <w:tcW w:w="2972" w:type="dxa"/>
            <w:tcMar/>
          </w:tcPr>
          <w:p w:rsidRPr="00C60985" w:rsidR="00C60985" w:rsidP="005C6814" w:rsidRDefault="00C60985" w14:paraId="123A8D3A" w14:textId="77777777">
            <w:pPr>
              <w:rPr>
                <w:b/>
                <w:bCs/>
              </w:rPr>
            </w:pPr>
            <w:r>
              <w:rPr>
                <w:b/>
                <w:bCs/>
              </w:rPr>
              <w:t>NOME:</w:t>
            </w:r>
          </w:p>
        </w:tc>
        <w:tc>
          <w:tcPr>
            <w:tcW w:w="6655" w:type="dxa"/>
            <w:tcMar/>
          </w:tcPr>
          <w:p w:rsidRPr="009F60D3" w:rsidR="00C60985" w:rsidP="005C6814" w:rsidRDefault="00F12771" w14:paraId="6B4897B3" w14:textId="63B5B856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SCN06 – Aggiunta prodotto</w:t>
            </w:r>
          </w:p>
        </w:tc>
      </w:tr>
      <w:tr w:rsidR="00C60985" w:rsidTr="3C0A285A" w14:paraId="007EA338" w14:textId="77777777">
        <w:trPr>
          <w:jc w:val="center"/>
        </w:trPr>
        <w:tc>
          <w:tcPr>
            <w:tcW w:w="2972" w:type="dxa"/>
            <w:tcMar/>
          </w:tcPr>
          <w:p w:rsidRPr="00C60985" w:rsidR="00C60985" w:rsidP="005C6814" w:rsidRDefault="00C60985" w14:paraId="5C285853" w14:textId="77777777">
            <w:pPr>
              <w:rPr>
                <w:b/>
                <w:bCs/>
              </w:rPr>
            </w:pPr>
            <w:r>
              <w:rPr>
                <w:b/>
                <w:bCs/>
              </w:rPr>
              <w:t>RIFERIMENTI A REQUISITI FUNZ.:</w:t>
            </w:r>
          </w:p>
        </w:tc>
        <w:tc>
          <w:tcPr>
            <w:tcW w:w="6655" w:type="dxa"/>
            <w:tcMar/>
            <w:vAlign w:val="center"/>
          </w:tcPr>
          <w:p w:rsidRPr="009F60D3" w:rsidR="00C60985" w:rsidP="005C6814" w:rsidRDefault="00446C9F" w14:paraId="12D13F86" w14:textId="542D6CDD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RF02, RF09</w:t>
            </w:r>
          </w:p>
        </w:tc>
      </w:tr>
      <w:tr w:rsidR="00C60985" w:rsidTr="3C0A285A" w14:paraId="7ABB3163" w14:textId="77777777">
        <w:trPr>
          <w:jc w:val="center"/>
        </w:trPr>
        <w:tc>
          <w:tcPr>
            <w:tcW w:w="2972" w:type="dxa"/>
            <w:tcMar/>
          </w:tcPr>
          <w:p w:rsidR="00C60985" w:rsidP="005C6814" w:rsidRDefault="00C60985" w14:paraId="15483CEA" w14:textId="77777777">
            <w:pPr>
              <w:rPr>
                <w:b/>
                <w:bCs/>
              </w:rPr>
            </w:pPr>
            <w:r>
              <w:rPr>
                <w:b/>
                <w:bCs/>
              </w:rPr>
              <w:t>ISTANZE DI ATTORI</w:t>
            </w:r>
          </w:p>
          <w:p w:rsidRPr="00C60985" w:rsidR="00C60985" w:rsidP="005C6814" w:rsidRDefault="00C60985" w14:paraId="0F559EE0" w14:textId="77777777">
            <w:pPr>
              <w:rPr>
                <w:b/>
                <w:bCs/>
              </w:rPr>
            </w:pPr>
            <w:r>
              <w:rPr>
                <w:b/>
                <w:bCs/>
              </w:rPr>
              <w:t>PARTECIPANTI:</w:t>
            </w:r>
          </w:p>
        </w:tc>
        <w:tc>
          <w:tcPr>
            <w:tcW w:w="6655" w:type="dxa"/>
            <w:tcMar/>
            <w:vAlign w:val="center"/>
          </w:tcPr>
          <w:p w:rsidRPr="009F60D3" w:rsidR="00C60985" w:rsidP="005C6814" w:rsidRDefault="00446C9F" w14:paraId="62BCA963" w14:textId="42E8147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Davide: Utente Product Manager</w:t>
            </w:r>
          </w:p>
        </w:tc>
      </w:tr>
      <w:tr w:rsidR="00C60985" w:rsidTr="3C0A285A" w14:paraId="13420DBE" w14:textId="77777777">
        <w:trPr>
          <w:trHeight w:val="2113"/>
          <w:jc w:val="center"/>
        </w:trPr>
        <w:tc>
          <w:tcPr>
            <w:tcW w:w="2972" w:type="dxa"/>
            <w:tcMar/>
            <w:vAlign w:val="center"/>
          </w:tcPr>
          <w:p w:rsidRPr="00C60985" w:rsidR="00C60985" w:rsidP="005C6814" w:rsidRDefault="00C60985" w14:paraId="7A629334" w14:textId="77777777">
            <w:pPr>
              <w:rPr>
                <w:b/>
                <w:bCs/>
              </w:rPr>
            </w:pPr>
            <w:r w:rsidRPr="00C60985">
              <w:rPr>
                <w:b/>
                <w:bCs/>
                <w:sz w:val="28"/>
                <w:szCs w:val="28"/>
              </w:rPr>
              <w:lastRenderedPageBreak/>
              <w:t>FLUSSO DI EVENTI:</w:t>
            </w:r>
          </w:p>
        </w:tc>
        <w:tc>
          <w:tcPr>
            <w:tcW w:w="6655" w:type="dxa"/>
            <w:tcMar/>
            <w:vAlign w:val="center"/>
          </w:tcPr>
          <w:p w:rsidRPr="005C6814" w:rsidR="00D5361F" w:rsidP="0064299F" w:rsidRDefault="00D5361F" w14:paraId="41DC3A50" w14:textId="77777777">
            <w:pPr>
              <w:pStyle w:val="Paragrafoelenco"/>
              <w:numPr>
                <w:ilvl w:val="0"/>
                <w:numId w:val="10"/>
              </w:numPr>
              <w:ind w:left="317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Davide s</w:t>
            </w:r>
            <w:r w:rsidRPr="005C6814">
              <w:rPr>
                <w:sz w:val="22"/>
                <w:szCs w:val="22"/>
              </w:rPr>
              <w:t>i connette alla piattaforma e dalla homepage visualizzando il menu alla sinistra clicca sull’apposito link per connettersi alla pagina di login</w:t>
            </w:r>
            <w:r>
              <w:rPr>
                <w:sz w:val="22"/>
                <w:szCs w:val="22"/>
              </w:rPr>
              <w:t>;</w:t>
            </w:r>
          </w:p>
          <w:p w:rsidRPr="005C6814" w:rsidR="00D5361F" w:rsidP="0064299F" w:rsidRDefault="00D5361F" w14:paraId="38B5F604" w14:textId="77777777">
            <w:pPr>
              <w:pStyle w:val="Paragrafoelenco"/>
              <w:numPr>
                <w:ilvl w:val="0"/>
                <w:numId w:val="10"/>
              </w:numPr>
              <w:ind w:left="317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E</w:t>
            </w:r>
            <w:r w:rsidRPr="005C6814">
              <w:rPr>
                <w:sz w:val="22"/>
                <w:szCs w:val="22"/>
              </w:rPr>
              <w:t>ffettua quindi il login tramite l’email</w:t>
            </w:r>
            <w:r>
              <w:rPr>
                <w:sz w:val="22"/>
                <w:szCs w:val="22"/>
              </w:rPr>
              <w:t xml:space="preserve">(iovino22@gmail.it) </w:t>
            </w:r>
            <w:r w:rsidRPr="005C6814">
              <w:rPr>
                <w:sz w:val="22"/>
                <w:szCs w:val="22"/>
              </w:rPr>
              <w:t>e password</w:t>
            </w:r>
            <w:r>
              <w:rPr>
                <w:sz w:val="22"/>
                <w:szCs w:val="22"/>
              </w:rPr>
              <w:t>(quicksort);</w:t>
            </w:r>
          </w:p>
          <w:p w:rsidRPr="002A1310" w:rsidR="002A1310" w:rsidP="0064299F" w:rsidRDefault="00446C9F" w14:paraId="42823BA8" w14:textId="77777777">
            <w:pPr>
              <w:pStyle w:val="Paragrafoelenco"/>
              <w:numPr>
                <w:ilvl w:val="0"/>
                <w:numId w:val="10"/>
              </w:numPr>
              <w:ind w:left="317"/>
              <w:rPr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Viene reindirizzato sulla propria pagina personale, sposta il cursore sul menu posto a sinistra e clicca sulla voce “Modifica Prodotti”</w:t>
            </w:r>
            <w:r w:rsidR="002A1310">
              <w:rPr>
                <w:sz w:val="22"/>
                <w:szCs w:val="22"/>
              </w:rPr>
              <w:t>;</w:t>
            </w:r>
          </w:p>
          <w:p w:rsidRPr="002A1310" w:rsidR="002A1310" w:rsidP="0064299F" w:rsidRDefault="00446C9F" w14:paraId="59E31DAC" w14:textId="4EAA0E39">
            <w:pPr>
              <w:pStyle w:val="Paragrafoelenco"/>
              <w:numPr>
                <w:ilvl w:val="0"/>
                <w:numId w:val="10"/>
              </w:numPr>
              <w:ind w:left="317"/>
              <w:rPr>
                <w:b w:val="1"/>
                <w:bCs w:val="1"/>
                <w:kern w:val="2"/>
                <w:sz w:val="22"/>
                <w:szCs w:val="22"/>
              </w:rPr>
            </w:pPr>
            <w:r w:rsidRPr="3C0A285A" w:rsidR="3C0A285A">
              <w:rPr>
                <w:sz w:val="22"/>
                <w:szCs w:val="22"/>
              </w:rPr>
              <w:t xml:space="preserve">Viene mostrata al sig. </w:t>
            </w:r>
            <w:proofErr w:type="spellStart"/>
            <w:r w:rsidRPr="3C0A285A" w:rsidR="3C0A285A">
              <w:rPr>
                <w:sz w:val="22"/>
                <w:szCs w:val="22"/>
              </w:rPr>
              <w:t>Iovino</w:t>
            </w:r>
            <w:proofErr w:type="spellEnd"/>
            <w:r w:rsidRPr="3C0A285A" w:rsidR="3C0A285A">
              <w:rPr>
                <w:sz w:val="22"/>
                <w:szCs w:val="22"/>
              </w:rPr>
              <w:t xml:space="preserve"> la pagina degli articoli possibili da acquistare: Menu, Panini, Sfiziosità, Insalate, Bevande, Gelati. Davide clicca sulla sezione Panini;</w:t>
            </w:r>
          </w:p>
          <w:p w:rsidRPr="00446C9F" w:rsidR="00446C9F" w:rsidP="0064299F" w:rsidRDefault="00446C9F" w14:paraId="780B7621" w14:textId="1F534DF9">
            <w:pPr>
              <w:pStyle w:val="Paragrafoelenco"/>
              <w:numPr>
                <w:ilvl w:val="0"/>
                <w:numId w:val="10"/>
              </w:numPr>
              <w:ind w:left="317"/>
              <w:rPr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 xml:space="preserve">Vengono mostrati i panini disponibili nel menu: </w:t>
            </w:r>
          </w:p>
          <w:p w:rsidRPr="00446C9F" w:rsidR="00446C9F" w:rsidP="0064299F" w:rsidRDefault="00446C9F" w14:paraId="6ABFCF4A" w14:textId="77777777">
            <w:pPr>
              <w:pStyle w:val="Paragrafoelenco"/>
              <w:numPr>
                <w:ilvl w:val="0"/>
                <w:numId w:val="19"/>
              </w:numPr>
              <w:rPr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Big Mac</w:t>
            </w:r>
          </w:p>
          <w:p w:rsidRPr="00446C9F" w:rsidR="00446C9F" w:rsidP="0064299F" w:rsidRDefault="00446C9F" w14:paraId="5B803B19" w14:textId="77777777">
            <w:pPr>
              <w:pStyle w:val="Paragrafoelenco"/>
              <w:numPr>
                <w:ilvl w:val="0"/>
                <w:numId w:val="19"/>
              </w:numPr>
              <w:rPr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Cheeseburger</w:t>
            </w:r>
          </w:p>
          <w:p w:rsidRPr="00446C9F" w:rsidR="00446C9F" w:rsidP="0064299F" w:rsidRDefault="00446C9F" w14:paraId="61681987" w14:textId="77777777">
            <w:pPr>
              <w:pStyle w:val="Paragrafoelenco"/>
              <w:numPr>
                <w:ilvl w:val="0"/>
                <w:numId w:val="19"/>
              </w:numPr>
              <w:rPr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Crispy McBacon</w:t>
            </w:r>
          </w:p>
          <w:p w:rsidRPr="00446C9F" w:rsidR="00446C9F" w:rsidP="0064299F" w:rsidRDefault="00446C9F" w14:paraId="71A83C03" w14:textId="77777777">
            <w:pPr>
              <w:pStyle w:val="Paragrafoelenco"/>
              <w:numPr>
                <w:ilvl w:val="0"/>
                <w:numId w:val="19"/>
              </w:numPr>
              <w:rPr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 xml:space="preserve">McChicken. </w:t>
            </w:r>
          </w:p>
          <w:p w:rsidR="002A1310" w:rsidP="002A1310" w:rsidRDefault="00774DE1" w14:paraId="3255DD02" w14:textId="4C43DDD9">
            <w:pPr>
              <w:ind w:left="31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Davide</w:t>
            </w:r>
            <w:r w:rsidRPr="00446C9F" w:rsidR="00446C9F">
              <w:rPr>
                <w:sz w:val="22"/>
                <w:szCs w:val="22"/>
              </w:rPr>
              <w:t xml:space="preserve"> clicca sull’apposito bottone “Inserisci nuovo prodotto”;</w:t>
            </w:r>
          </w:p>
          <w:p w:rsidRPr="00BA4A7F" w:rsidR="00BA4A7F" w:rsidP="0064299F" w:rsidRDefault="002A1310" w14:paraId="6831180E" w14:textId="3619F0B0">
            <w:pPr>
              <w:pStyle w:val="Paragrafoelenco"/>
              <w:numPr>
                <w:ilvl w:val="0"/>
                <w:numId w:val="10"/>
              </w:numPr>
              <w:ind w:left="317"/>
              <w:rPr>
                <w:b w:val="1"/>
                <w:bCs w:val="1"/>
                <w:sz w:val="22"/>
                <w:szCs w:val="22"/>
              </w:rPr>
            </w:pPr>
            <w:r w:rsidRPr="3C0A285A" w:rsidR="3C0A285A">
              <w:rPr>
                <w:sz w:val="22"/>
                <w:szCs w:val="22"/>
              </w:rPr>
              <w:t>Compare un’interfaccia e da li inserisce i dati del nuovo prodotto: Nome(</w:t>
            </w:r>
            <w:proofErr w:type="spellStart"/>
            <w:r w:rsidRPr="3C0A285A" w:rsidR="3C0A285A">
              <w:rPr>
                <w:sz w:val="22"/>
                <w:szCs w:val="22"/>
              </w:rPr>
              <w:t>McWrap</w:t>
            </w:r>
            <w:proofErr w:type="spellEnd"/>
            <w:r w:rsidRPr="3C0A285A" w:rsidR="3C0A285A">
              <w:rPr>
                <w:sz w:val="22"/>
                <w:szCs w:val="22"/>
              </w:rPr>
              <w:t xml:space="preserve">), </w:t>
            </w:r>
            <w:r w:rsidRPr="3C0A285A" w:rsidR="3C0A285A">
              <w:rPr>
                <w:sz w:val="22"/>
                <w:szCs w:val="22"/>
              </w:rPr>
              <w:t>Prezzo (</w:t>
            </w:r>
            <w:r w:rsidRPr="3C0A285A" w:rsidR="3C0A285A">
              <w:rPr>
                <w:sz w:val="22"/>
                <w:szCs w:val="22"/>
              </w:rPr>
              <w:t>4$). Clicca sull’apposito bottone “Sfoglia” inserisce la foto relativa al nuovo prodotto di dimensione prefissata;</w:t>
            </w:r>
          </w:p>
          <w:p w:rsidRPr="00BA4A7F" w:rsidR="00C60985" w:rsidP="0064299F" w:rsidRDefault="00774DE1" w14:paraId="32B635FE" w14:textId="17E1624F">
            <w:pPr>
              <w:pStyle w:val="Paragrafoelenco"/>
              <w:numPr>
                <w:ilvl w:val="0"/>
                <w:numId w:val="10"/>
              </w:numPr>
              <w:ind w:left="317"/>
              <w:rPr>
                <w:b/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>Davide</w:t>
            </w:r>
            <w:r w:rsidRPr="00BA4A7F" w:rsidR="00446C9F">
              <w:rPr>
                <w:sz w:val="22"/>
                <w:szCs w:val="22"/>
              </w:rPr>
              <w:t xml:space="preserve"> allora termina cliccando sul pulsante “Salva”, dopodiché il prodotto è aggiunto al catalogo.</w:t>
            </w:r>
          </w:p>
        </w:tc>
      </w:tr>
    </w:tbl>
    <w:p w:rsidR="00C60985" w:rsidP="00C60985" w:rsidRDefault="00C60985" w14:paraId="33CE73BB" w14:textId="48F6F396"/>
    <w:p w:rsidR="004E6570" w:rsidP="00C60985" w:rsidRDefault="004E6570" w14:paraId="44EB9EB4" w14:textId="1E3437BC"/>
    <w:p w:rsidR="004E6570" w:rsidP="00C60985" w:rsidRDefault="004E6570" w14:paraId="544AE0B1" w14:textId="579AC562"/>
    <w:p w:rsidR="004E6570" w:rsidP="00C60985" w:rsidRDefault="004E6570" w14:paraId="67932DB2" w14:textId="144CF17D"/>
    <w:p w:rsidR="004E6570" w:rsidP="00C60985" w:rsidRDefault="004E6570" w14:paraId="66D90A7F" w14:textId="77600078"/>
    <w:p w:rsidR="00D5361F" w:rsidP="00C60985" w:rsidRDefault="00D5361F" w14:paraId="38FEE41F" w14:textId="25823BBA"/>
    <w:p w:rsidR="00D5361F" w:rsidP="00C60985" w:rsidRDefault="00D5361F" w14:paraId="103A0678" w14:textId="1D16F067"/>
    <w:p w:rsidR="00D5361F" w:rsidP="00C60985" w:rsidRDefault="00D5361F" w14:paraId="14116BD9" w14:textId="7B6321CB"/>
    <w:p w:rsidR="00D5361F" w:rsidP="00C60985" w:rsidRDefault="00D5361F" w14:paraId="25147144" w14:textId="1C4A15BF"/>
    <w:p w:rsidR="00D5361F" w:rsidP="00C60985" w:rsidRDefault="00D5361F" w14:paraId="61310445" w14:textId="307DBAA3"/>
    <w:p w:rsidR="00D5361F" w:rsidP="00C60985" w:rsidRDefault="00D5361F" w14:paraId="626DC472" w14:textId="28164353"/>
    <w:p w:rsidR="00D5361F" w:rsidP="00C60985" w:rsidRDefault="00D5361F" w14:paraId="79218EEE" w14:textId="1775411E"/>
    <w:p w:rsidR="00D5361F" w:rsidP="00C60985" w:rsidRDefault="00D5361F" w14:paraId="084FCABB" w14:textId="78212F90"/>
    <w:p w:rsidR="00D5361F" w:rsidP="00C60985" w:rsidRDefault="00D5361F" w14:paraId="2C2A9A07" w14:textId="7963DBFA"/>
    <w:p w:rsidR="00D5361F" w:rsidP="00C60985" w:rsidRDefault="00D5361F" w14:paraId="06FAF312" w14:textId="644BA6B8"/>
    <w:p w:rsidR="00D5361F" w:rsidP="00C60985" w:rsidRDefault="00D5361F" w14:paraId="4547CEFD" w14:textId="6EDC9A32"/>
    <w:p w:rsidR="00D5361F" w:rsidP="00C60985" w:rsidRDefault="00D5361F" w14:paraId="20146BA6" w14:textId="4A727FF8"/>
    <w:p w:rsidR="00D5361F" w:rsidP="00C60985" w:rsidRDefault="00D5361F" w14:paraId="25A41D92" w14:textId="240F20AA"/>
    <w:p w:rsidR="00D5361F" w:rsidP="00C60985" w:rsidRDefault="00D5361F" w14:paraId="7364DD31" w14:textId="7F868CEB"/>
    <w:p w:rsidR="00D5361F" w:rsidP="00C60985" w:rsidRDefault="00D5361F" w14:paraId="67D917C4" w14:textId="0E71B8E9"/>
    <w:p w:rsidR="00D5361F" w:rsidP="00C60985" w:rsidRDefault="00D5361F" w14:paraId="3BCF7C0A" w14:textId="21D66AB8"/>
    <w:p w:rsidR="00D5361F" w:rsidP="00C60985" w:rsidRDefault="00D5361F" w14:paraId="39C8DB94" w14:textId="699C8239"/>
    <w:p w:rsidR="00D5361F" w:rsidP="00C60985" w:rsidRDefault="00D5361F" w14:paraId="343CAD28" w14:textId="77777777"/>
    <w:p w:rsidR="004A1C2B" w:rsidP="00C60985" w:rsidRDefault="004A1C2B" w14:paraId="51BA177C" w14:textId="6B23DDE4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6655"/>
      </w:tblGrid>
      <w:tr w:rsidR="004A1C2B" w:rsidTr="3C0A285A" w14:paraId="4CAD7F6F" w14:textId="77777777">
        <w:trPr>
          <w:jc w:val="center"/>
        </w:trPr>
        <w:tc>
          <w:tcPr>
            <w:tcW w:w="2972" w:type="dxa"/>
            <w:tcMar/>
          </w:tcPr>
          <w:p w:rsidRPr="00C60985" w:rsidR="004A1C2B" w:rsidP="005C6814" w:rsidRDefault="004A1C2B" w14:paraId="73C817FC" w14:textId="77777777">
            <w:pPr>
              <w:rPr>
                <w:b/>
                <w:bCs/>
              </w:rPr>
            </w:pPr>
            <w:r>
              <w:rPr>
                <w:b/>
                <w:bCs/>
              </w:rPr>
              <w:t>NOME:</w:t>
            </w:r>
          </w:p>
        </w:tc>
        <w:tc>
          <w:tcPr>
            <w:tcW w:w="6655" w:type="dxa"/>
            <w:tcMar/>
          </w:tcPr>
          <w:p w:rsidRPr="009F60D3" w:rsidR="004A1C2B" w:rsidP="005C6814" w:rsidRDefault="004A1C2B" w14:paraId="5E4D0B0B" w14:textId="77AAB6CF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SCN07 – Corriere accetta consegna</w:t>
            </w:r>
          </w:p>
        </w:tc>
      </w:tr>
      <w:tr w:rsidR="004A1C2B" w:rsidTr="3C0A285A" w14:paraId="0D6C6768" w14:textId="77777777">
        <w:trPr>
          <w:jc w:val="center"/>
        </w:trPr>
        <w:tc>
          <w:tcPr>
            <w:tcW w:w="2972" w:type="dxa"/>
            <w:tcMar/>
          </w:tcPr>
          <w:p w:rsidRPr="00C60985" w:rsidR="004A1C2B" w:rsidP="005C6814" w:rsidRDefault="004A1C2B" w14:paraId="36FEA861" w14:textId="77777777">
            <w:pPr>
              <w:rPr>
                <w:b/>
                <w:bCs/>
              </w:rPr>
            </w:pPr>
            <w:r>
              <w:rPr>
                <w:b/>
                <w:bCs/>
              </w:rPr>
              <w:t>RIFERIMENTI A REQUISITI FUNZ.:</w:t>
            </w:r>
          </w:p>
        </w:tc>
        <w:tc>
          <w:tcPr>
            <w:tcW w:w="6655" w:type="dxa"/>
            <w:tcMar/>
            <w:vAlign w:val="center"/>
          </w:tcPr>
          <w:p w:rsidRPr="009F60D3" w:rsidR="004A1C2B" w:rsidP="005C6814" w:rsidRDefault="004A1C2B" w14:paraId="628E7005" w14:textId="72659B5F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RF0</w:t>
            </w:r>
            <w:r w:rsidRPr="009F60D3" w:rsidR="00EC13FB">
              <w:rPr>
                <w:sz w:val="22"/>
                <w:szCs w:val="22"/>
              </w:rPr>
              <w:t>6</w:t>
            </w:r>
            <w:r w:rsidRPr="009F60D3">
              <w:rPr>
                <w:sz w:val="22"/>
                <w:szCs w:val="22"/>
              </w:rPr>
              <w:t>, RF09</w:t>
            </w:r>
            <w:r w:rsidR="00F840DD">
              <w:rPr>
                <w:sz w:val="22"/>
                <w:szCs w:val="22"/>
              </w:rPr>
              <w:t>, RF07</w:t>
            </w:r>
          </w:p>
        </w:tc>
      </w:tr>
      <w:tr w:rsidR="004A1C2B" w:rsidTr="3C0A285A" w14:paraId="37CD0659" w14:textId="77777777">
        <w:trPr>
          <w:jc w:val="center"/>
        </w:trPr>
        <w:tc>
          <w:tcPr>
            <w:tcW w:w="2972" w:type="dxa"/>
            <w:tcMar/>
          </w:tcPr>
          <w:p w:rsidR="004A1C2B" w:rsidP="005C6814" w:rsidRDefault="004A1C2B" w14:paraId="12C7B05D" w14:textId="77777777">
            <w:pPr>
              <w:rPr>
                <w:b/>
                <w:bCs/>
              </w:rPr>
            </w:pPr>
            <w:r>
              <w:rPr>
                <w:b/>
                <w:bCs/>
              </w:rPr>
              <w:t>ISTANZE DI ATTORI</w:t>
            </w:r>
          </w:p>
          <w:p w:rsidRPr="00C60985" w:rsidR="004A1C2B" w:rsidP="005C6814" w:rsidRDefault="004A1C2B" w14:paraId="11C5A060" w14:textId="77777777">
            <w:pPr>
              <w:rPr>
                <w:b/>
                <w:bCs/>
              </w:rPr>
            </w:pPr>
            <w:r>
              <w:rPr>
                <w:b/>
                <w:bCs/>
              </w:rPr>
              <w:t>PARTECIPANTI:</w:t>
            </w:r>
          </w:p>
        </w:tc>
        <w:tc>
          <w:tcPr>
            <w:tcW w:w="6655" w:type="dxa"/>
            <w:tcMar/>
            <w:vAlign w:val="center"/>
          </w:tcPr>
          <w:p w:rsidRPr="009F60D3" w:rsidR="004A1C2B" w:rsidP="005C6814" w:rsidRDefault="004A1C2B" w14:paraId="65A64C61" w14:textId="66382915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Gaetano: Utente Corriere</w:t>
            </w:r>
          </w:p>
        </w:tc>
      </w:tr>
      <w:tr w:rsidR="004A1C2B" w:rsidTr="3C0A285A" w14:paraId="090867D7" w14:textId="77777777">
        <w:trPr>
          <w:trHeight w:val="2113"/>
          <w:jc w:val="center"/>
        </w:trPr>
        <w:tc>
          <w:tcPr>
            <w:tcW w:w="2972" w:type="dxa"/>
            <w:tcMar/>
            <w:vAlign w:val="center"/>
          </w:tcPr>
          <w:p w:rsidRPr="00C60985" w:rsidR="004A1C2B" w:rsidP="005C6814" w:rsidRDefault="004A1C2B" w14:paraId="4F794764" w14:textId="77777777">
            <w:pPr>
              <w:rPr>
                <w:b/>
                <w:bCs/>
              </w:rPr>
            </w:pPr>
            <w:r w:rsidRPr="00C60985">
              <w:rPr>
                <w:b/>
                <w:bCs/>
                <w:sz w:val="28"/>
                <w:szCs w:val="28"/>
              </w:rPr>
              <w:lastRenderedPageBreak/>
              <w:t>FLUSSO DI EVENTI:</w:t>
            </w:r>
          </w:p>
        </w:tc>
        <w:tc>
          <w:tcPr>
            <w:tcW w:w="6655" w:type="dxa"/>
            <w:tcMar/>
            <w:vAlign w:val="center"/>
          </w:tcPr>
          <w:p w:rsidRPr="005C6814" w:rsidR="00D5361F" w:rsidP="0064299F" w:rsidRDefault="003D01C7" w14:paraId="78FC09D1" w14:textId="740815F7">
            <w:pPr>
              <w:pStyle w:val="Paragrafoelenco"/>
              <w:numPr>
                <w:ilvl w:val="0"/>
                <w:numId w:val="11"/>
              </w:numPr>
              <w:ind w:left="312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Gaetano</w:t>
            </w:r>
            <w:r w:rsidR="00D5361F">
              <w:rPr>
                <w:sz w:val="22"/>
                <w:szCs w:val="22"/>
              </w:rPr>
              <w:t xml:space="preserve"> s</w:t>
            </w:r>
            <w:r w:rsidRPr="005C6814" w:rsidR="00D5361F">
              <w:rPr>
                <w:sz w:val="22"/>
                <w:szCs w:val="22"/>
              </w:rPr>
              <w:t>i connette alla piattaforma e dalla homepage visualizzando il menu alla sinistra clicca sull’apposito link per connettersi alla pagina di login</w:t>
            </w:r>
            <w:r w:rsidR="00D5361F">
              <w:rPr>
                <w:sz w:val="22"/>
                <w:szCs w:val="22"/>
              </w:rPr>
              <w:t>;</w:t>
            </w:r>
          </w:p>
          <w:p w:rsidRPr="005C6814" w:rsidR="00D5361F" w:rsidP="0064299F" w:rsidRDefault="00D5361F" w14:paraId="781191BB" w14:textId="5E14B72E">
            <w:pPr>
              <w:pStyle w:val="Paragrafoelenco"/>
              <w:numPr>
                <w:ilvl w:val="0"/>
                <w:numId w:val="11"/>
              </w:numPr>
              <w:ind w:left="312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E</w:t>
            </w:r>
            <w:r w:rsidRPr="005C6814">
              <w:rPr>
                <w:sz w:val="22"/>
                <w:szCs w:val="22"/>
              </w:rPr>
              <w:t>ffettua quindi il login tramite l’email</w:t>
            </w:r>
            <w:r>
              <w:rPr>
                <w:sz w:val="22"/>
                <w:szCs w:val="22"/>
              </w:rPr>
              <w:t>(</w:t>
            </w:r>
            <w:r w:rsidR="003D01C7">
              <w:rPr>
                <w:sz w:val="22"/>
                <w:szCs w:val="22"/>
              </w:rPr>
              <w:t>gaetanodl90</w:t>
            </w:r>
            <w:r>
              <w:rPr>
                <w:sz w:val="22"/>
                <w:szCs w:val="22"/>
              </w:rPr>
              <w:t xml:space="preserve">@gmail.it) </w:t>
            </w:r>
            <w:r w:rsidRPr="005C6814">
              <w:rPr>
                <w:sz w:val="22"/>
                <w:szCs w:val="22"/>
              </w:rPr>
              <w:t>e password</w:t>
            </w:r>
            <w:r>
              <w:rPr>
                <w:sz w:val="22"/>
                <w:szCs w:val="22"/>
              </w:rPr>
              <w:t>(</w:t>
            </w:r>
            <w:r w:rsidR="003D01C7">
              <w:rPr>
                <w:sz w:val="22"/>
                <w:szCs w:val="22"/>
              </w:rPr>
              <w:t>ciaociao</w:t>
            </w:r>
            <w:r>
              <w:rPr>
                <w:sz w:val="22"/>
                <w:szCs w:val="22"/>
              </w:rPr>
              <w:t>);</w:t>
            </w:r>
          </w:p>
          <w:p w:rsidR="00DF553B" w:rsidP="0064299F" w:rsidRDefault="00EC13FB" w14:paraId="0006B606" w14:textId="77777777">
            <w:pPr>
              <w:pStyle w:val="Paragrafoelenco"/>
              <w:numPr>
                <w:ilvl w:val="0"/>
                <w:numId w:val="11"/>
              </w:numPr>
              <w:ind w:left="312"/>
              <w:rPr>
                <w:sz w:val="22"/>
                <w:szCs w:val="22"/>
              </w:rPr>
            </w:pPr>
            <w:r w:rsidRPr="00EC13FB">
              <w:rPr>
                <w:sz w:val="22"/>
                <w:szCs w:val="22"/>
              </w:rPr>
              <w:t>Viene reindirizzato sulla propria pagina personale, andando sul menu a sinistra clicca sul pulsante “Consegna Spesa”</w:t>
            </w:r>
            <w:r w:rsidR="00DF553B">
              <w:rPr>
                <w:sz w:val="22"/>
                <w:szCs w:val="22"/>
              </w:rPr>
              <w:t>;</w:t>
            </w:r>
          </w:p>
          <w:p w:rsidRPr="00EC13FB" w:rsidR="00EC13FB" w:rsidP="0064299F" w:rsidRDefault="00EC13FB" w14:paraId="5E8D53B5" w14:textId="1101EA84">
            <w:pPr>
              <w:pStyle w:val="Paragrafoelenco"/>
              <w:numPr>
                <w:ilvl w:val="0"/>
                <w:numId w:val="11"/>
              </w:numPr>
              <w:ind w:left="312"/>
              <w:rPr>
                <w:sz w:val="22"/>
                <w:szCs w:val="22"/>
              </w:rPr>
            </w:pPr>
            <w:r w:rsidRPr="3C0A285A" w:rsidR="3C0A285A">
              <w:rPr>
                <w:sz w:val="22"/>
                <w:szCs w:val="22"/>
              </w:rPr>
              <w:t xml:space="preserve">Viene quindi visualizzata un’interfaccia dove gli viene chiesto presso quale luogo si trova, una volta selezionato il </w:t>
            </w:r>
            <w:proofErr w:type="spellStart"/>
            <w:r w:rsidRPr="3C0A285A" w:rsidR="3C0A285A">
              <w:rPr>
                <w:sz w:val="22"/>
                <w:szCs w:val="22"/>
              </w:rPr>
              <w:t>McDelivery</w:t>
            </w:r>
            <w:proofErr w:type="spellEnd"/>
            <w:r w:rsidRPr="3C0A285A" w:rsidR="3C0A285A">
              <w:rPr>
                <w:sz w:val="22"/>
                <w:szCs w:val="22"/>
              </w:rPr>
              <w:t xml:space="preserve"> dal quale vuole accettare la </w:t>
            </w:r>
            <w:r w:rsidRPr="3C0A285A" w:rsidR="3C0A285A">
              <w:rPr>
                <w:sz w:val="22"/>
                <w:szCs w:val="22"/>
              </w:rPr>
              <w:t>consegna (</w:t>
            </w:r>
            <w:r w:rsidRPr="3C0A285A" w:rsidR="3C0A285A">
              <w:rPr>
                <w:sz w:val="22"/>
                <w:szCs w:val="22"/>
              </w:rPr>
              <w:t xml:space="preserve">seleziona </w:t>
            </w:r>
            <w:proofErr w:type="spellStart"/>
            <w:r w:rsidRPr="3C0A285A" w:rsidR="3C0A285A">
              <w:rPr>
                <w:sz w:val="22"/>
                <w:szCs w:val="22"/>
              </w:rPr>
              <w:t>McDrive</w:t>
            </w:r>
            <w:proofErr w:type="spellEnd"/>
            <w:r w:rsidRPr="3C0A285A" w:rsidR="3C0A285A">
              <w:rPr>
                <w:sz w:val="22"/>
                <w:szCs w:val="22"/>
              </w:rPr>
              <w:t xml:space="preserve"> Pompei), preme sul pulsante “Cerca”, e vengono visualizzate le consegne disponibili presso il </w:t>
            </w:r>
            <w:proofErr w:type="spellStart"/>
            <w:r w:rsidRPr="3C0A285A" w:rsidR="3C0A285A">
              <w:rPr>
                <w:sz w:val="22"/>
                <w:szCs w:val="22"/>
              </w:rPr>
              <w:t>McDrive</w:t>
            </w:r>
            <w:proofErr w:type="spellEnd"/>
            <w:r w:rsidRPr="3C0A285A" w:rsidR="3C0A285A">
              <w:rPr>
                <w:sz w:val="22"/>
                <w:szCs w:val="22"/>
              </w:rPr>
              <w:t xml:space="preserve"> Pompei con le relative informazioni: </w:t>
            </w:r>
          </w:p>
          <w:p w:rsidRPr="00EC13FB" w:rsidR="00EC13FB" w:rsidP="0064299F" w:rsidRDefault="00EC13FB" w14:paraId="6ED12250" w14:textId="77777777">
            <w:pPr>
              <w:pStyle w:val="Paragrafoelenco"/>
              <w:numPr>
                <w:ilvl w:val="0"/>
                <w:numId w:val="20"/>
              </w:numPr>
              <w:rPr>
                <w:sz w:val="22"/>
                <w:szCs w:val="22"/>
              </w:rPr>
            </w:pPr>
            <w:r w:rsidRPr="00EC13FB">
              <w:rPr>
                <w:sz w:val="22"/>
                <w:szCs w:val="22"/>
              </w:rPr>
              <w:t>Cod. ordine;</w:t>
            </w:r>
          </w:p>
          <w:p w:rsidRPr="00EC13FB" w:rsidR="00EC13FB" w:rsidP="0064299F" w:rsidRDefault="00EC13FB" w14:paraId="681E55EA" w14:textId="77777777">
            <w:pPr>
              <w:pStyle w:val="Paragrafoelenco"/>
              <w:numPr>
                <w:ilvl w:val="0"/>
                <w:numId w:val="20"/>
              </w:numPr>
              <w:rPr>
                <w:sz w:val="22"/>
                <w:szCs w:val="22"/>
              </w:rPr>
            </w:pPr>
            <w:r w:rsidRPr="00EC13FB">
              <w:rPr>
                <w:sz w:val="22"/>
                <w:szCs w:val="22"/>
              </w:rPr>
              <w:t>Indirizzo Cliente;</w:t>
            </w:r>
          </w:p>
          <w:p w:rsidRPr="00EC13FB" w:rsidR="00EC13FB" w:rsidP="0064299F" w:rsidRDefault="00EC13FB" w14:paraId="6ED2DFC6" w14:textId="77777777">
            <w:pPr>
              <w:pStyle w:val="Paragrafoelenco"/>
              <w:numPr>
                <w:ilvl w:val="0"/>
                <w:numId w:val="20"/>
              </w:numPr>
              <w:rPr>
                <w:sz w:val="22"/>
                <w:szCs w:val="22"/>
              </w:rPr>
            </w:pPr>
            <w:r w:rsidRPr="00EC13FB">
              <w:rPr>
                <w:sz w:val="22"/>
                <w:szCs w:val="22"/>
              </w:rPr>
              <w:t>Nome Cliente;</w:t>
            </w:r>
          </w:p>
          <w:p w:rsidRPr="00EC13FB" w:rsidR="00EC13FB" w:rsidP="00DF553B" w:rsidRDefault="00EC13FB" w14:paraId="2ADFB31B" w14:textId="77777777">
            <w:pPr>
              <w:ind w:left="362"/>
              <w:rPr>
                <w:sz w:val="22"/>
                <w:szCs w:val="22"/>
              </w:rPr>
            </w:pPr>
            <w:r w:rsidRPr="00EC13FB">
              <w:rPr>
                <w:sz w:val="22"/>
                <w:szCs w:val="22"/>
              </w:rPr>
              <w:t>Vengono quindi visualizzati i seguenti ordini:</w:t>
            </w:r>
          </w:p>
          <w:tbl>
            <w:tblPr>
              <w:tblStyle w:val="Grigliatabella"/>
              <w:tblpPr w:leftFromText="141" w:rightFromText="141" w:vertAnchor="text" w:horzAnchor="margin" w:tblpXSpec="center" w:tblpY="30"/>
              <w:tblOverlap w:val="never"/>
              <w:tblW w:w="4540" w:type="pct"/>
              <w:tblLook w:val="04A0" w:firstRow="1" w:lastRow="0" w:firstColumn="1" w:lastColumn="0" w:noHBand="0" w:noVBand="1"/>
            </w:tblPr>
            <w:tblGrid>
              <w:gridCol w:w="326"/>
              <w:gridCol w:w="1512"/>
              <w:gridCol w:w="2552"/>
              <w:gridCol w:w="1448"/>
            </w:tblGrid>
            <w:tr w:rsidRPr="00EC13FB" w:rsidR="00EC13FB" w:rsidTr="00C04C4A" w14:paraId="51B44CCB" w14:textId="77777777">
              <w:trPr>
                <w:trHeight w:val="392"/>
              </w:trPr>
              <w:tc>
                <w:tcPr>
                  <w:tcW w:w="279" w:type="pct"/>
                  <w:vAlign w:val="center"/>
                </w:tcPr>
                <w:p w:rsidRPr="00EC13FB" w:rsidR="00EC13FB" w:rsidP="00EC13FB" w:rsidRDefault="00EC13FB" w14:paraId="32FB0C8F" w14:textId="77777777">
                  <w:pPr>
                    <w:rPr>
                      <w:b/>
                      <w:bCs/>
                      <w:sz w:val="22"/>
                      <w:szCs w:val="22"/>
                    </w:rPr>
                  </w:pPr>
                  <w:r w:rsidRPr="00EC13FB">
                    <w:rPr>
                      <w:b/>
                      <w:bCs/>
                      <w:sz w:val="22"/>
                      <w:szCs w:val="22"/>
                    </w:rPr>
                    <w:t>#</w:t>
                  </w:r>
                </w:p>
              </w:tc>
              <w:tc>
                <w:tcPr>
                  <w:tcW w:w="1295" w:type="pct"/>
                  <w:vAlign w:val="center"/>
                </w:tcPr>
                <w:p w:rsidRPr="00EC13FB" w:rsidR="00EC13FB" w:rsidP="00EC13FB" w:rsidRDefault="00EC13FB" w14:paraId="641D9267" w14:textId="77777777">
                  <w:pPr>
                    <w:rPr>
                      <w:b/>
                      <w:bCs/>
                      <w:sz w:val="22"/>
                      <w:szCs w:val="22"/>
                    </w:rPr>
                  </w:pPr>
                  <w:r w:rsidRPr="00EC13FB">
                    <w:rPr>
                      <w:b/>
                      <w:bCs/>
                      <w:sz w:val="22"/>
                      <w:szCs w:val="22"/>
                    </w:rPr>
                    <w:t xml:space="preserve">Cod. </w:t>
                  </w:r>
                </w:p>
                <w:p w:rsidRPr="00EC13FB" w:rsidR="00EC13FB" w:rsidP="00EC13FB" w:rsidRDefault="00EC13FB" w14:paraId="5D866C0F" w14:textId="77777777">
                  <w:pPr>
                    <w:rPr>
                      <w:b/>
                      <w:bCs/>
                      <w:sz w:val="22"/>
                      <w:szCs w:val="22"/>
                    </w:rPr>
                  </w:pPr>
                  <w:r w:rsidRPr="00EC13FB">
                    <w:rPr>
                      <w:b/>
                      <w:bCs/>
                      <w:sz w:val="22"/>
                      <w:szCs w:val="22"/>
                    </w:rPr>
                    <w:t>ordine</w:t>
                  </w:r>
                </w:p>
              </w:tc>
              <w:tc>
                <w:tcPr>
                  <w:tcW w:w="2186" w:type="pct"/>
                  <w:vAlign w:val="center"/>
                </w:tcPr>
                <w:p w:rsidRPr="00EC13FB" w:rsidR="00EC13FB" w:rsidP="00EC13FB" w:rsidRDefault="00EC13FB" w14:paraId="08EC51D8" w14:textId="77777777">
                  <w:pPr>
                    <w:rPr>
                      <w:b/>
                      <w:bCs/>
                      <w:sz w:val="22"/>
                      <w:szCs w:val="22"/>
                    </w:rPr>
                  </w:pPr>
                  <w:r w:rsidRPr="00EC13FB">
                    <w:rPr>
                      <w:b/>
                      <w:bCs/>
                      <w:sz w:val="22"/>
                      <w:szCs w:val="22"/>
                    </w:rPr>
                    <w:t>Ind.</w:t>
                  </w:r>
                </w:p>
                <w:p w:rsidRPr="00EC13FB" w:rsidR="00EC13FB" w:rsidP="00EC13FB" w:rsidRDefault="00EC13FB" w14:paraId="6D0C8F80" w14:textId="77777777">
                  <w:pPr>
                    <w:rPr>
                      <w:b/>
                      <w:bCs/>
                      <w:sz w:val="22"/>
                      <w:szCs w:val="22"/>
                    </w:rPr>
                  </w:pPr>
                  <w:r w:rsidRPr="00EC13FB">
                    <w:rPr>
                      <w:b/>
                      <w:bCs/>
                      <w:sz w:val="22"/>
                      <w:szCs w:val="22"/>
                    </w:rPr>
                    <w:t>Cliente</w:t>
                  </w:r>
                </w:p>
              </w:tc>
              <w:tc>
                <w:tcPr>
                  <w:tcW w:w="1240" w:type="pct"/>
                  <w:vAlign w:val="center"/>
                </w:tcPr>
                <w:p w:rsidRPr="00EC13FB" w:rsidR="00EC13FB" w:rsidP="00EC13FB" w:rsidRDefault="00EC13FB" w14:paraId="15EA1F02" w14:textId="77777777">
                  <w:pPr>
                    <w:rPr>
                      <w:b/>
                      <w:bCs/>
                      <w:sz w:val="22"/>
                      <w:szCs w:val="22"/>
                    </w:rPr>
                  </w:pPr>
                  <w:r w:rsidRPr="00EC13FB">
                    <w:rPr>
                      <w:b/>
                      <w:bCs/>
                      <w:sz w:val="22"/>
                      <w:szCs w:val="22"/>
                    </w:rPr>
                    <w:t>Nome Cliente</w:t>
                  </w:r>
                </w:p>
              </w:tc>
            </w:tr>
            <w:tr w:rsidRPr="00EC13FB" w:rsidR="00EC13FB" w:rsidTr="00C04C4A" w14:paraId="7711D02B" w14:textId="77777777">
              <w:trPr>
                <w:trHeight w:val="229"/>
              </w:trPr>
              <w:tc>
                <w:tcPr>
                  <w:tcW w:w="279" w:type="pct"/>
                  <w:vAlign w:val="center"/>
                </w:tcPr>
                <w:p w:rsidRPr="00EC13FB" w:rsidR="00EC13FB" w:rsidP="00EC13FB" w:rsidRDefault="00EC13FB" w14:paraId="0CF2E303" w14:textId="77777777">
                  <w:pPr>
                    <w:rPr>
                      <w:sz w:val="22"/>
                      <w:szCs w:val="22"/>
                    </w:rPr>
                  </w:pPr>
                  <w:r w:rsidRPr="00EC13FB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295" w:type="pct"/>
                  <w:vAlign w:val="center"/>
                </w:tcPr>
                <w:p w:rsidRPr="00EC13FB" w:rsidR="00EC13FB" w:rsidP="00EC13FB" w:rsidRDefault="00EC13FB" w14:paraId="5CFBA6B5" w14:textId="77777777">
                  <w:pPr>
                    <w:rPr>
                      <w:sz w:val="22"/>
                      <w:szCs w:val="22"/>
                    </w:rPr>
                  </w:pPr>
                  <w:r w:rsidRPr="00EC13FB">
                    <w:rPr>
                      <w:sz w:val="22"/>
                      <w:szCs w:val="22"/>
                    </w:rPr>
                    <w:t>2020-01-12-3</w:t>
                  </w:r>
                </w:p>
              </w:tc>
              <w:tc>
                <w:tcPr>
                  <w:tcW w:w="2186" w:type="pct"/>
                  <w:vAlign w:val="center"/>
                </w:tcPr>
                <w:p w:rsidRPr="00EC13FB" w:rsidR="00EC13FB" w:rsidP="00EC13FB" w:rsidRDefault="00EC13FB" w14:paraId="3D374592" w14:textId="77777777">
                  <w:pPr>
                    <w:rPr>
                      <w:sz w:val="22"/>
                      <w:szCs w:val="22"/>
                    </w:rPr>
                  </w:pPr>
                  <w:r w:rsidRPr="00EC13FB">
                    <w:rPr>
                      <w:sz w:val="22"/>
                      <w:szCs w:val="22"/>
                    </w:rPr>
                    <w:t>Via Don Felice 34, 88054</w:t>
                  </w:r>
                </w:p>
              </w:tc>
              <w:tc>
                <w:tcPr>
                  <w:tcW w:w="1240" w:type="pct"/>
                  <w:vAlign w:val="center"/>
                </w:tcPr>
                <w:p w:rsidRPr="00EC13FB" w:rsidR="00EC13FB" w:rsidP="00EC13FB" w:rsidRDefault="00EC13FB" w14:paraId="0C74C763" w14:textId="77777777">
                  <w:pPr>
                    <w:rPr>
                      <w:sz w:val="22"/>
                      <w:szCs w:val="22"/>
                    </w:rPr>
                  </w:pPr>
                  <w:r w:rsidRPr="00EC13FB">
                    <w:rPr>
                      <w:sz w:val="22"/>
                      <w:szCs w:val="22"/>
                    </w:rPr>
                    <w:t>Giuseppe Troisi</w:t>
                  </w:r>
                </w:p>
              </w:tc>
            </w:tr>
            <w:tr w:rsidRPr="00EC13FB" w:rsidR="00EC13FB" w:rsidTr="00C04C4A" w14:paraId="2CEF4457" w14:textId="77777777">
              <w:trPr>
                <w:trHeight w:val="221"/>
              </w:trPr>
              <w:tc>
                <w:tcPr>
                  <w:tcW w:w="279" w:type="pct"/>
                  <w:vAlign w:val="center"/>
                </w:tcPr>
                <w:p w:rsidRPr="00EC13FB" w:rsidR="00EC13FB" w:rsidP="00EC13FB" w:rsidRDefault="00EC13FB" w14:paraId="016BEC19" w14:textId="77777777">
                  <w:pPr>
                    <w:rPr>
                      <w:sz w:val="22"/>
                      <w:szCs w:val="22"/>
                    </w:rPr>
                  </w:pPr>
                  <w:r w:rsidRPr="00EC13FB">
                    <w:rPr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1295" w:type="pct"/>
                  <w:vAlign w:val="center"/>
                </w:tcPr>
                <w:p w:rsidRPr="00EC13FB" w:rsidR="00EC13FB" w:rsidP="00EC13FB" w:rsidRDefault="00EC13FB" w14:paraId="244D32E8" w14:textId="77777777">
                  <w:pPr>
                    <w:rPr>
                      <w:sz w:val="22"/>
                      <w:szCs w:val="22"/>
                    </w:rPr>
                  </w:pPr>
                  <w:r w:rsidRPr="00EC13FB">
                    <w:rPr>
                      <w:sz w:val="22"/>
                      <w:szCs w:val="22"/>
                    </w:rPr>
                    <w:t>2020-01-12-1</w:t>
                  </w:r>
                </w:p>
              </w:tc>
              <w:tc>
                <w:tcPr>
                  <w:tcW w:w="2186" w:type="pct"/>
                  <w:vAlign w:val="center"/>
                </w:tcPr>
                <w:p w:rsidRPr="00EC13FB" w:rsidR="00EC13FB" w:rsidP="00EC13FB" w:rsidRDefault="00EC13FB" w14:paraId="40A6AE1F" w14:textId="77777777">
                  <w:pPr>
                    <w:rPr>
                      <w:sz w:val="22"/>
                      <w:szCs w:val="22"/>
                    </w:rPr>
                  </w:pPr>
                  <w:r w:rsidRPr="00EC13FB">
                    <w:rPr>
                      <w:sz w:val="22"/>
                      <w:szCs w:val="22"/>
                    </w:rPr>
                    <w:t>Via Fo 102, 88054</w:t>
                  </w:r>
                </w:p>
              </w:tc>
              <w:tc>
                <w:tcPr>
                  <w:tcW w:w="1240" w:type="pct"/>
                  <w:vAlign w:val="center"/>
                </w:tcPr>
                <w:p w:rsidRPr="00EC13FB" w:rsidR="00EC13FB" w:rsidP="00EC13FB" w:rsidRDefault="00EC13FB" w14:paraId="5572B74F" w14:textId="77777777">
                  <w:pPr>
                    <w:rPr>
                      <w:sz w:val="22"/>
                      <w:szCs w:val="22"/>
                    </w:rPr>
                  </w:pPr>
                  <w:r w:rsidRPr="00EC13FB">
                    <w:rPr>
                      <w:sz w:val="22"/>
                      <w:szCs w:val="22"/>
                    </w:rPr>
                    <w:t>Alberto Battaglia</w:t>
                  </w:r>
                </w:p>
              </w:tc>
            </w:tr>
          </w:tbl>
          <w:p w:rsidR="00DF553B" w:rsidP="0064299F" w:rsidRDefault="00EC13FB" w14:paraId="6F53CE6B" w14:textId="77777777">
            <w:pPr>
              <w:pStyle w:val="Paragrafoelenco"/>
              <w:numPr>
                <w:ilvl w:val="0"/>
                <w:numId w:val="11"/>
              </w:numPr>
              <w:ind w:left="312"/>
              <w:rPr>
                <w:sz w:val="22"/>
                <w:szCs w:val="22"/>
              </w:rPr>
            </w:pPr>
            <w:r w:rsidRPr="00DF553B">
              <w:rPr>
                <w:sz w:val="22"/>
                <w:szCs w:val="22"/>
              </w:rPr>
              <w:t xml:space="preserve">Gaetano preme sul pulsante “Accetta” relativo all’ordine </w:t>
            </w:r>
          </w:p>
          <w:p w:rsidR="00DF553B" w:rsidP="003D01C7" w:rsidRDefault="00EC13FB" w14:paraId="5A276042" w14:textId="77777777">
            <w:pPr>
              <w:pStyle w:val="Paragrafoelenco"/>
              <w:ind w:left="312"/>
              <w:rPr>
                <w:sz w:val="22"/>
                <w:szCs w:val="22"/>
              </w:rPr>
            </w:pPr>
            <w:r w:rsidRPr="00DF553B">
              <w:rPr>
                <w:sz w:val="22"/>
                <w:szCs w:val="22"/>
              </w:rPr>
              <w:t>2020-01-12-1 e compare un messaggio di successo</w:t>
            </w:r>
            <w:r w:rsidRPr="00DF553B" w:rsidR="00DF553B">
              <w:rPr>
                <w:sz w:val="22"/>
                <w:szCs w:val="22"/>
              </w:rPr>
              <w:t>;</w:t>
            </w:r>
          </w:p>
          <w:p w:rsidRPr="008C283B" w:rsidR="004A1C2B" w:rsidP="00EC13FB" w:rsidRDefault="00EC13FB" w14:paraId="1955BB8A" w14:textId="5ECB7538">
            <w:pPr>
              <w:pStyle w:val="Paragrafoelenco"/>
              <w:numPr>
                <w:ilvl w:val="0"/>
                <w:numId w:val="11"/>
              </w:numPr>
              <w:ind w:left="312"/>
              <w:rPr>
                <w:sz w:val="22"/>
                <w:szCs w:val="22"/>
              </w:rPr>
            </w:pPr>
            <w:r w:rsidRPr="00EC13FB">
              <w:rPr>
                <w:sz w:val="22"/>
                <w:szCs w:val="22"/>
              </w:rPr>
              <w:t xml:space="preserve">Gaetano successivamente andando sul menu sinistra, clicca sul pulsante “Consegne effettuate”, dove può vedere gli ordini </w:t>
            </w:r>
            <w:r w:rsidR="008C283B">
              <w:rPr>
                <w:sz w:val="22"/>
                <w:szCs w:val="22"/>
              </w:rPr>
              <w:t>accettati.</w:t>
            </w:r>
          </w:p>
        </w:tc>
      </w:tr>
    </w:tbl>
    <w:p w:rsidR="004A1C2B" w:rsidP="00C60985" w:rsidRDefault="004A1C2B" w14:paraId="5A04589B" w14:textId="61A7D503"/>
    <w:p w:rsidR="00C04C4A" w:rsidP="00C60985" w:rsidRDefault="00C04C4A" w14:paraId="7EA3C4EE" w14:textId="6BC6CD6D"/>
    <w:p w:rsidR="00C04C4A" w:rsidP="00C60985" w:rsidRDefault="00C04C4A" w14:paraId="44C3CF40" w14:textId="26F29F72"/>
    <w:p w:rsidR="00C04C4A" w:rsidP="00C60985" w:rsidRDefault="00C04C4A" w14:paraId="44DBA00C" w14:textId="3897B8B6"/>
    <w:p w:rsidR="00C04C4A" w:rsidP="00C60985" w:rsidRDefault="00C04C4A" w14:paraId="2F95FB7B" w14:textId="27DD5D99"/>
    <w:p w:rsidR="00C04C4A" w:rsidP="00C60985" w:rsidRDefault="00C04C4A" w14:paraId="725C8E18" w14:textId="63C434EA"/>
    <w:p w:rsidR="00C04C4A" w:rsidP="00C60985" w:rsidRDefault="00C04C4A" w14:paraId="792EDB22" w14:textId="1599974C"/>
    <w:p w:rsidR="00C04C4A" w:rsidP="00C60985" w:rsidRDefault="00C04C4A" w14:paraId="404E0079" w14:textId="0B74EED6"/>
    <w:p w:rsidR="00C04C4A" w:rsidP="00C60985" w:rsidRDefault="00C04C4A" w14:paraId="1FFB4928" w14:textId="06324CF7"/>
    <w:p w:rsidR="00C04C4A" w:rsidP="00C60985" w:rsidRDefault="00C04C4A" w14:paraId="52BF5381" w14:textId="10F36969"/>
    <w:p w:rsidR="00C04C4A" w:rsidP="00C60985" w:rsidRDefault="00C04C4A" w14:paraId="651FAA0C" w14:textId="0ACB8473"/>
    <w:p w:rsidR="00C04C4A" w:rsidP="00C60985" w:rsidRDefault="00C04C4A" w14:paraId="3CA4ED72" w14:textId="1E35F4B3"/>
    <w:p w:rsidR="00C04C4A" w:rsidP="00C60985" w:rsidRDefault="00C04C4A" w14:paraId="16F9390B" w14:textId="720E0F71"/>
    <w:p w:rsidR="00C04C4A" w:rsidP="00C60985" w:rsidRDefault="00C04C4A" w14:paraId="207367F3" w14:textId="06679F89"/>
    <w:p w:rsidR="00C04C4A" w:rsidP="00C60985" w:rsidRDefault="00C04C4A" w14:paraId="2FC77711" w14:textId="16CBB951"/>
    <w:p w:rsidR="00D5361F" w:rsidP="00C60985" w:rsidRDefault="00D5361F" w14:paraId="20910D7A" w14:textId="725E0199"/>
    <w:p w:rsidR="001572A9" w:rsidP="00C60985" w:rsidRDefault="001572A9" w14:paraId="1B705042" w14:textId="3EC3A940"/>
    <w:p w:rsidR="001572A9" w:rsidP="00C60985" w:rsidRDefault="001572A9" w14:paraId="7340DBB5" w14:textId="77777777"/>
    <w:p w:rsidR="00D5361F" w:rsidP="00C60985" w:rsidRDefault="00D5361F" w14:paraId="6DA01FF2" w14:textId="7777777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6655"/>
      </w:tblGrid>
      <w:tr w:rsidR="00C04C4A" w:rsidTr="005C6814" w14:paraId="6A0E559F" w14:textId="77777777">
        <w:trPr>
          <w:jc w:val="center"/>
        </w:trPr>
        <w:tc>
          <w:tcPr>
            <w:tcW w:w="2972" w:type="dxa"/>
          </w:tcPr>
          <w:p w:rsidRPr="00C60985" w:rsidR="00C04C4A" w:rsidP="005C6814" w:rsidRDefault="00C04C4A" w14:paraId="02535125" w14:textId="77777777">
            <w:pPr>
              <w:rPr>
                <w:b/>
                <w:bCs/>
              </w:rPr>
            </w:pPr>
            <w:r>
              <w:rPr>
                <w:b/>
                <w:bCs/>
              </w:rPr>
              <w:t>NOME:</w:t>
            </w:r>
          </w:p>
        </w:tc>
        <w:tc>
          <w:tcPr>
            <w:tcW w:w="6655" w:type="dxa"/>
          </w:tcPr>
          <w:p w:rsidRPr="009F60D3" w:rsidR="00C04C4A" w:rsidP="005C6814" w:rsidRDefault="00C04C4A" w14:paraId="515CA40D" w14:textId="6843022E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SCN08 – Eliminazione prodotto</w:t>
            </w:r>
          </w:p>
        </w:tc>
      </w:tr>
      <w:tr w:rsidR="00C04C4A" w:rsidTr="005C6814" w14:paraId="5780DD3E" w14:textId="77777777">
        <w:trPr>
          <w:jc w:val="center"/>
        </w:trPr>
        <w:tc>
          <w:tcPr>
            <w:tcW w:w="2972" w:type="dxa"/>
          </w:tcPr>
          <w:p w:rsidRPr="00C60985" w:rsidR="00C04C4A" w:rsidP="005C6814" w:rsidRDefault="00C04C4A" w14:paraId="42F7AFDE" w14:textId="77777777">
            <w:pPr>
              <w:rPr>
                <w:b/>
                <w:bCs/>
              </w:rPr>
            </w:pPr>
            <w:r>
              <w:rPr>
                <w:b/>
                <w:bCs/>
              </w:rPr>
              <w:t>RIFERIMENTI A REQUISITI FUNZ.:</w:t>
            </w:r>
          </w:p>
        </w:tc>
        <w:tc>
          <w:tcPr>
            <w:tcW w:w="6655" w:type="dxa"/>
            <w:vAlign w:val="center"/>
          </w:tcPr>
          <w:p w:rsidRPr="009F60D3" w:rsidR="00C04C4A" w:rsidP="005C6814" w:rsidRDefault="00C04C4A" w14:paraId="3322C233" w14:textId="77777777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RF02, RF09</w:t>
            </w:r>
          </w:p>
        </w:tc>
      </w:tr>
      <w:tr w:rsidR="00C04C4A" w:rsidTr="005C6814" w14:paraId="1FDC5A04" w14:textId="77777777">
        <w:trPr>
          <w:jc w:val="center"/>
        </w:trPr>
        <w:tc>
          <w:tcPr>
            <w:tcW w:w="2972" w:type="dxa"/>
          </w:tcPr>
          <w:p w:rsidR="00C04C4A" w:rsidP="005C6814" w:rsidRDefault="00C04C4A" w14:paraId="05B46EA4" w14:textId="77777777">
            <w:pPr>
              <w:rPr>
                <w:b/>
                <w:bCs/>
              </w:rPr>
            </w:pPr>
            <w:r>
              <w:rPr>
                <w:b/>
                <w:bCs/>
              </w:rPr>
              <w:t>ISTANZE DI ATTORI</w:t>
            </w:r>
          </w:p>
          <w:p w:rsidRPr="00C60985" w:rsidR="00C04C4A" w:rsidP="005C6814" w:rsidRDefault="00C04C4A" w14:paraId="76053841" w14:textId="77777777">
            <w:pPr>
              <w:rPr>
                <w:b/>
                <w:bCs/>
              </w:rPr>
            </w:pPr>
            <w:r>
              <w:rPr>
                <w:b/>
                <w:bCs/>
              </w:rPr>
              <w:t>PARTECIPANTI:</w:t>
            </w:r>
          </w:p>
        </w:tc>
        <w:tc>
          <w:tcPr>
            <w:tcW w:w="6655" w:type="dxa"/>
            <w:vAlign w:val="center"/>
          </w:tcPr>
          <w:p w:rsidRPr="009F60D3" w:rsidR="00C04C4A" w:rsidP="00774DE1" w:rsidRDefault="00774DE1" w14:paraId="414C1C09" w14:textId="3E86E9F7">
            <w:pPr>
              <w:jc w:val="both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Davide</w:t>
            </w:r>
            <w:r w:rsidRPr="009F60D3" w:rsidR="00C04C4A">
              <w:rPr>
                <w:sz w:val="22"/>
                <w:szCs w:val="22"/>
              </w:rPr>
              <w:t>: Utente Product Manager</w:t>
            </w:r>
          </w:p>
        </w:tc>
      </w:tr>
      <w:tr w:rsidR="00C04C4A" w:rsidTr="005C6814" w14:paraId="6CDB9B86" w14:textId="77777777">
        <w:trPr>
          <w:trHeight w:val="2113"/>
          <w:jc w:val="center"/>
        </w:trPr>
        <w:tc>
          <w:tcPr>
            <w:tcW w:w="2972" w:type="dxa"/>
            <w:vAlign w:val="center"/>
          </w:tcPr>
          <w:p w:rsidRPr="00C60985" w:rsidR="00C04C4A" w:rsidP="00C04C4A" w:rsidRDefault="00C04C4A" w14:paraId="63760FA3" w14:textId="77777777">
            <w:pPr>
              <w:rPr>
                <w:b/>
                <w:bCs/>
              </w:rPr>
            </w:pPr>
            <w:r w:rsidRPr="00C60985">
              <w:rPr>
                <w:b/>
                <w:bCs/>
                <w:sz w:val="28"/>
                <w:szCs w:val="28"/>
              </w:rPr>
              <w:lastRenderedPageBreak/>
              <w:t>FLUSSO DI EVENTI:</w:t>
            </w:r>
          </w:p>
        </w:tc>
        <w:tc>
          <w:tcPr>
            <w:tcW w:w="6655" w:type="dxa"/>
            <w:vAlign w:val="center"/>
          </w:tcPr>
          <w:p w:rsidRPr="005C6814" w:rsidR="00F539FC" w:rsidP="0064299F" w:rsidRDefault="00F539FC" w14:paraId="003DE13E" w14:textId="77777777">
            <w:pPr>
              <w:pStyle w:val="Paragrafoelenco"/>
              <w:numPr>
                <w:ilvl w:val="0"/>
                <w:numId w:val="12"/>
              </w:numPr>
              <w:ind w:left="312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Davide s</w:t>
            </w:r>
            <w:r w:rsidRPr="005C6814">
              <w:rPr>
                <w:sz w:val="22"/>
                <w:szCs w:val="22"/>
              </w:rPr>
              <w:t>i connette alla piattaforma e dalla homepage visualizzando il menu alla sinistra clicca sull’apposito link per connettersi alla pagina di login</w:t>
            </w:r>
            <w:r>
              <w:rPr>
                <w:sz w:val="22"/>
                <w:szCs w:val="22"/>
              </w:rPr>
              <w:t>;</w:t>
            </w:r>
          </w:p>
          <w:p w:rsidRPr="005C6814" w:rsidR="00F539FC" w:rsidP="0064299F" w:rsidRDefault="00F539FC" w14:paraId="60F6AF89" w14:textId="77777777">
            <w:pPr>
              <w:pStyle w:val="Paragrafoelenco"/>
              <w:numPr>
                <w:ilvl w:val="0"/>
                <w:numId w:val="12"/>
              </w:numPr>
              <w:ind w:left="312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E</w:t>
            </w:r>
            <w:r w:rsidRPr="005C6814">
              <w:rPr>
                <w:sz w:val="22"/>
                <w:szCs w:val="22"/>
              </w:rPr>
              <w:t>ffettua quindi il login tramite l’email</w:t>
            </w:r>
            <w:r>
              <w:rPr>
                <w:sz w:val="22"/>
                <w:szCs w:val="22"/>
              </w:rPr>
              <w:t xml:space="preserve">(iovino22@gmail.it) </w:t>
            </w:r>
            <w:r w:rsidRPr="005C6814">
              <w:rPr>
                <w:sz w:val="22"/>
                <w:szCs w:val="22"/>
              </w:rPr>
              <w:t>e password</w:t>
            </w:r>
            <w:r>
              <w:rPr>
                <w:sz w:val="22"/>
                <w:szCs w:val="22"/>
              </w:rPr>
              <w:t>(quicksort);</w:t>
            </w:r>
          </w:p>
          <w:p w:rsidRPr="002A1310" w:rsidR="00C04C4A" w:rsidP="0064299F" w:rsidRDefault="00C04C4A" w14:paraId="744F48B6" w14:textId="77777777">
            <w:pPr>
              <w:pStyle w:val="Paragrafoelenco"/>
              <w:numPr>
                <w:ilvl w:val="0"/>
                <w:numId w:val="12"/>
              </w:numPr>
              <w:ind w:left="312"/>
              <w:rPr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Viene reindirizzato sulla propria pagina personale, sposta il cursore sul menu posto a sinistra e clicca sulla voce “Modifica Prodotti”</w:t>
            </w:r>
            <w:r>
              <w:rPr>
                <w:sz w:val="22"/>
                <w:szCs w:val="22"/>
              </w:rPr>
              <w:t>;</w:t>
            </w:r>
          </w:p>
          <w:p w:rsidRPr="002A1310" w:rsidR="00C04C4A" w:rsidP="0064299F" w:rsidRDefault="00C04C4A" w14:paraId="20A56D1F" w14:textId="0879CABD">
            <w:pPr>
              <w:pStyle w:val="Paragrafoelenco"/>
              <w:numPr>
                <w:ilvl w:val="0"/>
                <w:numId w:val="12"/>
              </w:numPr>
              <w:ind w:left="312"/>
              <w:rPr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 xml:space="preserve">Viene mostrata </w:t>
            </w:r>
            <w:r w:rsidR="00774DE1">
              <w:rPr>
                <w:sz w:val="22"/>
                <w:szCs w:val="22"/>
              </w:rPr>
              <w:t>a Davide</w:t>
            </w:r>
            <w:r w:rsidRPr="00446C9F">
              <w:rPr>
                <w:sz w:val="22"/>
                <w:szCs w:val="22"/>
              </w:rPr>
              <w:t xml:space="preserve"> la pagina degli articoli possibili da acquistare: Menu, Panini, Sfiziosità, Insalate, Bevande, Gelati. </w:t>
            </w:r>
            <w:r w:rsidR="00774DE1">
              <w:rPr>
                <w:sz w:val="22"/>
                <w:szCs w:val="22"/>
              </w:rPr>
              <w:t>Davide</w:t>
            </w:r>
            <w:r w:rsidRPr="00446C9F">
              <w:rPr>
                <w:sz w:val="22"/>
                <w:szCs w:val="22"/>
              </w:rPr>
              <w:t xml:space="preserve"> clicca sulla sezione Panini</w:t>
            </w:r>
            <w:r>
              <w:rPr>
                <w:sz w:val="22"/>
                <w:szCs w:val="22"/>
              </w:rPr>
              <w:t>;</w:t>
            </w:r>
          </w:p>
          <w:p w:rsidRPr="00446C9F" w:rsidR="00C04C4A" w:rsidP="0064299F" w:rsidRDefault="00C04C4A" w14:paraId="0558139C" w14:textId="77777777">
            <w:pPr>
              <w:pStyle w:val="Paragrafoelenco"/>
              <w:numPr>
                <w:ilvl w:val="0"/>
                <w:numId w:val="12"/>
              </w:numPr>
              <w:ind w:left="312"/>
              <w:rPr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 xml:space="preserve">Vengono mostrati i panini disponibili nel menu: </w:t>
            </w:r>
          </w:p>
          <w:p w:rsidRPr="00446C9F" w:rsidR="00C04C4A" w:rsidP="0064299F" w:rsidRDefault="00C04C4A" w14:paraId="1EF4F6E1" w14:textId="77777777">
            <w:pPr>
              <w:pStyle w:val="Paragrafoelenco"/>
              <w:numPr>
                <w:ilvl w:val="0"/>
                <w:numId w:val="21"/>
              </w:numPr>
              <w:rPr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Big Mac</w:t>
            </w:r>
          </w:p>
          <w:p w:rsidRPr="00446C9F" w:rsidR="00C04C4A" w:rsidP="0064299F" w:rsidRDefault="00C04C4A" w14:paraId="36AFD9D9" w14:textId="77777777">
            <w:pPr>
              <w:pStyle w:val="Paragrafoelenco"/>
              <w:numPr>
                <w:ilvl w:val="0"/>
                <w:numId w:val="21"/>
              </w:numPr>
              <w:rPr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Cheeseburger</w:t>
            </w:r>
          </w:p>
          <w:p w:rsidRPr="00446C9F" w:rsidR="00C04C4A" w:rsidP="0064299F" w:rsidRDefault="00C04C4A" w14:paraId="134537F2" w14:textId="77777777">
            <w:pPr>
              <w:pStyle w:val="Paragrafoelenco"/>
              <w:numPr>
                <w:ilvl w:val="0"/>
                <w:numId w:val="21"/>
              </w:numPr>
              <w:rPr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Crispy McBacon</w:t>
            </w:r>
          </w:p>
          <w:p w:rsidRPr="00446C9F" w:rsidR="00C04C4A" w:rsidP="0064299F" w:rsidRDefault="00C04C4A" w14:paraId="617FF7C8" w14:textId="77777777">
            <w:pPr>
              <w:pStyle w:val="Paragrafoelenco"/>
              <w:numPr>
                <w:ilvl w:val="0"/>
                <w:numId w:val="21"/>
              </w:numPr>
              <w:rPr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 xml:space="preserve">McChicken. </w:t>
            </w:r>
          </w:p>
          <w:p w:rsidR="00C04C4A" w:rsidP="00774DE1" w:rsidRDefault="00774DE1" w14:paraId="262B882C" w14:textId="77777777">
            <w:pPr>
              <w:ind w:left="31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Davide</w:t>
            </w:r>
            <w:r w:rsidRPr="00446C9F" w:rsidR="00C04C4A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decide di eliminare il prodotto McChicken, quindi </w:t>
            </w:r>
            <w:r w:rsidRPr="00446C9F" w:rsidR="00C04C4A">
              <w:rPr>
                <w:sz w:val="22"/>
                <w:szCs w:val="22"/>
              </w:rPr>
              <w:t>clicca sull’apposito bottone “</w:t>
            </w:r>
            <w:r>
              <w:rPr>
                <w:sz w:val="22"/>
                <w:szCs w:val="22"/>
              </w:rPr>
              <w:t>Elimina</w:t>
            </w:r>
            <w:r w:rsidRPr="00446C9F" w:rsidR="00C04C4A">
              <w:rPr>
                <w:sz w:val="22"/>
                <w:szCs w:val="22"/>
              </w:rPr>
              <w:t>”;</w:t>
            </w:r>
          </w:p>
          <w:p w:rsidRPr="00774DE1" w:rsidR="00774DE1" w:rsidP="0064299F" w:rsidRDefault="00774DE1" w14:paraId="6F2801D8" w14:textId="2D3D5C31">
            <w:pPr>
              <w:pStyle w:val="Paragrafoelenco"/>
              <w:numPr>
                <w:ilvl w:val="0"/>
                <w:numId w:val="12"/>
              </w:numPr>
              <w:ind w:left="31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Il prodotto McChicken viene eliminato dall’elenco.</w:t>
            </w:r>
          </w:p>
        </w:tc>
      </w:tr>
    </w:tbl>
    <w:p w:rsidR="00774DE1" w:rsidP="00774DE1" w:rsidRDefault="00C04C4A" w14:paraId="7A5698D1" w14:textId="174A13CF">
      <w:r>
        <w:t xml:space="preserve"> </w:t>
      </w:r>
    </w:p>
    <w:p w:rsidR="00F539FC" w:rsidP="00774DE1" w:rsidRDefault="00F539FC" w14:paraId="0FE6B46F" w14:textId="20A4BDB3"/>
    <w:p w:rsidR="00F539FC" w:rsidP="00774DE1" w:rsidRDefault="00F539FC" w14:paraId="6B0E386B" w14:textId="1B974A26"/>
    <w:p w:rsidR="00F539FC" w:rsidP="00774DE1" w:rsidRDefault="00F539FC" w14:paraId="16044F3A" w14:textId="3E60191F"/>
    <w:p w:rsidR="00F539FC" w:rsidP="00774DE1" w:rsidRDefault="00F539FC" w14:paraId="07B084D2" w14:textId="19E41581"/>
    <w:p w:rsidR="00F539FC" w:rsidP="00774DE1" w:rsidRDefault="00F539FC" w14:paraId="5E19A597" w14:textId="18F286BF"/>
    <w:p w:rsidR="00F539FC" w:rsidP="00774DE1" w:rsidRDefault="00F539FC" w14:paraId="2B280EA7" w14:textId="3AC6D829"/>
    <w:p w:rsidR="00F539FC" w:rsidP="00774DE1" w:rsidRDefault="00F539FC" w14:paraId="795F7F46" w14:textId="5FA28D39"/>
    <w:p w:rsidR="00F539FC" w:rsidP="00774DE1" w:rsidRDefault="00F539FC" w14:paraId="7A10BA04" w14:textId="6EBD2463"/>
    <w:p w:rsidR="00F539FC" w:rsidP="00774DE1" w:rsidRDefault="00F539FC" w14:paraId="6929CA65" w14:textId="03467C35"/>
    <w:p w:rsidR="00F539FC" w:rsidP="00774DE1" w:rsidRDefault="00F539FC" w14:paraId="4217A5DE" w14:textId="2042FA5D"/>
    <w:p w:rsidR="00F539FC" w:rsidP="00774DE1" w:rsidRDefault="00F539FC" w14:paraId="448B7B8E" w14:textId="360FD226"/>
    <w:p w:rsidR="00F539FC" w:rsidP="00774DE1" w:rsidRDefault="00F539FC" w14:paraId="17FDD44C" w14:textId="7FC62EF0"/>
    <w:p w:rsidR="00F539FC" w:rsidP="00774DE1" w:rsidRDefault="00F539FC" w14:paraId="7103AA64" w14:textId="34ACAC40"/>
    <w:p w:rsidR="00F539FC" w:rsidP="00774DE1" w:rsidRDefault="00F539FC" w14:paraId="5F58D8B5" w14:textId="6E7E8034"/>
    <w:p w:rsidR="00F539FC" w:rsidP="00774DE1" w:rsidRDefault="00F539FC" w14:paraId="06092CAD" w14:textId="29039DF9"/>
    <w:p w:rsidR="00F539FC" w:rsidP="00774DE1" w:rsidRDefault="00F539FC" w14:paraId="0AD02AFC" w14:textId="6F0DAAA2"/>
    <w:p w:rsidR="00F539FC" w:rsidP="00774DE1" w:rsidRDefault="00F539FC" w14:paraId="7A5805AE" w14:textId="1DDED5BB"/>
    <w:p w:rsidR="00F539FC" w:rsidP="00774DE1" w:rsidRDefault="00F539FC" w14:paraId="08BA219B" w14:textId="67A7F366"/>
    <w:p w:rsidR="00F539FC" w:rsidP="00774DE1" w:rsidRDefault="00F539FC" w14:paraId="313183D2" w14:textId="539ADB1E"/>
    <w:p w:rsidR="00F539FC" w:rsidP="00774DE1" w:rsidRDefault="00F539FC" w14:paraId="76D4E0D7" w14:textId="5FC29B3A"/>
    <w:p w:rsidR="00F539FC" w:rsidP="00774DE1" w:rsidRDefault="00F539FC" w14:paraId="47C9FB7A" w14:textId="2AC15761"/>
    <w:p w:rsidR="00F539FC" w:rsidP="00774DE1" w:rsidRDefault="00F539FC" w14:paraId="5641F8D5" w14:textId="3BF3DFFE"/>
    <w:p w:rsidR="00F539FC" w:rsidP="00774DE1" w:rsidRDefault="00F539FC" w14:paraId="15E4DA3C" w14:textId="0794E3CD"/>
    <w:p w:rsidR="00F539FC" w:rsidP="00774DE1" w:rsidRDefault="00F539FC" w14:paraId="08299FEA" w14:textId="3ACE3BA1"/>
    <w:p w:rsidR="00366A74" w:rsidP="00774DE1" w:rsidRDefault="00366A74" w14:paraId="14D26BE1" w14:textId="678148CA"/>
    <w:p w:rsidR="00366A74" w:rsidP="00774DE1" w:rsidRDefault="00366A74" w14:paraId="65D2541C" w14:textId="7777777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6655"/>
      </w:tblGrid>
      <w:tr w:rsidR="006646F0" w:rsidTr="005C6814" w14:paraId="6AA8B2EC" w14:textId="77777777">
        <w:trPr>
          <w:jc w:val="center"/>
        </w:trPr>
        <w:tc>
          <w:tcPr>
            <w:tcW w:w="2972" w:type="dxa"/>
          </w:tcPr>
          <w:p w:rsidRPr="00C60985" w:rsidR="006646F0" w:rsidP="005C6814" w:rsidRDefault="006646F0" w14:paraId="3F2BF14D" w14:textId="77777777">
            <w:pPr>
              <w:rPr>
                <w:b/>
                <w:bCs/>
              </w:rPr>
            </w:pPr>
            <w:r>
              <w:rPr>
                <w:b/>
                <w:bCs/>
              </w:rPr>
              <w:t>NOME:</w:t>
            </w:r>
          </w:p>
        </w:tc>
        <w:tc>
          <w:tcPr>
            <w:tcW w:w="6655" w:type="dxa"/>
          </w:tcPr>
          <w:p w:rsidRPr="009F60D3" w:rsidR="006646F0" w:rsidP="005C6814" w:rsidRDefault="006646F0" w14:paraId="13D4ED85" w14:textId="71D6F44F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SCN09 – Modifica prodotto</w:t>
            </w:r>
          </w:p>
        </w:tc>
      </w:tr>
      <w:tr w:rsidR="006646F0" w:rsidTr="005C6814" w14:paraId="5C6B9446" w14:textId="77777777">
        <w:trPr>
          <w:jc w:val="center"/>
        </w:trPr>
        <w:tc>
          <w:tcPr>
            <w:tcW w:w="2972" w:type="dxa"/>
          </w:tcPr>
          <w:p w:rsidRPr="00C60985" w:rsidR="006646F0" w:rsidP="005C6814" w:rsidRDefault="006646F0" w14:paraId="64E4FCFF" w14:textId="77777777">
            <w:pPr>
              <w:rPr>
                <w:b/>
                <w:bCs/>
              </w:rPr>
            </w:pPr>
            <w:r>
              <w:rPr>
                <w:b/>
                <w:bCs/>
              </w:rPr>
              <w:t>RIFERIMENTI A REQUISITI FUNZ.:</w:t>
            </w:r>
          </w:p>
        </w:tc>
        <w:tc>
          <w:tcPr>
            <w:tcW w:w="6655" w:type="dxa"/>
            <w:vAlign w:val="center"/>
          </w:tcPr>
          <w:p w:rsidRPr="009F60D3" w:rsidR="006646F0" w:rsidP="005C6814" w:rsidRDefault="006646F0" w14:paraId="3FCAA6BE" w14:textId="2C199153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RF03, RF09</w:t>
            </w:r>
          </w:p>
        </w:tc>
      </w:tr>
      <w:tr w:rsidR="006646F0" w:rsidTr="005C6814" w14:paraId="4A7E3822" w14:textId="77777777">
        <w:trPr>
          <w:jc w:val="center"/>
        </w:trPr>
        <w:tc>
          <w:tcPr>
            <w:tcW w:w="2972" w:type="dxa"/>
          </w:tcPr>
          <w:p w:rsidR="006646F0" w:rsidP="005C6814" w:rsidRDefault="006646F0" w14:paraId="262425B0" w14:textId="77777777">
            <w:pPr>
              <w:rPr>
                <w:b/>
                <w:bCs/>
              </w:rPr>
            </w:pPr>
            <w:r>
              <w:rPr>
                <w:b/>
                <w:bCs/>
              </w:rPr>
              <w:t>ISTANZE DI ATTORI</w:t>
            </w:r>
          </w:p>
          <w:p w:rsidRPr="00C60985" w:rsidR="006646F0" w:rsidP="005C6814" w:rsidRDefault="006646F0" w14:paraId="53C685C3" w14:textId="77777777">
            <w:pPr>
              <w:rPr>
                <w:b/>
                <w:bCs/>
              </w:rPr>
            </w:pPr>
            <w:r>
              <w:rPr>
                <w:b/>
                <w:bCs/>
              </w:rPr>
              <w:t>PARTECIPANTI:</w:t>
            </w:r>
          </w:p>
        </w:tc>
        <w:tc>
          <w:tcPr>
            <w:tcW w:w="6655" w:type="dxa"/>
            <w:vAlign w:val="center"/>
          </w:tcPr>
          <w:p w:rsidRPr="009F60D3" w:rsidR="006646F0" w:rsidP="005C6814" w:rsidRDefault="006646F0" w14:paraId="020665DB" w14:textId="77777777">
            <w:pPr>
              <w:jc w:val="both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Davide: Utente Product Manager</w:t>
            </w:r>
          </w:p>
        </w:tc>
      </w:tr>
      <w:tr w:rsidR="006646F0" w:rsidTr="005C6814" w14:paraId="52B0B309" w14:textId="77777777">
        <w:trPr>
          <w:trHeight w:val="2113"/>
          <w:jc w:val="center"/>
        </w:trPr>
        <w:tc>
          <w:tcPr>
            <w:tcW w:w="2972" w:type="dxa"/>
            <w:vAlign w:val="center"/>
          </w:tcPr>
          <w:p w:rsidRPr="00C60985" w:rsidR="006646F0" w:rsidP="005C6814" w:rsidRDefault="006646F0" w14:paraId="673C4552" w14:textId="77777777">
            <w:pPr>
              <w:rPr>
                <w:b/>
                <w:bCs/>
              </w:rPr>
            </w:pPr>
            <w:r w:rsidRPr="00C60985">
              <w:rPr>
                <w:b/>
                <w:bCs/>
                <w:sz w:val="28"/>
                <w:szCs w:val="28"/>
              </w:rPr>
              <w:lastRenderedPageBreak/>
              <w:t>FLUSSO DI EVENTI:</w:t>
            </w:r>
          </w:p>
        </w:tc>
        <w:tc>
          <w:tcPr>
            <w:tcW w:w="6655" w:type="dxa"/>
            <w:vAlign w:val="center"/>
          </w:tcPr>
          <w:p w:rsidRPr="005C6814" w:rsidR="005C6814" w:rsidP="0064299F" w:rsidRDefault="005C6814" w14:paraId="351C21AF" w14:textId="77777777">
            <w:pPr>
              <w:pStyle w:val="Paragrafoelenco"/>
              <w:numPr>
                <w:ilvl w:val="0"/>
                <w:numId w:val="14"/>
              </w:numPr>
              <w:ind w:left="319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Davide s</w:t>
            </w:r>
            <w:r w:rsidRPr="005C6814">
              <w:rPr>
                <w:sz w:val="22"/>
                <w:szCs w:val="22"/>
              </w:rPr>
              <w:t>i connette alla piattaforma e dalla homepage visualizzando il menu alla sinistra clicca sull’apposito link per connettersi alla pagina di login</w:t>
            </w:r>
            <w:r>
              <w:rPr>
                <w:sz w:val="22"/>
                <w:szCs w:val="22"/>
              </w:rPr>
              <w:t>;</w:t>
            </w:r>
          </w:p>
          <w:p w:rsidRPr="005C6814" w:rsidR="005C6814" w:rsidP="0064299F" w:rsidRDefault="005C6814" w14:paraId="13451297" w14:textId="77777777">
            <w:pPr>
              <w:pStyle w:val="Paragrafoelenco"/>
              <w:numPr>
                <w:ilvl w:val="0"/>
                <w:numId w:val="14"/>
              </w:numPr>
              <w:ind w:left="319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E</w:t>
            </w:r>
            <w:r w:rsidRPr="005C6814">
              <w:rPr>
                <w:sz w:val="22"/>
                <w:szCs w:val="22"/>
              </w:rPr>
              <w:t>ffettua quindi il login tramite l’email</w:t>
            </w:r>
            <w:r>
              <w:rPr>
                <w:sz w:val="22"/>
                <w:szCs w:val="22"/>
              </w:rPr>
              <w:t xml:space="preserve">(iovino22@gmail.it) </w:t>
            </w:r>
            <w:r w:rsidRPr="005C6814">
              <w:rPr>
                <w:sz w:val="22"/>
                <w:szCs w:val="22"/>
              </w:rPr>
              <w:t>e password</w:t>
            </w:r>
            <w:r>
              <w:rPr>
                <w:sz w:val="22"/>
                <w:szCs w:val="22"/>
              </w:rPr>
              <w:t>(quicksort);</w:t>
            </w:r>
          </w:p>
          <w:p w:rsidRPr="002A1310" w:rsidR="006646F0" w:rsidP="0064299F" w:rsidRDefault="006646F0" w14:paraId="0502E29C" w14:textId="77777777">
            <w:pPr>
              <w:pStyle w:val="Paragrafoelenco"/>
              <w:numPr>
                <w:ilvl w:val="0"/>
                <w:numId w:val="14"/>
              </w:numPr>
              <w:ind w:left="319"/>
              <w:rPr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Viene reindirizzato sulla propria pagina personale, sposta il cursore sul menu posto a sinistra e clicca sulla voce “Modifica Prodotti”</w:t>
            </w:r>
            <w:r>
              <w:rPr>
                <w:sz w:val="22"/>
                <w:szCs w:val="22"/>
              </w:rPr>
              <w:t>;</w:t>
            </w:r>
          </w:p>
          <w:p w:rsidRPr="002A1310" w:rsidR="006646F0" w:rsidP="0064299F" w:rsidRDefault="006646F0" w14:paraId="5ABC3963" w14:textId="77777777">
            <w:pPr>
              <w:pStyle w:val="Paragrafoelenco"/>
              <w:numPr>
                <w:ilvl w:val="0"/>
                <w:numId w:val="14"/>
              </w:numPr>
              <w:ind w:left="319"/>
              <w:rPr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 xml:space="preserve">Viene mostrata </w:t>
            </w:r>
            <w:r>
              <w:rPr>
                <w:sz w:val="22"/>
                <w:szCs w:val="22"/>
              </w:rPr>
              <w:t>a Davide</w:t>
            </w:r>
            <w:r w:rsidRPr="00446C9F">
              <w:rPr>
                <w:sz w:val="22"/>
                <w:szCs w:val="22"/>
              </w:rPr>
              <w:t xml:space="preserve"> la pagina degli articoli possibili da acquistare: Menu, Panini, Sfiziosità, Insalate, Bevande, Gelati. </w:t>
            </w:r>
            <w:r>
              <w:rPr>
                <w:sz w:val="22"/>
                <w:szCs w:val="22"/>
              </w:rPr>
              <w:t>Davide</w:t>
            </w:r>
            <w:r w:rsidRPr="00446C9F">
              <w:rPr>
                <w:sz w:val="22"/>
                <w:szCs w:val="22"/>
              </w:rPr>
              <w:t xml:space="preserve"> clicca sulla sezione Panini</w:t>
            </w:r>
            <w:r>
              <w:rPr>
                <w:sz w:val="22"/>
                <w:szCs w:val="22"/>
              </w:rPr>
              <w:t>;</w:t>
            </w:r>
          </w:p>
          <w:p w:rsidRPr="00446C9F" w:rsidR="006646F0" w:rsidP="0064299F" w:rsidRDefault="006646F0" w14:paraId="01F26615" w14:textId="77777777">
            <w:pPr>
              <w:pStyle w:val="Paragrafoelenco"/>
              <w:numPr>
                <w:ilvl w:val="0"/>
                <w:numId w:val="15"/>
              </w:numPr>
              <w:rPr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 xml:space="preserve">Vengono mostrati i panini disponibili nel menu: </w:t>
            </w:r>
          </w:p>
          <w:p w:rsidRPr="00446C9F" w:rsidR="006646F0" w:rsidP="0064299F" w:rsidRDefault="006646F0" w14:paraId="4B42E24F" w14:textId="77777777">
            <w:pPr>
              <w:pStyle w:val="Paragrafoelenco"/>
              <w:numPr>
                <w:ilvl w:val="0"/>
                <w:numId w:val="15"/>
              </w:numPr>
              <w:rPr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Big Mac</w:t>
            </w:r>
          </w:p>
          <w:p w:rsidRPr="00446C9F" w:rsidR="006646F0" w:rsidP="0064299F" w:rsidRDefault="006646F0" w14:paraId="5FF0D0C2" w14:textId="77777777">
            <w:pPr>
              <w:pStyle w:val="Paragrafoelenco"/>
              <w:numPr>
                <w:ilvl w:val="0"/>
                <w:numId w:val="15"/>
              </w:numPr>
              <w:rPr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Cheeseburger</w:t>
            </w:r>
          </w:p>
          <w:p w:rsidRPr="00446C9F" w:rsidR="006646F0" w:rsidP="0064299F" w:rsidRDefault="006646F0" w14:paraId="34858E13" w14:textId="77777777">
            <w:pPr>
              <w:pStyle w:val="Paragrafoelenco"/>
              <w:numPr>
                <w:ilvl w:val="0"/>
                <w:numId w:val="15"/>
              </w:numPr>
              <w:rPr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Crispy McBacon</w:t>
            </w:r>
          </w:p>
          <w:p w:rsidRPr="00446C9F" w:rsidR="006646F0" w:rsidP="0064299F" w:rsidRDefault="006646F0" w14:paraId="02A84274" w14:textId="77777777">
            <w:pPr>
              <w:pStyle w:val="Paragrafoelenco"/>
              <w:numPr>
                <w:ilvl w:val="0"/>
                <w:numId w:val="15"/>
              </w:numPr>
              <w:rPr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 xml:space="preserve">McChicken. </w:t>
            </w:r>
          </w:p>
          <w:p w:rsidR="006646F0" w:rsidP="006646F0" w:rsidRDefault="006646F0" w14:paraId="2E7ACDCE" w14:textId="77777777">
            <w:pPr>
              <w:ind w:left="31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Davide</w:t>
            </w:r>
            <w:r w:rsidRPr="00446C9F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decide di cambiare il nome del prodotto “Big Mac” in </w:t>
            </w:r>
          </w:p>
          <w:p w:rsidR="006646F0" w:rsidP="006646F0" w:rsidRDefault="006646F0" w14:paraId="0E39F041" w14:textId="4B540260">
            <w:pPr>
              <w:ind w:left="31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“Big Mac XL”, quindi </w:t>
            </w:r>
            <w:r w:rsidRPr="00446C9F">
              <w:rPr>
                <w:sz w:val="22"/>
                <w:szCs w:val="22"/>
              </w:rPr>
              <w:t>clicca sull’apposito bottone “</w:t>
            </w:r>
            <w:r>
              <w:rPr>
                <w:sz w:val="22"/>
                <w:szCs w:val="22"/>
              </w:rPr>
              <w:t>Modifica</w:t>
            </w:r>
            <w:r w:rsidRPr="00446C9F">
              <w:rPr>
                <w:sz w:val="22"/>
                <w:szCs w:val="22"/>
              </w:rPr>
              <w:t>”;</w:t>
            </w:r>
          </w:p>
          <w:p w:rsidR="006646F0" w:rsidP="0064299F" w:rsidRDefault="006646F0" w14:paraId="6541A4DD" w14:textId="1BBC69E5">
            <w:pPr>
              <w:pStyle w:val="Paragrafoelenco"/>
              <w:numPr>
                <w:ilvl w:val="0"/>
                <w:numId w:val="14"/>
              </w:numPr>
              <w:ind w:left="31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Viene mostrata una finestra dove può essere modificat</w:t>
            </w:r>
            <w:r w:rsidR="00313829">
              <w:rPr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 xml:space="preserve"> il nome, il prezzo e la foto. Davide quindi inserisce il nuovo nome </w:t>
            </w:r>
          </w:p>
          <w:p w:rsidRPr="006646F0" w:rsidR="006646F0" w:rsidP="005C6814" w:rsidRDefault="006646F0" w14:paraId="70EC0B04" w14:textId="1F3C6A83">
            <w:pPr>
              <w:pStyle w:val="Paragrafoelenco"/>
              <w:ind w:left="31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“Big Mac XL” rimanendo invariati gli altri campi;</w:t>
            </w:r>
          </w:p>
          <w:p w:rsidR="006646F0" w:rsidP="0064299F" w:rsidRDefault="006646F0" w14:paraId="6A5CAF67" w14:textId="77777777">
            <w:pPr>
              <w:pStyle w:val="Paragrafoelenco"/>
              <w:numPr>
                <w:ilvl w:val="0"/>
                <w:numId w:val="14"/>
              </w:numPr>
              <w:ind w:left="31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Davide clicca sul pulsante “Salva”;</w:t>
            </w:r>
          </w:p>
          <w:p w:rsidRPr="00774DE1" w:rsidR="006646F0" w:rsidP="0064299F" w:rsidRDefault="006646F0" w14:paraId="3DCBE8D9" w14:textId="6ACBA7B3">
            <w:pPr>
              <w:pStyle w:val="Paragrafoelenco"/>
              <w:numPr>
                <w:ilvl w:val="0"/>
                <w:numId w:val="14"/>
              </w:numPr>
              <w:ind w:left="31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Il prodotto “Big Mac” viene cambiato in “Big Mac XL” e viene visualizzato un messaggio di conferma.</w:t>
            </w:r>
          </w:p>
        </w:tc>
      </w:tr>
    </w:tbl>
    <w:p w:rsidR="006646F0" w:rsidP="006646F0" w:rsidRDefault="006646F0" w14:paraId="5FD130D1" w14:textId="77777777">
      <w:r>
        <w:t xml:space="preserve"> </w:t>
      </w:r>
    </w:p>
    <w:p w:rsidR="006646F0" w:rsidP="00774DE1" w:rsidRDefault="006646F0" w14:paraId="18C4C2B4" w14:textId="32F68385"/>
    <w:p w:rsidR="00D5361F" w:rsidP="00774DE1" w:rsidRDefault="00D5361F" w14:paraId="362061DB" w14:textId="06010672"/>
    <w:p w:rsidR="00366A74" w:rsidP="00774DE1" w:rsidRDefault="00366A74" w14:paraId="7060F816" w14:textId="531A586E"/>
    <w:p w:rsidR="00366A74" w:rsidP="00774DE1" w:rsidRDefault="00366A74" w14:paraId="34BF584A" w14:textId="2BAAF10A"/>
    <w:p w:rsidR="00366A74" w:rsidP="00774DE1" w:rsidRDefault="00366A74" w14:paraId="57EDE486" w14:textId="5C64C4FD"/>
    <w:p w:rsidR="00366A74" w:rsidP="00774DE1" w:rsidRDefault="00366A74" w14:paraId="20E615B9" w14:textId="35DC1EB1"/>
    <w:p w:rsidR="00366A74" w:rsidP="00774DE1" w:rsidRDefault="00366A74" w14:paraId="589246E3" w14:textId="7EB66374"/>
    <w:p w:rsidR="00366A74" w:rsidP="00774DE1" w:rsidRDefault="00366A74" w14:paraId="3612560C" w14:textId="787BDC67"/>
    <w:p w:rsidR="00366A74" w:rsidP="00774DE1" w:rsidRDefault="00366A74" w14:paraId="42C357A6" w14:textId="5B065B70"/>
    <w:p w:rsidR="00366A74" w:rsidP="00774DE1" w:rsidRDefault="00366A74" w14:paraId="1DEEB341" w14:textId="695F76BD"/>
    <w:p w:rsidR="00366A74" w:rsidP="00774DE1" w:rsidRDefault="00366A74" w14:paraId="0E5B1E5C" w14:textId="58A85FE6"/>
    <w:p w:rsidR="00366A74" w:rsidP="00774DE1" w:rsidRDefault="00366A74" w14:paraId="4E73E866" w14:textId="4FA775D5"/>
    <w:p w:rsidR="00366A74" w:rsidP="00774DE1" w:rsidRDefault="00366A74" w14:paraId="666051FB" w14:textId="1835EFB7"/>
    <w:p w:rsidR="00366A74" w:rsidP="00774DE1" w:rsidRDefault="00366A74" w14:paraId="6839F7AD" w14:textId="12DF8A88"/>
    <w:p w:rsidR="00366A74" w:rsidP="00774DE1" w:rsidRDefault="00366A74" w14:paraId="24D23F5A" w14:textId="30D51F29"/>
    <w:p w:rsidR="00366A74" w:rsidP="00774DE1" w:rsidRDefault="00366A74" w14:paraId="7B193BF6" w14:textId="121E44EE"/>
    <w:p w:rsidR="00366A74" w:rsidP="00774DE1" w:rsidRDefault="00366A74" w14:paraId="2E471BFA" w14:textId="79092487"/>
    <w:p w:rsidR="00366A74" w:rsidP="00774DE1" w:rsidRDefault="00366A74" w14:paraId="6ECB3FA8" w14:textId="0656108A"/>
    <w:p w:rsidR="00366A74" w:rsidP="00774DE1" w:rsidRDefault="00366A74" w14:paraId="2EC51F07" w14:textId="5B441F6A"/>
    <w:p w:rsidR="00366A74" w:rsidP="00774DE1" w:rsidRDefault="00366A74" w14:paraId="5F761779" w14:textId="506F615C"/>
    <w:p w:rsidR="00366A74" w:rsidP="00774DE1" w:rsidRDefault="00366A74" w14:paraId="5BF6EF8B" w14:textId="7777777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6655"/>
      </w:tblGrid>
      <w:tr w:rsidR="00774DE1" w:rsidTr="005C6814" w14:paraId="59E3789A" w14:textId="77777777">
        <w:trPr>
          <w:jc w:val="center"/>
        </w:trPr>
        <w:tc>
          <w:tcPr>
            <w:tcW w:w="2972" w:type="dxa"/>
          </w:tcPr>
          <w:p w:rsidRPr="00C60985" w:rsidR="00774DE1" w:rsidP="005C6814" w:rsidRDefault="00774DE1" w14:paraId="6731791E" w14:textId="77777777">
            <w:pPr>
              <w:rPr>
                <w:b/>
                <w:bCs/>
              </w:rPr>
            </w:pPr>
            <w:r>
              <w:rPr>
                <w:b/>
                <w:bCs/>
              </w:rPr>
              <w:t>NOME:</w:t>
            </w:r>
          </w:p>
        </w:tc>
        <w:tc>
          <w:tcPr>
            <w:tcW w:w="6655" w:type="dxa"/>
          </w:tcPr>
          <w:p w:rsidRPr="009F60D3" w:rsidR="00774DE1" w:rsidP="005C6814" w:rsidRDefault="00774DE1" w14:paraId="70006304" w14:textId="4064AAD9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SCN</w:t>
            </w:r>
            <w:r w:rsidRPr="009F60D3" w:rsidR="006646F0">
              <w:rPr>
                <w:sz w:val="22"/>
                <w:szCs w:val="22"/>
              </w:rPr>
              <w:t>10</w:t>
            </w:r>
            <w:r w:rsidRPr="009F60D3">
              <w:rPr>
                <w:sz w:val="22"/>
                <w:szCs w:val="22"/>
              </w:rPr>
              <w:t xml:space="preserve"> – Eliminazione offerta su prodotto</w:t>
            </w:r>
          </w:p>
        </w:tc>
      </w:tr>
      <w:tr w:rsidR="00774DE1" w:rsidTr="005C6814" w14:paraId="34F69193" w14:textId="77777777">
        <w:trPr>
          <w:jc w:val="center"/>
        </w:trPr>
        <w:tc>
          <w:tcPr>
            <w:tcW w:w="2972" w:type="dxa"/>
          </w:tcPr>
          <w:p w:rsidRPr="00C60985" w:rsidR="00774DE1" w:rsidP="005C6814" w:rsidRDefault="00774DE1" w14:paraId="0696985F" w14:textId="77777777">
            <w:pPr>
              <w:rPr>
                <w:b/>
                <w:bCs/>
              </w:rPr>
            </w:pPr>
            <w:r>
              <w:rPr>
                <w:b/>
                <w:bCs/>
              </w:rPr>
              <w:t>RIFERIMENTI A REQUISITI FUNZ.:</w:t>
            </w:r>
          </w:p>
        </w:tc>
        <w:tc>
          <w:tcPr>
            <w:tcW w:w="6655" w:type="dxa"/>
            <w:vAlign w:val="center"/>
          </w:tcPr>
          <w:p w:rsidRPr="009F60D3" w:rsidR="00774DE1" w:rsidP="005C6814" w:rsidRDefault="00774DE1" w14:paraId="5A60219E" w14:textId="77777777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RF02, RF09</w:t>
            </w:r>
          </w:p>
        </w:tc>
      </w:tr>
      <w:tr w:rsidR="00774DE1" w:rsidTr="005C6814" w14:paraId="06C36F21" w14:textId="77777777">
        <w:trPr>
          <w:jc w:val="center"/>
        </w:trPr>
        <w:tc>
          <w:tcPr>
            <w:tcW w:w="2972" w:type="dxa"/>
          </w:tcPr>
          <w:p w:rsidR="00774DE1" w:rsidP="005C6814" w:rsidRDefault="00774DE1" w14:paraId="723B92CF" w14:textId="77777777">
            <w:pPr>
              <w:rPr>
                <w:b/>
                <w:bCs/>
              </w:rPr>
            </w:pPr>
            <w:r>
              <w:rPr>
                <w:b/>
                <w:bCs/>
              </w:rPr>
              <w:t>ISTANZE DI ATTORI</w:t>
            </w:r>
          </w:p>
          <w:p w:rsidRPr="00C60985" w:rsidR="00774DE1" w:rsidP="005C6814" w:rsidRDefault="00774DE1" w14:paraId="727C0A4E" w14:textId="77777777">
            <w:pPr>
              <w:rPr>
                <w:b/>
                <w:bCs/>
              </w:rPr>
            </w:pPr>
            <w:r>
              <w:rPr>
                <w:b/>
                <w:bCs/>
              </w:rPr>
              <w:t>PARTECIPANTI:</w:t>
            </w:r>
          </w:p>
        </w:tc>
        <w:tc>
          <w:tcPr>
            <w:tcW w:w="6655" w:type="dxa"/>
            <w:vAlign w:val="center"/>
          </w:tcPr>
          <w:p w:rsidRPr="009F60D3" w:rsidR="00774DE1" w:rsidP="005C6814" w:rsidRDefault="00774DE1" w14:paraId="1BA43CF6" w14:textId="77777777">
            <w:pPr>
              <w:jc w:val="both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Davide: Utente Product Manager</w:t>
            </w:r>
          </w:p>
        </w:tc>
      </w:tr>
      <w:tr w:rsidR="00774DE1" w:rsidTr="005C6814" w14:paraId="6ED259FF" w14:textId="77777777">
        <w:trPr>
          <w:trHeight w:val="2113"/>
          <w:jc w:val="center"/>
        </w:trPr>
        <w:tc>
          <w:tcPr>
            <w:tcW w:w="2972" w:type="dxa"/>
            <w:vAlign w:val="center"/>
          </w:tcPr>
          <w:p w:rsidRPr="00C60985" w:rsidR="00774DE1" w:rsidP="005C6814" w:rsidRDefault="00774DE1" w14:paraId="128AFC97" w14:textId="77777777">
            <w:pPr>
              <w:rPr>
                <w:b/>
                <w:bCs/>
              </w:rPr>
            </w:pPr>
            <w:r w:rsidRPr="00C60985">
              <w:rPr>
                <w:b/>
                <w:bCs/>
                <w:sz w:val="28"/>
                <w:szCs w:val="28"/>
              </w:rPr>
              <w:lastRenderedPageBreak/>
              <w:t>FLUSSO DI EVENTI:</w:t>
            </w:r>
          </w:p>
        </w:tc>
        <w:tc>
          <w:tcPr>
            <w:tcW w:w="6655" w:type="dxa"/>
            <w:vAlign w:val="center"/>
          </w:tcPr>
          <w:p w:rsidRPr="005C6814" w:rsidR="00774DE1" w:rsidP="0064299F" w:rsidRDefault="005C6814" w14:paraId="7250151F" w14:textId="14286FDB">
            <w:pPr>
              <w:pStyle w:val="Paragrafoelenco"/>
              <w:numPr>
                <w:ilvl w:val="0"/>
                <w:numId w:val="13"/>
              </w:numPr>
              <w:ind w:left="317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Davide s</w:t>
            </w:r>
            <w:r w:rsidRPr="005C6814">
              <w:rPr>
                <w:sz w:val="22"/>
                <w:szCs w:val="22"/>
              </w:rPr>
              <w:t>i connette alla piattaforma e dalla homepage visualizzando il menu alla sinistra clicca sull’apposito link per connettersi alla pagina di login</w:t>
            </w:r>
            <w:r>
              <w:rPr>
                <w:sz w:val="22"/>
                <w:szCs w:val="22"/>
              </w:rPr>
              <w:t>;</w:t>
            </w:r>
          </w:p>
          <w:p w:rsidRPr="005C6814" w:rsidR="005C6814" w:rsidP="0064299F" w:rsidRDefault="005C6814" w14:paraId="6E57CF1E" w14:textId="5E736048">
            <w:pPr>
              <w:pStyle w:val="Paragrafoelenco"/>
              <w:numPr>
                <w:ilvl w:val="0"/>
                <w:numId w:val="13"/>
              </w:numPr>
              <w:ind w:left="317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E</w:t>
            </w:r>
            <w:r w:rsidRPr="005C6814">
              <w:rPr>
                <w:sz w:val="22"/>
                <w:szCs w:val="22"/>
              </w:rPr>
              <w:t>ffettua quindi il login tramite l’email</w:t>
            </w:r>
            <w:r>
              <w:rPr>
                <w:sz w:val="22"/>
                <w:szCs w:val="22"/>
              </w:rPr>
              <w:t xml:space="preserve">(iovino22@gmail.it) </w:t>
            </w:r>
            <w:r w:rsidRPr="005C6814">
              <w:rPr>
                <w:sz w:val="22"/>
                <w:szCs w:val="22"/>
              </w:rPr>
              <w:t>e password</w:t>
            </w:r>
            <w:r>
              <w:rPr>
                <w:sz w:val="22"/>
                <w:szCs w:val="22"/>
              </w:rPr>
              <w:t>(quicksort);</w:t>
            </w:r>
          </w:p>
          <w:p w:rsidRPr="00446C9F" w:rsidR="00774DE1" w:rsidP="0064299F" w:rsidRDefault="00774DE1" w14:paraId="054734EF" w14:textId="77777777">
            <w:pPr>
              <w:pStyle w:val="Paragrafoelenco"/>
              <w:numPr>
                <w:ilvl w:val="0"/>
                <w:numId w:val="13"/>
              </w:numPr>
              <w:ind w:left="319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 xml:space="preserve">Viene reindirizzato sulla propria pagina personale, sposta il cursore sul menu posto a sinistra e clicca sulla voce “Offerte” </w:t>
            </w:r>
            <w:r>
              <w:rPr>
                <w:sz w:val="22"/>
                <w:szCs w:val="22"/>
              </w:rPr>
              <w:t>;</w:t>
            </w:r>
          </w:p>
          <w:p w:rsidRPr="00446C9F" w:rsidR="00774DE1" w:rsidP="0064299F" w:rsidRDefault="00774DE1" w14:paraId="17C6733E" w14:textId="77777777">
            <w:pPr>
              <w:pStyle w:val="Paragrafoelenco"/>
              <w:numPr>
                <w:ilvl w:val="0"/>
                <w:numId w:val="13"/>
              </w:numPr>
              <w:ind w:left="319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 xml:space="preserve">Viene mostrata al sig. Iovino la pagina degli articoli possibili da acquistare: Menu, Panini, Sfiziosità, Insalate, Bevande, Gelati. </w:t>
            </w:r>
            <w:r>
              <w:rPr>
                <w:sz w:val="22"/>
                <w:szCs w:val="22"/>
              </w:rPr>
              <w:t>Davide</w:t>
            </w:r>
            <w:r w:rsidRPr="00446C9F">
              <w:rPr>
                <w:sz w:val="22"/>
                <w:szCs w:val="22"/>
              </w:rPr>
              <w:t xml:space="preserve"> clicca sulla sezione Gelati</w:t>
            </w:r>
            <w:r>
              <w:rPr>
                <w:sz w:val="22"/>
                <w:szCs w:val="22"/>
              </w:rPr>
              <w:t>;</w:t>
            </w:r>
          </w:p>
          <w:p w:rsidRPr="00446C9F" w:rsidR="00774DE1" w:rsidP="0064299F" w:rsidRDefault="00774DE1" w14:paraId="333FD0C4" w14:textId="77777777">
            <w:pPr>
              <w:pStyle w:val="Paragrafoelenco"/>
              <w:numPr>
                <w:ilvl w:val="0"/>
                <w:numId w:val="13"/>
              </w:numPr>
              <w:ind w:left="319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>
              <w:rPr>
                <w:sz w:val="22"/>
                <w:szCs w:val="22"/>
              </w:rPr>
              <w:t>V</w:t>
            </w:r>
            <w:r w:rsidRPr="00446C9F">
              <w:rPr>
                <w:sz w:val="22"/>
                <w:szCs w:val="22"/>
              </w:rPr>
              <w:t xml:space="preserve">engono mostrati tutti i gelati del catalogo: </w:t>
            </w:r>
          </w:p>
          <w:p w:rsidRPr="00446C9F" w:rsidR="00774DE1" w:rsidP="0064299F" w:rsidRDefault="00774DE1" w14:paraId="3238AE5E" w14:textId="77777777">
            <w:pPr>
              <w:pStyle w:val="Paragrafoelenco"/>
              <w:numPr>
                <w:ilvl w:val="1"/>
                <w:numId w:val="4"/>
              </w:numPr>
              <w:ind w:left="745"/>
              <w:rPr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MilkShake alla Banana</w:t>
            </w:r>
          </w:p>
          <w:p w:rsidRPr="00446C9F" w:rsidR="00774DE1" w:rsidP="0064299F" w:rsidRDefault="00774DE1" w14:paraId="43862AB5" w14:textId="77777777">
            <w:pPr>
              <w:pStyle w:val="Paragrafoelenco"/>
              <w:numPr>
                <w:ilvl w:val="1"/>
                <w:numId w:val="4"/>
              </w:numPr>
              <w:ind w:left="745"/>
              <w:rPr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Milkshake alla fragola</w:t>
            </w:r>
          </w:p>
          <w:p w:rsidRPr="00446C9F" w:rsidR="00774DE1" w:rsidP="0064299F" w:rsidRDefault="00774DE1" w14:paraId="0D214470" w14:textId="77777777">
            <w:pPr>
              <w:pStyle w:val="Paragrafoelenco"/>
              <w:numPr>
                <w:ilvl w:val="1"/>
                <w:numId w:val="4"/>
              </w:numPr>
              <w:ind w:left="745"/>
              <w:rPr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McFlurry all’Oreo</w:t>
            </w:r>
          </w:p>
          <w:p w:rsidRPr="00446C9F" w:rsidR="00774DE1" w:rsidP="0064299F" w:rsidRDefault="00774DE1" w14:paraId="504B38A1" w14:textId="77777777">
            <w:pPr>
              <w:pStyle w:val="Paragrafoelenco"/>
              <w:numPr>
                <w:ilvl w:val="1"/>
                <w:numId w:val="4"/>
              </w:numPr>
              <w:ind w:left="745"/>
              <w:rPr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McFlurry allo Snickers</w:t>
            </w:r>
          </w:p>
          <w:p w:rsidRPr="00446C9F" w:rsidR="00774DE1" w:rsidP="0064299F" w:rsidRDefault="00774DE1" w14:paraId="70C85E50" w14:textId="77777777">
            <w:pPr>
              <w:pStyle w:val="Paragrafoelenco"/>
              <w:numPr>
                <w:ilvl w:val="1"/>
                <w:numId w:val="4"/>
              </w:numPr>
              <w:ind w:left="745"/>
              <w:rPr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Sundae al Caramello</w:t>
            </w:r>
          </w:p>
          <w:p w:rsidRPr="00446C9F" w:rsidR="00774DE1" w:rsidP="0064299F" w:rsidRDefault="00774DE1" w14:paraId="51D71D7F" w14:textId="77777777">
            <w:pPr>
              <w:pStyle w:val="Paragrafoelenco"/>
              <w:numPr>
                <w:ilvl w:val="1"/>
                <w:numId w:val="4"/>
              </w:numPr>
              <w:ind w:left="745"/>
              <w:rPr>
                <w:rFonts w:eastAsia="Times New Roman"/>
                <w:b/>
                <w:bCs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Sundae al cioccolato.</w:t>
            </w:r>
          </w:p>
          <w:p w:rsidR="00774DE1" w:rsidP="00774DE1" w:rsidRDefault="00774DE1" w14:paraId="4493637C" w14:textId="77777777">
            <w:pPr>
              <w:pStyle w:val="Paragrafoelenco"/>
              <w:ind w:left="31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Davide</w:t>
            </w:r>
            <w:r w:rsidRPr="00446C9F">
              <w:rPr>
                <w:sz w:val="22"/>
                <w:szCs w:val="22"/>
              </w:rPr>
              <w:t xml:space="preserve"> clicca sul pulsante “Imposta sconto” relativo al gelato McFlurry allo Snickers</w:t>
            </w:r>
            <w:r>
              <w:rPr>
                <w:sz w:val="22"/>
                <w:szCs w:val="22"/>
              </w:rPr>
              <w:t>;</w:t>
            </w:r>
          </w:p>
          <w:p w:rsidR="00774DE1" w:rsidP="00864A4D" w:rsidRDefault="00774DE1" w14:paraId="2B50093E" w14:textId="77777777">
            <w:pPr>
              <w:pStyle w:val="Paragrafoelenco"/>
              <w:numPr>
                <w:ilvl w:val="0"/>
                <w:numId w:val="46"/>
              </w:numPr>
              <w:ind w:left="319"/>
              <w:rPr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Dall’apposita interfaccia inserisce il numero 0 e preme sul pulsante “Salva”.</w:t>
            </w:r>
            <w:r>
              <w:rPr>
                <w:sz w:val="22"/>
                <w:szCs w:val="22"/>
              </w:rPr>
              <w:t xml:space="preserve"> Viene mostrato un messaggio di successo.</w:t>
            </w:r>
          </w:p>
          <w:p w:rsidR="00DF1E14" w:rsidP="00864A4D" w:rsidRDefault="00DF1E14" w14:paraId="643CF451" w14:textId="77777777">
            <w:pPr>
              <w:pStyle w:val="Paragrafoelenco"/>
              <w:numPr>
                <w:ilvl w:val="0"/>
                <w:numId w:val="46"/>
              </w:numPr>
              <w:ind w:left="31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Davide decide quindi di effettuare il logout, dirigendosi sul lato sinistro dell’interfaccia e cliccando sul bottone “Ciao, Davide”;</w:t>
            </w:r>
          </w:p>
          <w:p w:rsidRPr="00774DE1" w:rsidR="00DF1E14" w:rsidP="00864A4D" w:rsidRDefault="00DF1E14" w14:paraId="652C47FB" w14:textId="465D0A9C">
            <w:pPr>
              <w:pStyle w:val="Paragrafoelenco"/>
              <w:numPr>
                <w:ilvl w:val="0"/>
                <w:numId w:val="46"/>
              </w:numPr>
              <w:ind w:left="31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Viene reindirizzato alla propria pagina personale e cliccando sul bottone “Logout”, effettua il logout.</w:t>
            </w:r>
          </w:p>
        </w:tc>
      </w:tr>
    </w:tbl>
    <w:p w:rsidR="00A27105" w:rsidP="005C6814" w:rsidRDefault="00774DE1" w14:paraId="3A1564B8" w14:textId="1A399855">
      <w:r>
        <w:t xml:space="preserve"> </w:t>
      </w:r>
    </w:p>
    <w:p w:rsidR="001572A9" w:rsidP="005C6814" w:rsidRDefault="001572A9" w14:paraId="2E95A5CF" w14:textId="3E06C121"/>
    <w:p w:rsidR="001572A9" w:rsidP="005C6814" w:rsidRDefault="001572A9" w14:paraId="242BDB0B" w14:textId="417EF67C"/>
    <w:p w:rsidR="001572A9" w:rsidP="005C6814" w:rsidRDefault="001572A9" w14:paraId="3EC2C372" w14:textId="50D0C26E"/>
    <w:p w:rsidR="001572A9" w:rsidP="005C6814" w:rsidRDefault="001572A9" w14:paraId="73BFE3E1" w14:textId="23961A7D"/>
    <w:p w:rsidR="001572A9" w:rsidP="005C6814" w:rsidRDefault="001572A9" w14:paraId="5082E8AE" w14:textId="492528B0"/>
    <w:p w:rsidR="001572A9" w:rsidP="005C6814" w:rsidRDefault="001572A9" w14:paraId="3196BABC" w14:textId="7E868D1E"/>
    <w:p w:rsidR="001572A9" w:rsidP="005C6814" w:rsidRDefault="001572A9" w14:paraId="0AE0BB67" w14:textId="6A820980"/>
    <w:p w:rsidR="001572A9" w:rsidP="005C6814" w:rsidRDefault="001572A9" w14:paraId="19B35E5A" w14:textId="113756EC"/>
    <w:p w:rsidR="001572A9" w:rsidP="005C6814" w:rsidRDefault="001572A9" w14:paraId="130E665E" w14:textId="2A79D454"/>
    <w:p w:rsidR="001572A9" w:rsidP="005C6814" w:rsidRDefault="001572A9" w14:paraId="1ED36C7D" w14:textId="2FF5C650"/>
    <w:p w:rsidR="001572A9" w:rsidP="005C6814" w:rsidRDefault="001572A9" w14:paraId="02C5A8CF" w14:textId="73E9B416"/>
    <w:p w:rsidR="001572A9" w:rsidP="005C6814" w:rsidRDefault="001572A9" w14:paraId="67AE943F" w14:textId="2F7A2727"/>
    <w:p w:rsidR="001572A9" w:rsidP="005C6814" w:rsidRDefault="001572A9" w14:paraId="7C3CDD14" w14:textId="45FA4745"/>
    <w:p w:rsidR="001572A9" w:rsidP="005C6814" w:rsidRDefault="001572A9" w14:paraId="2D8CF769" w14:textId="13FC4CB7"/>
    <w:p w:rsidR="001572A9" w:rsidP="005C6814" w:rsidRDefault="001572A9" w14:paraId="5117CC97" w14:textId="19109AF8"/>
    <w:p w:rsidR="001572A9" w:rsidP="005C6814" w:rsidRDefault="001572A9" w14:paraId="2D15D4F7" w14:textId="3997DC66"/>
    <w:p w:rsidR="001572A9" w:rsidP="005C6814" w:rsidRDefault="001572A9" w14:paraId="11EF18A3" w14:textId="1C90E80E"/>
    <w:p w:rsidR="001572A9" w:rsidP="005C6814" w:rsidRDefault="001572A9" w14:paraId="0F36A497" w14:textId="0C0878E0"/>
    <w:p w:rsidR="001572A9" w:rsidP="005C6814" w:rsidRDefault="001572A9" w14:paraId="3C11CE9D" w14:textId="77777777"/>
    <w:p w:rsidR="74F71DF5" w:rsidP="74F71DF5" w:rsidRDefault="74F71DF5" w14:paraId="0539A850" w14:textId="01BE5D9D">
      <w:pPr>
        <w:pStyle w:val="Normale"/>
        <w:bidi w:val="0"/>
        <w:spacing w:before="0" w:beforeAutospacing="off" w:after="0" w:afterAutospacing="off" w:line="259" w:lineRule="auto"/>
        <w:ind w:left="0" w:right="0"/>
        <w:jc w:val="left"/>
      </w:pPr>
      <w:r w:rsidRPr="74F71DF5" w:rsidR="74F71DF5">
        <w:rPr>
          <w:b w:val="1"/>
          <w:bCs w:val="1"/>
          <w:sz w:val="32"/>
          <w:szCs w:val="32"/>
        </w:rPr>
        <w:t>Mockup</w:t>
      </w:r>
    </w:p>
    <w:p w:rsidR="00A27105" w:rsidP="00C60985" w:rsidRDefault="00A27105" w14:paraId="552238BF" w14:textId="77777777">
      <w:pPr>
        <w:rPr>
          <w:b/>
          <w:bCs/>
          <w:sz w:val="32"/>
          <w:szCs w:val="32"/>
        </w:rPr>
      </w:pPr>
    </w:p>
    <w:p w:rsidRPr="00A27105" w:rsidR="009504E5" w:rsidP="00C60985" w:rsidRDefault="001572A9" w14:paraId="2E9D91C9" w14:textId="1E5CC564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31489E42" wp14:editId="169627D9">
            <wp:simplePos x="0" y="0"/>
            <wp:positionH relativeFrom="column">
              <wp:posOffset>-73025</wp:posOffset>
            </wp:positionH>
            <wp:positionV relativeFrom="paragraph">
              <wp:posOffset>214630</wp:posOffset>
            </wp:positionV>
            <wp:extent cx="3160395" cy="1899920"/>
            <wp:effectExtent l="0" t="0" r="1905" b="5080"/>
            <wp:wrapTight wrapText="bothSides">
              <wp:wrapPolygon edited="0">
                <wp:start x="0" y="0"/>
                <wp:lineTo x="0" y="21441"/>
                <wp:lineTo x="21483" y="21441"/>
                <wp:lineTo x="21483" y="0"/>
                <wp:lineTo x="0" y="0"/>
              </wp:wrapPolygon>
            </wp:wrapTight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395" cy="189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27105">
        <w:rPr>
          <w:noProof/>
        </w:rPr>
        <w:drawing>
          <wp:anchor distT="0" distB="0" distL="114300" distR="114300" simplePos="0" relativeHeight="251658240" behindDoc="1" locked="0" layoutInCell="1" allowOverlap="1" wp14:anchorId="18914720" wp14:editId="60760BF0">
            <wp:simplePos x="0" y="0"/>
            <wp:positionH relativeFrom="column">
              <wp:posOffset>3235960</wp:posOffset>
            </wp:positionH>
            <wp:positionV relativeFrom="paragraph">
              <wp:posOffset>243693</wp:posOffset>
            </wp:positionV>
            <wp:extent cx="3144520" cy="1858645"/>
            <wp:effectExtent l="0" t="0" r="0" b="8255"/>
            <wp:wrapTight wrapText="bothSides">
              <wp:wrapPolygon edited="0">
                <wp:start x="0" y="0"/>
                <wp:lineTo x="0" y="21475"/>
                <wp:lineTo x="21460" y="21475"/>
                <wp:lineTo x="21460" y="0"/>
                <wp:lineTo x="0" y="0"/>
              </wp:wrapPolygon>
            </wp:wrapTight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520" cy="18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7105">
        <w:rPr>
          <w:b w:val="1"/>
          <w:bCs w:val="1"/>
        </w:rPr>
        <w:t>HOMEPAGE</w:t>
      </w:r>
      <w:r w:rsidR="00A27105">
        <w:rPr>
          <w:b/>
          <w:bCs/>
        </w:rPr>
        <w:tab/>
      </w:r>
      <w:r w:rsidR="00A27105">
        <w:rPr>
          <w:b/>
          <w:bCs/>
        </w:rPr>
        <w:tab/>
      </w:r>
      <w:r w:rsidR="00A27105">
        <w:rPr>
          <w:b/>
          <w:bCs/>
        </w:rPr>
        <w:tab/>
      </w:r>
      <w:r w:rsidR="00A27105">
        <w:rPr>
          <w:b/>
          <w:bCs/>
        </w:rPr>
        <w:tab/>
      </w:r>
      <w:r w:rsidR="00A27105">
        <w:rPr>
          <w:b/>
          <w:bCs/>
        </w:rPr>
        <w:tab/>
      </w:r>
      <w:r w:rsidR="00A27105">
        <w:rPr>
          <w:b/>
          <w:bCs/>
        </w:rPr>
        <w:tab/>
      </w:r>
      <w:r w:rsidR="00A27105">
        <w:rPr>
          <w:b w:val="1"/>
          <w:bCs w:val="1"/>
        </w:rPr>
        <w:t xml:space="preserve">  DATI PERSONALI</w:t>
      </w:r>
    </w:p>
    <w:p w:rsidR="009504E5" w:rsidP="00C60985" w:rsidRDefault="00A27105" w14:paraId="77D3954A" w14:textId="3C66B7C0">
      <w:r w:rsidRPr="00A27105">
        <w:t xml:space="preserve"> </w:t>
      </w:r>
    </w:p>
    <w:p w:rsidR="00F9639D" w:rsidP="00F9639D" w:rsidRDefault="00A27105" w14:paraId="756AD92F" w14:textId="3A06731C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F1885B7" wp14:editId="14E743D2">
            <wp:simplePos x="0" y="0"/>
            <wp:positionH relativeFrom="column">
              <wp:posOffset>-28520</wp:posOffset>
            </wp:positionH>
            <wp:positionV relativeFrom="paragraph">
              <wp:posOffset>196654</wp:posOffset>
            </wp:positionV>
            <wp:extent cx="3112477" cy="1854180"/>
            <wp:effectExtent l="0" t="0" r="0" b="0"/>
            <wp:wrapTight wrapText="bothSides">
              <wp:wrapPolygon edited="0">
                <wp:start x="0" y="0"/>
                <wp:lineTo x="0" y="21311"/>
                <wp:lineTo x="21419" y="21311"/>
                <wp:lineTo x="21419" y="0"/>
                <wp:lineTo x="0" y="0"/>
              </wp:wrapPolygon>
            </wp:wrapTight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477" cy="185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1E393956" wp14:editId="41723D4F">
            <wp:simplePos x="0" y="0"/>
            <wp:positionH relativeFrom="column">
              <wp:posOffset>3247390</wp:posOffset>
            </wp:positionH>
            <wp:positionV relativeFrom="paragraph">
              <wp:posOffset>213507</wp:posOffset>
            </wp:positionV>
            <wp:extent cx="3112135" cy="1839595"/>
            <wp:effectExtent l="0" t="0" r="0" b="8255"/>
            <wp:wrapTight wrapText="bothSides">
              <wp:wrapPolygon edited="0">
                <wp:start x="0" y="0"/>
                <wp:lineTo x="0" y="21473"/>
                <wp:lineTo x="21419" y="21473"/>
                <wp:lineTo x="21419" y="0"/>
                <wp:lineTo x="0" y="0"/>
              </wp:wrapPolygon>
            </wp:wrapTight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135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 w:val="1"/>
          <w:bCs w:val="1"/>
        </w:rPr>
        <w:t xml:space="preserve">DIPENDENTI 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 w:val="1"/>
          <w:bCs w:val="1"/>
        </w:rPr>
        <w:t xml:space="preserve">  VISUALIZZAZIONE CONSEGNE</w:t>
      </w:r>
    </w:p>
    <w:p w:rsidR="00F9639D" w:rsidP="00F9639D" w:rsidRDefault="00F9639D" w14:paraId="1BF84BA3" w14:textId="1D5EB0C2">
      <w:pPr>
        <w:rPr>
          <w:b/>
          <w:bCs/>
          <w:sz w:val="20"/>
          <w:szCs w:val="20"/>
        </w:rPr>
      </w:pPr>
    </w:p>
    <w:p w:rsidR="00A27105" w:rsidP="00F9639D" w:rsidRDefault="00F9639D" w14:paraId="7A9682BF" w14:textId="72FC1FB2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DD66DDD" wp14:editId="5F8F27E5">
            <wp:simplePos x="0" y="0"/>
            <wp:positionH relativeFrom="column">
              <wp:posOffset>3249930</wp:posOffset>
            </wp:positionH>
            <wp:positionV relativeFrom="paragraph">
              <wp:posOffset>257810</wp:posOffset>
            </wp:positionV>
            <wp:extent cx="3103880" cy="1840230"/>
            <wp:effectExtent l="0" t="0" r="1270" b="7620"/>
            <wp:wrapTight wrapText="bothSides">
              <wp:wrapPolygon edited="0">
                <wp:start x="0" y="0"/>
                <wp:lineTo x="0" y="21466"/>
                <wp:lineTo x="21476" y="21466"/>
                <wp:lineTo x="21476" y="0"/>
                <wp:lineTo x="0" y="0"/>
              </wp:wrapPolygon>
            </wp:wrapTight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880" cy="184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9639D">
        <w:rPr>
          <w:noProof/>
          <w:sz w:val="20"/>
          <w:szCs w:val="20"/>
        </w:rPr>
        <w:drawing>
          <wp:anchor distT="0" distB="0" distL="114300" distR="114300" simplePos="0" relativeHeight="251663360" behindDoc="1" locked="0" layoutInCell="1" allowOverlap="1" wp14:anchorId="3A9D6A8F" wp14:editId="77E8E056">
            <wp:simplePos x="0" y="0"/>
            <wp:positionH relativeFrom="column">
              <wp:posOffset>-28428</wp:posOffset>
            </wp:positionH>
            <wp:positionV relativeFrom="paragraph">
              <wp:posOffset>264160</wp:posOffset>
            </wp:positionV>
            <wp:extent cx="3094355" cy="1835150"/>
            <wp:effectExtent l="0" t="0" r="0" b="0"/>
            <wp:wrapTight wrapText="bothSides">
              <wp:wrapPolygon edited="0">
                <wp:start x="0" y="0"/>
                <wp:lineTo x="0" y="21301"/>
                <wp:lineTo x="21409" y="21301"/>
                <wp:lineTo x="21409" y="0"/>
                <wp:lineTo x="0" y="0"/>
              </wp:wrapPolygon>
            </wp:wrapTight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355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9639D">
        <w:rPr>
          <w:b w:val="1"/>
          <w:bCs w:val="1"/>
          <w:sz w:val="20"/>
          <w:szCs w:val="20"/>
        </w:rPr>
        <w:t>INSERIMENTO/MODIFICA/ELIMINA PROD</w:t>
      </w:r>
      <w:r>
        <w:rPr>
          <w:b w:val="1"/>
          <w:bCs w:val="1"/>
        </w:rPr>
        <w:t xml:space="preserve">. 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 w:val="1"/>
          <w:bCs w:val="1"/>
        </w:rPr>
        <w:t xml:space="preserve">   </w:t>
      </w:r>
      <w:r w:rsidR="00A27105">
        <w:rPr>
          <w:b w:val="1"/>
          <w:bCs w:val="1"/>
        </w:rPr>
        <w:t>MODIFICA PRODOTTO</w:t>
      </w:r>
    </w:p>
    <w:p w:rsidR="00F9639D" w:rsidP="00A27105" w:rsidRDefault="00F9639D" w14:paraId="0919442C" w14:textId="40B5C323"/>
    <w:p w:rsidR="007E70B2" w:rsidP="00A27105" w:rsidRDefault="007E70B2" w14:paraId="468BCE05" w14:textId="640AFC00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2FBFA731" wp14:editId="66108B54">
            <wp:simplePos x="0" y="0"/>
            <wp:positionH relativeFrom="column">
              <wp:posOffset>-5023</wp:posOffset>
            </wp:positionH>
            <wp:positionV relativeFrom="paragraph">
              <wp:posOffset>225181</wp:posOffset>
            </wp:positionV>
            <wp:extent cx="3073670" cy="1822450"/>
            <wp:effectExtent l="0" t="0" r="0" b="6350"/>
            <wp:wrapTight wrapText="bothSides">
              <wp:wrapPolygon edited="0">
                <wp:start x="0" y="0"/>
                <wp:lineTo x="0" y="21449"/>
                <wp:lineTo x="21421" y="21449"/>
                <wp:lineTo x="21421" y="0"/>
                <wp:lineTo x="0" y="0"/>
              </wp:wrapPolygon>
            </wp:wrapTight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670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02806CD8" wp14:editId="77039A06">
            <wp:simplePos x="0" y="0"/>
            <wp:positionH relativeFrom="column">
              <wp:posOffset>3268287</wp:posOffset>
            </wp:positionH>
            <wp:positionV relativeFrom="paragraph">
              <wp:posOffset>237490</wp:posOffset>
            </wp:positionV>
            <wp:extent cx="3061335" cy="1809750"/>
            <wp:effectExtent l="0" t="0" r="5715" b="0"/>
            <wp:wrapTight wrapText="bothSides">
              <wp:wrapPolygon edited="0">
                <wp:start x="0" y="0"/>
                <wp:lineTo x="0" y="21373"/>
                <wp:lineTo x="21506" y="21373"/>
                <wp:lineTo x="21506" y="0"/>
                <wp:lineTo x="0" y="0"/>
              </wp:wrapPolygon>
            </wp:wrapTight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33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 w:val="1"/>
          <w:bCs w:val="1"/>
        </w:rPr>
        <w:t>AGGIUNGI PRODOTTO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 w:val="1"/>
          <w:bCs w:val="1"/>
        </w:rPr>
        <w:t xml:space="preserve">   IMPOSTA SCONTO</w:t>
      </w:r>
    </w:p>
    <w:p w:rsidR="001572A9" w:rsidP="00A27105" w:rsidRDefault="001572A9" w14:paraId="1472743A" w14:textId="77777777">
      <w:pPr>
        <w:rPr>
          <w:b/>
          <w:bCs/>
        </w:rPr>
      </w:pPr>
    </w:p>
    <w:p w:rsidRPr="007E70B2" w:rsidR="007E70B2" w:rsidP="00A27105" w:rsidRDefault="007E70B2" w14:paraId="172932F7" w14:textId="318BA996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34F7DF13" wp14:editId="0557081C">
            <wp:simplePos x="0" y="0"/>
            <wp:positionH relativeFrom="column">
              <wp:posOffset>3207673</wp:posOffset>
            </wp:positionH>
            <wp:positionV relativeFrom="paragraph">
              <wp:posOffset>220345</wp:posOffset>
            </wp:positionV>
            <wp:extent cx="3144520" cy="1859280"/>
            <wp:effectExtent l="0" t="0" r="0" b="7620"/>
            <wp:wrapTight wrapText="bothSides">
              <wp:wrapPolygon edited="0">
                <wp:start x="0" y="0"/>
                <wp:lineTo x="0" y="21467"/>
                <wp:lineTo x="21460" y="21467"/>
                <wp:lineTo x="21460" y="0"/>
                <wp:lineTo x="0" y="0"/>
              </wp:wrapPolygon>
            </wp:wrapTight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52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0A5735B2" wp14:editId="784DA4DD">
            <wp:simplePos x="0" y="0"/>
            <wp:positionH relativeFrom="column">
              <wp:posOffset>-180859</wp:posOffset>
            </wp:positionH>
            <wp:positionV relativeFrom="paragraph">
              <wp:posOffset>195984</wp:posOffset>
            </wp:positionV>
            <wp:extent cx="3186430" cy="1887220"/>
            <wp:effectExtent l="0" t="0" r="0" b="0"/>
            <wp:wrapTight wrapText="bothSides">
              <wp:wrapPolygon edited="0">
                <wp:start x="0" y="0"/>
                <wp:lineTo x="0" y="21367"/>
                <wp:lineTo x="21436" y="21367"/>
                <wp:lineTo x="21436" y="0"/>
                <wp:lineTo x="0" y="0"/>
              </wp:wrapPolygon>
            </wp:wrapTight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430" cy="188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 w:val="1"/>
          <w:bCs w:val="1"/>
        </w:rPr>
        <w:t xml:space="preserve">IMPOSTA SCONTO 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 w:val="1"/>
          <w:bCs w:val="1"/>
        </w:rPr>
        <w:t xml:space="preserve"> TIPOLOGIA PRODOTTI</w:t>
      </w:r>
    </w:p>
    <w:p w:rsidR="00F9639D" w:rsidP="00A27105" w:rsidRDefault="00F9639D" w14:paraId="0E4F82B5" w14:textId="1952A246">
      <w:pPr>
        <w:rPr>
          <w:b/>
          <w:bCs/>
        </w:rPr>
      </w:pPr>
    </w:p>
    <w:p w:rsidR="001572A9" w:rsidP="00A27105" w:rsidRDefault="001572A9" w14:paraId="12281AA5" w14:textId="68BBFC3A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757E71C6" wp14:editId="5F25B538">
            <wp:simplePos x="0" y="0"/>
            <wp:positionH relativeFrom="column">
              <wp:posOffset>3163570</wp:posOffset>
            </wp:positionH>
            <wp:positionV relativeFrom="paragraph">
              <wp:posOffset>251922</wp:posOffset>
            </wp:positionV>
            <wp:extent cx="3188335" cy="1884680"/>
            <wp:effectExtent l="0" t="0" r="0" b="1270"/>
            <wp:wrapTight wrapText="bothSides">
              <wp:wrapPolygon edited="0">
                <wp:start x="0" y="0"/>
                <wp:lineTo x="0" y="21396"/>
                <wp:lineTo x="21424" y="21396"/>
                <wp:lineTo x="21424" y="0"/>
                <wp:lineTo x="0" y="0"/>
              </wp:wrapPolygon>
            </wp:wrapTight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335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 w:val="1"/>
          <w:bCs w:val="1"/>
        </w:rPr>
        <w:t xml:space="preserve">REGISTRAZIONE 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 w:val="1"/>
          <w:bCs w:val="1"/>
        </w:rPr>
        <w:t>LOGIN</w:t>
      </w:r>
    </w:p>
    <w:p w:rsidR="001572A9" w:rsidP="00A27105" w:rsidRDefault="001572A9" w14:paraId="32F4DD2A" w14:textId="74A0CBE6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03DE258F" wp14:editId="613F2A2F">
            <wp:simplePos x="0" y="0"/>
            <wp:positionH relativeFrom="column">
              <wp:posOffset>-180340</wp:posOffset>
            </wp:positionH>
            <wp:positionV relativeFrom="paragraph">
              <wp:posOffset>74295</wp:posOffset>
            </wp:positionV>
            <wp:extent cx="3163570" cy="1870075"/>
            <wp:effectExtent l="0" t="0" r="0" b="0"/>
            <wp:wrapTight wrapText="bothSides">
              <wp:wrapPolygon edited="0">
                <wp:start x="0" y="0"/>
                <wp:lineTo x="0" y="21343"/>
                <wp:lineTo x="21461" y="21343"/>
                <wp:lineTo x="21461" y="0"/>
                <wp:lineTo x="0" y="0"/>
              </wp:wrapPolygon>
            </wp:wrapTight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570" cy="187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3C0A285A">
        <w:rPr/>
        <w:t/>
      </w:r>
      <w:r w:rsidR="74E7FC09">
        <w:rPr/>
        <w:t/>
      </w:r>
      <w:r w:rsidR="74F71DF5">
        <w:rPr/>
        <w:t/>
      </w:r>
    </w:p>
    <w:p w:rsidR="001572A9" w:rsidP="00A27105" w:rsidRDefault="001572A9" w14:paraId="57BB364E" w14:textId="57FB5525">
      <w:pPr>
        <w:rPr>
          <w:b/>
          <w:bCs/>
        </w:rPr>
      </w:pPr>
    </w:p>
    <w:p w:rsidR="001572A9" w:rsidP="00A27105" w:rsidRDefault="001572A9" w14:paraId="5FFE4468" w14:textId="38932D10">
      <w:pPr>
        <w:rPr>
          <w:b/>
          <w:bCs/>
        </w:rPr>
      </w:pPr>
    </w:p>
    <w:p w:rsidR="001572A9" w:rsidP="00A27105" w:rsidRDefault="001572A9" w14:paraId="01348C25" w14:textId="57F105F0">
      <w:pPr>
        <w:rPr>
          <w:b/>
          <w:bCs/>
        </w:rPr>
      </w:pPr>
    </w:p>
    <w:p w:rsidR="001572A9" w:rsidP="00A27105" w:rsidRDefault="001572A9" w14:paraId="547D9F41" w14:textId="72536876">
      <w:pPr>
        <w:rPr>
          <w:b/>
          <w:bCs/>
        </w:rPr>
      </w:pPr>
    </w:p>
    <w:p w:rsidR="001572A9" w:rsidP="00A27105" w:rsidRDefault="001572A9" w14:paraId="04DB6DA2" w14:textId="71098F94">
      <w:pPr>
        <w:rPr>
          <w:b/>
          <w:bCs/>
        </w:rPr>
      </w:pPr>
    </w:p>
    <w:p w:rsidR="001572A9" w:rsidP="00A27105" w:rsidRDefault="001572A9" w14:paraId="16D615A8" w14:textId="2E098F4C">
      <w:pPr>
        <w:rPr>
          <w:b/>
          <w:bCs/>
        </w:rPr>
      </w:pPr>
    </w:p>
    <w:p w:rsidR="001572A9" w:rsidP="00A27105" w:rsidRDefault="001572A9" w14:paraId="3C0EA8B1" w14:textId="196A57BC">
      <w:pPr>
        <w:rPr>
          <w:b/>
          <w:bCs/>
        </w:rPr>
      </w:pPr>
    </w:p>
    <w:p w:rsidRPr="001572A9" w:rsidR="001572A9" w:rsidP="00A27105" w:rsidRDefault="001572A9" w14:paraId="1FB47B13" w14:textId="77777777">
      <w:pPr>
        <w:rPr>
          <w:b/>
          <w:bCs/>
        </w:rPr>
      </w:pPr>
    </w:p>
    <w:p w:rsidR="001572A9" w:rsidP="001572A9" w:rsidRDefault="009504E5" w14:paraId="77FA3E65" w14:textId="1F80AF53">
      <w:pPr>
        <w:pStyle w:val="Titolo"/>
        <w:numPr>
          <w:ilvl w:val="0"/>
          <w:numId w:val="2"/>
        </w:numPr>
        <w:ind w:left="426"/>
        <w:jc w:val="left"/>
      </w:pPr>
      <w:bookmarkStart w:name="_Toc55116044" w:id="3"/>
      <w:r>
        <w:lastRenderedPageBreak/>
        <w:t>Diagramm</w:t>
      </w:r>
      <w:r w:rsidR="008C44C5">
        <w:t>i</w:t>
      </w:r>
      <w:r>
        <w:t xml:space="preserve"> </w:t>
      </w:r>
      <w:r w:rsidR="001572A9">
        <w:t>Casi d’uso</w:t>
      </w:r>
      <w:bookmarkEnd w:id="3"/>
    </w:p>
    <w:p w:rsidR="001765AE" w:rsidP="00344CED" w:rsidRDefault="001B03C3" w14:paraId="5F96A722" w14:textId="7A476F6E">
      <w:pPr>
        <w:jc w:val="center"/>
        <w:rPr>
          <w:rFonts w:ascii="Arial" w:hAnsi="Arial"/>
          <w:b/>
        </w:rPr>
      </w:pPr>
      <w:r>
        <w:drawing>
          <wp:inline wp14:editId="6F663987" wp14:anchorId="5E244CEC">
            <wp:extent cx="4972452" cy="5486400"/>
            <wp:effectExtent l="0" t="0" r="0" b="0"/>
            <wp:docPr id="13" name="Immagine 1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13"/>
                    <pic:cNvPicPr/>
                  </pic:nvPicPr>
                  <pic:blipFill>
                    <a:blip r:embed="R6ffc52d2f9554a35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72452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CED" w:rsidP="00344CED" w:rsidRDefault="00344CED" w14:paraId="218AB804" w14:textId="35C96BB9">
      <w:pPr>
        <w:jc w:val="center"/>
        <w:rPr>
          <w:rFonts w:ascii="Arial" w:hAnsi="Arial"/>
          <w:b/>
        </w:rPr>
      </w:pPr>
      <w:r>
        <w:drawing>
          <wp:inline wp14:editId="472C63EA" wp14:anchorId="24F7065A">
            <wp:extent cx="2924344" cy="947057"/>
            <wp:effectExtent l="0" t="0" r="0" b="5715"/>
            <wp:docPr id="14" name="Immagine 1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14"/>
                    <pic:cNvPicPr/>
                  </pic:nvPicPr>
                  <pic:blipFill>
                    <a:blip r:embed="R3736542cb3c6491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24344" cy="94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CED" w:rsidP="00344CED" w:rsidRDefault="00344CED" w14:paraId="0B365A13" w14:textId="1C7E7E72">
      <w:pPr>
        <w:jc w:val="center"/>
        <w:rPr>
          <w:rFonts w:ascii="Arial" w:hAnsi="Arial"/>
          <w:b/>
        </w:rPr>
      </w:pPr>
      <w:r>
        <w:drawing>
          <wp:inline wp14:editId="22006BB9" wp14:anchorId="31011500">
            <wp:extent cx="2738755" cy="1676400"/>
            <wp:effectExtent l="0" t="0" r="4445" b="0"/>
            <wp:docPr id="15" name="Immagine 1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15"/>
                    <pic:cNvPicPr/>
                  </pic:nvPicPr>
                  <pic:blipFill>
                    <a:blip r:embed="Raa3d6a57493b46c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73875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CED" w:rsidP="00344CED" w:rsidRDefault="00344CED" w14:paraId="3BC5A7B1" w14:textId="3B15E849">
      <w:pPr>
        <w:jc w:val="center"/>
        <w:rPr>
          <w:rFonts w:ascii="Arial" w:hAnsi="Arial"/>
          <w:b/>
        </w:rPr>
      </w:pPr>
      <w:r>
        <w:drawing>
          <wp:inline wp14:editId="5AD400AB" wp14:anchorId="3B81D7A8">
            <wp:extent cx="4546600" cy="3393408"/>
            <wp:effectExtent l="0" t="0" r="6350" b="0"/>
            <wp:docPr id="16" name="Immagine 1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16"/>
                    <pic:cNvPicPr/>
                  </pic:nvPicPr>
                  <pic:blipFill>
                    <a:blip r:embed="R79222a06afce485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46600" cy="339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CED" w:rsidP="00344CED" w:rsidRDefault="00344CED" w14:paraId="527D0CF7" w14:textId="77777777">
      <w:pPr>
        <w:jc w:val="center"/>
        <w:rPr>
          <w:rFonts w:ascii="Arial" w:hAnsi="Arial"/>
          <w:b/>
        </w:rPr>
      </w:pPr>
    </w:p>
    <w:p w:rsidR="00344CED" w:rsidP="00344CED" w:rsidRDefault="00344CED" w14:paraId="20C40550" w14:textId="3980C6B3">
      <w:pPr>
        <w:jc w:val="center"/>
        <w:rPr>
          <w:rFonts w:ascii="Arial" w:hAnsi="Arial"/>
          <w:b/>
        </w:rPr>
      </w:pPr>
      <w:r>
        <w:drawing>
          <wp:inline wp14:editId="6AE5366F" wp14:anchorId="5885563C">
            <wp:extent cx="4806950" cy="1595648"/>
            <wp:effectExtent l="0" t="0" r="0" b="5080"/>
            <wp:docPr id="17" name="Immagine 1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magine 17"/>
                    <pic:cNvPicPr/>
                  </pic:nvPicPr>
                  <pic:blipFill>
                    <a:blip r:embed="R7fdf8e82eeb4421b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06950" cy="159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4C5" w:rsidP="008C44C5" w:rsidRDefault="008C44C5" w14:paraId="5079C7C3" w14:textId="6C6E9023">
      <w:pPr>
        <w:rPr>
          <w:rFonts w:ascii="Arial" w:hAnsi="Arial"/>
          <w:b/>
        </w:rPr>
      </w:pPr>
    </w:p>
    <w:p w:rsidRPr="008C44C5" w:rsidR="008C44C5" w:rsidP="008C44C5" w:rsidRDefault="008C44C5" w14:paraId="689C7DFB" w14:textId="77777777">
      <w:pPr>
        <w:rPr>
          <w:rFonts w:ascii="Arial" w:hAnsi="Arial"/>
          <w:b/>
        </w:rPr>
      </w:pPr>
    </w:p>
    <w:p w:rsidR="008C44C5" w:rsidP="00344CED" w:rsidRDefault="008C44C5" w14:paraId="476A5BFB" w14:textId="56577A7C">
      <w:pPr>
        <w:jc w:val="center"/>
        <w:rPr>
          <w:rFonts w:ascii="Arial" w:hAnsi="Arial"/>
          <w:b/>
        </w:rPr>
      </w:pPr>
    </w:p>
    <w:p w:rsidR="008C44C5" w:rsidP="00344CED" w:rsidRDefault="008C44C5" w14:paraId="7502B9C4" w14:textId="049D826D">
      <w:pPr>
        <w:jc w:val="center"/>
        <w:rPr>
          <w:rFonts w:ascii="Arial" w:hAnsi="Arial"/>
          <w:b/>
        </w:rPr>
      </w:pPr>
    </w:p>
    <w:p w:rsidR="008C44C5" w:rsidP="00344CED" w:rsidRDefault="008C44C5" w14:paraId="29A14A91" w14:textId="2BB674A5">
      <w:pPr>
        <w:jc w:val="center"/>
        <w:rPr>
          <w:rFonts w:ascii="Arial" w:hAnsi="Arial"/>
          <w:b/>
        </w:rPr>
      </w:pPr>
    </w:p>
    <w:p w:rsidR="008C44C5" w:rsidP="00344CED" w:rsidRDefault="008C44C5" w14:paraId="11A59ADC" w14:textId="1932B740">
      <w:pPr>
        <w:jc w:val="center"/>
        <w:rPr>
          <w:rFonts w:ascii="Arial" w:hAnsi="Arial"/>
          <w:b/>
        </w:rPr>
      </w:pPr>
    </w:p>
    <w:p w:rsidR="008C44C5" w:rsidP="00344CED" w:rsidRDefault="008C44C5" w14:paraId="49ACD71C" w14:textId="06C5243E">
      <w:pPr>
        <w:jc w:val="center"/>
        <w:rPr>
          <w:rFonts w:ascii="Arial" w:hAnsi="Arial"/>
          <w:b/>
        </w:rPr>
      </w:pPr>
    </w:p>
    <w:p w:rsidR="008C44C5" w:rsidP="00344CED" w:rsidRDefault="008C44C5" w14:paraId="540C148C" w14:textId="6E7D1746">
      <w:pPr>
        <w:jc w:val="center"/>
        <w:rPr>
          <w:rFonts w:ascii="Arial" w:hAnsi="Arial"/>
          <w:b/>
        </w:rPr>
      </w:pPr>
    </w:p>
    <w:p w:rsidR="008C44C5" w:rsidP="00344CED" w:rsidRDefault="008C44C5" w14:paraId="4FF2BF28" w14:textId="2E9C3C92">
      <w:pPr>
        <w:jc w:val="center"/>
        <w:rPr>
          <w:rFonts w:ascii="Arial" w:hAnsi="Arial"/>
          <w:b/>
        </w:rPr>
      </w:pPr>
    </w:p>
    <w:p w:rsidR="008C44C5" w:rsidP="00344CED" w:rsidRDefault="008C44C5" w14:paraId="3ACC7B1D" w14:textId="519BEBB7">
      <w:pPr>
        <w:jc w:val="center"/>
        <w:rPr>
          <w:rFonts w:ascii="Arial" w:hAnsi="Arial"/>
          <w:b/>
        </w:rPr>
      </w:pPr>
    </w:p>
    <w:p w:rsidR="008C44C5" w:rsidP="00344CED" w:rsidRDefault="008C44C5" w14:paraId="65AE9FB3" w14:textId="77317628">
      <w:pPr>
        <w:jc w:val="center"/>
        <w:rPr>
          <w:rFonts w:ascii="Arial" w:hAnsi="Arial"/>
          <w:b/>
        </w:rPr>
      </w:pPr>
    </w:p>
    <w:p w:rsidR="008C44C5" w:rsidP="00344CED" w:rsidRDefault="008C44C5" w14:paraId="3F8EDE75" w14:textId="66F90724">
      <w:pPr>
        <w:jc w:val="center"/>
        <w:rPr>
          <w:rFonts w:ascii="Arial" w:hAnsi="Arial"/>
          <w:b/>
        </w:rPr>
      </w:pPr>
    </w:p>
    <w:p w:rsidR="008C44C5" w:rsidP="00344CED" w:rsidRDefault="008C44C5" w14:paraId="7A93EBB5" w14:textId="17C673B8">
      <w:pPr>
        <w:jc w:val="center"/>
        <w:rPr>
          <w:rFonts w:ascii="Arial" w:hAnsi="Arial"/>
          <w:b/>
        </w:rPr>
      </w:pPr>
    </w:p>
    <w:p w:rsidR="008C44C5" w:rsidP="00344CED" w:rsidRDefault="008C44C5" w14:paraId="33522227" w14:textId="70F4F081">
      <w:pPr>
        <w:jc w:val="center"/>
        <w:rPr>
          <w:rFonts w:ascii="Arial" w:hAnsi="Arial"/>
          <w:b/>
        </w:rPr>
      </w:pPr>
    </w:p>
    <w:p w:rsidR="008C44C5" w:rsidP="00344CED" w:rsidRDefault="008C44C5" w14:paraId="7FBB89DC" w14:textId="58A4A6A5">
      <w:pPr>
        <w:jc w:val="center"/>
        <w:rPr>
          <w:rFonts w:ascii="Arial" w:hAnsi="Arial"/>
          <w:b/>
        </w:rPr>
      </w:pPr>
    </w:p>
    <w:p w:rsidR="008C44C5" w:rsidP="00344CED" w:rsidRDefault="008C44C5" w14:paraId="3F99ED2B" w14:textId="0F2C73AD">
      <w:pPr>
        <w:jc w:val="center"/>
        <w:rPr>
          <w:rFonts w:ascii="Arial" w:hAnsi="Arial"/>
          <w:b/>
        </w:rPr>
      </w:pPr>
    </w:p>
    <w:p w:rsidR="008C44C5" w:rsidP="0059087E" w:rsidRDefault="008C44C5" w14:paraId="2A86AC42" w14:textId="209229DC">
      <w:pPr>
        <w:rPr>
          <w:rFonts w:ascii="Arial" w:hAnsi="Arial"/>
          <w:b/>
        </w:rPr>
      </w:pPr>
    </w:p>
    <w:p w:rsidR="0059087E" w:rsidP="0059087E" w:rsidRDefault="0059087E" w14:paraId="225CAED2" w14:textId="4308ADAA">
      <w:pPr>
        <w:rPr>
          <w:rFonts w:ascii="Arial" w:hAnsi="Arial"/>
          <w:b/>
        </w:rPr>
      </w:pPr>
    </w:p>
    <w:p w:rsidR="001572A9" w:rsidP="0059087E" w:rsidRDefault="001572A9" w14:paraId="3EFB33A4" w14:textId="45F8EF19">
      <w:pPr>
        <w:rPr>
          <w:rFonts w:ascii="Arial" w:hAnsi="Arial"/>
          <w:b/>
        </w:rPr>
      </w:pPr>
    </w:p>
    <w:p w:rsidRPr="001572A9" w:rsidR="001572A9" w:rsidP="0059087E" w:rsidRDefault="001572A9" w14:paraId="79F967B9" w14:textId="3714BF7C">
      <w:pPr>
        <w:pStyle w:val="Titolo"/>
        <w:numPr>
          <w:ilvl w:val="0"/>
          <w:numId w:val="2"/>
        </w:numPr>
        <w:ind w:left="426"/>
        <w:jc w:val="left"/>
      </w:pPr>
      <w:bookmarkStart w:name="_Toc55116045" w:id="4"/>
      <w:r>
        <w:lastRenderedPageBreak/>
        <w:t>Casi d’uso</w:t>
      </w:r>
      <w:bookmarkEnd w:id="4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6"/>
        <w:gridCol w:w="6421"/>
      </w:tblGrid>
      <w:tr w:rsidR="009A3229" w:rsidTr="009A3229" w14:paraId="0885E97B" w14:textId="77777777">
        <w:trPr>
          <w:trHeight w:val="510"/>
        </w:trPr>
        <w:tc>
          <w:tcPr>
            <w:tcW w:w="3206" w:type="dxa"/>
            <w:vAlign w:val="center"/>
          </w:tcPr>
          <w:p w:rsidRPr="009F60D3" w:rsidR="008C44C5" w:rsidP="008C44C5" w:rsidRDefault="002B10C0" w14:paraId="0527C1A3" w14:textId="0CBC9B52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NOME CASO D’USO</w:t>
            </w:r>
          </w:p>
        </w:tc>
        <w:tc>
          <w:tcPr>
            <w:tcW w:w="6421" w:type="dxa"/>
            <w:vAlign w:val="center"/>
          </w:tcPr>
          <w:p w:rsidRPr="009F60D3" w:rsidR="008C44C5" w:rsidP="008C44C5" w:rsidRDefault="009A3229" w14:paraId="27A88F15" w14:textId="1F1250B8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Utente consumatore si registra</w:t>
            </w:r>
          </w:p>
        </w:tc>
      </w:tr>
      <w:tr w:rsidR="009A3229" w:rsidTr="009A3229" w14:paraId="750E3153" w14:textId="77777777">
        <w:trPr>
          <w:trHeight w:val="510"/>
        </w:trPr>
        <w:tc>
          <w:tcPr>
            <w:tcW w:w="3206" w:type="dxa"/>
            <w:vAlign w:val="center"/>
          </w:tcPr>
          <w:p w:rsidRPr="009F60D3" w:rsidR="008C44C5" w:rsidP="008C44C5" w:rsidRDefault="002B10C0" w14:paraId="145AC6CA" w14:textId="1D48DCB0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6421" w:type="dxa"/>
            <w:vAlign w:val="center"/>
          </w:tcPr>
          <w:p w:rsidRPr="009F60D3" w:rsidR="008C44C5" w:rsidP="008C44C5" w:rsidRDefault="009A3229" w14:paraId="29D89664" w14:textId="18ECCDA2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UC01</w:t>
            </w:r>
            <w:r w:rsidR="00BC4CB8">
              <w:rPr>
                <w:bCs/>
                <w:sz w:val="22"/>
                <w:szCs w:val="22"/>
              </w:rPr>
              <w:t>_REG</w:t>
            </w:r>
            <w:r w:rsidR="00DF1E14">
              <w:rPr>
                <w:bCs/>
                <w:sz w:val="22"/>
                <w:szCs w:val="22"/>
              </w:rPr>
              <w:t>_CONS</w:t>
            </w:r>
          </w:p>
        </w:tc>
      </w:tr>
      <w:tr w:rsidR="009A3229" w:rsidTr="009A3229" w14:paraId="1BF3DEC8" w14:textId="77777777">
        <w:trPr>
          <w:trHeight w:val="510"/>
        </w:trPr>
        <w:tc>
          <w:tcPr>
            <w:tcW w:w="3206" w:type="dxa"/>
            <w:vAlign w:val="center"/>
          </w:tcPr>
          <w:p w:rsidRPr="009F60D3" w:rsidR="002B10C0" w:rsidP="008C44C5" w:rsidRDefault="002B10C0" w14:paraId="4A2785B8" w14:textId="5CA504A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ATTORI PARTECIPANTI</w:t>
            </w:r>
          </w:p>
        </w:tc>
        <w:tc>
          <w:tcPr>
            <w:tcW w:w="6421" w:type="dxa"/>
            <w:vAlign w:val="center"/>
          </w:tcPr>
          <w:p w:rsidRPr="009F60D3" w:rsidR="002B10C0" w:rsidP="008C44C5" w:rsidRDefault="009A3229" w14:paraId="6941CA1E" w14:textId="3745F620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Utente non registrato</w:t>
            </w:r>
          </w:p>
        </w:tc>
      </w:tr>
      <w:tr w:rsidR="009A3229" w:rsidTr="009A3229" w14:paraId="4264F655" w14:textId="77777777">
        <w:trPr>
          <w:trHeight w:val="510"/>
        </w:trPr>
        <w:tc>
          <w:tcPr>
            <w:tcW w:w="3206" w:type="dxa"/>
            <w:vAlign w:val="center"/>
          </w:tcPr>
          <w:p w:rsidRPr="009F60D3" w:rsidR="002B10C0" w:rsidP="008C44C5" w:rsidRDefault="002B10C0" w14:paraId="4D220F9D" w14:textId="1B363D25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CONDIZIONI DI ENTRATA</w:t>
            </w:r>
          </w:p>
        </w:tc>
        <w:tc>
          <w:tcPr>
            <w:tcW w:w="6421" w:type="dxa"/>
            <w:vAlign w:val="center"/>
          </w:tcPr>
          <w:p w:rsidRPr="009F60D3" w:rsidR="002B10C0" w:rsidP="003358DC" w:rsidRDefault="00F02FF8" w14:paraId="511B7963" w14:textId="77777777">
            <w:pPr>
              <w:pStyle w:val="Paragrafoelenco"/>
              <w:numPr>
                <w:ilvl w:val="0"/>
                <w:numId w:val="23"/>
              </w:numPr>
              <w:ind w:left="362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L’utente si trova nell’homepage del sito;</w:t>
            </w:r>
          </w:p>
          <w:p w:rsidRPr="009F60D3" w:rsidR="00F02FF8" w:rsidP="003358DC" w:rsidRDefault="00F02FF8" w14:paraId="2EBDCCC2" w14:textId="01971CB6">
            <w:pPr>
              <w:pStyle w:val="Paragrafoelenco"/>
              <w:numPr>
                <w:ilvl w:val="0"/>
                <w:numId w:val="23"/>
              </w:numPr>
              <w:ind w:left="362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L’utente non ha effettuato login con un altro account.</w:t>
            </w:r>
          </w:p>
        </w:tc>
      </w:tr>
      <w:tr w:rsidR="009A3229" w:rsidTr="009A3229" w14:paraId="17B53EA6" w14:textId="77777777">
        <w:trPr>
          <w:trHeight w:val="510"/>
        </w:trPr>
        <w:tc>
          <w:tcPr>
            <w:tcW w:w="3206" w:type="dxa"/>
            <w:vAlign w:val="center"/>
          </w:tcPr>
          <w:p w:rsidRPr="009F60D3" w:rsidR="009A3229" w:rsidP="008C44C5" w:rsidRDefault="009A3229" w14:paraId="3296451C" w14:textId="4378DA25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FLUSSO DI EVENTI</w:t>
            </w:r>
          </w:p>
        </w:tc>
        <w:tc>
          <w:tcPr>
            <w:tcW w:w="6421" w:type="dxa"/>
            <w:vAlign w:val="center"/>
          </w:tcPr>
          <w:p w:rsidRPr="009F60D3" w:rsidR="009A3229" w:rsidP="003358DC" w:rsidRDefault="009A3229" w14:paraId="7DBF429F" w14:textId="77777777">
            <w:pPr>
              <w:pStyle w:val="Paragrafoelenco"/>
              <w:numPr>
                <w:ilvl w:val="0"/>
                <w:numId w:val="22"/>
              </w:numPr>
              <w:ind w:left="506" w:hanging="506"/>
              <w:rPr>
                <w:kern w:val="2"/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Visualizza il menu alla sinistra e clicca sull’apposito link per connettersi alla pagina di login;</w:t>
            </w:r>
          </w:p>
          <w:p w:rsidRPr="009F60D3" w:rsidR="009A3229" w:rsidP="003358DC" w:rsidRDefault="009A3229" w14:paraId="2D6BC559" w14:textId="77777777">
            <w:pPr>
              <w:pStyle w:val="Paragrafoelenco"/>
              <w:numPr>
                <w:ilvl w:val="0"/>
                <w:numId w:val="22"/>
              </w:numPr>
              <w:ind w:left="506" w:hanging="506"/>
              <w:rPr>
                <w:kern w:val="2"/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Va sull’hyperlink per la registrazione;</w:t>
            </w:r>
          </w:p>
          <w:p w:rsidRPr="009F60D3" w:rsidR="009A3229" w:rsidP="003358DC" w:rsidRDefault="009A3229" w14:paraId="1A7EBD47" w14:textId="08F1F1C8">
            <w:pPr>
              <w:pStyle w:val="Paragrafoelenco"/>
              <w:numPr>
                <w:ilvl w:val="0"/>
                <w:numId w:val="22"/>
              </w:numPr>
              <w:ind w:left="506" w:hanging="506"/>
              <w:rPr>
                <w:kern w:val="2"/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 xml:space="preserve">Inserisce i dati: nome, </w:t>
            </w:r>
            <w:r w:rsidRPr="009F60D3" w:rsidR="00320E7E">
              <w:rPr>
                <w:sz w:val="22"/>
                <w:szCs w:val="22"/>
              </w:rPr>
              <w:t>c</w:t>
            </w:r>
            <w:r w:rsidRPr="009F60D3">
              <w:rPr>
                <w:sz w:val="22"/>
                <w:szCs w:val="22"/>
              </w:rPr>
              <w:t xml:space="preserve">ognome, </w:t>
            </w:r>
            <w:r w:rsidRPr="009F60D3" w:rsidR="00320E7E">
              <w:rPr>
                <w:sz w:val="22"/>
                <w:szCs w:val="22"/>
              </w:rPr>
              <w:t>i</w:t>
            </w:r>
            <w:r w:rsidRPr="009F60D3">
              <w:rPr>
                <w:sz w:val="22"/>
                <w:szCs w:val="22"/>
              </w:rPr>
              <w:t>ndirizzo, N</w:t>
            </w:r>
            <w:r w:rsidRPr="009F60D3">
              <w:rPr>
                <w:sz w:val="22"/>
                <w:szCs w:val="22"/>
                <w:vertAlign w:val="superscript"/>
              </w:rPr>
              <w:t xml:space="preserve">o </w:t>
            </w:r>
            <w:r w:rsidRPr="009F60D3">
              <w:rPr>
                <w:sz w:val="22"/>
                <w:szCs w:val="22"/>
              </w:rPr>
              <w:t>Civico, CAP</w:t>
            </w:r>
            <w:r w:rsidRPr="009F60D3" w:rsidR="00320E7E">
              <w:rPr>
                <w:sz w:val="22"/>
                <w:szCs w:val="22"/>
              </w:rPr>
              <w:t>,</w:t>
            </w:r>
            <w:r w:rsidRPr="009F60D3">
              <w:rPr>
                <w:sz w:val="22"/>
                <w:szCs w:val="22"/>
              </w:rPr>
              <w:t xml:space="preserve"> </w:t>
            </w:r>
            <w:r w:rsidRPr="009F60D3" w:rsidR="00320E7E">
              <w:rPr>
                <w:sz w:val="22"/>
                <w:szCs w:val="22"/>
              </w:rPr>
              <w:t>e</w:t>
            </w:r>
            <w:r w:rsidRPr="009F60D3">
              <w:rPr>
                <w:sz w:val="22"/>
                <w:szCs w:val="22"/>
              </w:rPr>
              <w:t xml:space="preserve">mail, </w:t>
            </w:r>
            <w:r w:rsidRPr="009F60D3" w:rsidR="00320E7E">
              <w:rPr>
                <w:sz w:val="22"/>
                <w:szCs w:val="22"/>
              </w:rPr>
              <w:t>p</w:t>
            </w:r>
            <w:r w:rsidRPr="009F60D3">
              <w:rPr>
                <w:sz w:val="22"/>
                <w:szCs w:val="22"/>
              </w:rPr>
              <w:t>assword;</w:t>
            </w:r>
          </w:p>
          <w:p w:rsidRPr="009F60D3" w:rsidR="00320E7E" w:rsidP="003358DC" w:rsidRDefault="009A3229" w14:paraId="6046EFE3" w14:textId="11E74E5B">
            <w:pPr>
              <w:pStyle w:val="Paragrafoelenco"/>
              <w:numPr>
                <w:ilvl w:val="0"/>
                <w:numId w:val="22"/>
              </w:numPr>
              <w:ind w:left="506" w:hanging="506"/>
              <w:rPr>
                <w:kern w:val="2"/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 xml:space="preserve">Infine </w:t>
            </w:r>
            <w:r w:rsidRPr="009F60D3" w:rsidR="00320E7E">
              <w:rPr>
                <w:sz w:val="22"/>
                <w:szCs w:val="22"/>
              </w:rPr>
              <w:t>l’utente non registrato</w:t>
            </w:r>
            <w:r w:rsidRPr="009F60D3">
              <w:rPr>
                <w:sz w:val="22"/>
                <w:szCs w:val="22"/>
              </w:rPr>
              <w:t xml:space="preserve"> accetta i termini e condizioni d’uso della piattaforma e clicca sul pulsante Registrati;</w:t>
            </w:r>
          </w:p>
          <w:p w:rsidRPr="009F60D3" w:rsidR="009A3229" w:rsidP="003358DC" w:rsidRDefault="00320E7E" w14:paraId="49E600B0" w14:textId="364A1571">
            <w:pPr>
              <w:pStyle w:val="Paragrafoelenco"/>
              <w:numPr>
                <w:ilvl w:val="0"/>
                <w:numId w:val="22"/>
              </w:numPr>
              <w:ind w:left="506" w:hanging="506"/>
              <w:rPr>
                <w:kern w:val="2"/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 xml:space="preserve">Viene quindi inviata una mail all’indirizzo di posta elettronica inserito nel </w:t>
            </w:r>
            <w:hyperlink w:history="1" r:id="rId44">
              <w:r w:rsidRPr="009F60D3">
                <w:rPr>
                  <w:rStyle w:val="Collegamentoipertestuale"/>
                  <w:color w:val="000000" w:themeColor="text1"/>
                  <w:sz w:val="22"/>
                  <w:szCs w:val="22"/>
                </w:rPr>
                <w:t>form</w:t>
              </w:r>
            </w:hyperlink>
            <w:r w:rsidRPr="009F60D3">
              <w:rPr>
                <w:sz w:val="22"/>
                <w:szCs w:val="22"/>
              </w:rPr>
              <w:t xml:space="preserve"> contenente il link per confermare la registrazione dell’account, l’utente accede alla propria posta elettronica e dopo aver cliccato sul link di conferma presente nella mail che gli è arrivata viene reindirizzato su una pagina contente un messaggio indicante che il proprio account è stato attivato.</w:t>
            </w:r>
          </w:p>
        </w:tc>
      </w:tr>
      <w:tr w:rsidR="009A3229" w:rsidTr="009A3229" w14:paraId="6C8D9449" w14:textId="77777777">
        <w:trPr>
          <w:trHeight w:val="510"/>
        </w:trPr>
        <w:tc>
          <w:tcPr>
            <w:tcW w:w="3206" w:type="dxa"/>
            <w:vAlign w:val="center"/>
          </w:tcPr>
          <w:p w:rsidRPr="009F60D3" w:rsidR="009A3229" w:rsidP="009A3229" w:rsidRDefault="009A3229" w14:paraId="43A2DC53" w14:textId="0F6A1B9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CONDIZIONI DI USCITA</w:t>
            </w:r>
          </w:p>
        </w:tc>
        <w:tc>
          <w:tcPr>
            <w:tcW w:w="6421" w:type="dxa"/>
            <w:vAlign w:val="center"/>
          </w:tcPr>
          <w:p w:rsidRPr="009F60D3" w:rsidR="009A3229" w:rsidP="003358DC" w:rsidRDefault="00F02FF8" w14:paraId="7DFD60E6" w14:textId="77777777">
            <w:pPr>
              <w:pStyle w:val="Paragrafoelenco"/>
              <w:numPr>
                <w:ilvl w:val="0"/>
                <w:numId w:val="24"/>
              </w:numPr>
              <w:ind w:left="362"/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L’utente è stato registrato con successo;</w:t>
            </w:r>
          </w:p>
          <w:p w:rsidRPr="009F60D3" w:rsidR="00F02FF8" w:rsidP="003358DC" w:rsidRDefault="00F02FF8" w14:paraId="21B9B626" w14:textId="58A39869">
            <w:pPr>
              <w:pStyle w:val="Paragrafoelenco"/>
              <w:numPr>
                <w:ilvl w:val="0"/>
                <w:numId w:val="24"/>
              </w:numPr>
              <w:ind w:left="362"/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L’utente viene reindirizzato alla propria pagina personale.</w:t>
            </w:r>
          </w:p>
        </w:tc>
      </w:tr>
      <w:tr w:rsidR="009A3229" w:rsidTr="009A3229" w14:paraId="01B102A1" w14:textId="77777777">
        <w:trPr>
          <w:trHeight w:val="510"/>
        </w:trPr>
        <w:tc>
          <w:tcPr>
            <w:tcW w:w="3206" w:type="dxa"/>
            <w:vAlign w:val="center"/>
          </w:tcPr>
          <w:p w:rsidRPr="009F60D3" w:rsidR="009A3229" w:rsidP="009A3229" w:rsidRDefault="009A3229" w14:paraId="0E7EB579" w14:textId="5B0F264F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ECCEZIONI</w:t>
            </w:r>
          </w:p>
        </w:tc>
        <w:tc>
          <w:tcPr>
            <w:tcW w:w="6421" w:type="dxa"/>
            <w:vAlign w:val="center"/>
          </w:tcPr>
          <w:p w:rsidRPr="009F60D3" w:rsidR="00F02FF8" w:rsidP="003358DC" w:rsidRDefault="00F02FF8" w14:paraId="68C32A1A" w14:textId="77777777">
            <w:pPr>
              <w:pStyle w:val="Paragrafoelenco"/>
              <w:numPr>
                <w:ilvl w:val="0"/>
                <w:numId w:val="25"/>
              </w:numPr>
              <w:ind w:left="362"/>
              <w:rPr>
                <w:bCs/>
              </w:rPr>
            </w:pPr>
            <w:r w:rsidRPr="009F60D3">
              <w:rPr>
                <w:bCs/>
                <w:sz w:val="22"/>
                <w:szCs w:val="22"/>
              </w:rPr>
              <w:t>Inserimento campi non validi per la tabella dei campi; vengono indicati i campi che non rispettano i campi errati, inoltre è concessa la modifica dei campi errati senza dover riscrivere quelli corretti.</w:t>
            </w:r>
          </w:p>
          <w:p w:rsidRPr="009F60D3" w:rsidR="00F02FF8" w:rsidP="003358DC" w:rsidRDefault="00F02FF8" w14:paraId="4B93D722" w14:textId="668FA3F7">
            <w:pPr>
              <w:pStyle w:val="Paragrafoelenco"/>
              <w:numPr>
                <w:ilvl w:val="0"/>
                <w:numId w:val="25"/>
              </w:numPr>
              <w:ind w:left="362"/>
              <w:rPr>
                <w:bCs/>
              </w:rPr>
            </w:pPr>
            <w:r w:rsidRPr="009F60D3">
              <w:rPr>
                <w:bCs/>
                <w:sz w:val="22"/>
                <w:szCs w:val="22"/>
              </w:rPr>
              <w:t xml:space="preserve">Inserimento email già esistente in un sistema; </w:t>
            </w:r>
            <w:r w:rsidRPr="009F60D3" w:rsidR="004807D1">
              <w:rPr>
                <w:bCs/>
                <w:sz w:val="22"/>
                <w:szCs w:val="22"/>
              </w:rPr>
              <w:t>viene visualizzato un messaggio che informa dell’indisponibilità dell’email</w:t>
            </w:r>
            <w:r w:rsidRPr="009F60D3">
              <w:rPr>
                <w:bCs/>
                <w:sz w:val="22"/>
                <w:szCs w:val="22"/>
              </w:rPr>
              <w:t xml:space="preserve"> </w:t>
            </w:r>
            <w:r w:rsidRPr="009F60D3" w:rsidR="004807D1">
              <w:rPr>
                <w:bCs/>
                <w:sz w:val="22"/>
                <w:szCs w:val="22"/>
              </w:rPr>
              <w:t>inoltre è concessa la modifica dell’email senza dover riscrivere i campi corretti.</w:t>
            </w:r>
          </w:p>
        </w:tc>
      </w:tr>
    </w:tbl>
    <w:p w:rsidR="008C44C5" w:rsidP="008C44C5" w:rsidRDefault="008C44C5" w14:paraId="7205D458" w14:textId="791C3F4C">
      <w:pPr>
        <w:rPr>
          <w:rFonts w:ascii="Arial" w:hAnsi="Arial"/>
          <w:b/>
        </w:rPr>
      </w:pPr>
    </w:p>
    <w:p w:rsidR="005F3A51" w:rsidP="008C44C5" w:rsidRDefault="005F3A51" w14:paraId="4BB54AA2" w14:textId="04FD04CB">
      <w:pPr>
        <w:rPr>
          <w:rFonts w:ascii="Arial" w:hAnsi="Arial"/>
          <w:b/>
        </w:rPr>
      </w:pPr>
    </w:p>
    <w:p w:rsidR="005F3A51" w:rsidP="008C44C5" w:rsidRDefault="005F3A51" w14:paraId="79AD8E59" w14:textId="123AEBCA">
      <w:pPr>
        <w:rPr>
          <w:rFonts w:ascii="Arial" w:hAnsi="Arial"/>
          <w:b/>
        </w:rPr>
      </w:pPr>
    </w:p>
    <w:p w:rsidR="005F3A51" w:rsidP="008C44C5" w:rsidRDefault="005F3A51" w14:paraId="797456CE" w14:textId="7F332667">
      <w:pPr>
        <w:rPr>
          <w:rFonts w:ascii="Arial" w:hAnsi="Arial"/>
          <w:b/>
        </w:rPr>
      </w:pPr>
    </w:p>
    <w:p w:rsidR="005F3A51" w:rsidP="008C44C5" w:rsidRDefault="005F3A51" w14:paraId="68552A23" w14:textId="263E7023">
      <w:pPr>
        <w:rPr>
          <w:rFonts w:ascii="Arial" w:hAnsi="Arial"/>
          <w:b/>
        </w:rPr>
      </w:pPr>
    </w:p>
    <w:p w:rsidR="005F3A51" w:rsidP="008C44C5" w:rsidRDefault="005F3A51" w14:paraId="4460A603" w14:textId="4ACD9CE0">
      <w:pPr>
        <w:rPr>
          <w:rFonts w:ascii="Arial" w:hAnsi="Arial"/>
          <w:b/>
        </w:rPr>
      </w:pPr>
    </w:p>
    <w:p w:rsidR="005F3A51" w:rsidP="008C44C5" w:rsidRDefault="005F3A51" w14:paraId="4D082AC5" w14:textId="4D5DA8E6">
      <w:pPr>
        <w:rPr>
          <w:rFonts w:ascii="Arial" w:hAnsi="Arial"/>
          <w:b/>
        </w:rPr>
      </w:pPr>
    </w:p>
    <w:p w:rsidR="005F3A51" w:rsidP="008C44C5" w:rsidRDefault="005F3A51" w14:paraId="1D255786" w14:textId="3C9B6C99">
      <w:pPr>
        <w:rPr>
          <w:rFonts w:ascii="Arial" w:hAnsi="Arial"/>
          <w:b/>
        </w:rPr>
      </w:pPr>
    </w:p>
    <w:p w:rsidR="005F3A51" w:rsidP="008C44C5" w:rsidRDefault="005F3A51" w14:paraId="31A1F6E9" w14:textId="2D8A0D81">
      <w:pPr>
        <w:rPr>
          <w:rFonts w:ascii="Arial" w:hAnsi="Arial"/>
          <w:b/>
        </w:rPr>
      </w:pPr>
    </w:p>
    <w:p w:rsidR="005F3A51" w:rsidP="008C44C5" w:rsidRDefault="005F3A51" w14:paraId="2434E4EF" w14:textId="79858F3A">
      <w:pPr>
        <w:rPr>
          <w:rFonts w:ascii="Arial" w:hAnsi="Arial"/>
          <w:b/>
        </w:rPr>
      </w:pPr>
    </w:p>
    <w:p w:rsidR="001572A9" w:rsidP="008C44C5" w:rsidRDefault="001572A9" w14:paraId="0691141A" w14:textId="77777777">
      <w:pPr>
        <w:rPr>
          <w:rFonts w:ascii="Arial" w:hAnsi="Arial"/>
          <w:b/>
        </w:rPr>
      </w:pPr>
    </w:p>
    <w:p w:rsidR="005F3A51" w:rsidP="008C44C5" w:rsidRDefault="005F3A51" w14:paraId="458D0F3F" w14:textId="4F8ECA9D">
      <w:pPr>
        <w:rPr>
          <w:rFonts w:ascii="Arial" w:hAnsi="Arial"/>
          <w:b/>
        </w:rPr>
      </w:pPr>
    </w:p>
    <w:p w:rsidR="00CC7FD3" w:rsidP="008C44C5" w:rsidRDefault="00CC7FD3" w14:paraId="6A10824F" w14:textId="3EEBF6CE">
      <w:pPr>
        <w:rPr>
          <w:rFonts w:ascii="Arial" w:hAnsi="Arial"/>
          <w:b/>
        </w:rPr>
      </w:pPr>
    </w:p>
    <w:p w:rsidR="001572A9" w:rsidP="008C44C5" w:rsidRDefault="001572A9" w14:paraId="7D68170C" w14:textId="77777777">
      <w:pPr>
        <w:rPr>
          <w:rFonts w:ascii="Arial" w:hAnsi="Arial"/>
          <w:b/>
        </w:rPr>
      </w:pPr>
    </w:p>
    <w:p w:rsidR="0059087E" w:rsidP="008C44C5" w:rsidRDefault="0059087E" w14:paraId="3ED4CBC9" w14:textId="77777777">
      <w:pPr>
        <w:rPr>
          <w:rFonts w:ascii="Arial" w:hAnsi="Arial"/>
          <w:b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6"/>
        <w:gridCol w:w="6421"/>
      </w:tblGrid>
      <w:tr w:rsidR="005F3A51" w:rsidTr="005F3A51" w14:paraId="1CF820B4" w14:textId="77777777">
        <w:trPr>
          <w:trHeight w:val="510"/>
        </w:trPr>
        <w:tc>
          <w:tcPr>
            <w:tcW w:w="3206" w:type="dxa"/>
            <w:vAlign w:val="center"/>
          </w:tcPr>
          <w:p w:rsidRPr="009F60D3" w:rsidR="005F3A51" w:rsidP="005F3A51" w:rsidRDefault="005F3A51" w14:paraId="6F68CB57" w14:textId="77777777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NOME CASO D’USO</w:t>
            </w:r>
          </w:p>
        </w:tc>
        <w:tc>
          <w:tcPr>
            <w:tcW w:w="6421" w:type="dxa"/>
            <w:vAlign w:val="center"/>
          </w:tcPr>
          <w:p w:rsidRPr="009F60D3" w:rsidR="005F3A51" w:rsidP="005F3A51" w:rsidRDefault="005F3A51" w14:paraId="224DC7D6" w14:textId="7646870D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Utente consumatore acquista prodotto</w:t>
            </w:r>
          </w:p>
        </w:tc>
      </w:tr>
      <w:tr w:rsidR="005F3A51" w:rsidTr="005F3A51" w14:paraId="076E3962" w14:textId="77777777">
        <w:trPr>
          <w:trHeight w:val="510"/>
        </w:trPr>
        <w:tc>
          <w:tcPr>
            <w:tcW w:w="3206" w:type="dxa"/>
            <w:vAlign w:val="center"/>
          </w:tcPr>
          <w:p w:rsidRPr="009F60D3" w:rsidR="005F3A51" w:rsidP="005F3A51" w:rsidRDefault="005F3A51" w14:paraId="760B6990" w14:textId="77777777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lastRenderedPageBreak/>
              <w:t>ID</w:t>
            </w:r>
          </w:p>
        </w:tc>
        <w:tc>
          <w:tcPr>
            <w:tcW w:w="6421" w:type="dxa"/>
            <w:vAlign w:val="center"/>
          </w:tcPr>
          <w:p w:rsidRPr="009F60D3" w:rsidR="005F3A51" w:rsidP="005F3A51" w:rsidRDefault="005F3A51" w14:paraId="2EDDA0CA" w14:textId="42306A27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UC02</w:t>
            </w:r>
            <w:r w:rsidR="00DF1E14">
              <w:rPr>
                <w:bCs/>
                <w:sz w:val="22"/>
                <w:szCs w:val="22"/>
              </w:rPr>
              <w:t>_ACQ_PRO</w:t>
            </w:r>
          </w:p>
        </w:tc>
      </w:tr>
      <w:tr w:rsidR="005F3A51" w:rsidTr="005F3A51" w14:paraId="63738FE5" w14:textId="77777777">
        <w:trPr>
          <w:trHeight w:val="510"/>
        </w:trPr>
        <w:tc>
          <w:tcPr>
            <w:tcW w:w="3206" w:type="dxa"/>
            <w:vAlign w:val="center"/>
          </w:tcPr>
          <w:p w:rsidRPr="009F60D3" w:rsidR="005F3A51" w:rsidP="005F3A51" w:rsidRDefault="005F3A51" w14:paraId="2A9C0978" w14:textId="77777777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ATTORI PARTECIPANTI</w:t>
            </w:r>
          </w:p>
        </w:tc>
        <w:tc>
          <w:tcPr>
            <w:tcW w:w="6421" w:type="dxa"/>
            <w:vAlign w:val="center"/>
          </w:tcPr>
          <w:p w:rsidRPr="009F60D3" w:rsidR="005F3A51" w:rsidP="005F3A51" w:rsidRDefault="005F3A51" w14:paraId="3F240228" w14:textId="2AC59AF3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Utente consumatore</w:t>
            </w:r>
          </w:p>
        </w:tc>
      </w:tr>
      <w:tr w:rsidR="005F3A51" w:rsidTr="005F3A51" w14:paraId="5A374414" w14:textId="77777777">
        <w:trPr>
          <w:trHeight w:val="510"/>
        </w:trPr>
        <w:tc>
          <w:tcPr>
            <w:tcW w:w="3206" w:type="dxa"/>
            <w:vAlign w:val="center"/>
          </w:tcPr>
          <w:p w:rsidRPr="009F60D3" w:rsidR="005F3A51" w:rsidP="005F3A51" w:rsidRDefault="005F3A51" w14:paraId="63643C73" w14:textId="77777777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CONDIZIONI DI ENTRATA</w:t>
            </w:r>
          </w:p>
        </w:tc>
        <w:tc>
          <w:tcPr>
            <w:tcW w:w="6421" w:type="dxa"/>
            <w:vAlign w:val="center"/>
          </w:tcPr>
          <w:p w:rsidRPr="009F60D3" w:rsidR="005F3A51" w:rsidP="003358DC" w:rsidRDefault="005F3A51" w14:paraId="3D3FF8C4" w14:textId="63DAF3F8">
            <w:pPr>
              <w:pStyle w:val="Paragrafoelenco"/>
              <w:numPr>
                <w:ilvl w:val="0"/>
                <w:numId w:val="26"/>
              </w:numPr>
              <w:ind w:left="362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L’utente è loggato nel sistema</w:t>
            </w:r>
            <w:r w:rsidRPr="009F60D3" w:rsidR="00C30F9A">
              <w:rPr>
                <w:sz w:val="22"/>
                <w:szCs w:val="22"/>
              </w:rPr>
              <w:t xml:space="preserve"> e si trova nella propria pagina personale</w:t>
            </w:r>
          </w:p>
        </w:tc>
      </w:tr>
      <w:tr w:rsidR="005F3A51" w:rsidTr="005F3A51" w14:paraId="61645C9C" w14:textId="77777777">
        <w:trPr>
          <w:trHeight w:val="510"/>
        </w:trPr>
        <w:tc>
          <w:tcPr>
            <w:tcW w:w="3206" w:type="dxa"/>
            <w:vAlign w:val="center"/>
          </w:tcPr>
          <w:p w:rsidRPr="009F60D3" w:rsidR="005F3A51" w:rsidP="005F3A51" w:rsidRDefault="005F3A51" w14:paraId="153B9B0B" w14:textId="77777777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FLUSSO DI EVENTI</w:t>
            </w:r>
          </w:p>
        </w:tc>
        <w:tc>
          <w:tcPr>
            <w:tcW w:w="6421" w:type="dxa"/>
            <w:vAlign w:val="center"/>
          </w:tcPr>
          <w:p w:rsidRPr="009F60D3" w:rsidR="005F3A51" w:rsidP="003358DC" w:rsidRDefault="00C30F9A" w14:paraId="6CC10FAF" w14:textId="7A7B5B10">
            <w:pPr>
              <w:pStyle w:val="Paragrafoelenco"/>
              <w:numPr>
                <w:ilvl w:val="0"/>
                <w:numId w:val="27"/>
              </w:numPr>
              <w:ind w:left="364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L’utente</w:t>
            </w:r>
            <w:r w:rsidRPr="009F60D3" w:rsidR="005F3A51">
              <w:rPr>
                <w:sz w:val="22"/>
                <w:szCs w:val="22"/>
              </w:rPr>
              <w:t xml:space="preserve"> clicca sul menu a sinistra dell’interfaccia e seleziona la voce “Prodotti”;</w:t>
            </w:r>
          </w:p>
          <w:p w:rsidRPr="009F60D3" w:rsidR="005F3A51" w:rsidP="003358DC" w:rsidRDefault="005F3A51" w14:paraId="4583928D" w14:textId="330E5D25">
            <w:pPr>
              <w:pStyle w:val="Paragrafoelenco"/>
              <w:numPr>
                <w:ilvl w:val="0"/>
                <w:numId w:val="27"/>
              </w:numPr>
              <w:ind w:left="364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 xml:space="preserve">In questa sezione visualizzerà </w:t>
            </w:r>
            <w:r w:rsidR="006B7CE2">
              <w:rPr>
                <w:sz w:val="22"/>
                <w:szCs w:val="22"/>
              </w:rPr>
              <w:t>i tipi di</w:t>
            </w:r>
            <w:r w:rsidRPr="009F60D3">
              <w:rPr>
                <w:sz w:val="22"/>
                <w:szCs w:val="22"/>
              </w:rPr>
              <w:t xml:space="preserve"> articoli disponibili da poter acquistare</w:t>
            </w:r>
            <w:r w:rsidR="006B7CE2">
              <w:rPr>
                <w:sz w:val="22"/>
                <w:szCs w:val="22"/>
              </w:rPr>
              <w:t xml:space="preserve">. </w:t>
            </w:r>
            <w:r w:rsidRPr="009F60D3" w:rsidR="00C30F9A">
              <w:rPr>
                <w:sz w:val="22"/>
                <w:szCs w:val="22"/>
              </w:rPr>
              <w:t>L’utente</w:t>
            </w:r>
            <w:r w:rsidRPr="009F60D3">
              <w:rPr>
                <w:sz w:val="22"/>
                <w:szCs w:val="22"/>
              </w:rPr>
              <w:t xml:space="preserve"> </w:t>
            </w:r>
            <w:r w:rsidR="006B7CE2">
              <w:rPr>
                <w:sz w:val="22"/>
                <w:szCs w:val="22"/>
              </w:rPr>
              <w:t>clicca</w:t>
            </w:r>
            <w:r w:rsidRPr="009F60D3">
              <w:rPr>
                <w:sz w:val="22"/>
                <w:szCs w:val="22"/>
              </w:rPr>
              <w:t xml:space="preserve"> sull’apposito pulsante</w:t>
            </w:r>
            <w:r w:rsidR="006B7CE2">
              <w:rPr>
                <w:sz w:val="22"/>
                <w:szCs w:val="22"/>
              </w:rPr>
              <w:t xml:space="preserve"> relativo al tipo di prodotto che desidera acquistare</w:t>
            </w:r>
            <w:r w:rsidRPr="009F60D3">
              <w:rPr>
                <w:sz w:val="22"/>
                <w:szCs w:val="22"/>
              </w:rPr>
              <w:t>;</w:t>
            </w:r>
          </w:p>
          <w:p w:rsidRPr="009F60D3" w:rsidR="005F3A51" w:rsidP="003358DC" w:rsidRDefault="005F3A51" w14:paraId="639A0D4D" w14:textId="3C89AB31">
            <w:pPr>
              <w:pStyle w:val="Paragrafoelenco"/>
              <w:numPr>
                <w:ilvl w:val="0"/>
                <w:numId w:val="27"/>
              </w:numPr>
              <w:ind w:left="364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 xml:space="preserve">Vengono quindi mostrati </w:t>
            </w:r>
            <w:r w:rsidR="006B7CE2">
              <w:rPr>
                <w:sz w:val="22"/>
                <w:szCs w:val="22"/>
              </w:rPr>
              <w:t xml:space="preserve">i prodotti </w:t>
            </w:r>
            <w:r w:rsidRPr="009F60D3">
              <w:rPr>
                <w:sz w:val="22"/>
                <w:szCs w:val="22"/>
              </w:rPr>
              <w:t>disponibili</w:t>
            </w:r>
            <w:r w:rsidR="006B7CE2">
              <w:rPr>
                <w:sz w:val="22"/>
                <w:szCs w:val="22"/>
              </w:rPr>
              <w:t xml:space="preserve"> in base al tipo selezionato:</w:t>
            </w:r>
            <w:r w:rsidRPr="009F60D3">
              <w:rPr>
                <w:sz w:val="22"/>
                <w:szCs w:val="22"/>
              </w:rPr>
              <w:t xml:space="preserve"> </w:t>
            </w:r>
            <w:r w:rsidR="006B7CE2">
              <w:rPr>
                <w:sz w:val="22"/>
                <w:szCs w:val="22"/>
              </w:rPr>
              <w:t>l</w:t>
            </w:r>
            <w:r w:rsidRPr="009F60D3" w:rsidR="00C30F9A">
              <w:rPr>
                <w:sz w:val="22"/>
                <w:szCs w:val="22"/>
              </w:rPr>
              <w:t>’utente</w:t>
            </w:r>
            <w:r w:rsidRPr="009F60D3">
              <w:rPr>
                <w:sz w:val="22"/>
                <w:szCs w:val="22"/>
              </w:rPr>
              <w:t xml:space="preserve"> </w:t>
            </w:r>
            <w:r w:rsidR="006B7CE2">
              <w:rPr>
                <w:sz w:val="22"/>
                <w:szCs w:val="22"/>
              </w:rPr>
              <w:t>clicca sull’apposito bottone “Aggiungi al carrello”</w:t>
            </w:r>
            <w:r w:rsidR="00AB15A0">
              <w:rPr>
                <w:sz w:val="22"/>
                <w:szCs w:val="22"/>
              </w:rPr>
              <w:t xml:space="preserve"> relativo al prodotto che vuole acquistare</w:t>
            </w:r>
            <w:r w:rsidR="006B7CE2">
              <w:rPr>
                <w:sz w:val="22"/>
                <w:szCs w:val="22"/>
              </w:rPr>
              <w:t>.</w:t>
            </w:r>
          </w:p>
          <w:p w:rsidRPr="009F60D3" w:rsidR="005F3A51" w:rsidP="003358DC" w:rsidRDefault="005F3A51" w14:paraId="731E4B37" w14:textId="77777777">
            <w:pPr>
              <w:pStyle w:val="Paragrafoelenco"/>
              <w:numPr>
                <w:ilvl w:val="0"/>
                <w:numId w:val="27"/>
              </w:numPr>
              <w:ind w:left="364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Subito dopo si dirige sull’apposito pulsante sull’interfaccia sinistra che porta al carrello;</w:t>
            </w:r>
          </w:p>
          <w:p w:rsidRPr="009F60D3" w:rsidR="005F3A51" w:rsidP="003358DC" w:rsidRDefault="00C30F9A" w14:paraId="1EC4079A" w14:textId="5910A4F2">
            <w:pPr>
              <w:pStyle w:val="Paragrafoelenco"/>
              <w:numPr>
                <w:ilvl w:val="0"/>
                <w:numId w:val="27"/>
              </w:numPr>
              <w:ind w:left="364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 xml:space="preserve">L’utente </w:t>
            </w:r>
            <w:r w:rsidRPr="009F60D3" w:rsidR="005F3A51">
              <w:rPr>
                <w:sz w:val="22"/>
                <w:szCs w:val="22"/>
              </w:rPr>
              <w:t xml:space="preserve">può visualizzare i prodotti nel carrello, i relativi costi ed anche il costo totale. </w:t>
            </w:r>
            <w:r w:rsidR="00AB15A0">
              <w:rPr>
                <w:sz w:val="22"/>
                <w:szCs w:val="22"/>
              </w:rPr>
              <w:t>P</w:t>
            </w:r>
            <w:r w:rsidRPr="009F60D3" w:rsidR="005F3A51">
              <w:rPr>
                <w:sz w:val="22"/>
                <w:szCs w:val="22"/>
              </w:rPr>
              <w:t xml:space="preserve">reme sul bottone “Conferma Ordine”. </w:t>
            </w:r>
            <w:r w:rsidRPr="009F60D3">
              <w:rPr>
                <w:sz w:val="22"/>
                <w:szCs w:val="22"/>
              </w:rPr>
              <w:t>V</w:t>
            </w:r>
            <w:r w:rsidRPr="009F60D3" w:rsidR="005F3A51">
              <w:rPr>
                <w:sz w:val="22"/>
                <w:szCs w:val="22"/>
              </w:rPr>
              <w:t>iene mostrato un messaggio di conferma dell’ordine</w:t>
            </w:r>
            <w:r w:rsidRPr="009F60D3">
              <w:rPr>
                <w:sz w:val="22"/>
                <w:szCs w:val="22"/>
              </w:rPr>
              <w:t>;</w:t>
            </w:r>
          </w:p>
        </w:tc>
      </w:tr>
      <w:tr w:rsidR="005F3A51" w:rsidTr="005F3A51" w14:paraId="2957770E" w14:textId="77777777">
        <w:trPr>
          <w:trHeight w:val="510"/>
        </w:trPr>
        <w:tc>
          <w:tcPr>
            <w:tcW w:w="3206" w:type="dxa"/>
            <w:vAlign w:val="center"/>
          </w:tcPr>
          <w:p w:rsidRPr="009F60D3" w:rsidR="005F3A51" w:rsidP="005F3A51" w:rsidRDefault="005F3A51" w14:paraId="6241B951" w14:textId="77777777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CONDIZIONI DI USCITA</w:t>
            </w:r>
          </w:p>
        </w:tc>
        <w:tc>
          <w:tcPr>
            <w:tcW w:w="6421" w:type="dxa"/>
            <w:vAlign w:val="center"/>
          </w:tcPr>
          <w:p w:rsidRPr="009F60D3" w:rsidR="005F3A51" w:rsidP="003358DC" w:rsidRDefault="00C30F9A" w14:paraId="05D9D62E" w14:textId="77777777">
            <w:pPr>
              <w:pStyle w:val="Paragrafoelenco"/>
              <w:numPr>
                <w:ilvl w:val="0"/>
                <w:numId w:val="26"/>
              </w:numPr>
              <w:ind w:left="362"/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L’utente ha effettuato l’acquisto;</w:t>
            </w:r>
          </w:p>
          <w:p w:rsidRPr="009F60D3" w:rsidR="00C30F9A" w:rsidP="003358DC" w:rsidRDefault="00C30F9A" w14:paraId="5D15D349" w14:textId="183D98B2">
            <w:pPr>
              <w:pStyle w:val="Paragrafoelenco"/>
              <w:numPr>
                <w:ilvl w:val="0"/>
                <w:numId w:val="26"/>
              </w:numPr>
              <w:ind w:left="362"/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L’utente rimane sulla pagina del carrello;</w:t>
            </w:r>
          </w:p>
        </w:tc>
      </w:tr>
      <w:tr w:rsidR="005F3A51" w:rsidTr="005F3A51" w14:paraId="0093CEDB" w14:textId="77777777">
        <w:trPr>
          <w:trHeight w:val="510"/>
        </w:trPr>
        <w:tc>
          <w:tcPr>
            <w:tcW w:w="3206" w:type="dxa"/>
            <w:vAlign w:val="center"/>
          </w:tcPr>
          <w:p w:rsidRPr="009F60D3" w:rsidR="005F3A51" w:rsidP="005F3A51" w:rsidRDefault="005F3A51" w14:paraId="1B7F1E44" w14:textId="77777777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ECCEZIONI</w:t>
            </w:r>
          </w:p>
        </w:tc>
        <w:tc>
          <w:tcPr>
            <w:tcW w:w="6421" w:type="dxa"/>
            <w:vAlign w:val="center"/>
          </w:tcPr>
          <w:p w:rsidRPr="009F60D3" w:rsidR="005F3A51" w:rsidP="005F3A51" w:rsidRDefault="00C30F9A" w14:paraId="2EEE21CF" w14:textId="3ACCC7E5">
            <w:pPr>
              <w:rPr>
                <w:bCs/>
              </w:rPr>
            </w:pPr>
            <w:r w:rsidRPr="009F60D3">
              <w:rPr>
                <w:bCs/>
                <w:strike/>
                <w:sz w:val="22"/>
                <w:szCs w:val="22"/>
              </w:rPr>
              <w:t>N.D.</w:t>
            </w:r>
          </w:p>
        </w:tc>
      </w:tr>
    </w:tbl>
    <w:p w:rsidR="005F3A51" w:rsidP="008C44C5" w:rsidRDefault="005F3A51" w14:paraId="6095D713" w14:textId="675DE9ED">
      <w:pPr>
        <w:rPr>
          <w:rFonts w:ascii="Arial" w:hAnsi="Arial"/>
          <w:b/>
        </w:rPr>
      </w:pPr>
    </w:p>
    <w:p w:rsidR="00C30F9A" w:rsidP="008C44C5" w:rsidRDefault="00C30F9A" w14:paraId="18E41A8B" w14:textId="01DAFA20">
      <w:pPr>
        <w:rPr>
          <w:rFonts w:ascii="Arial" w:hAnsi="Arial"/>
          <w:b/>
        </w:rPr>
      </w:pPr>
    </w:p>
    <w:p w:rsidR="00C30F9A" w:rsidP="008C44C5" w:rsidRDefault="00C30F9A" w14:paraId="48BA56DF" w14:textId="2FA37A2A">
      <w:pPr>
        <w:rPr>
          <w:rFonts w:ascii="Arial" w:hAnsi="Arial"/>
          <w:b/>
        </w:rPr>
      </w:pPr>
    </w:p>
    <w:p w:rsidR="00C30F9A" w:rsidP="008C44C5" w:rsidRDefault="00C30F9A" w14:paraId="2D925CE0" w14:textId="6301B904">
      <w:pPr>
        <w:rPr>
          <w:rFonts w:ascii="Arial" w:hAnsi="Arial"/>
          <w:b/>
        </w:rPr>
      </w:pPr>
    </w:p>
    <w:p w:rsidR="00C30F9A" w:rsidP="008C44C5" w:rsidRDefault="00C30F9A" w14:paraId="5423BEC5" w14:textId="7A5A701E">
      <w:pPr>
        <w:rPr>
          <w:rFonts w:ascii="Arial" w:hAnsi="Arial"/>
          <w:b/>
        </w:rPr>
      </w:pPr>
    </w:p>
    <w:p w:rsidR="00C30F9A" w:rsidP="008C44C5" w:rsidRDefault="00C30F9A" w14:paraId="7A8C25F5" w14:textId="6D9919F8">
      <w:pPr>
        <w:rPr>
          <w:rFonts w:ascii="Arial" w:hAnsi="Arial"/>
          <w:b/>
        </w:rPr>
      </w:pPr>
    </w:p>
    <w:p w:rsidR="00C30F9A" w:rsidP="008C44C5" w:rsidRDefault="00C30F9A" w14:paraId="25862393" w14:textId="260F8835">
      <w:pPr>
        <w:rPr>
          <w:rFonts w:ascii="Arial" w:hAnsi="Arial"/>
          <w:b/>
        </w:rPr>
      </w:pPr>
    </w:p>
    <w:p w:rsidR="00C30F9A" w:rsidP="008C44C5" w:rsidRDefault="00C30F9A" w14:paraId="3CE92FDF" w14:textId="58DE56F3">
      <w:pPr>
        <w:rPr>
          <w:rFonts w:ascii="Arial" w:hAnsi="Arial"/>
          <w:b/>
        </w:rPr>
      </w:pPr>
    </w:p>
    <w:p w:rsidR="00C30F9A" w:rsidP="008C44C5" w:rsidRDefault="00C30F9A" w14:paraId="64BA996B" w14:textId="659C8259">
      <w:pPr>
        <w:rPr>
          <w:rFonts w:ascii="Arial" w:hAnsi="Arial"/>
          <w:b/>
        </w:rPr>
      </w:pPr>
    </w:p>
    <w:p w:rsidR="00C30F9A" w:rsidP="008C44C5" w:rsidRDefault="00C30F9A" w14:paraId="4041806D" w14:textId="2BE8A53F">
      <w:pPr>
        <w:rPr>
          <w:rFonts w:ascii="Arial" w:hAnsi="Arial"/>
          <w:b/>
        </w:rPr>
      </w:pPr>
    </w:p>
    <w:p w:rsidR="00C30F9A" w:rsidP="008C44C5" w:rsidRDefault="00C30F9A" w14:paraId="17183EF3" w14:textId="778EB531">
      <w:pPr>
        <w:rPr>
          <w:rFonts w:ascii="Arial" w:hAnsi="Arial"/>
          <w:b/>
        </w:rPr>
      </w:pPr>
    </w:p>
    <w:p w:rsidR="004475DA" w:rsidP="008C44C5" w:rsidRDefault="004475DA" w14:paraId="38CA01ED" w14:textId="38B8B4F1">
      <w:pPr>
        <w:rPr>
          <w:rFonts w:ascii="Arial" w:hAnsi="Arial"/>
          <w:b/>
        </w:rPr>
      </w:pPr>
    </w:p>
    <w:p w:rsidR="004475DA" w:rsidP="008C44C5" w:rsidRDefault="004475DA" w14:paraId="21026535" w14:textId="73F16C0E">
      <w:pPr>
        <w:rPr>
          <w:rFonts w:ascii="Arial" w:hAnsi="Arial"/>
          <w:b/>
        </w:rPr>
      </w:pPr>
    </w:p>
    <w:p w:rsidR="004475DA" w:rsidP="008C44C5" w:rsidRDefault="004475DA" w14:paraId="0FCB5212" w14:textId="06182F1F">
      <w:pPr>
        <w:rPr>
          <w:rFonts w:ascii="Arial" w:hAnsi="Arial"/>
          <w:b/>
        </w:rPr>
      </w:pPr>
    </w:p>
    <w:p w:rsidR="004475DA" w:rsidP="008C44C5" w:rsidRDefault="004475DA" w14:paraId="68D45CAD" w14:textId="35F43D54">
      <w:pPr>
        <w:rPr>
          <w:rFonts w:ascii="Arial" w:hAnsi="Arial"/>
          <w:b/>
        </w:rPr>
      </w:pPr>
    </w:p>
    <w:p w:rsidR="004475DA" w:rsidP="008C44C5" w:rsidRDefault="004475DA" w14:paraId="75E1893E" w14:textId="685B0589">
      <w:pPr>
        <w:rPr>
          <w:rFonts w:ascii="Arial" w:hAnsi="Arial"/>
          <w:b/>
        </w:rPr>
      </w:pPr>
    </w:p>
    <w:p w:rsidR="004475DA" w:rsidP="008C44C5" w:rsidRDefault="004475DA" w14:paraId="06F035E9" w14:textId="049AA774">
      <w:pPr>
        <w:rPr>
          <w:rFonts w:ascii="Arial" w:hAnsi="Arial"/>
          <w:b/>
        </w:rPr>
      </w:pPr>
    </w:p>
    <w:p w:rsidR="0059087E" w:rsidP="008C44C5" w:rsidRDefault="0059087E" w14:paraId="3C16C0EB" w14:textId="1663ED77">
      <w:pPr>
        <w:rPr>
          <w:rFonts w:ascii="Arial" w:hAnsi="Arial"/>
          <w:b/>
        </w:rPr>
      </w:pPr>
    </w:p>
    <w:p w:rsidR="00CC7FD3" w:rsidP="008C44C5" w:rsidRDefault="00CC7FD3" w14:paraId="12999CC4" w14:textId="2A1FB6F7">
      <w:pPr>
        <w:rPr>
          <w:rFonts w:ascii="Arial" w:hAnsi="Arial"/>
          <w:b/>
        </w:rPr>
      </w:pPr>
    </w:p>
    <w:p w:rsidR="00CC7FD3" w:rsidP="008C44C5" w:rsidRDefault="00CC7FD3" w14:paraId="1DBAD835" w14:textId="77777777">
      <w:pPr>
        <w:rPr>
          <w:rFonts w:ascii="Arial" w:hAnsi="Arial"/>
          <w:b/>
        </w:rPr>
      </w:pPr>
    </w:p>
    <w:p w:rsidR="004475DA" w:rsidP="008C44C5" w:rsidRDefault="004475DA" w14:paraId="6047A88C" w14:textId="3819E192">
      <w:pPr>
        <w:rPr>
          <w:rFonts w:ascii="Arial" w:hAnsi="Arial"/>
          <w:b/>
        </w:rPr>
      </w:pPr>
    </w:p>
    <w:p w:rsidR="004475DA" w:rsidP="008C44C5" w:rsidRDefault="004475DA" w14:paraId="53EF684B" w14:textId="2280DF50">
      <w:pPr>
        <w:rPr>
          <w:rFonts w:ascii="Arial" w:hAnsi="Arial"/>
          <w:b/>
        </w:rPr>
      </w:pPr>
    </w:p>
    <w:p w:rsidR="004475DA" w:rsidP="008C44C5" w:rsidRDefault="004475DA" w14:paraId="4503C047" w14:textId="77777777">
      <w:pPr>
        <w:rPr>
          <w:rFonts w:ascii="Arial" w:hAnsi="Arial"/>
          <w:b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6"/>
        <w:gridCol w:w="6421"/>
      </w:tblGrid>
      <w:tr w:rsidR="00C30F9A" w:rsidTr="008C1DE6" w14:paraId="0641152E" w14:textId="77777777">
        <w:trPr>
          <w:trHeight w:val="510"/>
        </w:trPr>
        <w:tc>
          <w:tcPr>
            <w:tcW w:w="3206" w:type="dxa"/>
            <w:vAlign w:val="center"/>
          </w:tcPr>
          <w:p w:rsidRPr="009F60D3" w:rsidR="00C30F9A" w:rsidP="008C1DE6" w:rsidRDefault="00C30F9A" w14:paraId="386F2EF4" w14:textId="77777777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NOME CASO D’USO</w:t>
            </w:r>
          </w:p>
        </w:tc>
        <w:tc>
          <w:tcPr>
            <w:tcW w:w="6421" w:type="dxa"/>
            <w:vAlign w:val="center"/>
          </w:tcPr>
          <w:p w:rsidRPr="009F60D3" w:rsidR="00C30F9A" w:rsidP="008C1DE6" w:rsidRDefault="00C30F9A" w14:paraId="1C69146B" w14:textId="2EEC26ED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Corriere viene registrato</w:t>
            </w:r>
          </w:p>
        </w:tc>
      </w:tr>
      <w:tr w:rsidR="00C30F9A" w:rsidTr="008C1DE6" w14:paraId="47F1DDB5" w14:textId="77777777">
        <w:trPr>
          <w:trHeight w:val="510"/>
        </w:trPr>
        <w:tc>
          <w:tcPr>
            <w:tcW w:w="3206" w:type="dxa"/>
            <w:vAlign w:val="center"/>
          </w:tcPr>
          <w:p w:rsidRPr="009F60D3" w:rsidR="00C30F9A" w:rsidP="008C1DE6" w:rsidRDefault="00C30F9A" w14:paraId="09D6440E" w14:textId="77777777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6421" w:type="dxa"/>
            <w:vAlign w:val="center"/>
          </w:tcPr>
          <w:p w:rsidRPr="009F60D3" w:rsidR="00C30F9A" w:rsidP="008C1DE6" w:rsidRDefault="00C30F9A" w14:paraId="7BFD855B" w14:textId="478A1C87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UC03</w:t>
            </w:r>
            <w:r w:rsidR="00DF1E14">
              <w:rPr>
                <w:bCs/>
                <w:sz w:val="22"/>
                <w:szCs w:val="22"/>
              </w:rPr>
              <w:t>_REG_COR</w:t>
            </w:r>
          </w:p>
        </w:tc>
      </w:tr>
      <w:tr w:rsidR="00C30F9A" w:rsidTr="008C1DE6" w14:paraId="37C6DFA8" w14:textId="77777777">
        <w:trPr>
          <w:trHeight w:val="510"/>
        </w:trPr>
        <w:tc>
          <w:tcPr>
            <w:tcW w:w="3206" w:type="dxa"/>
            <w:vAlign w:val="center"/>
          </w:tcPr>
          <w:p w:rsidRPr="009F60D3" w:rsidR="00C30F9A" w:rsidP="008C1DE6" w:rsidRDefault="00C30F9A" w14:paraId="24D34717" w14:textId="77777777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lastRenderedPageBreak/>
              <w:t>ATTORI PARTECIPANTI</w:t>
            </w:r>
          </w:p>
        </w:tc>
        <w:tc>
          <w:tcPr>
            <w:tcW w:w="6421" w:type="dxa"/>
            <w:vAlign w:val="center"/>
          </w:tcPr>
          <w:p w:rsidRPr="009F60D3" w:rsidR="00C30F9A" w:rsidP="008C1DE6" w:rsidRDefault="00C30F9A" w14:paraId="585B0B21" w14:textId="36E24831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Responsabile del personale</w:t>
            </w:r>
          </w:p>
        </w:tc>
      </w:tr>
      <w:tr w:rsidR="00C30F9A" w:rsidTr="008C1DE6" w14:paraId="6D1FEA1B" w14:textId="77777777">
        <w:trPr>
          <w:trHeight w:val="510"/>
        </w:trPr>
        <w:tc>
          <w:tcPr>
            <w:tcW w:w="3206" w:type="dxa"/>
            <w:vAlign w:val="center"/>
          </w:tcPr>
          <w:p w:rsidRPr="009F60D3" w:rsidR="00C30F9A" w:rsidP="008C1DE6" w:rsidRDefault="00C30F9A" w14:paraId="637F14BC" w14:textId="77777777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CONDIZIONI DI ENTRATA</w:t>
            </w:r>
          </w:p>
        </w:tc>
        <w:tc>
          <w:tcPr>
            <w:tcW w:w="6421" w:type="dxa"/>
            <w:vAlign w:val="center"/>
          </w:tcPr>
          <w:p w:rsidRPr="009F60D3" w:rsidR="00C30F9A" w:rsidP="003358DC" w:rsidRDefault="00C30F9A" w14:paraId="1D4B4EEF" w14:textId="52C853B0">
            <w:pPr>
              <w:pStyle w:val="Paragrafoelenco"/>
              <w:numPr>
                <w:ilvl w:val="0"/>
                <w:numId w:val="29"/>
              </w:numPr>
              <w:ind w:left="362" w:hanging="362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 xml:space="preserve">L’utente </w:t>
            </w:r>
            <w:r w:rsidRPr="009F60D3" w:rsidR="00D77FD4">
              <w:rPr>
                <w:sz w:val="22"/>
                <w:szCs w:val="22"/>
              </w:rPr>
              <w:t xml:space="preserve">responsabile del personale </w:t>
            </w:r>
            <w:r w:rsidRPr="009F60D3">
              <w:rPr>
                <w:sz w:val="22"/>
                <w:szCs w:val="22"/>
              </w:rPr>
              <w:t>è loggato nel sistema e si trova nella propria pagina personale</w:t>
            </w:r>
          </w:p>
        </w:tc>
      </w:tr>
      <w:tr w:rsidR="00C30F9A" w:rsidTr="008C1DE6" w14:paraId="0D3EC511" w14:textId="77777777">
        <w:trPr>
          <w:trHeight w:val="510"/>
        </w:trPr>
        <w:tc>
          <w:tcPr>
            <w:tcW w:w="3206" w:type="dxa"/>
            <w:vAlign w:val="center"/>
          </w:tcPr>
          <w:p w:rsidRPr="009F60D3" w:rsidR="00C30F9A" w:rsidP="008C1DE6" w:rsidRDefault="00C30F9A" w14:paraId="7C65125A" w14:textId="77777777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FLUSSO DI EVENTI</w:t>
            </w:r>
          </w:p>
        </w:tc>
        <w:tc>
          <w:tcPr>
            <w:tcW w:w="6421" w:type="dxa"/>
            <w:vAlign w:val="center"/>
          </w:tcPr>
          <w:p w:rsidRPr="009F60D3" w:rsidR="00C30F9A" w:rsidP="003358DC" w:rsidRDefault="00C30F9A" w14:paraId="5B2360EA" w14:textId="74D8D744">
            <w:pPr>
              <w:pStyle w:val="Paragrafoelenco"/>
              <w:numPr>
                <w:ilvl w:val="0"/>
                <w:numId w:val="28"/>
              </w:numPr>
              <w:ind w:left="364" w:hanging="364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Clicca sul menu a sinistra e preme il pulsante “Assumi”;</w:t>
            </w:r>
          </w:p>
          <w:p w:rsidRPr="009F60D3" w:rsidR="00C30F9A" w:rsidP="003358DC" w:rsidRDefault="00C30F9A" w14:paraId="7749D1BD" w14:textId="14FDCF63">
            <w:pPr>
              <w:pStyle w:val="Paragrafoelenco"/>
              <w:numPr>
                <w:ilvl w:val="0"/>
                <w:numId w:val="28"/>
              </w:numPr>
              <w:ind w:left="364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 xml:space="preserve">Vengono quindi inseriti i dati </w:t>
            </w:r>
            <w:r w:rsidR="004475DA">
              <w:rPr>
                <w:sz w:val="22"/>
                <w:szCs w:val="22"/>
              </w:rPr>
              <w:t>del corriere da assumere</w:t>
            </w:r>
            <w:r w:rsidRPr="009F60D3">
              <w:rPr>
                <w:sz w:val="22"/>
                <w:szCs w:val="22"/>
              </w:rPr>
              <w:t>: Nome, Cognome, Indirizzo, N</w:t>
            </w:r>
            <w:r w:rsidRPr="009F60D3">
              <w:rPr>
                <w:sz w:val="22"/>
                <w:szCs w:val="22"/>
                <w:vertAlign w:val="superscript"/>
              </w:rPr>
              <w:t xml:space="preserve">o </w:t>
            </w:r>
            <w:r w:rsidRPr="009F60D3">
              <w:rPr>
                <w:sz w:val="22"/>
                <w:szCs w:val="22"/>
              </w:rPr>
              <w:t>Civico, CAP, Email, Password;</w:t>
            </w:r>
          </w:p>
          <w:p w:rsidRPr="004475DA" w:rsidR="00C30F9A" w:rsidP="003358DC" w:rsidRDefault="004475DA" w14:paraId="753BABE7" w14:textId="20861256">
            <w:pPr>
              <w:pStyle w:val="Paragrafoelenco"/>
              <w:numPr>
                <w:ilvl w:val="0"/>
                <w:numId w:val="28"/>
              </w:numPr>
              <w:ind w:left="364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>
              <w:rPr>
                <w:sz w:val="22"/>
                <w:szCs w:val="22"/>
              </w:rPr>
              <w:t>L’utente responsabile del personale</w:t>
            </w:r>
            <w:r w:rsidRPr="009F60D3" w:rsidR="00C30F9A">
              <w:rPr>
                <w:sz w:val="22"/>
                <w:szCs w:val="22"/>
              </w:rPr>
              <w:t xml:space="preserve"> decide di visualizzare tutti i corrieri e per farlo passa il cursore sul menu sul lato sinistro dell’interfaccia seleziona</w:t>
            </w:r>
            <w:r>
              <w:rPr>
                <w:sz w:val="22"/>
                <w:szCs w:val="22"/>
              </w:rPr>
              <w:t>ndo</w:t>
            </w:r>
            <w:r w:rsidRPr="009F60D3" w:rsidR="00C30F9A">
              <w:rPr>
                <w:sz w:val="22"/>
                <w:szCs w:val="22"/>
              </w:rPr>
              <w:t xml:space="preserve"> la voce “Dipendenti”, e visualizza i corrieri</w:t>
            </w:r>
            <w:r>
              <w:rPr>
                <w:sz w:val="22"/>
                <w:szCs w:val="22"/>
              </w:rPr>
              <w:t>: Nome, Cognome, Indirizzo ed Email;</w:t>
            </w:r>
          </w:p>
        </w:tc>
      </w:tr>
      <w:tr w:rsidR="00C30F9A" w:rsidTr="008C1DE6" w14:paraId="0BE9AB67" w14:textId="77777777">
        <w:trPr>
          <w:trHeight w:val="510"/>
        </w:trPr>
        <w:tc>
          <w:tcPr>
            <w:tcW w:w="3206" w:type="dxa"/>
            <w:vAlign w:val="center"/>
          </w:tcPr>
          <w:p w:rsidRPr="009F60D3" w:rsidR="00C30F9A" w:rsidP="008C1DE6" w:rsidRDefault="00C30F9A" w14:paraId="3C1AD24D" w14:textId="77777777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CONDIZIONI DI USCITA</w:t>
            </w:r>
          </w:p>
        </w:tc>
        <w:tc>
          <w:tcPr>
            <w:tcW w:w="6421" w:type="dxa"/>
            <w:vAlign w:val="center"/>
          </w:tcPr>
          <w:p w:rsidRPr="009F60D3" w:rsidR="00C164F1" w:rsidP="003358DC" w:rsidRDefault="00D77FD4" w14:paraId="221C2194" w14:textId="77777777">
            <w:pPr>
              <w:pStyle w:val="Paragrafoelenco"/>
              <w:numPr>
                <w:ilvl w:val="0"/>
                <w:numId w:val="29"/>
              </w:numPr>
              <w:ind w:left="362"/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Il corriere viene registrato nel sistema.</w:t>
            </w:r>
          </w:p>
          <w:p w:rsidRPr="009F60D3" w:rsidR="00D77FD4" w:rsidP="003358DC" w:rsidRDefault="00D77FD4" w14:paraId="3C93C497" w14:textId="14231CFF">
            <w:pPr>
              <w:pStyle w:val="Paragrafoelenco"/>
              <w:numPr>
                <w:ilvl w:val="0"/>
                <w:numId w:val="29"/>
              </w:numPr>
              <w:ind w:left="362"/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L’utente responsabile del personale si trova nella pagina di visualizzazione dei dipendenti.</w:t>
            </w:r>
          </w:p>
        </w:tc>
      </w:tr>
      <w:tr w:rsidR="00C30F9A" w:rsidTr="008C1DE6" w14:paraId="65D0EC27" w14:textId="77777777">
        <w:trPr>
          <w:trHeight w:val="510"/>
        </w:trPr>
        <w:tc>
          <w:tcPr>
            <w:tcW w:w="3206" w:type="dxa"/>
            <w:vAlign w:val="center"/>
          </w:tcPr>
          <w:p w:rsidRPr="009F60D3" w:rsidR="00C30F9A" w:rsidP="008C1DE6" w:rsidRDefault="00C30F9A" w14:paraId="1E613A07" w14:textId="77777777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ECCEZIONI</w:t>
            </w:r>
          </w:p>
        </w:tc>
        <w:tc>
          <w:tcPr>
            <w:tcW w:w="6421" w:type="dxa"/>
            <w:vAlign w:val="center"/>
          </w:tcPr>
          <w:p w:rsidRPr="00AF3B00" w:rsidR="00AF3B00" w:rsidP="003358DC" w:rsidRDefault="00AF3B00" w14:paraId="55F6ED69" w14:textId="5221447E">
            <w:pPr>
              <w:pStyle w:val="Paragrafoelenco"/>
              <w:numPr>
                <w:ilvl w:val="0"/>
                <w:numId w:val="25"/>
              </w:numPr>
              <w:ind w:left="362"/>
              <w:rPr>
                <w:bCs/>
              </w:rPr>
            </w:pPr>
            <w:r w:rsidRPr="009F60D3">
              <w:rPr>
                <w:bCs/>
                <w:sz w:val="22"/>
                <w:szCs w:val="22"/>
              </w:rPr>
              <w:t>Inserimento campi non validi per la tabella dei campi; vengono indicati i campi che non rispettano i campi errati, inoltre è concessa la modifica dei campi errati senza dover riscrivere quelli corretti</w:t>
            </w:r>
            <w:r>
              <w:rPr>
                <w:bCs/>
                <w:sz w:val="22"/>
                <w:szCs w:val="22"/>
              </w:rPr>
              <w:t>;</w:t>
            </w:r>
          </w:p>
          <w:p w:rsidRPr="00AF3B00" w:rsidR="00C30F9A" w:rsidP="003358DC" w:rsidRDefault="00AF3B00" w14:paraId="12FBED72" w14:textId="1B9C4B06">
            <w:pPr>
              <w:pStyle w:val="Paragrafoelenco"/>
              <w:numPr>
                <w:ilvl w:val="0"/>
                <w:numId w:val="25"/>
              </w:numPr>
              <w:ind w:left="362"/>
              <w:rPr>
                <w:bCs/>
              </w:rPr>
            </w:pPr>
            <w:r w:rsidRPr="00AF3B00">
              <w:rPr>
                <w:bCs/>
                <w:sz w:val="22"/>
                <w:szCs w:val="22"/>
              </w:rPr>
              <w:t>Inserimento email già esistente in un sistema; viene visualizzato un messaggio che informa dell’indisponibilità dell’email inoltre è concessa la modifica dell’email senza dover riscrivere i campi corretti.</w:t>
            </w:r>
          </w:p>
        </w:tc>
      </w:tr>
    </w:tbl>
    <w:p w:rsidR="00C164F1" w:rsidP="008C44C5" w:rsidRDefault="00C164F1" w14:paraId="35A930CB" w14:textId="77777777">
      <w:pPr>
        <w:rPr>
          <w:rFonts w:ascii="Arial" w:hAnsi="Arial"/>
          <w:b/>
        </w:rPr>
      </w:pPr>
    </w:p>
    <w:p w:rsidR="00C164F1" w:rsidP="008C44C5" w:rsidRDefault="00C164F1" w14:paraId="3ECD9F45" w14:textId="77777777">
      <w:pPr>
        <w:rPr>
          <w:rFonts w:ascii="Arial" w:hAnsi="Arial"/>
          <w:b/>
        </w:rPr>
      </w:pPr>
    </w:p>
    <w:p w:rsidR="00C164F1" w:rsidP="008C44C5" w:rsidRDefault="00C164F1" w14:paraId="22B91B25" w14:textId="77777777">
      <w:pPr>
        <w:rPr>
          <w:rFonts w:ascii="Arial" w:hAnsi="Arial"/>
          <w:b/>
        </w:rPr>
      </w:pPr>
    </w:p>
    <w:p w:rsidR="00C164F1" w:rsidP="008C44C5" w:rsidRDefault="00C164F1" w14:paraId="3A12A1F9" w14:textId="77777777">
      <w:pPr>
        <w:rPr>
          <w:rFonts w:ascii="Arial" w:hAnsi="Arial"/>
          <w:b/>
        </w:rPr>
      </w:pPr>
    </w:p>
    <w:p w:rsidR="00C164F1" w:rsidP="008C44C5" w:rsidRDefault="00C164F1" w14:paraId="634ACB79" w14:textId="77777777">
      <w:pPr>
        <w:rPr>
          <w:rFonts w:ascii="Arial" w:hAnsi="Arial"/>
          <w:b/>
        </w:rPr>
      </w:pPr>
    </w:p>
    <w:p w:rsidR="00C164F1" w:rsidP="008C44C5" w:rsidRDefault="00C164F1" w14:paraId="36433C5D" w14:textId="77777777">
      <w:pPr>
        <w:rPr>
          <w:rFonts w:ascii="Arial" w:hAnsi="Arial"/>
          <w:b/>
        </w:rPr>
      </w:pPr>
    </w:p>
    <w:p w:rsidR="00C164F1" w:rsidP="008C44C5" w:rsidRDefault="00C164F1" w14:paraId="6BBB5B9C" w14:textId="77777777">
      <w:pPr>
        <w:rPr>
          <w:rFonts w:ascii="Arial" w:hAnsi="Arial"/>
          <w:b/>
        </w:rPr>
      </w:pPr>
    </w:p>
    <w:p w:rsidR="00C164F1" w:rsidP="008C44C5" w:rsidRDefault="00C164F1" w14:paraId="2A36BE66" w14:textId="77777777">
      <w:pPr>
        <w:rPr>
          <w:rFonts w:ascii="Arial" w:hAnsi="Arial"/>
          <w:b/>
        </w:rPr>
      </w:pPr>
    </w:p>
    <w:p w:rsidR="00C164F1" w:rsidP="008C44C5" w:rsidRDefault="00C164F1" w14:paraId="72F6C7E3" w14:textId="77777777">
      <w:pPr>
        <w:rPr>
          <w:rFonts w:ascii="Arial" w:hAnsi="Arial"/>
          <w:b/>
        </w:rPr>
      </w:pPr>
    </w:p>
    <w:p w:rsidR="00C164F1" w:rsidP="008C44C5" w:rsidRDefault="00C164F1" w14:paraId="60BA24BC" w14:textId="77777777">
      <w:pPr>
        <w:rPr>
          <w:rFonts w:ascii="Arial" w:hAnsi="Arial"/>
          <w:b/>
        </w:rPr>
      </w:pPr>
    </w:p>
    <w:p w:rsidR="00C164F1" w:rsidP="008C44C5" w:rsidRDefault="00C164F1" w14:paraId="4D970E3E" w14:textId="77777777">
      <w:pPr>
        <w:rPr>
          <w:rFonts w:ascii="Arial" w:hAnsi="Arial"/>
          <w:b/>
        </w:rPr>
      </w:pPr>
    </w:p>
    <w:p w:rsidR="00C164F1" w:rsidP="008C44C5" w:rsidRDefault="00C164F1" w14:paraId="1F79276F" w14:textId="77777777">
      <w:pPr>
        <w:rPr>
          <w:rFonts w:ascii="Arial" w:hAnsi="Arial"/>
          <w:b/>
        </w:rPr>
      </w:pPr>
    </w:p>
    <w:p w:rsidR="00C164F1" w:rsidP="008C44C5" w:rsidRDefault="00C164F1" w14:paraId="10592A47" w14:textId="77777777">
      <w:pPr>
        <w:rPr>
          <w:rFonts w:ascii="Arial" w:hAnsi="Arial"/>
          <w:b/>
        </w:rPr>
      </w:pPr>
    </w:p>
    <w:p w:rsidR="00C164F1" w:rsidP="008C44C5" w:rsidRDefault="00C164F1" w14:paraId="6A0C9766" w14:textId="77777777">
      <w:pPr>
        <w:rPr>
          <w:rFonts w:ascii="Arial" w:hAnsi="Arial"/>
          <w:b/>
        </w:rPr>
      </w:pPr>
    </w:p>
    <w:p w:rsidR="00C164F1" w:rsidP="008C44C5" w:rsidRDefault="00C164F1" w14:paraId="5DFB7BE2" w14:textId="77777777">
      <w:pPr>
        <w:rPr>
          <w:rFonts w:ascii="Arial" w:hAnsi="Arial"/>
          <w:b/>
        </w:rPr>
      </w:pPr>
    </w:p>
    <w:p w:rsidR="00C164F1" w:rsidP="008C44C5" w:rsidRDefault="00C164F1" w14:paraId="245C61F0" w14:textId="77777777">
      <w:pPr>
        <w:rPr>
          <w:rFonts w:ascii="Arial" w:hAnsi="Arial"/>
          <w:b/>
        </w:rPr>
      </w:pPr>
    </w:p>
    <w:p w:rsidR="00C164F1" w:rsidP="008C44C5" w:rsidRDefault="00C164F1" w14:paraId="57DB6C66" w14:textId="24051EC1">
      <w:pPr>
        <w:rPr>
          <w:rFonts w:ascii="Arial" w:hAnsi="Arial"/>
          <w:b/>
        </w:rPr>
      </w:pPr>
    </w:p>
    <w:p w:rsidR="00CC7FD3" w:rsidP="008C44C5" w:rsidRDefault="00CC7FD3" w14:paraId="7379A01C" w14:textId="1C0055C0">
      <w:pPr>
        <w:rPr>
          <w:rFonts w:ascii="Arial" w:hAnsi="Arial"/>
          <w:b/>
        </w:rPr>
      </w:pPr>
    </w:p>
    <w:p w:rsidR="00CC7FD3" w:rsidP="008C44C5" w:rsidRDefault="00CC7FD3" w14:paraId="53E658BA" w14:textId="77777777">
      <w:pPr>
        <w:rPr>
          <w:rFonts w:ascii="Arial" w:hAnsi="Arial"/>
          <w:b/>
        </w:rPr>
      </w:pPr>
    </w:p>
    <w:p w:rsidR="00C164F1" w:rsidP="008C44C5" w:rsidRDefault="00C164F1" w14:paraId="2FE763D2" w14:textId="77777777">
      <w:pPr>
        <w:rPr>
          <w:rFonts w:ascii="Arial" w:hAnsi="Arial"/>
          <w:b/>
        </w:rPr>
      </w:pPr>
    </w:p>
    <w:p w:rsidR="004475DA" w:rsidP="008C44C5" w:rsidRDefault="004475DA" w14:paraId="5FFDBDFA" w14:textId="0085AF80">
      <w:pPr>
        <w:rPr>
          <w:rFonts w:ascii="Arial" w:hAnsi="Arial"/>
          <w:b/>
        </w:rPr>
      </w:pPr>
    </w:p>
    <w:p w:rsidR="0059087E" w:rsidP="008C44C5" w:rsidRDefault="0059087E" w14:paraId="23AA7F2B" w14:textId="77777777">
      <w:pPr>
        <w:rPr>
          <w:rFonts w:ascii="Arial" w:hAnsi="Arial"/>
          <w:b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6"/>
        <w:gridCol w:w="6421"/>
      </w:tblGrid>
      <w:tr w:rsidR="00D77FD4" w:rsidTr="008C1DE6" w14:paraId="66F5519C" w14:textId="77777777">
        <w:trPr>
          <w:trHeight w:val="510"/>
        </w:trPr>
        <w:tc>
          <w:tcPr>
            <w:tcW w:w="3206" w:type="dxa"/>
            <w:vAlign w:val="center"/>
          </w:tcPr>
          <w:p w:rsidRPr="009F60D3" w:rsidR="00D77FD4" w:rsidP="008C1DE6" w:rsidRDefault="00D77FD4" w14:paraId="0AA930B2" w14:textId="77777777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NOME CASO D’USO</w:t>
            </w:r>
          </w:p>
        </w:tc>
        <w:tc>
          <w:tcPr>
            <w:tcW w:w="6421" w:type="dxa"/>
            <w:vAlign w:val="center"/>
          </w:tcPr>
          <w:p w:rsidRPr="009F60D3" w:rsidR="00D77FD4" w:rsidP="008C1DE6" w:rsidRDefault="00D77FD4" w14:paraId="17BDC9D9" w14:textId="5B5B4822">
            <w:pPr>
              <w:rPr>
                <w:bCs/>
              </w:rPr>
            </w:pPr>
            <w:r w:rsidRPr="009F60D3">
              <w:rPr>
                <w:bCs/>
                <w:sz w:val="22"/>
                <w:szCs w:val="22"/>
              </w:rPr>
              <w:t>Corriere viene licenziato</w:t>
            </w:r>
          </w:p>
        </w:tc>
      </w:tr>
      <w:tr w:rsidR="00D77FD4" w:rsidTr="008C1DE6" w14:paraId="2AC30D18" w14:textId="77777777">
        <w:trPr>
          <w:trHeight w:val="510"/>
        </w:trPr>
        <w:tc>
          <w:tcPr>
            <w:tcW w:w="3206" w:type="dxa"/>
            <w:vAlign w:val="center"/>
          </w:tcPr>
          <w:p w:rsidRPr="009F60D3" w:rsidR="00D77FD4" w:rsidP="008C1DE6" w:rsidRDefault="00D77FD4" w14:paraId="6C48CE52" w14:textId="77777777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6421" w:type="dxa"/>
            <w:vAlign w:val="center"/>
          </w:tcPr>
          <w:p w:rsidRPr="009F60D3" w:rsidR="00D77FD4" w:rsidP="008C1DE6" w:rsidRDefault="00D77FD4" w14:paraId="40201B45" w14:textId="507D9F3D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UC0</w:t>
            </w:r>
            <w:r w:rsidRPr="009F60D3" w:rsidR="009F60D3">
              <w:rPr>
                <w:bCs/>
                <w:sz w:val="22"/>
                <w:szCs w:val="22"/>
              </w:rPr>
              <w:t>4</w:t>
            </w:r>
            <w:r w:rsidR="00DF1E14">
              <w:rPr>
                <w:bCs/>
                <w:sz w:val="22"/>
                <w:szCs w:val="22"/>
              </w:rPr>
              <w:t>_LIC_COR</w:t>
            </w:r>
          </w:p>
        </w:tc>
      </w:tr>
      <w:tr w:rsidR="00D77FD4" w:rsidTr="008C1DE6" w14:paraId="14989ED2" w14:textId="77777777">
        <w:trPr>
          <w:trHeight w:val="510"/>
        </w:trPr>
        <w:tc>
          <w:tcPr>
            <w:tcW w:w="3206" w:type="dxa"/>
            <w:vAlign w:val="center"/>
          </w:tcPr>
          <w:p w:rsidRPr="009F60D3" w:rsidR="00D77FD4" w:rsidP="008C1DE6" w:rsidRDefault="00D77FD4" w14:paraId="17DA2232" w14:textId="77777777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ATTORI PARTECIPANTI</w:t>
            </w:r>
          </w:p>
        </w:tc>
        <w:tc>
          <w:tcPr>
            <w:tcW w:w="6421" w:type="dxa"/>
            <w:vAlign w:val="center"/>
          </w:tcPr>
          <w:p w:rsidRPr="009F60D3" w:rsidR="00D77FD4" w:rsidP="008C1DE6" w:rsidRDefault="00D77FD4" w14:paraId="265E8ECA" w14:textId="49671469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Responsabile del personale</w:t>
            </w:r>
          </w:p>
        </w:tc>
      </w:tr>
      <w:tr w:rsidR="00D77FD4" w:rsidTr="008C1DE6" w14:paraId="3A96A116" w14:textId="77777777">
        <w:trPr>
          <w:trHeight w:val="510"/>
        </w:trPr>
        <w:tc>
          <w:tcPr>
            <w:tcW w:w="3206" w:type="dxa"/>
            <w:vAlign w:val="center"/>
          </w:tcPr>
          <w:p w:rsidRPr="009F60D3" w:rsidR="00D77FD4" w:rsidP="008C1DE6" w:rsidRDefault="00D77FD4" w14:paraId="3E11A40C" w14:textId="77777777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lastRenderedPageBreak/>
              <w:t>CONDIZIONI DI ENTRATA</w:t>
            </w:r>
          </w:p>
        </w:tc>
        <w:tc>
          <w:tcPr>
            <w:tcW w:w="6421" w:type="dxa"/>
            <w:vAlign w:val="center"/>
          </w:tcPr>
          <w:p w:rsidRPr="009F60D3" w:rsidR="00D77FD4" w:rsidP="003358DC" w:rsidRDefault="00D77FD4" w14:paraId="45CF3E52" w14:textId="30BF3A6C">
            <w:pPr>
              <w:pStyle w:val="Paragrafoelenco"/>
              <w:numPr>
                <w:ilvl w:val="0"/>
                <w:numId w:val="33"/>
              </w:numPr>
              <w:ind w:left="362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L’utente responsabile del personale è loggato nel sistema e si trova nella propria pagina personale</w:t>
            </w:r>
          </w:p>
        </w:tc>
      </w:tr>
      <w:tr w:rsidR="00D77FD4" w:rsidTr="008C1DE6" w14:paraId="5329C561" w14:textId="77777777">
        <w:trPr>
          <w:trHeight w:val="510"/>
        </w:trPr>
        <w:tc>
          <w:tcPr>
            <w:tcW w:w="3206" w:type="dxa"/>
            <w:vAlign w:val="center"/>
          </w:tcPr>
          <w:p w:rsidRPr="009F60D3" w:rsidR="00D77FD4" w:rsidP="008C1DE6" w:rsidRDefault="00D77FD4" w14:paraId="3FAEA5E7" w14:textId="77777777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FLUSSO DI EVENTI</w:t>
            </w:r>
          </w:p>
        </w:tc>
        <w:tc>
          <w:tcPr>
            <w:tcW w:w="6421" w:type="dxa"/>
            <w:vAlign w:val="center"/>
          </w:tcPr>
          <w:p w:rsidRPr="009F60D3" w:rsidR="00D77FD4" w:rsidP="003358DC" w:rsidRDefault="00D77FD4" w14:paraId="44135058" w14:textId="55637FD8">
            <w:pPr>
              <w:pStyle w:val="Paragrafoelenco"/>
              <w:numPr>
                <w:ilvl w:val="0"/>
                <w:numId w:val="30"/>
              </w:numPr>
              <w:ind w:left="364" w:hanging="364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Clicca sul menu la voce “Dipendenti”;</w:t>
            </w:r>
          </w:p>
          <w:p w:rsidRPr="009F60D3" w:rsidR="00D77FD4" w:rsidP="003358DC" w:rsidRDefault="00D77FD4" w14:paraId="33FE2A25" w14:textId="77777777">
            <w:pPr>
              <w:pStyle w:val="Paragrafoelenco"/>
              <w:numPr>
                <w:ilvl w:val="0"/>
                <w:numId w:val="30"/>
              </w:numPr>
              <w:ind w:left="364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 xml:space="preserve">Viene mostrata una tabella contenente la lista di tutti i corrieri: </w:t>
            </w:r>
          </w:p>
          <w:p w:rsidRPr="009F60D3" w:rsidR="00C164F1" w:rsidP="003358DC" w:rsidRDefault="00D77FD4" w14:paraId="52744108" w14:textId="4D95408E">
            <w:pPr>
              <w:pStyle w:val="Paragrafoelenco"/>
              <w:numPr>
                <w:ilvl w:val="0"/>
                <w:numId w:val="30"/>
              </w:numPr>
              <w:ind w:left="364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 xml:space="preserve">Allora </w:t>
            </w:r>
            <w:r w:rsidR="009F60D3">
              <w:rPr>
                <w:sz w:val="22"/>
                <w:szCs w:val="22"/>
              </w:rPr>
              <w:t xml:space="preserve">l’utente </w:t>
            </w:r>
            <w:r w:rsidRPr="009F60D3">
              <w:rPr>
                <w:sz w:val="22"/>
                <w:szCs w:val="22"/>
              </w:rPr>
              <w:t xml:space="preserve">clicca sul pulsante alla destra dell’interfaccia “Licenzia”, relativo </w:t>
            </w:r>
            <w:r w:rsidR="004475DA">
              <w:rPr>
                <w:sz w:val="22"/>
                <w:szCs w:val="22"/>
              </w:rPr>
              <w:t>al corriere che si vuole licenziare</w:t>
            </w:r>
            <w:r w:rsidRPr="009F60D3">
              <w:rPr>
                <w:sz w:val="22"/>
                <w:szCs w:val="22"/>
              </w:rPr>
              <w:t>;</w:t>
            </w:r>
          </w:p>
          <w:p w:rsidRPr="009F60D3" w:rsidR="00D77FD4" w:rsidP="003358DC" w:rsidRDefault="00D77FD4" w14:paraId="6BC3D75C" w14:textId="1632EBD8">
            <w:pPr>
              <w:pStyle w:val="Paragrafoelenco"/>
              <w:numPr>
                <w:ilvl w:val="0"/>
                <w:numId w:val="30"/>
              </w:numPr>
              <w:ind w:left="364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Cliccando, il corriere scompare dalla lista dei corrieri e viene visualizzato un messaggio di successo</w:t>
            </w:r>
            <w:r w:rsidRPr="009F60D3" w:rsidR="00C164F1">
              <w:rPr>
                <w:sz w:val="22"/>
                <w:szCs w:val="22"/>
              </w:rPr>
              <w:t>;</w:t>
            </w:r>
          </w:p>
        </w:tc>
      </w:tr>
      <w:tr w:rsidR="00D77FD4" w:rsidTr="008C1DE6" w14:paraId="7F1E24DB" w14:textId="77777777">
        <w:trPr>
          <w:trHeight w:val="510"/>
        </w:trPr>
        <w:tc>
          <w:tcPr>
            <w:tcW w:w="3206" w:type="dxa"/>
            <w:vAlign w:val="center"/>
          </w:tcPr>
          <w:p w:rsidRPr="009F60D3" w:rsidR="00D77FD4" w:rsidP="008C1DE6" w:rsidRDefault="00D77FD4" w14:paraId="0485F5E1" w14:textId="77777777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CONDIZIONI DI USCITA</w:t>
            </w:r>
          </w:p>
        </w:tc>
        <w:tc>
          <w:tcPr>
            <w:tcW w:w="6421" w:type="dxa"/>
            <w:vAlign w:val="center"/>
          </w:tcPr>
          <w:p w:rsidR="004475DA" w:rsidP="003358DC" w:rsidRDefault="00D77FD4" w14:paraId="616A2419" w14:textId="77777777">
            <w:pPr>
              <w:pStyle w:val="Paragrafoelenco"/>
              <w:numPr>
                <w:ilvl w:val="0"/>
                <w:numId w:val="33"/>
              </w:numPr>
              <w:ind w:left="364"/>
              <w:rPr>
                <w:bCs/>
                <w:sz w:val="22"/>
                <w:szCs w:val="22"/>
              </w:rPr>
            </w:pPr>
            <w:r w:rsidRPr="004475DA">
              <w:rPr>
                <w:bCs/>
                <w:sz w:val="22"/>
                <w:szCs w:val="22"/>
              </w:rPr>
              <w:t>Il corriere viene cancellato dal sistema.</w:t>
            </w:r>
          </w:p>
          <w:p w:rsidRPr="004475DA" w:rsidR="00D77FD4" w:rsidP="003358DC" w:rsidRDefault="00D77FD4" w14:paraId="1DB9E1F5" w14:textId="19AB7311">
            <w:pPr>
              <w:pStyle w:val="Paragrafoelenco"/>
              <w:numPr>
                <w:ilvl w:val="0"/>
                <w:numId w:val="33"/>
              </w:numPr>
              <w:ind w:left="364"/>
              <w:rPr>
                <w:bCs/>
                <w:sz w:val="22"/>
                <w:szCs w:val="22"/>
              </w:rPr>
            </w:pPr>
            <w:r w:rsidRPr="004475DA">
              <w:rPr>
                <w:bCs/>
                <w:sz w:val="22"/>
                <w:szCs w:val="22"/>
              </w:rPr>
              <w:t>L’utente responsabile del personale si trova nella pagina di visualizzazione dei dipendenti.</w:t>
            </w:r>
          </w:p>
        </w:tc>
      </w:tr>
      <w:tr w:rsidR="00D77FD4" w:rsidTr="008C1DE6" w14:paraId="3B9101C7" w14:textId="77777777">
        <w:trPr>
          <w:trHeight w:val="510"/>
        </w:trPr>
        <w:tc>
          <w:tcPr>
            <w:tcW w:w="3206" w:type="dxa"/>
            <w:vAlign w:val="center"/>
          </w:tcPr>
          <w:p w:rsidRPr="009F60D3" w:rsidR="00D77FD4" w:rsidP="008C1DE6" w:rsidRDefault="00D77FD4" w14:paraId="4278CFE2" w14:textId="77777777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ECCEZIONI</w:t>
            </w:r>
          </w:p>
        </w:tc>
        <w:tc>
          <w:tcPr>
            <w:tcW w:w="6421" w:type="dxa"/>
            <w:vAlign w:val="center"/>
          </w:tcPr>
          <w:p w:rsidRPr="009F60D3" w:rsidR="00D77FD4" w:rsidP="008C1DE6" w:rsidRDefault="00D77FD4" w14:paraId="2FCBE15A" w14:textId="77777777">
            <w:pPr>
              <w:rPr>
                <w:bCs/>
              </w:rPr>
            </w:pPr>
            <w:r w:rsidRPr="009F60D3">
              <w:rPr>
                <w:bCs/>
                <w:strike/>
                <w:sz w:val="22"/>
                <w:szCs w:val="22"/>
              </w:rPr>
              <w:t>N.D.</w:t>
            </w:r>
          </w:p>
        </w:tc>
      </w:tr>
    </w:tbl>
    <w:p w:rsidR="00D77FD4" w:rsidP="008C44C5" w:rsidRDefault="00D77FD4" w14:paraId="213A3477" w14:textId="636EAD06">
      <w:pPr>
        <w:rPr>
          <w:rFonts w:ascii="Arial" w:hAnsi="Arial"/>
          <w:b/>
        </w:rPr>
      </w:pPr>
    </w:p>
    <w:p w:rsidR="00C164F1" w:rsidP="008C44C5" w:rsidRDefault="00C164F1" w14:paraId="27F0A41C" w14:textId="55D49359">
      <w:pPr>
        <w:rPr>
          <w:rFonts w:ascii="Arial" w:hAnsi="Arial"/>
          <w:b/>
        </w:rPr>
      </w:pPr>
    </w:p>
    <w:p w:rsidR="00C164F1" w:rsidP="008C44C5" w:rsidRDefault="00C164F1" w14:paraId="57259A9E" w14:textId="58A97EB5">
      <w:pPr>
        <w:rPr>
          <w:rFonts w:ascii="Arial" w:hAnsi="Arial"/>
          <w:b/>
        </w:rPr>
      </w:pPr>
    </w:p>
    <w:p w:rsidR="00C164F1" w:rsidP="008C44C5" w:rsidRDefault="00C164F1" w14:paraId="796EC163" w14:textId="28FDF8CA">
      <w:pPr>
        <w:rPr>
          <w:rFonts w:ascii="Arial" w:hAnsi="Arial"/>
          <w:b/>
        </w:rPr>
      </w:pPr>
    </w:p>
    <w:p w:rsidR="00C164F1" w:rsidP="008C44C5" w:rsidRDefault="00C164F1" w14:paraId="323E20BF" w14:textId="147AFE2E">
      <w:pPr>
        <w:rPr>
          <w:rFonts w:ascii="Arial" w:hAnsi="Arial"/>
          <w:b/>
        </w:rPr>
      </w:pPr>
    </w:p>
    <w:p w:rsidR="00C164F1" w:rsidP="008C44C5" w:rsidRDefault="00C164F1" w14:paraId="4D75E66E" w14:textId="3F15DAE2">
      <w:pPr>
        <w:rPr>
          <w:rFonts w:ascii="Arial" w:hAnsi="Arial"/>
          <w:b/>
        </w:rPr>
      </w:pPr>
    </w:p>
    <w:p w:rsidR="00C164F1" w:rsidP="008C44C5" w:rsidRDefault="00C164F1" w14:paraId="447AF089" w14:textId="3B6A88D8">
      <w:pPr>
        <w:rPr>
          <w:rFonts w:ascii="Arial" w:hAnsi="Arial"/>
          <w:b/>
        </w:rPr>
      </w:pPr>
    </w:p>
    <w:p w:rsidR="00C164F1" w:rsidP="008C44C5" w:rsidRDefault="00C164F1" w14:paraId="01108E7B" w14:textId="7336A726">
      <w:pPr>
        <w:rPr>
          <w:rFonts w:ascii="Arial" w:hAnsi="Arial"/>
          <w:b/>
        </w:rPr>
      </w:pPr>
    </w:p>
    <w:p w:rsidR="00C164F1" w:rsidP="008C44C5" w:rsidRDefault="00C164F1" w14:paraId="12B74BED" w14:textId="1CE89080">
      <w:pPr>
        <w:rPr>
          <w:rFonts w:ascii="Arial" w:hAnsi="Arial"/>
          <w:b/>
        </w:rPr>
      </w:pPr>
    </w:p>
    <w:p w:rsidR="00C164F1" w:rsidP="008C44C5" w:rsidRDefault="00C164F1" w14:paraId="20FC4A54" w14:textId="09BC4B77">
      <w:pPr>
        <w:rPr>
          <w:rFonts w:ascii="Arial" w:hAnsi="Arial"/>
          <w:b/>
        </w:rPr>
      </w:pPr>
    </w:p>
    <w:p w:rsidR="00C164F1" w:rsidP="008C44C5" w:rsidRDefault="00C164F1" w14:paraId="17A7CAA2" w14:textId="1B155762">
      <w:pPr>
        <w:rPr>
          <w:rFonts w:ascii="Arial" w:hAnsi="Arial"/>
          <w:b/>
        </w:rPr>
      </w:pPr>
    </w:p>
    <w:p w:rsidR="00C164F1" w:rsidP="008C44C5" w:rsidRDefault="00C164F1" w14:paraId="1CC61CBA" w14:textId="7748C20A">
      <w:pPr>
        <w:rPr>
          <w:rFonts w:ascii="Arial" w:hAnsi="Arial"/>
          <w:b/>
        </w:rPr>
      </w:pPr>
    </w:p>
    <w:p w:rsidR="00C164F1" w:rsidP="008C44C5" w:rsidRDefault="00C164F1" w14:paraId="3D48FBDC" w14:textId="33F2F513">
      <w:pPr>
        <w:rPr>
          <w:rFonts w:ascii="Arial" w:hAnsi="Arial"/>
          <w:b/>
        </w:rPr>
      </w:pPr>
    </w:p>
    <w:p w:rsidR="00C164F1" w:rsidP="008C44C5" w:rsidRDefault="00C164F1" w14:paraId="0AB09EB1" w14:textId="34C49609">
      <w:pPr>
        <w:rPr>
          <w:rFonts w:ascii="Arial" w:hAnsi="Arial"/>
          <w:b/>
        </w:rPr>
      </w:pPr>
    </w:p>
    <w:p w:rsidR="00C164F1" w:rsidP="008C44C5" w:rsidRDefault="00C164F1" w14:paraId="74BCB7C6" w14:textId="06E32556">
      <w:pPr>
        <w:rPr>
          <w:rFonts w:ascii="Arial" w:hAnsi="Arial"/>
          <w:b/>
        </w:rPr>
      </w:pPr>
    </w:p>
    <w:p w:rsidR="00C164F1" w:rsidP="008C44C5" w:rsidRDefault="00C164F1" w14:paraId="531C1834" w14:textId="77D95310">
      <w:pPr>
        <w:rPr>
          <w:rFonts w:ascii="Arial" w:hAnsi="Arial"/>
          <w:b/>
        </w:rPr>
      </w:pPr>
    </w:p>
    <w:p w:rsidR="00C164F1" w:rsidP="008C44C5" w:rsidRDefault="00C164F1" w14:paraId="67547449" w14:textId="2DFE0EE1">
      <w:pPr>
        <w:rPr>
          <w:rFonts w:ascii="Arial" w:hAnsi="Arial"/>
          <w:b/>
        </w:rPr>
      </w:pPr>
    </w:p>
    <w:p w:rsidR="00C164F1" w:rsidP="008C44C5" w:rsidRDefault="00C164F1" w14:paraId="068D98F8" w14:textId="013223A9">
      <w:pPr>
        <w:rPr>
          <w:rFonts w:ascii="Arial" w:hAnsi="Arial"/>
          <w:b/>
        </w:rPr>
      </w:pPr>
    </w:p>
    <w:p w:rsidR="00C164F1" w:rsidP="008C44C5" w:rsidRDefault="00C164F1" w14:paraId="7B8EBB65" w14:textId="2DB809F4">
      <w:pPr>
        <w:rPr>
          <w:rFonts w:ascii="Arial" w:hAnsi="Arial"/>
          <w:b/>
        </w:rPr>
      </w:pPr>
    </w:p>
    <w:p w:rsidR="00C164F1" w:rsidP="008C44C5" w:rsidRDefault="00C164F1" w14:paraId="6B8864A1" w14:textId="004C164F">
      <w:pPr>
        <w:rPr>
          <w:rFonts w:ascii="Arial" w:hAnsi="Arial"/>
          <w:b/>
        </w:rPr>
      </w:pPr>
    </w:p>
    <w:p w:rsidR="009F60D3" w:rsidP="008C44C5" w:rsidRDefault="009F60D3" w14:paraId="020095D1" w14:textId="6B80207B">
      <w:pPr>
        <w:rPr>
          <w:rFonts w:ascii="Arial" w:hAnsi="Arial"/>
          <w:b/>
        </w:rPr>
      </w:pPr>
    </w:p>
    <w:p w:rsidR="009F60D3" w:rsidP="008C44C5" w:rsidRDefault="009F60D3" w14:paraId="2D6B07AF" w14:textId="7E1285AF">
      <w:pPr>
        <w:rPr>
          <w:rFonts w:ascii="Arial" w:hAnsi="Arial"/>
          <w:b/>
        </w:rPr>
      </w:pPr>
    </w:p>
    <w:p w:rsidR="009F60D3" w:rsidP="008C44C5" w:rsidRDefault="009F60D3" w14:paraId="279F84DC" w14:textId="2DB8B02F">
      <w:pPr>
        <w:rPr>
          <w:rFonts w:ascii="Arial" w:hAnsi="Arial"/>
          <w:b/>
        </w:rPr>
      </w:pPr>
    </w:p>
    <w:p w:rsidR="009F60D3" w:rsidP="008C44C5" w:rsidRDefault="009F60D3" w14:paraId="214BC0C2" w14:textId="0123F4D3">
      <w:pPr>
        <w:rPr>
          <w:rFonts w:ascii="Arial" w:hAnsi="Arial"/>
          <w:b/>
        </w:rPr>
      </w:pPr>
    </w:p>
    <w:p w:rsidR="00CC7FD3" w:rsidP="008C44C5" w:rsidRDefault="00CC7FD3" w14:paraId="5B73F7B3" w14:textId="0AF27EF3">
      <w:pPr>
        <w:rPr>
          <w:rFonts w:ascii="Arial" w:hAnsi="Arial"/>
          <w:b/>
        </w:rPr>
      </w:pPr>
    </w:p>
    <w:p w:rsidR="00CC7FD3" w:rsidP="008C44C5" w:rsidRDefault="00CC7FD3" w14:paraId="13FCE4F4" w14:textId="77777777">
      <w:pPr>
        <w:rPr>
          <w:rFonts w:ascii="Arial" w:hAnsi="Arial"/>
          <w:b/>
        </w:rPr>
      </w:pPr>
    </w:p>
    <w:p w:rsidR="00C164F1" w:rsidP="008C44C5" w:rsidRDefault="00C164F1" w14:paraId="3599641F" w14:textId="3FF7B384">
      <w:pPr>
        <w:rPr>
          <w:rFonts w:ascii="Arial" w:hAnsi="Arial"/>
          <w:b/>
        </w:rPr>
      </w:pPr>
    </w:p>
    <w:p w:rsidR="004475DA" w:rsidP="008C44C5" w:rsidRDefault="004475DA" w14:paraId="4DDB8E0D" w14:textId="5EDD5AE7">
      <w:pPr>
        <w:rPr>
          <w:rFonts w:ascii="Arial" w:hAnsi="Arial"/>
          <w:b/>
        </w:rPr>
      </w:pPr>
    </w:p>
    <w:p w:rsidR="0059087E" w:rsidP="008C44C5" w:rsidRDefault="0059087E" w14:paraId="6CF543CB" w14:textId="77777777">
      <w:pPr>
        <w:rPr>
          <w:rFonts w:ascii="Arial" w:hAnsi="Arial"/>
          <w:b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6"/>
        <w:gridCol w:w="6421"/>
      </w:tblGrid>
      <w:tr w:rsidR="00D77FD4" w:rsidTr="3C0A285A" w14:paraId="7E94FD6B" w14:textId="77777777">
        <w:trPr>
          <w:trHeight w:val="510"/>
        </w:trPr>
        <w:tc>
          <w:tcPr>
            <w:tcW w:w="3206" w:type="dxa"/>
            <w:tcMar/>
            <w:vAlign w:val="center"/>
          </w:tcPr>
          <w:p w:rsidRPr="009F60D3" w:rsidR="00D77FD4" w:rsidP="008C1DE6" w:rsidRDefault="00D77FD4" w14:paraId="50FB8881" w14:textId="77777777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NOME CASO D’USO</w:t>
            </w:r>
          </w:p>
        </w:tc>
        <w:tc>
          <w:tcPr>
            <w:tcW w:w="6421" w:type="dxa"/>
            <w:tcMar/>
            <w:vAlign w:val="center"/>
          </w:tcPr>
          <w:p w:rsidRPr="009F60D3" w:rsidR="00D77FD4" w:rsidP="008C1DE6" w:rsidRDefault="009F60D3" w14:paraId="5CB09D72" w14:textId="591F90C2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Inserimento offerta su prodotto</w:t>
            </w:r>
          </w:p>
        </w:tc>
      </w:tr>
      <w:tr w:rsidR="00D77FD4" w:rsidTr="3C0A285A" w14:paraId="3E305ABB" w14:textId="77777777">
        <w:trPr>
          <w:trHeight w:val="510"/>
        </w:trPr>
        <w:tc>
          <w:tcPr>
            <w:tcW w:w="3206" w:type="dxa"/>
            <w:tcMar/>
            <w:vAlign w:val="center"/>
          </w:tcPr>
          <w:p w:rsidRPr="009F60D3" w:rsidR="00D77FD4" w:rsidP="008C1DE6" w:rsidRDefault="00D77FD4" w14:paraId="34CAFE5D" w14:textId="77777777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6421" w:type="dxa"/>
            <w:tcMar/>
            <w:vAlign w:val="center"/>
          </w:tcPr>
          <w:p w:rsidRPr="009F60D3" w:rsidR="00D77FD4" w:rsidP="008C1DE6" w:rsidRDefault="00D77FD4" w14:paraId="6A8CFF70" w14:textId="3507BFE3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UC0</w:t>
            </w:r>
            <w:r w:rsidRPr="009F60D3" w:rsidR="009F60D3">
              <w:rPr>
                <w:bCs/>
                <w:sz w:val="22"/>
                <w:szCs w:val="22"/>
              </w:rPr>
              <w:t>5</w:t>
            </w:r>
            <w:r w:rsidR="00DF1E14">
              <w:rPr>
                <w:bCs/>
                <w:sz w:val="22"/>
                <w:szCs w:val="22"/>
              </w:rPr>
              <w:t>_INS_OFF</w:t>
            </w:r>
          </w:p>
        </w:tc>
      </w:tr>
      <w:tr w:rsidR="00D77FD4" w:rsidTr="3C0A285A" w14:paraId="0B11B8A0" w14:textId="77777777">
        <w:trPr>
          <w:trHeight w:val="510"/>
        </w:trPr>
        <w:tc>
          <w:tcPr>
            <w:tcW w:w="3206" w:type="dxa"/>
            <w:tcMar/>
            <w:vAlign w:val="center"/>
          </w:tcPr>
          <w:p w:rsidRPr="009F60D3" w:rsidR="00D77FD4" w:rsidP="008C1DE6" w:rsidRDefault="00D77FD4" w14:paraId="6015991D" w14:textId="77777777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ATTORI PARTECIPANTI</w:t>
            </w:r>
          </w:p>
        </w:tc>
        <w:tc>
          <w:tcPr>
            <w:tcW w:w="6421" w:type="dxa"/>
            <w:tcMar/>
            <w:vAlign w:val="center"/>
          </w:tcPr>
          <w:p w:rsidRPr="009F60D3" w:rsidR="00D77FD4" w:rsidP="008C1DE6" w:rsidRDefault="009F60D3" w14:paraId="379FDDEE" w14:textId="2E41946B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Utente product manager</w:t>
            </w:r>
          </w:p>
        </w:tc>
      </w:tr>
      <w:tr w:rsidR="00D77FD4" w:rsidTr="3C0A285A" w14:paraId="3A1AEE24" w14:textId="77777777">
        <w:trPr>
          <w:trHeight w:val="510"/>
        </w:trPr>
        <w:tc>
          <w:tcPr>
            <w:tcW w:w="3206" w:type="dxa"/>
            <w:tcMar/>
            <w:vAlign w:val="center"/>
          </w:tcPr>
          <w:p w:rsidRPr="009F60D3" w:rsidR="00D77FD4" w:rsidP="008C1DE6" w:rsidRDefault="00D77FD4" w14:paraId="41E47857" w14:textId="77777777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CONDIZIONI DI ENTRATA</w:t>
            </w:r>
          </w:p>
        </w:tc>
        <w:tc>
          <w:tcPr>
            <w:tcW w:w="6421" w:type="dxa"/>
            <w:tcMar/>
            <w:vAlign w:val="center"/>
          </w:tcPr>
          <w:p w:rsidRPr="009F60D3" w:rsidR="00D77FD4" w:rsidP="003358DC" w:rsidRDefault="00D77FD4" w14:paraId="74E96D81" w14:textId="04937884">
            <w:pPr>
              <w:pStyle w:val="Paragrafoelenco"/>
              <w:numPr>
                <w:ilvl w:val="0"/>
                <w:numId w:val="32"/>
              </w:numPr>
              <w:ind w:left="362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 xml:space="preserve">L’utente </w:t>
            </w:r>
            <w:r w:rsidR="009F60D3">
              <w:rPr>
                <w:sz w:val="22"/>
                <w:szCs w:val="22"/>
              </w:rPr>
              <w:t>product manager</w:t>
            </w:r>
            <w:r w:rsidRPr="009F60D3">
              <w:rPr>
                <w:sz w:val="22"/>
                <w:szCs w:val="22"/>
              </w:rPr>
              <w:t xml:space="preserve"> è loggato nel sistema e si trova nella propria pagina personale</w:t>
            </w:r>
            <w:r w:rsidR="009F60D3">
              <w:rPr>
                <w:sz w:val="22"/>
                <w:szCs w:val="22"/>
              </w:rPr>
              <w:t>;</w:t>
            </w:r>
          </w:p>
        </w:tc>
      </w:tr>
      <w:tr w:rsidR="009F60D3" w:rsidTr="3C0A285A" w14:paraId="3EF85766" w14:textId="77777777">
        <w:trPr>
          <w:trHeight w:val="510"/>
        </w:trPr>
        <w:tc>
          <w:tcPr>
            <w:tcW w:w="3206" w:type="dxa"/>
            <w:tcMar/>
            <w:vAlign w:val="center"/>
          </w:tcPr>
          <w:p w:rsidRPr="009F60D3" w:rsidR="009F60D3" w:rsidP="009F60D3" w:rsidRDefault="009F60D3" w14:paraId="362EB3B8" w14:textId="77777777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lastRenderedPageBreak/>
              <w:t>FLUSSO DI EVENTI</w:t>
            </w:r>
          </w:p>
        </w:tc>
        <w:tc>
          <w:tcPr>
            <w:tcW w:w="6421" w:type="dxa"/>
            <w:tcMar/>
            <w:vAlign w:val="center"/>
          </w:tcPr>
          <w:p w:rsidRPr="00446C9F" w:rsidR="009F60D3" w:rsidP="003358DC" w:rsidRDefault="009F60D3" w14:paraId="5347D1B1" w14:textId="72C3F0E5">
            <w:pPr>
              <w:pStyle w:val="Paragrafoelenco"/>
              <w:numPr>
                <w:ilvl w:val="0"/>
                <w:numId w:val="31"/>
              </w:numPr>
              <w:ind w:left="364"/>
              <w:rPr>
                <w:rFonts w:eastAsia="Times New Roman"/>
                <w:b w:val="1"/>
                <w:bCs w:val="1"/>
                <w:kern w:val="2"/>
                <w:sz w:val="22"/>
                <w:szCs w:val="22"/>
              </w:rPr>
            </w:pPr>
            <w:r w:rsidRPr="3C0A285A" w:rsidR="3C0A285A">
              <w:rPr>
                <w:sz w:val="22"/>
                <w:szCs w:val="22"/>
              </w:rPr>
              <w:t>Clicca sulla voce “Offerte</w:t>
            </w:r>
            <w:r w:rsidRPr="3C0A285A" w:rsidR="3C0A285A">
              <w:rPr>
                <w:sz w:val="22"/>
                <w:szCs w:val="22"/>
              </w:rPr>
              <w:t>”;</w:t>
            </w:r>
          </w:p>
          <w:p w:rsidRPr="00446C9F" w:rsidR="009F60D3" w:rsidP="003358DC" w:rsidRDefault="009F60D3" w14:paraId="05444966" w14:textId="63B67E0B">
            <w:pPr>
              <w:pStyle w:val="Paragrafoelenco"/>
              <w:numPr>
                <w:ilvl w:val="0"/>
                <w:numId w:val="31"/>
              </w:numPr>
              <w:ind w:left="364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Viene mostrata la pagina degli articoli possibili da acquistare</w:t>
            </w:r>
            <w:r>
              <w:rPr>
                <w:sz w:val="22"/>
                <w:szCs w:val="22"/>
              </w:rPr>
              <w:t xml:space="preserve"> per tipologia; l’utente</w:t>
            </w:r>
            <w:r w:rsidRPr="00446C9F">
              <w:rPr>
                <w:sz w:val="22"/>
                <w:szCs w:val="22"/>
              </w:rPr>
              <w:t xml:space="preserve"> clicca sulla </w:t>
            </w:r>
            <w:r>
              <w:rPr>
                <w:sz w:val="22"/>
                <w:szCs w:val="22"/>
              </w:rPr>
              <w:t>tipologia scelta;</w:t>
            </w:r>
          </w:p>
          <w:p w:rsidRPr="006B7CE2" w:rsidR="006B7CE2" w:rsidP="003358DC" w:rsidRDefault="009F60D3" w14:paraId="58659608" w14:textId="77777777">
            <w:pPr>
              <w:pStyle w:val="Paragrafoelenco"/>
              <w:numPr>
                <w:ilvl w:val="0"/>
                <w:numId w:val="31"/>
              </w:numPr>
              <w:ind w:left="364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>
              <w:rPr>
                <w:sz w:val="22"/>
                <w:szCs w:val="22"/>
              </w:rPr>
              <w:t>V</w:t>
            </w:r>
            <w:r w:rsidRPr="00446C9F">
              <w:rPr>
                <w:sz w:val="22"/>
                <w:szCs w:val="22"/>
              </w:rPr>
              <w:t xml:space="preserve">engono mostrati tutti </w:t>
            </w:r>
            <w:r>
              <w:rPr>
                <w:sz w:val="22"/>
                <w:szCs w:val="22"/>
              </w:rPr>
              <w:t>i prodotti della tipologia selezionata</w:t>
            </w:r>
            <w:r w:rsidRPr="00446C9F">
              <w:rPr>
                <w:sz w:val="22"/>
                <w:szCs w:val="22"/>
              </w:rPr>
              <w:t>:</w:t>
            </w:r>
          </w:p>
          <w:p w:rsidRPr="006B7CE2" w:rsidR="006B7CE2" w:rsidP="004475DA" w:rsidRDefault="009F60D3" w14:paraId="5561A082" w14:textId="77777777">
            <w:pPr>
              <w:pStyle w:val="Paragrafoelenco"/>
              <w:ind w:left="364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006B7CE2">
              <w:rPr>
                <w:sz w:val="22"/>
                <w:szCs w:val="22"/>
              </w:rPr>
              <w:t>L’utente clicca sul pulsante “Imposta sconto” relativo al prodotto che vuole scontare;</w:t>
            </w:r>
          </w:p>
          <w:p w:rsidRPr="006B7CE2" w:rsidR="009F60D3" w:rsidP="003358DC" w:rsidRDefault="009F60D3" w14:paraId="1D1EBAFE" w14:textId="4C3982F4">
            <w:pPr>
              <w:pStyle w:val="Paragrafoelenco"/>
              <w:numPr>
                <w:ilvl w:val="0"/>
                <w:numId w:val="31"/>
              </w:numPr>
              <w:ind w:left="364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006B7CE2">
              <w:rPr>
                <w:sz w:val="22"/>
                <w:szCs w:val="22"/>
              </w:rPr>
              <w:t>Dall’apposita interfaccia inserisce il numero della percentuale di sconto che vuole applicare e preme sul pulsante “Salva”. Viene mostrato un messaggio di successo.</w:t>
            </w:r>
          </w:p>
        </w:tc>
      </w:tr>
      <w:tr w:rsidR="00D77FD4" w:rsidTr="3C0A285A" w14:paraId="1D651291" w14:textId="77777777">
        <w:trPr>
          <w:trHeight w:val="510"/>
        </w:trPr>
        <w:tc>
          <w:tcPr>
            <w:tcW w:w="3206" w:type="dxa"/>
            <w:tcMar/>
            <w:vAlign w:val="center"/>
          </w:tcPr>
          <w:p w:rsidRPr="009F60D3" w:rsidR="00D77FD4" w:rsidP="008C1DE6" w:rsidRDefault="00D77FD4" w14:paraId="583DB593" w14:textId="77777777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CONDIZIONI DI USCITA</w:t>
            </w:r>
          </w:p>
        </w:tc>
        <w:tc>
          <w:tcPr>
            <w:tcW w:w="6421" w:type="dxa"/>
            <w:tcMar/>
            <w:vAlign w:val="center"/>
          </w:tcPr>
          <w:p w:rsidR="00D77FD4" w:rsidP="003358DC" w:rsidRDefault="009F60D3" w14:paraId="15994758" w14:textId="77777777">
            <w:pPr>
              <w:pStyle w:val="Paragrafoelenco"/>
              <w:numPr>
                <w:ilvl w:val="0"/>
                <w:numId w:val="32"/>
              </w:numPr>
              <w:ind w:left="362"/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Viene inserito lo sconto sul prodotto selezionato;</w:t>
            </w:r>
          </w:p>
          <w:p w:rsidRPr="009F60D3" w:rsidR="009F60D3" w:rsidP="003358DC" w:rsidRDefault="009F60D3" w14:paraId="09D3CCD1" w14:textId="608A7D4A">
            <w:pPr>
              <w:pStyle w:val="Paragrafoelenco"/>
              <w:numPr>
                <w:ilvl w:val="0"/>
                <w:numId w:val="32"/>
              </w:numPr>
              <w:ind w:left="362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L’utente product manager si trova nella pagina di inserimento degli sconti.</w:t>
            </w:r>
          </w:p>
        </w:tc>
      </w:tr>
      <w:tr w:rsidR="00D77FD4" w:rsidTr="3C0A285A" w14:paraId="3A1E5277" w14:textId="77777777">
        <w:trPr>
          <w:trHeight w:val="510"/>
        </w:trPr>
        <w:tc>
          <w:tcPr>
            <w:tcW w:w="3206" w:type="dxa"/>
            <w:tcMar/>
            <w:vAlign w:val="center"/>
          </w:tcPr>
          <w:p w:rsidRPr="009F60D3" w:rsidR="00D77FD4" w:rsidP="008C1DE6" w:rsidRDefault="00D77FD4" w14:paraId="498617B2" w14:textId="77777777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ECCEZIONI</w:t>
            </w:r>
          </w:p>
        </w:tc>
        <w:tc>
          <w:tcPr>
            <w:tcW w:w="6421" w:type="dxa"/>
            <w:tcMar/>
            <w:vAlign w:val="center"/>
          </w:tcPr>
          <w:p w:rsidRPr="00B844E8" w:rsidR="00D77FD4" w:rsidP="003358DC" w:rsidRDefault="00B844E8" w14:paraId="3847EB65" w14:textId="3B8CB896">
            <w:pPr>
              <w:pStyle w:val="Paragrafoelenco"/>
              <w:numPr>
                <w:ilvl w:val="0"/>
                <w:numId w:val="41"/>
              </w:numPr>
              <w:ind w:left="364"/>
              <w:rPr>
                <w:bCs/>
                <w:kern w:val="2"/>
              </w:rPr>
            </w:pPr>
            <w:r>
              <w:rPr>
                <w:bCs/>
                <w:sz w:val="22"/>
                <w:szCs w:val="22"/>
              </w:rPr>
              <w:t>Inserimento campo sconto non valido (per valore &lt; 0 o &gt; 99)</w:t>
            </w:r>
            <w:r w:rsidR="0059087E">
              <w:rPr>
                <w:bCs/>
                <w:sz w:val="22"/>
                <w:szCs w:val="22"/>
              </w:rPr>
              <w:t>,</w:t>
            </w:r>
            <w:r>
              <w:rPr>
                <w:bCs/>
                <w:sz w:val="22"/>
                <w:szCs w:val="22"/>
              </w:rPr>
              <w:t xml:space="preserve"> lo sconto non viene applicato e viene visualizzato un messaggio di errore </w:t>
            </w:r>
            <w:r w:rsidR="005F5B71">
              <w:rPr>
                <w:bCs/>
                <w:sz w:val="22"/>
                <w:szCs w:val="22"/>
              </w:rPr>
              <w:t>di inserimento</w:t>
            </w:r>
            <w:r>
              <w:rPr>
                <w:bCs/>
                <w:sz w:val="22"/>
                <w:szCs w:val="22"/>
              </w:rPr>
              <w:t xml:space="preserve"> dello sconto.</w:t>
            </w:r>
          </w:p>
        </w:tc>
      </w:tr>
    </w:tbl>
    <w:p w:rsidR="00C30F9A" w:rsidP="008C44C5" w:rsidRDefault="00C30F9A" w14:paraId="138D8D37" w14:textId="2C97E09A">
      <w:pPr>
        <w:rPr>
          <w:rFonts w:ascii="Arial" w:hAnsi="Arial"/>
          <w:b/>
        </w:rPr>
      </w:pPr>
    </w:p>
    <w:p w:rsidR="004475DA" w:rsidP="008C44C5" w:rsidRDefault="004475DA" w14:paraId="59903D13" w14:textId="53C1619B">
      <w:pPr>
        <w:rPr>
          <w:rFonts w:ascii="Arial" w:hAnsi="Arial"/>
          <w:b/>
        </w:rPr>
      </w:pPr>
    </w:p>
    <w:p w:rsidR="004475DA" w:rsidP="008C44C5" w:rsidRDefault="004475DA" w14:paraId="3CCA4E3A" w14:textId="3827D585">
      <w:pPr>
        <w:rPr>
          <w:rFonts w:ascii="Arial" w:hAnsi="Arial"/>
          <w:b/>
        </w:rPr>
      </w:pPr>
    </w:p>
    <w:p w:rsidR="004475DA" w:rsidP="008C44C5" w:rsidRDefault="004475DA" w14:paraId="6B372FF9" w14:textId="3F38496F">
      <w:pPr>
        <w:rPr>
          <w:rFonts w:ascii="Arial" w:hAnsi="Arial"/>
          <w:b/>
        </w:rPr>
      </w:pPr>
    </w:p>
    <w:p w:rsidR="004475DA" w:rsidP="008C44C5" w:rsidRDefault="004475DA" w14:paraId="6D660967" w14:textId="7E83ABB3">
      <w:pPr>
        <w:rPr>
          <w:rFonts w:ascii="Arial" w:hAnsi="Arial"/>
          <w:b/>
        </w:rPr>
      </w:pPr>
    </w:p>
    <w:p w:rsidR="004475DA" w:rsidP="008C44C5" w:rsidRDefault="004475DA" w14:paraId="1C5EF8D3" w14:textId="027C87CE">
      <w:pPr>
        <w:rPr>
          <w:rFonts w:ascii="Arial" w:hAnsi="Arial"/>
          <w:b/>
        </w:rPr>
      </w:pPr>
    </w:p>
    <w:p w:rsidR="004475DA" w:rsidP="008C44C5" w:rsidRDefault="004475DA" w14:paraId="7E729272" w14:textId="0C690A7E">
      <w:pPr>
        <w:rPr>
          <w:rFonts w:ascii="Arial" w:hAnsi="Arial"/>
          <w:b/>
        </w:rPr>
      </w:pPr>
    </w:p>
    <w:p w:rsidR="004475DA" w:rsidP="008C44C5" w:rsidRDefault="004475DA" w14:paraId="34C43D8B" w14:textId="6779D90E">
      <w:pPr>
        <w:rPr>
          <w:rFonts w:ascii="Arial" w:hAnsi="Arial"/>
          <w:b/>
        </w:rPr>
      </w:pPr>
    </w:p>
    <w:p w:rsidR="004475DA" w:rsidP="008C44C5" w:rsidRDefault="004475DA" w14:paraId="4888ECF0" w14:textId="47F6A0E2">
      <w:pPr>
        <w:rPr>
          <w:rFonts w:ascii="Arial" w:hAnsi="Arial"/>
          <w:b/>
        </w:rPr>
      </w:pPr>
    </w:p>
    <w:p w:rsidR="004475DA" w:rsidP="008C44C5" w:rsidRDefault="004475DA" w14:paraId="5B86D4F1" w14:textId="5EA40F65">
      <w:pPr>
        <w:rPr>
          <w:rFonts w:ascii="Arial" w:hAnsi="Arial"/>
          <w:b/>
        </w:rPr>
      </w:pPr>
    </w:p>
    <w:p w:rsidR="004475DA" w:rsidP="008C44C5" w:rsidRDefault="004475DA" w14:paraId="56EF7A78" w14:textId="3C3A3332">
      <w:pPr>
        <w:rPr>
          <w:rFonts w:ascii="Arial" w:hAnsi="Arial"/>
          <w:b/>
        </w:rPr>
      </w:pPr>
    </w:p>
    <w:p w:rsidR="004475DA" w:rsidP="008C44C5" w:rsidRDefault="004475DA" w14:paraId="1FCAEAB2" w14:textId="469A66DC">
      <w:pPr>
        <w:rPr>
          <w:rFonts w:ascii="Arial" w:hAnsi="Arial"/>
          <w:b/>
        </w:rPr>
      </w:pPr>
    </w:p>
    <w:p w:rsidR="004475DA" w:rsidP="008C44C5" w:rsidRDefault="004475DA" w14:paraId="2C68E89B" w14:textId="4FB03E40">
      <w:pPr>
        <w:rPr>
          <w:rFonts w:ascii="Arial" w:hAnsi="Arial"/>
          <w:b/>
        </w:rPr>
      </w:pPr>
    </w:p>
    <w:p w:rsidR="004475DA" w:rsidP="008C44C5" w:rsidRDefault="004475DA" w14:paraId="37510314" w14:textId="39EFEA56">
      <w:pPr>
        <w:rPr>
          <w:rFonts w:ascii="Arial" w:hAnsi="Arial"/>
          <w:b/>
        </w:rPr>
      </w:pPr>
    </w:p>
    <w:p w:rsidR="004475DA" w:rsidP="008C44C5" w:rsidRDefault="004475DA" w14:paraId="43FDB770" w14:textId="7773277D">
      <w:pPr>
        <w:rPr>
          <w:rFonts w:ascii="Arial" w:hAnsi="Arial"/>
          <w:b/>
        </w:rPr>
      </w:pPr>
    </w:p>
    <w:p w:rsidR="004475DA" w:rsidP="008C44C5" w:rsidRDefault="004475DA" w14:paraId="17BEE484" w14:textId="11516A68">
      <w:pPr>
        <w:rPr>
          <w:rFonts w:ascii="Arial" w:hAnsi="Arial"/>
          <w:b/>
        </w:rPr>
      </w:pPr>
    </w:p>
    <w:p w:rsidR="004475DA" w:rsidP="008C44C5" w:rsidRDefault="004475DA" w14:paraId="7B6BD212" w14:textId="726708E1">
      <w:pPr>
        <w:rPr>
          <w:rFonts w:ascii="Arial" w:hAnsi="Arial"/>
          <w:b/>
        </w:rPr>
      </w:pPr>
    </w:p>
    <w:p w:rsidR="004475DA" w:rsidP="008C44C5" w:rsidRDefault="004475DA" w14:paraId="75CC81D1" w14:textId="419D2649">
      <w:pPr>
        <w:rPr>
          <w:rFonts w:ascii="Arial" w:hAnsi="Arial"/>
          <w:b/>
        </w:rPr>
      </w:pPr>
    </w:p>
    <w:p w:rsidR="004475DA" w:rsidP="008C44C5" w:rsidRDefault="004475DA" w14:paraId="44D2A5FF" w14:textId="67E832B7">
      <w:pPr>
        <w:rPr>
          <w:rFonts w:ascii="Arial" w:hAnsi="Arial"/>
          <w:b/>
        </w:rPr>
      </w:pPr>
    </w:p>
    <w:p w:rsidR="00CC7FD3" w:rsidP="008C44C5" w:rsidRDefault="00CC7FD3" w14:paraId="51EE7AA9" w14:textId="44E4799D">
      <w:pPr>
        <w:rPr>
          <w:rFonts w:ascii="Arial" w:hAnsi="Arial"/>
          <w:b/>
        </w:rPr>
      </w:pPr>
    </w:p>
    <w:p w:rsidR="00CC7FD3" w:rsidP="008C44C5" w:rsidRDefault="00CC7FD3" w14:paraId="0C1A5C2C" w14:textId="77777777">
      <w:pPr>
        <w:rPr>
          <w:rFonts w:ascii="Arial" w:hAnsi="Arial"/>
          <w:b/>
        </w:rPr>
      </w:pPr>
    </w:p>
    <w:p w:rsidR="004475DA" w:rsidP="008C44C5" w:rsidRDefault="004475DA" w14:paraId="385D6136" w14:textId="71671A4C">
      <w:pPr>
        <w:rPr>
          <w:rFonts w:ascii="Arial" w:hAnsi="Arial"/>
          <w:b/>
        </w:rPr>
      </w:pPr>
    </w:p>
    <w:p w:rsidR="004475DA" w:rsidP="008C44C5" w:rsidRDefault="004475DA" w14:paraId="1B68D2F8" w14:textId="1F72233A">
      <w:pPr>
        <w:rPr>
          <w:rFonts w:ascii="Arial" w:hAnsi="Arial"/>
          <w:b/>
        </w:rPr>
      </w:pPr>
    </w:p>
    <w:p w:rsidR="004475DA" w:rsidP="008C44C5" w:rsidRDefault="004475DA" w14:paraId="58972436" w14:textId="1836AC3F">
      <w:pPr>
        <w:rPr>
          <w:rFonts w:ascii="Arial" w:hAnsi="Arial"/>
          <w:b/>
        </w:rPr>
      </w:pPr>
    </w:p>
    <w:p w:rsidR="0059087E" w:rsidP="008C44C5" w:rsidRDefault="0059087E" w14:paraId="047ABD24" w14:textId="77777777">
      <w:pPr>
        <w:rPr>
          <w:rFonts w:ascii="Arial" w:hAnsi="Arial"/>
          <w:b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6"/>
        <w:gridCol w:w="6421"/>
      </w:tblGrid>
      <w:tr w:rsidR="004475DA" w:rsidTr="008C1DE6" w14:paraId="0C2178FE" w14:textId="77777777">
        <w:trPr>
          <w:trHeight w:val="510"/>
        </w:trPr>
        <w:tc>
          <w:tcPr>
            <w:tcW w:w="3206" w:type="dxa"/>
            <w:vAlign w:val="center"/>
          </w:tcPr>
          <w:p w:rsidRPr="009F60D3" w:rsidR="004475DA" w:rsidP="008C1DE6" w:rsidRDefault="004475DA" w14:paraId="64229E49" w14:textId="77777777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NOME CASO D’USO</w:t>
            </w:r>
          </w:p>
        </w:tc>
        <w:tc>
          <w:tcPr>
            <w:tcW w:w="6421" w:type="dxa"/>
            <w:vAlign w:val="center"/>
          </w:tcPr>
          <w:p w:rsidRPr="009F60D3" w:rsidR="004475DA" w:rsidP="008C1DE6" w:rsidRDefault="004475DA" w14:paraId="1F1F3ADA" w14:textId="6D512842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Aggiunta prodotto</w:t>
            </w:r>
          </w:p>
        </w:tc>
      </w:tr>
      <w:tr w:rsidR="004475DA" w:rsidTr="008C1DE6" w14:paraId="0EB59578" w14:textId="77777777">
        <w:trPr>
          <w:trHeight w:val="510"/>
        </w:trPr>
        <w:tc>
          <w:tcPr>
            <w:tcW w:w="3206" w:type="dxa"/>
            <w:vAlign w:val="center"/>
          </w:tcPr>
          <w:p w:rsidRPr="009F60D3" w:rsidR="004475DA" w:rsidP="008C1DE6" w:rsidRDefault="004475DA" w14:paraId="7B2B59CC" w14:textId="77777777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6421" w:type="dxa"/>
            <w:vAlign w:val="center"/>
          </w:tcPr>
          <w:p w:rsidRPr="009F60D3" w:rsidR="004475DA" w:rsidP="008C1DE6" w:rsidRDefault="004475DA" w14:paraId="4920E9C9" w14:textId="7764141C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UC0</w:t>
            </w:r>
            <w:r>
              <w:rPr>
                <w:bCs/>
                <w:sz w:val="22"/>
                <w:szCs w:val="22"/>
              </w:rPr>
              <w:t>6</w:t>
            </w:r>
            <w:r w:rsidR="00DF1E14">
              <w:rPr>
                <w:bCs/>
                <w:sz w:val="22"/>
                <w:szCs w:val="22"/>
              </w:rPr>
              <w:t>_INS_PRO</w:t>
            </w:r>
          </w:p>
        </w:tc>
      </w:tr>
      <w:tr w:rsidR="004475DA" w:rsidTr="008C1DE6" w14:paraId="7DFE1A2F" w14:textId="77777777">
        <w:trPr>
          <w:trHeight w:val="510"/>
        </w:trPr>
        <w:tc>
          <w:tcPr>
            <w:tcW w:w="3206" w:type="dxa"/>
            <w:vAlign w:val="center"/>
          </w:tcPr>
          <w:p w:rsidRPr="009F60D3" w:rsidR="004475DA" w:rsidP="008C1DE6" w:rsidRDefault="004475DA" w14:paraId="6733E113" w14:textId="77777777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ATTORI PARTECIPANTI</w:t>
            </w:r>
          </w:p>
        </w:tc>
        <w:tc>
          <w:tcPr>
            <w:tcW w:w="6421" w:type="dxa"/>
            <w:vAlign w:val="center"/>
          </w:tcPr>
          <w:p w:rsidRPr="009F60D3" w:rsidR="004475DA" w:rsidP="008C1DE6" w:rsidRDefault="004475DA" w14:paraId="4C4E96DA" w14:textId="77777777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Utente product manager</w:t>
            </w:r>
          </w:p>
        </w:tc>
      </w:tr>
      <w:tr w:rsidR="004475DA" w:rsidTr="008C1DE6" w14:paraId="260D014E" w14:textId="77777777">
        <w:trPr>
          <w:trHeight w:val="510"/>
        </w:trPr>
        <w:tc>
          <w:tcPr>
            <w:tcW w:w="3206" w:type="dxa"/>
            <w:vAlign w:val="center"/>
          </w:tcPr>
          <w:p w:rsidRPr="009F60D3" w:rsidR="004475DA" w:rsidP="008C1DE6" w:rsidRDefault="004475DA" w14:paraId="183F79FC" w14:textId="77777777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CONDIZIONI DI ENTRATA</w:t>
            </w:r>
          </w:p>
        </w:tc>
        <w:tc>
          <w:tcPr>
            <w:tcW w:w="6421" w:type="dxa"/>
            <w:vAlign w:val="center"/>
          </w:tcPr>
          <w:p w:rsidRPr="009F60D3" w:rsidR="004475DA" w:rsidP="003358DC" w:rsidRDefault="004475DA" w14:paraId="5637643B" w14:textId="77777777">
            <w:pPr>
              <w:pStyle w:val="Paragrafoelenco"/>
              <w:numPr>
                <w:ilvl w:val="0"/>
                <w:numId w:val="32"/>
              </w:numPr>
              <w:ind w:left="362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 xml:space="preserve">L’utente </w:t>
            </w:r>
            <w:r>
              <w:rPr>
                <w:sz w:val="22"/>
                <w:szCs w:val="22"/>
              </w:rPr>
              <w:t>product manager</w:t>
            </w:r>
            <w:r w:rsidRPr="009F60D3">
              <w:rPr>
                <w:sz w:val="22"/>
                <w:szCs w:val="22"/>
              </w:rPr>
              <w:t xml:space="preserve"> è loggato nel sistema e si trova nella propria pagina personale</w:t>
            </w:r>
            <w:r>
              <w:rPr>
                <w:sz w:val="22"/>
                <w:szCs w:val="22"/>
              </w:rPr>
              <w:t>;</w:t>
            </w:r>
          </w:p>
        </w:tc>
      </w:tr>
      <w:tr w:rsidR="004475DA" w:rsidTr="008C1DE6" w14:paraId="4C636939" w14:textId="77777777">
        <w:trPr>
          <w:trHeight w:val="510"/>
        </w:trPr>
        <w:tc>
          <w:tcPr>
            <w:tcW w:w="3206" w:type="dxa"/>
            <w:vAlign w:val="center"/>
          </w:tcPr>
          <w:p w:rsidRPr="009F60D3" w:rsidR="004475DA" w:rsidP="008C1DE6" w:rsidRDefault="004475DA" w14:paraId="5BF7C6F4" w14:textId="77777777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FLUSSO DI EVENTI</w:t>
            </w:r>
          </w:p>
        </w:tc>
        <w:tc>
          <w:tcPr>
            <w:tcW w:w="6421" w:type="dxa"/>
            <w:vAlign w:val="center"/>
          </w:tcPr>
          <w:p w:rsidRPr="004475DA" w:rsidR="004475DA" w:rsidP="003358DC" w:rsidRDefault="004475DA" w14:paraId="483F793B" w14:textId="3D81C28D">
            <w:pPr>
              <w:pStyle w:val="Paragrafoelenco"/>
              <w:numPr>
                <w:ilvl w:val="0"/>
                <w:numId w:val="34"/>
              </w:numPr>
              <w:ind w:left="364"/>
              <w:rPr>
                <w:b/>
                <w:bCs/>
                <w:kern w:val="2"/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 w:rsidRPr="00446C9F">
              <w:rPr>
                <w:sz w:val="22"/>
                <w:szCs w:val="22"/>
              </w:rPr>
              <w:t>posta il cursore sul menu posto a sinistra e clicca sulla voce “Modifica Prodotti”</w:t>
            </w:r>
            <w:r>
              <w:rPr>
                <w:sz w:val="22"/>
                <w:szCs w:val="22"/>
              </w:rPr>
              <w:t>;</w:t>
            </w:r>
          </w:p>
          <w:p w:rsidRPr="00446C9F" w:rsidR="004475DA" w:rsidP="003358DC" w:rsidRDefault="004475DA" w14:paraId="56B37942" w14:textId="77777777">
            <w:pPr>
              <w:pStyle w:val="Paragrafoelenco"/>
              <w:numPr>
                <w:ilvl w:val="0"/>
                <w:numId w:val="34"/>
              </w:numPr>
              <w:ind w:left="364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Viene mostrata la pagina degli articoli possibili da acquistare</w:t>
            </w:r>
            <w:r>
              <w:rPr>
                <w:sz w:val="22"/>
                <w:szCs w:val="22"/>
              </w:rPr>
              <w:t xml:space="preserve"> per </w:t>
            </w:r>
            <w:r>
              <w:rPr>
                <w:sz w:val="22"/>
                <w:szCs w:val="22"/>
              </w:rPr>
              <w:lastRenderedPageBreak/>
              <w:t>tipologia; l’utente</w:t>
            </w:r>
            <w:r w:rsidRPr="00446C9F">
              <w:rPr>
                <w:sz w:val="22"/>
                <w:szCs w:val="22"/>
              </w:rPr>
              <w:t xml:space="preserve"> clicca sulla </w:t>
            </w:r>
            <w:r>
              <w:rPr>
                <w:sz w:val="22"/>
                <w:szCs w:val="22"/>
              </w:rPr>
              <w:t>tipologia scelta;</w:t>
            </w:r>
          </w:p>
          <w:p w:rsidRPr="008F3F66" w:rsidR="004475DA" w:rsidP="003358DC" w:rsidRDefault="004475DA" w14:paraId="3611749D" w14:textId="3C631DFF">
            <w:pPr>
              <w:pStyle w:val="Paragrafoelenco"/>
              <w:numPr>
                <w:ilvl w:val="0"/>
                <w:numId w:val="34"/>
              </w:numPr>
              <w:ind w:left="364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>
              <w:rPr>
                <w:sz w:val="22"/>
                <w:szCs w:val="22"/>
              </w:rPr>
              <w:t>V</w:t>
            </w:r>
            <w:r w:rsidRPr="00446C9F">
              <w:rPr>
                <w:sz w:val="22"/>
                <w:szCs w:val="22"/>
              </w:rPr>
              <w:t xml:space="preserve">engono mostrati tutti </w:t>
            </w:r>
            <w:r>
              <w:rPr>
                <w:sz w:val="22"/>
                <w:szCs w:val="22"/>
              </w:rPr>
              <w:t>i prodotti della tipologia selezionata</w:t>
            </w:r>
            <w:r w:rsidRPr="00446C9F">
              <w:rPr>
                <w:sz w:val="22"/>
                <w:szCs w:val="22"/>
              </w:rPr>
              <w:t>:</w:t>
            </w:r>
          </w:p>
          <w:p w:rsidR="004475DA" w:rsidP="004475DA" w:rsidRDefault="008F3F66" w14:paraId="461AACB7" w14:textId="1BA899AE">
            <w:pPr>
              <w:ind w:left="36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L’utente</w:t>
            </w:r>
            <w:r w:rsidRPr="00446C9F" w:rsidR="004475DA">
              <w:rPr>
                <w:sz w:val="22"/>
                <w:szCs w:val="22"/>
              </w:rPr>
              <w:t xml:space="preserve"> clicca sull’apposito bottone “Inserisci nuovo prodotto”;</w:t>
            </w:r>
          </w:p>
          <w:p w:rsidRPr="00BA4A7F" w:rsidR="004475DA" w:rsidP="003358DC" w:rsidRDefault="004475DA" w14:paraId="0860D1FC" w14:textId="3FA8B79C">
            <w:pPr>
              <w:pStyle w:val="Paragrafoelenco"/>
              <w:numPr>
                <w:ilvl w:val="0"/>
                <w:numId w:val="34"/>
              </w:numPr>
              <w:ind w:left="364"/>
              <w:rPr>
                <w:b/>
                <w:bCs/>
                <w:sz w:val="22"/>
                <w:szCs w:val="22"/>
              </w:rPr>
            </w:pPr>
            <w:r w:rsidRPr="002A1310">
              <w:rPr>
                <w:sz w:val="22"/>
                <w:szCs w:val="22"/>
              </w:rPr>
              <w:t>Compare un’interfaccia e da li inserisce i dati del nuovo prodotto:</w:t>
            </w:r>
            <w:r w:rsidR="008F3F66">
              <w:rPr>
                <w:sz w:val="22"/>
                <w:szCs w:val="22"/>
              </w:rPr>
              <w:t xml:space="preserve"> Nome e Prezzo e cliccando </w:t>
            </w:r>
            <w:r w:rsidRPr="00BA4A7F">
              <w:rPr>
                <w:sz w:val="22"/>
                <w:szCs w:val="22"/>
              </w:rPr>
              <w:t>sull’apposito bottone “Sfoglia” inserisce la foto relativa al nuovo prodotto di dimensione prefissata</w:t>
            </w:r>
            <w:r>
              <w:rPr>
                <w:sz w:val="22"/>
                <w:szCs w:val="22"/>
              </w:rPr>
              <w:t>;</w:t>
            </w:r>
          </w:p>
          <w:p w:rsidRPr="006B7CE2" w:rsidR="004475DA" w:rsidP="003358DC" w:rsidRDefault="008F3F66" w14:paraId="0173A3E6" w14:textId="31D5BFFE">
            <w:pPr>
              <w:pStyle w:val="Paragrafoelenco"/>
              <w:numPr>
                <w:ilvl w:val="0"/>
                <w:numId w:val="34"/>
              </w:numPr>
              <w:ind w:left="364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>
              <w:rPr>
                <w:sz w:val="22"/>
                <w:szCs w:val="22"/>
              </w:rPr>
              <w:t>L’utente</w:t>
            </w:r>
            <w:r w:rsidRPr="00BA4A7F" w:rsidR="004475DA">
              <w:rPr>
                <w:sz w:val="22"/>
                <w:szCs w:val="22"/>
              </w:rPr>
              <w:t xml:space="preserve"> allora termina cliccando sul pulsante “Salva</w:t>
            </w:r>
            <w:r>
              <w:rPr>
                <w:sz w:val="22"/>
                <w:szCs w:val="22"/>
              </w:rPr>
              <w:t>.</w:t>
            </w:r>
          </w:p>
        </w:tc>
      </w:tr>
      <w:tr w:rsidR="004475DA" w:rsidTr="008C1DE6" w14:paraId="634E9BEC" w14:textId="77777777">
        <w:trPr>
          <w:trHeight w:val="510"/>
        </w:trPr>
        <w:tc>
          <w:tcPr>
            <w:tcW w:w="3206" w:type="dxa"/>
            <w:vAlign w:val="center"/>
          </w:tcPr>
          <w:p w:rsidRPr="009F60D3" w:rsidR="004475DA" w:rsidP="008C1DE6" w:rsidRDefault="004475DA" w14:paraId="1CC8922B" w14:textId="77777777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lastRenderedPageBreak/>
              <w:t>CONDIZIONI DI USCITA</w:t>
            </w:r>
          </w:p>
        </w:tc>
        <w:tc>
          <w:tcPr>
            <w:tcW w:w="6421" w:type="dxa"/>
            <w:vAlign w:val="center"/>
          </w:tcPr>
          <w:p w:rsidR="004475DA" w:rsidP="003358DC" w:rsidRDefault="004475DA" w14:paraId="559C2E1F" w14:textId="39D8EBF8">
            <w:pPr>
              <w:pStyle w:val="Paragrafoelenco"/>
              <w:numPr>
                <w:ilvl w:val="0"/>
                <w:numId w:val="32"/>
              </w:numPr>
              <w:ind w:left="362"/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Viene inserit</w:t>
            </w:r>
            <w:r w:rsidR="008F3F66">
              <w:rPr>
                <w:bCs/>
                <w:sz w:val="22"/>
                <w:szCs w:val="22"/>
              </w:rPr>
              <w:t>o il nuovo prodotto nel sistema</w:t>
            </w:r>
            <w:r w:rsidRPr="009F60D3">
              <w:rPr>
                <w:bCs/>
                <w:sz w:val="22"/>
                <w:szCs w:val="22"/>
              </w:rPr>
              <w:t>;</w:t>
            </w:r>
          </w:p>
          <w:p w:rsidRPr="009F60D3" w:rsidR="004475DA" w:rsidP="003358DC" w:rsidRDefault="004475DA" w14:paraId="63A2456F" w14:textId="667853A3">
            <w:pPr>
              <w:pStyle w:val="Paragrafoelenco"/>
              <w:numPr>
                <w:ilvl w:val="0"/>
                <w:numId w:val="32"/>
              </w:numPr>
              <w:ind w:left="362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L’utente product manager si trova nella pagina </w:t>
            </w:r>
            <w:r w:rsidR="008F3F66">
              <w:rPr>
                <w:bCs/>
                <w:sz w:val="22"/>
                <w:szCs w:val="22"/>
              </w:rPr>
              <w:t>di modifica dei prodotti.</w:t>
            </w:r>
          </w:p>
        </w:tc>
      </w:tr>
      <w:tr w:rsidR="004475DA" w:rsidTr="008C1DE6" w14:paraId="0056855F" w14:textId="77777777">
        <w:trPr>
          <w:trHeight w:val="510"/>
        </w:trPr>
        <w:tc>
          <w:tcPr>
            <w:tcW w:w="3206" w:type="dxa"/>
            <w:vAlign w:val="center"/>
          </w:tcPr>
          <w:p w:rsidRPr="009F60D3" w:rsidR="004475DA" w:rsidP="008C1DE6" w:rsidRDefault="004475DA" w14:paraId="59C09C74" w14:textId="77777777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ECCEZIONI</w:t>
            </w:r>
          </w:p>
        </w:tc>
        <w:tc>
          <w:tcPr>
            <w:tcW w:w="6421" w:type="dxa"/>
            <w:vAlign w:val="center"/>
          </w:tcPr>
          <w:p w:rsidRPr="0059087E" w:rsidR="004475DA" w:rsidP="003358DC" w:rsidRDefault="0059087E" w14:paraId="4D3EE150" w14:textId="20FD96BE">
            <w:pPr>
              <w:pStyle w:val="Paragrafoelenco"/>
              <w:numPr>
                <w:ilvl w:val="0"/>
                <w:numId w:val="42"/>
              </w:numPr>
              <w:ind w:left="364"/>
              <w:rPr>
                <w:rFonts w:ascii="Arial" w:hAnsi="Arial"/>
                <w:bCs/>
              </w:rPr>
            </w:pPr>
            <w:r>
              <w:rPr>
                <w:bCs/>
                <w:sz w:val="22"/>
                <w:szCs w:val="22"/>
              </w:rPr>
              <w:t>Inserimento campi non validi (prezzo &lt; 0), il prodotto non viene inserito e viene visualizzato un messaggio di errore di inserimento del prodotto.</w:t>
            </w:r>
          </w:p>
        </w:tc>
      </w:tr>
    </w:tbl>
    <w:p w:rsidR="004475DA" w:rsidP="008C44C5" w:rsidRDefault="004475DA" w14:paraId="0E68C38D" w14:textId="3FE33374">
      <w:pPr>
        <w:rPr>
          <w:rFonts w:ascii="Arial" w:hAnsi="Arial"/>
          <w:b/>
        </w:rPr>
      </w:pPr>
    </w:p>
    <w:p w:rsidR="008F3F66" w:rsidP="008C44C5" w:rsidRDefault="008F3F66" w14:paraId="0A39AEE7" w14:textId="61F78B83">
      <w:pPr>
        <w:rPr>
          <w:rFonts w:ascii="Arial" w:hAnsi="Arial"/>
          <w:b/>
        </w:rPr>
      </w:pPr>
    </w:p>
    <w:p w:rsidR="008F3F66" w:rsidP="008C44C5" w:rsidRDefault="008F3F66" w14:paraId="70B0183F" w14:textId="2E9F2C2A">
      <w:pPr>
        <w:rPr>
          <w:rFonts w:ascii="Arial" w:hAnsi="Arial"/>
          <w:b/>
        </w:rPr>
      </w:pPr>
    </w:p>
    <w:p w:rsidR="008F3F66" w:rsidP="008C44C5" w:rsidRDefault="008F3F66" w14:paraId="2B6E03BA" w14:textId="3691C073">
      <w:pPr>
        <w:rPr>
          <w:rFonts w:ascii="Arial" w:hAnsi="Arial"/>
          <w:b/>
        </w:rPr>
      </w:pPr>
    </w:p>
    <w:p w:rsidR="008F3F66" w:rsidP="008C44C5" w:rsidRDefault="008F3F66" w14:paraId="1090D95E" w14:textId="1FEF999B">
      <w:pPr>
        <w:rPr>
          <w:rFonts w:ascii="Arial" w:hAnsi="Arial"/>
          <w:b/>
        </w:rPr>
      </w:pPr>
    </w:p>
    <w:p w:rsidR="008F3F66" w:rsidP="008C44C5" w:rsidRDefault="008F3F66" w14:paraId="45E49A76" w14:textId="6E0681D2">
      <w:pPr>
        <w:rPr>
          <w:rFonts w:ascii="Arial" w:hAnsi="Arial"/>
          <w:b/>
        </w:rPr>
      </w:pPr>
    </w:p>
    <w:p w:rsidR="008F3F66" w:rsidP="008C44C5" w:rsidRDefault="008F3F66" w14:paraId="0AAF5725" w14:textId="03AED1AE">
      <w:pPr>
        <w:rPr>
          <w:rFonts w:ascii="Arial" w:hAnsi="Arial"/>
          <w:b/>
        </w:rPr>
      </w:pPr>
    </w:p>
    <w:p w:rsidR="008F3F66" w:rsidP="008C44C5" w:rsidRDefault="008F3F66" w14:paraId="64AEAC44" w14:textId="1C13A56A">
      <w:pPr>
        <w:rPr>
          <w:rFonts w:ascii="Arial" w:hAnsi="Arial"/>
          <w:b/>
        </w:rPr>
      </w:pPr>
    </w:p>
    <w:p w:rsidR="008F3F66" w:rsidP="008C44C5" w:rsidRDefault="008F3F66" w14:paraId="38BD9EE3" w14:textId="5D8539F6">
      <w:pPr>
        <w:rPr>
          <w:rFonts w:ascii="Arial" w:hAnsi="Arial"/>
          <w:b/>
        </w:rPr>
      </w:pPr>
    </w:p>
    <w:p w:rsidR="008F3F66" w:rsidP="008C44C5" w:rsidRDefault="008F3F66" w14:paraId="5B0D87DA" w14:textId="3121AF35">
      <w:pPr>
        <w:rPr>
          <w:rFonts w:ascii="Arial" w:hAnsi="Arial"/>
          <w:b/>
        </w:rPr>
      </w:pPr>
    </w:p>
    <w:p w:rsidR="008F3F66" w:rsidP="008C44C5" w:rsidRDefault="008F3F66" w14:paraId="744B4524" w14:textId="06A85B76">
      <w:pPr>
        <w:rPr>
          <w:rFonts w:ascii="Arial" w:hAnsi="Arial"/>
          <w:b/>
        </w:rPr>
      </w:pPr>
    </w:p>
    <w:p w:rsidR="008F3F66" w:rsidP="008C44C5" w:rsidRDefault="008F3F66" w14:paraId="03C96835" w14:textId="60AF5E6B">
      <w:pPr>
        <w:rPr>
          <w:rFonts w:ascii="Arial" w:hAnsi="Arial"/>
          <w:b/>
        </w:rPr>
      </w:pPr>
    </w:p>
    <w:p w:rsidR="008F3F66" w:rsidP="008C44C5" w:rsidRDefault="008F3F66" w14:paraId="42C60C4F" w14:textId="42D2F995">
      <w:pPr>
        <w:rPr>
          <w:rFonts w:ascii="Arial" w:hAnsi="Arial"/>
          <w:b/>
        </w:rPr>
      </w:pPr>
    </w:p>
    <w:p w:rsidR="008F3F66" w:rsidP="008C44C5" w:rsidRDefault="008F3F66" w14:paraId="32BD9C86" w14:textId="2F2AA0E4">
      <w:pPr>
        <w:rPr>
          <w:rFonts w:ascii="Arial" w:hAnsi="Arial"/>
          <w:b/>
        </w:rPr>
      </w:pPr>
    </w:p>
    <w:p w:rsidR="008F3F66" w:rsidP="008C44C5" w:rsidRDefault="008F3F66" w14:paraId="116B0700" w14:textId="51F83901">
      <w:pPr>
        <w:rPr>
          <w:rFonts w:ascii="Arial" w:hAnsi="Arial"/>
          <w:b/>
        </w:rPr>
      </w:pPr>
    </w:p>
    <w:p w:rsidR="008F3F66" w:rsidP="008C44C5" w:rsidRDefault="008F3F66" w14:paraId="3AAFC96F" w14:textId="04CF7AA6">
      <w:pPr>
        <w:rPr>
          <w:rFonts w:ascii="Arial" w:hAnsi="Arial"/>
          <w:b/>
        </w:rPr>
      </w:pPr>
    </w:p>
    <w:p w:rsidR="008F3F66" w:rsidP="008C44C5" w:rsidRDefault="008F3F66" w14:paraId="26A0E52F" w14:textId="6A4EB92E">
      <w:pPr>
        <w:rPr>
          <w:rFonts w:ascii="Arial" w:hAnsi="Arial"/>
          <w:b/>
        </w:rPr>
      </w:pPr>
    </w:p>
    <w:p w:rsidR="00CC7FD3" w:rsidP="008C44C5" w:rsidRDefault="00CC7FD3" w14:paraId="69231890" w14:textId="02723A03">
      <w:pPr>
        <w:rPr>
          <w:rFonts w:ascii="Arial" w:hAnsi="Arial"/>
          <w:b/>
        </w:rPr>
      </w:pPr>
    </w:p>
    <w:p w:rsidR="00CC7FD3" w:rsidP="008C44C5" w:rsidRDefault="00CC7FD3" w14:paraId="73283591" w14:textId="77777777">
      <w:pPr>
        <w:rPr>
          <w:rFonts w:ascii="Arial" w:hAnsi="Arial"/>
          <w:b/>
        </w:rPr>
      </w:pPr>
    </w:p>
    <w:p w:rsidR="008F3F66" w:rsidP="008C44C5" w:rsidRDefault="008F3F66" w14:paraId="59D24FC7" w14:textId="54CC334C">
      <w:pPr>
        <w:rPr>
          <w:rFonts w:ascii="Arial" w:hAnsi="Arial"/>
          <w:b/>
        </w:rPr>
      </w:pPr>
    </w:p>
    <w:p w:rsidR="001572A9" w:rsidP="008C44C5" w:rsidRDefault="001572A9" w14:paraId="38D8D23C" w14:textId="710629A7">
      <w:pPr>
        <w:rPr>
          <w:rFonts w:ascii="Arial" w:hAnsi="Arial"/>
          <w:b/>
        </w:rPr>
      </w:pPr>
    </w:p>
    <w:p w:rsidR="001572A9" w:rsidP="008C44C5" w:rsidRDefault="001572A9" w14:paraId="1478CE0D" w14:textId="77777777">
      <w:pPr>
        <w:rPr>
          <w:rFonts w:ascii="Arial" w:hAnsi="Arial"/>
          <w:b/>
        </w:rPr>
      </w:pPr>
    </w:p>
    <w:p w:rsidR="008F3F66" w:rsidP="008C44C5" w:rsidRDefault="008F3F66" w14:paraId="0E1CA408" w14:textId="7BCD77FB">
      <w:pPr>
        <w:rPr>
          <w:rFonts w:ascii="Arial" w:hAnsi="Arial"/>
          <w:b/>
        </w:rPr>
      </w:pPr>
    </w:p>
    <w:p w:rsidR="008F3F66" w:rsidP="008C44C5" w:rsidRDefault="008F3F66" w14:paraId="7C665DCA" w14:textId="73B6AFCB">
      <w:pPr>
        <w:rPr>
          <w:rFonts w:ascii="Arial" w:hAnsi="Arial"/>
          <w:b/>
        </w:rPr>
      </w:pPr>
    </w:p>
    <w:p w:rsidR="0059087E" w:rsidP="008C44C5" w:rsidRDefault="0059087E" w14:paraId="4282F4E8" w14:textId="77777777">
      <w:pPr>
        <w:rPr>
          <w:rFonts w:ascii="Arial" w:hAnsi="Arial"/>
          <w:b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6"/>
        <w:gridCol w:w="6421"/>
      </w:tblGrid>
      <w:tr w:rsidR="008F3F66" w:rsidTr="008C1DE6" w14:paraId="33E4E0C0" w14:textId="77777777">
        <w:trPr>
          <w:trHeight w:val="510"/>
        </w:trPr>
        <w:tc>
          <w:tcPr>
            <w:tcW w:w="3206" w:type="dxa"/>
            <w:vAlign w:val="center"/>
          </w:tcPr>
          <w:p w:rsidRPr="009F60D3" w:rsidR="008F3F66" w:rsidP="008C1DE6" w:rsidRDefault="008F3F66" w14:paraId="34E63E73" w14:textId="77777777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NOME CASO D’USO</w:t>
            </w:r>
          </w:p>
        </w:tc>
        <w:tc>
          <w:tcPr>
            <w:tcW w:w="6421" w:type="dxa"/>
            <w:vAlign w:val="center"/>
          </w:tcPr>
          <w:p w:rsidRPr="009F60D3" w:rsidR="008F3F66" w:rsidP="008C1DE6" w:rsidRDefault="008F3F66" w14:paraId="7FF6A355" w14:textId="265CE6A1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Corriere accetta consegna</w:t>
            </w:r>
          </w:p>
        </w:tc>
      </w:tr>
      <w:tr w:rsidR="008F3F66" w:rsidTr="008C1DE6" w14:paraId="7D02FD95" w14:textId="77777777">
        <w:trPr>
          <w:trHeight w:val="510"/>
        </w:trPr>
        <w:tc>
          <w:tcPr>
            <w:tcW w:w="3206" w:type="dxa"/>
            <w:vAlign w:val="center"/>
          </w:tcPr>
          <w:p w:rsidRPr="009F60D3" w:rsidR="008F3F66" w:rsidP="008C1DE6" w:rsidRDefault="008F3F66" w14:paraId="6E8EFCBD" w14:textId="77777777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6421" w:type="dxa"/>
            <w:vAlign w:val="center"/>
          </w:tcPr>
          <w:p w:rsidRPr="009F60D3" w:rsidR="008F3F66" w:rsidP="008C1DE6" w:rsidRDefault="008F3F66" w14:paraId="7E82DA70" w14:textId="4AE40928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UC0</w:t>
            </w:r>
            <w:r>
              <w:rPr>
                <w:bCs/>
                <w:sz w:val="22"/>
                <w:szCs w:val="22"/>
              </w:rPr>
              <w:t>7</w:t>
            </w:r>
            <w:r w:rsidR="00DF1E14">
              <w:rPr>
                <w:bCs/>
                <w:sz w:val="22"/>
                <w:szCs w:val="22"/>
              </w:rPr>
              <w:t>_ACC_CONS</w:t>
            </w:r>
          </w:p>
        </w:tc>
      </w:tr>
      <w:tr w:rsidR="008F3F66" w:rsidTr="008C1DE6" w14:paraId="7A2ED330" w14:textId="77777777">
        <w:trPr>
          <w:trHeight w:val="510"/>
        </w:trPr>
        <w:tc>
          <w:tcPr>
            <w:tcW w:w="3206" w:type="dxa"/>
            <w:vAlign w:val="center"/>
          </w:tcPr>
          <w:p w:rsidRPr="009F60D3" w:rsidR="008F3F66" w:rsidP="008C1DE6" w:rsidRDefault="008F3F66" w14:paraId="76C749EB" w14:textId="77777777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ATTORI PARTECIPANTI</w:t>
            </w:r>
          </w:p>
        </w:tc>
        <w:tc>
          <w:tcPr>
            <w:tcW w:w="6421" w:type="dxa"/>
            <w:vAlign w:val="center"/>
          </w:tcPr>
          <w:p w:rsidRPr="009F60D3" w:rsidR="008F3F66" w:rsidP="008C1DE6" w:rsidRDefault="008F3F66" w14:paraId="566BA1E6" w14:textId="2D42F686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Utente Corriere</w:t>
            </w:r>
          </w:p>
        </w:tc>
      </w:tr>
      <w:tr w:rsidR="008F3F66" w:rsidTr="008C1DE6" w14:paraId="76AEF85D" w14:textId="77777777">
        <w:trPr>
          <w:trHeight w:val="510"/>
        </w:trPr>
        <w:tc>
          <w:tcPr>
            <w:tcW w:w="3206" w:type="dxa"/>
            <w:vAlign w:val="center"/>
          </w:tcPr>
          <w:p w:rsidRPr="009F60D3" w:rsidR="008F3F66" w:rsidP="008C1DE6" w:rsidRDefault="008F3F66" w14:paraId="7168C215" w14:textId="77777777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CONDIZIONI DI ENTRATA</w:t>
            </w:r>
          </w:p>
        </w:tc>
        <w:tc>
          <w:tcPr>
            <w:tcW w:w="6421" w:type="dxa"/>
            <w:vAlign w:val="center"/>
          </w:tcPr>
          <w:p w:rsidRPr="009F60D3" w:rsidR="008F3F66" w:rsidP="003358DC" w:rsidRDefault="008F3F66" w14:paraId="5AEAA453" w14:textId="77777777">
            <w:pPr>
              <w:pStyle w:val="Paragrafoelenco"/>
              <w:numPr>
                <w:ilvl w:val="0"/>
                <w:numId w:val="32"/>
              </w:numPr>
              <w:ind w:left="362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 xml:space="preserve">L’utente </w:t>
            </w:r>
            <w:r>
              <w:rPr>
                <w:sz w:val="22"/>
                <w:szCs w:val="22"/>
              </w:rPr>
              <w:t>product manager</w:t>
            </w:r>
            <w:r w:rsidRPr="009F60D3">
              <w:rPr>
                <w:sz w:val="22"/>
                <w:szCs w:val="22"/>
              </w:rPr>
              <w:t xml:space="preserve"> è loggato nel sistema e si trova nella propria pagina personale</w:t>
            </w:r>
            <w:r>
              <w:rPr>
                <w:sz w:val="22"/>
                <w:szCs w:val="22"/>
              </w:rPr>
              <w:t>;</w:t>
            </w:r>
          </w:p>
        </w:tc>
      </w:tr>
      <w:tr w:rsidR="008F3F66" w:rsidTr="008C1DE6" w14:paraId="02862A51" w14:textId="77777777">
        <w:trPr>
          <w:trHeight w:val="510"/>
        </w:trPr>
        <w:tc>
          <w:tcPr>
            <w:tcW w:w="3206" w:type="dxa"/>
            <w:vAlign w:val="center"/>
          </w:tcPr>
          <w:p w:rsidRPr="009F60D3" w:rsidR="008F3F66" w:rsidP="008C1DE6" w:rsidRDefault="008F3F66" w14:paraId="317AFD6C" w14:textId="77777777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FLUSSO DI EVENTI</w:t>
            </w:r>
          </w:p>
        </w:tc>
        <w:tc>
          <w:tcPr>
            <w:tcW w:w="6421" w:type="dxa"/>
            <w:vAlign w:val="center"/>
          </w:tcPr>
          <w:p w:rsidR="008F3F66" w:rsidP="003358DC" w:rsidRDefault="008F3F66" w14:paraId="76AFA5AB" w14:textId="71B6A321">
            <w:pPr>
              <w:pStyle w:val="Paragrafoelenco"/>
              <w:numPr>
                <w:ilvl w:val="0"/>
                <w:numId w:val="35"/>
              </w:numPr>
              <w:ind w:left="36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Il corriere va</w:t>
            </w:r>
            <w:r w:rsidRPr="00EC13FB">
              <w:rPr>
                <w:sz w:val="22"/>
                <w:szCs w:val="22"/>
              </w:rPr>
              <w:t xml:space="preserve"> sul menu a sinistra </w:t>
            </w:r>
            <w:r>
              <w:rPr>
                <w:sz w:val="22"/>
                <w:szCs w:val="22"/>
              </w:rPr>
              <w:t xml:space="preserve">e </w:t>
            </w:r>
            <w:r w:rsidRPr="00EC13FB">
              <w:rPr>
                <w:sz w:val="22"/>
                <w:szCs w:val="22"/>
              </w:rPr>
              <w:t>clicca sul pulsante “Consegna Spesa”</w:t>
            </w:r>
            <w:r>
              <w:rPr>
                <w:sz w:val="22"/>
                <w:szCs w:val="22"/>
              </w:rPr>
              <w:t>;</w:t>
            </w:r>
          </w:p>
          <w:p w:rsidR="008F3F66" w:rsidP="003358DC" w:rsidRDefault="008F3F66" w14:paraId="307DAA0D" w14:textId="77777777">
            <w:pPr>
              <w:pStyle w:val="Paragrafoelenco"/>
              <w:numPr>
                <w:ilvl w:val="0"/>
                <w:numId w:val="35"/>
              </w:numPr>
              <w:ind w:left="364"/>
              <w:rPr>
                <w:sz w:val="22"/>
                <w:szCs w:val="22"/>
              </w:rPr>
            </w:pPr>
            <w:r w:rsidRPr="00EC13FB">
              <w:rPr>
                <w:sz w:val="22"/>
                <w:szCs w:val="22"/>
              </w:rPr>
              <w:t xml:space="preserve">Viene quindi visualizzata un’interfaccia dove gli viene chiesto presso quale luogo si trova, una volta selezionato il McDelivery </w:t>
            </w:r>
            <w:r w:rsidRPr="00EC13FB">
              <w:rPr>
                <w:sz w:val="22"/>
                <w:szCs w:val="22"/>
              </w:rPr>
              <w:lastRenderedPageBreak/>
              <w:t xml:space="preserve">dal quale vuole accettare la consegna, preme sul pulsante “Cerca”, e vengono visualizzate le consegne disponibili presso il </w:t>
            </w:r>
            <w:r>
              <w:rPr>
                <w:sz w:val="22"/>
                <w:szCs w:val="22"/>
              </w:rPr>
              <w:t>McDelivery selezionato</w:t>
            </w:r>
            <w:r w:rsidRPr="00EC13FB">
              <w:rPr>
                <w:sz w:val="22"/>
                <w:szCs w:val="22"/>
              </w:rPr>
              <w:t xml:space="preserve"> con le relative informazioni: </w:t>
            </w:r>
          </w:p>
          <w:p w:rsidRPr="008F3F66" w:rsidR="008F3F66" w:rsidP="008F3F66" w:rsidRDefault="008F3F66" w14:paraId="68DC6A8E" w14:textId="61077470">
            <w:pPr>
              <w:pStyle w:val="Paragrafoelenco"/>
              <w:ind w:left="364"/>
              <w:rPr>
                <w:sz w:val="22"/>
                <w:szCs w:val="22"/>
              </w:rPr>
            </w:pPr>
            <w:r w:rsidRPr="008F3F66">
              <w:rPr>
                <w:sz w:val="22"/>
                <w:szCs w:val="22"/>
              </w:rPr>
              <w:t>Cod. ordine</w:t>
            </w:r>
            <w:r>
              <w:rPr>
                <w:sz w:val="22"/>
                <w:szCs w:val="22"/>
              </w:rPr>
              <w:t xml:space="preserve">, </w:t>
            </w:r>
            <w:r w:rsidRPr="008F3F66">
              <w:rPr>
                <w:sz w:val="22"/>
                <w:szCs w:val="22"/>
              </w:rPr>
              <w:t>Indirizzo Cliente</w:t>
            </w:r>
            <w:r>
              <w:rPr>
                <w:sz w:val="22"/>
                <w:szCs w:val="22"/>
              </w:rPr>
              <w:t xml:space="preserve">, </w:t>
            </w:r>
            <w:r w:rsidRPr="008F3F66">
              <w:rPr>
                <w:sz w:val="22"/>
                <w:szCs w:val="22"/>
              </w:rPr>
              <w:t>Nome Cliente;</w:t>
            </w:r>
          </w:p>
          <w:p w:rsidRPr="008F3F66" w:rsidR="008F3F66" w:rsidP="003358DC" w:rsidRDefault="008F3F66" w14:paraId="244478A8" w14:textId="6AD86B46">
            <w:pPr>
              <w:pStyle w:val="Paragrafoelenco"/>
              <w:numPr>
                <w:ilvl w:val="0"/>
                <w:numId w:val="35"/>
              </w:numPr>
              <w:ind w:left="36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Il corriere</w:t>
            </w:r>
            <w:r w:rsidRPr="00DF553B">
              <w:rPr>
                <w:sz w:val="22"/>
                <w:szCs w:val="22"/>
              </w:rPr>
              <w:t xml:space="preserve"> preme sul pulsante “Accetta” relativo all’ordine </w:t>
            </w:r>
            <w:r>
              <w:rPr>
                <w:sz w:val="22"/>
                <w:szCs w:val="22"/>
              </w:rPr>
              <w:t xml:space="preserve">che vuole prendere in carico </w:t>
            </w:r>
            <w:r w:rsidRPr="008F3F66">
              <w:rPr>
                <w:sz w:val="22"/>
                <w:szCs w:val="22"/>
              </w:rPr>
              <w:t>e compare un messaggio di successo;</w:t>
            </w:r>
          </w:p>
          <w:p w:rsidRPr="008F3F66" w:rsidR="008F3F66" w:rsidP="003358DC" w:rsidRDefault="008F3F66" w14:paraId="00240FFE" w14:textId="012CB300">
            <w:pPr>
              <w:pStyle w:val="Paragrafoelenco"/>
              <w:numPr>
                <w:ilvl w:val="0"/>
                <w:numId w:val="35"/>
              </w:numPr>
              <w:ind w:left="36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Il corriere</w:t>
            </w:r>
            <w:r w:rsidRPr="00EC13FB">
              <w:rPr>
                <w:sz w:val="22"/>
                <w:szCs w:val="22"/>
              </w:rPr>
              <w:t xml:space="preserve"> successivamente andando sul menu sinistra, clicca sul pulsante “Consegne effettuate”, dove può vedere gli ordini consegnati o ancora in corso.</w:t>
            </w:r>
          </w:p>
        </w:tc>
      </w:tr>
      <w:tr w:rsidR="008F3F66" w:rsidTr="008C1DE6" w14:paraId="3F3B6B89" w14:textId="77777777">
        <w:trPr>
          <w:trHeight w:val="510"/>
        </w:trPr>
        <w:tc>
          <w:tcPr>
            <w:tcW w:w="3206" w:type="dxa"/>
            <w:vAlign w:val="center"/>
          </w:tcPr>
          <w:p w:rsidRPr="009F60D3" w:rsidR="008F3F66" w:rsidP="008C1DE6" w:rsidRDefault="008F3F66" w14:paraId="70120AE4" w14:textId="77777777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lastRenderedPageBreak/>
              <w:t>CONDIZIONI DI USCITA</w:t>
            </w:r>
          </w:p>
        </w:tc>
        <w:tc>
          <w:tcPr>
            <w:tcW w:w="6421" w:type="dxa"/>
            <w:vAlign w:val="center"/>
          </w:tcPr>
          <w:p w:rsidR="008F3F66" w:rsidP="003358DC" w:rsidRDefault="008F3F66" w14:paraId="6E8DEA3E" w14:textId="77777777">
            <w:pPr>
              <w:pStyle w:val="Paragrafoelenco"/>
              <w:numPr>
                <w:ilvl w:val="0"/>
                <w:numId w:val="32"/>
              </w:numPr>
              <w:ind w:left="362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Il corriere accetta la consegna;</w:t>
            </w:r>
          </w:p>
          <w:p w:rsidRPr="009F60D3" w:rsidR="008F3F66" w:rsidP="003358DC" w:rsidRDefault="008F3F66" w14:paraId="3C7DBFFF" w14:textId="010F4738">
            <w:pPr>
              <w:pStyle w:val="Paragrafoelenco"/>
              <w:numPr>
                <w:ilvl w:val="0"/>
                <w:numId w:val="32"/>
              </w:numPr>
              <w:ind w:left="362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Il corriere rimane sulla pagina degli ordini</w:t>
            </w:r>
            <w:r w:rsidR="004E16DA">
              <w:rPr>
                <w:bCs/>
                <w:sz w:val="22"/>
                <w:szCs w:val="22"/>
              </w:rPr>
              <w:t xml:space="preserve"> accettati.</w:t>
            </w:r>
          </w:p>
        </w:tc>
      </w:tr>
      <w:tr w:rsidR="008F3F66" w:rsidTr="008C1DE6" w14:paraId="0C82977E" w14:textId="77777777">
        <w:trPr>
          <w:trHeight w:val="510"/>
        </w:trPr>
        <w:tc>
          <w:tcPr>
            <w:tcW w:w="3206" w:type="dxa"/>
            <w:vAlign w:val="center"/>
          </w:tcPr>
          <w:p w:rsidRPr="009F60D3" w:rsidR="008F3F66" w:rsidP="008C1DE6" w:rsidRDefault="008F3F66" w14:paraId="65992EB3" w14:textId="77777777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ECCEZIONI</w:t>
            </w:r>
          </w:p>
        </w:tc>
        <w:tc>
          <w:tcPr>
            <w:tcW w:w="6421" w:type="dxa"/>
            <w:vAlign w:val="center"/>
          </w:tcPr>
          <w:p w:rsidRPr="005F3A51" w:rsidR="008F3F66" w:rsidP="008C1DE6" w:rsidRDefault="008F3F66" w14:paraId="40A17141" w14:textId="77777777">
            <w:pPr>
              <w:rPr>
                <w:rFonts w:ascii="Arial" w:hAnsi="Arial"/>
                <w:bCs/>
              </w:rPr>
            </w:pPr>
            <w:r w:rsidRPr="005F3A51">
              <w:rPr>
                <w:bCs/>
                <w:strike/>
                <w:sz w:val="22"/>
                <w:szCs w:val="22"/>
              </w:rPr>
              <w:t>N.D.</w:t>
            </w:r>
          </w:p>
        </w:tc>
      </w:tr>
    </w:tbl>
    <w:p w:rsidR="008F3F66" w:rsidP="008C44C5" w:rsidRDefault="008F3F66" w14:paraId="08BF7B34" w14:textId="344C9239">
      <w:pPr>
        <w:rPr>
          <w:rFonts w:ascii="Arial" w:hAnsi="Arial"/>
          <w:b/>
        </w:rPr>
      </w:pPr>
    </w:p>
    <w:p w:rsidR="008C283B" w:rsidP="008C44C5" w:rsidRDefault="008C283B" w14:paraId="789276A3" w14:textId="25DE3491">
      <w:pPr>
        <w:rPr>
          <w:rFonts w:ascii="Arial" w:hAnsi="Arial"/>
          <w:b/>
        </w:rPr>
      </w:pPr>
    </w:p>
    <w:p w:rsidR="008C283B" w:rsidP="008C44C5" w:rsidRDefault="008C283B" w14:paraId="58936123" w14:textId="290259FA">
      <w:pPr>
        <w:rPr>
          <w:rFonts w:ascii="Arial" w:hAnsi="Arial"/>
          <w:b/>
        </w:rPr>
      </w:pPr>
    </w:p>
    <w:p w:rsidR="008C283B" w:rsidP="008C44C5" w:rsidRDefault="008C283B" w14:paraId="5A4292A0" w14:textId="46FFF6EA">
      <w:pPr>
        <w:rPr>
          <w:rFonts w:ascii="Arial" w:hAnsi="Arial"/>
          <w:b/>
        </w:rPr>
      </w:pPr>
    </w:p>
    <w:p w:rsidR="008C283B" w:rsidP="008C44C5" w:rsidRDefault="008C283B" w14:paraId="64B05356" w14:textId="5B79EC66">
      <w:pPr>
        <w:rPr>
          <w:rFonts w:ascii="Arial" w:hAnsi="Arial"/>
          <w:b/>
        </w:rPr>
      </w:pPr>
    </w:p>
    <w:p w:rsidR="008C283B" w:rsidP="008C44C5" w:rsidRDefault="008C283B" w14:paraId="6F6EDCF1" w14:textId="0B1F0C3B">
      <w:pPr>
        <w:rPr>
          <w:rFonts w:ascii="Arial" w:hAnsi="Arial"/>
          <w:b/>
        </w:rPr>
      </w:pPr>
    </w:p>
    <w:p w:rsidR="008C283B" w:rsidP="008C44C5" w:rsidRDefault="008C283B" w14:paraId="4124DE85" w14:textId="3E7958CD">
      <w:pPr>
        <w:rPr>
          <w:rFonts w:ascii="Arial" w:hAnsi="Arial"/>
          <w:b/>
        </w:rPr>
      </w:pPr>
    </w:p>
    <w:p w:rsidR="008C283B" w:rsidP="008C44C5" w:rsidRDefault="008C283B" w14:paraId="50508B0F" w14:textId="3CF3AF71">
      <w:pPr>
        <w:rPr>
          <w:rFonts w:ascii="Arial" w:hAnsi="Arial"/>
          <w:b/>
        </w:rPr>
      </w:pPr>
    </w:p>
    <w:p w:rsidR="008C283B" w:rsidP="008C44C5" w:rsidRDefault="008C283B" w14:paraId="6B9E5897" w14:textId="34B99131">
      <w:pPr>
        <w:rPr>
          <w:rFonts w:ascii="Arial" w:hAnsi="Arial"/>
          <w:b/>
        </w:rPr>
      </w:pPr>
    </w:p>
    <w:p w:rsidR="008C283B" w:rsidP="008C44C5" w:rsidRDefault="008C283B" w14:paraId="4E03D3D9" w14:textId="03E31DE0">
      <w:pPr>
        <w:rPr>
          <w:rFonts w:ascii="Arial" w:hAnsi="Arial"/>
          <w:b/>
        </w:rPr>
      </w:pPr>
    </w:p>
    <w:p w:rsidR="008C283B" w:rsidP="008C44C5" w:rsidRDefault="008C283B" w14:paraId="3AFDDF62" w14:textId="386F979B">
      <w:pPr>
        <w:rPr>
          <w:rFonts w:ascii="Arial" w:hAnsi="Arial"/>
          <w:b/>
        </w:rPr>
      </w:pPr>
    </w:p>
    <w:p w:rsidR="008C283B" w:rsidP="008C44C5" w:rsidRDefault="008C283B" w14:paraId="2C17E974" w14:textId="2C63E04F">
      <w:pPr>
        <w:rPr>
          <w:rFonts w:ascii="Arial" w:hAnsi="Arial"/>
          <w:b/>
        </w:rPr>
      </w:pPr>
    </w:p>
    <w:p w:rsidR="008C283B" w:rsidP="008C44C5" w:rsidRDefault="008C283B" w14:paraId="0EA0F006" w14:textId="4F24C7EE">
      <w:pPr>
        <w:rPr>
          <w:rFonts w:ascii="Arial" w:hAnsi="Arial"/>
          <w:b/>
        </w:rPr>
      </w:pPr>
    </w:p>
    <w:p w:rsidR="008C283B" w:rsidP="008C44C5" w:rsidRDefault="008C283B" w14:paraId="5116E6AD" w14:textId="769C664B">
      <w:pPr>
        <w:rPr>
          <w:rFonts w:ascii="Arial" w:hAnsi="Arial"/>
          <w:b/>
        </w:rPr>
      </w:pPr>
    </w:p>
    <w:p w:rsidR="008C283B" w:rsidP="008C44C5" w:rsidRDefault="008C283B" w14:paraId="690D3737" w14:textId="689BE985">
      <w:pPr>
        <w:rPr>
          <w:rFonts w:ascii="Arial" w:hAnsi="Arial"/>
          <w:b/>
        </w:rPr>
      </w:pPr>
    </w:p>
    <w:p w:rsidR="00CC7FD3" w:rsidP="008C44C5" w:rsidRDefault="00CC7FD3" w14:paraId="405A8F2C" w14:textId="6D336E7D">
      <w:pPr>
        <w:rPr>
          <w:rFonts w:ascii="Arial" w:hAnsi="Arial"/>
          <w:b/>
        </w:rPr>
      </w:pPr>
    </w:p>
    <w:p w:rsidR="00CC7FD3" w:rsidP="008C44C5" w:rsidRDefault="00CC7FD3" w14:paraId="692293A4" w14:textId="77777777">
      <w:pPr>
        <w:rPr>
          <w:rFonts w:ascii="Arial" w:hAnsi="Arial"/>
          <w:b/>
        </w:rPr>
      </w:pPr>
    </w:p>
    <w:p w:rsidR="008C283B" w:rsidP="008C44C5" w:rsidRDefault="008C283B" w14:paraId="5D84E28F" w14:textId="4DF45FFD">
      <w:pPr>
        <w:rPr>
          <w:rFonts w:ascii="Arial" w:hAnsi="Arial"/>
          <w:b/>
        </w:rPr>
      </w:pPr>
    </w:p>
    <w:p w:rsidR="008C283B" w:rsidP="008C44C5" w:rsidRDefault="008C283B" w14:paraId="33135729" w14:textId="4D4C0AFB">
      <w:pPr>
        <w:rPr>
          <w:rFonts w:ascii="Arial" w:hAnsi="Arial"/>
          <w:b/>
        </w:rPr>
      </w:pPr>
    </w:p>
    <w:p w:rsidR="001572A9" w:rsidP="008C44C5" w:rsidRDefault="001572A9" w14:paraId="794E28C1" w14:textId="467E71B1">
      <w:pPr>
        <w:rPr>
          <w:rFonts w:ascii="Arial" w:hAnsi="Arial"/>
          <w:b/>
        </w:rPr>
      </w:pPr>
    </w:p>
    <w:p w:rsidR="001572A9" w:rsidP="008C44C5" w:rsidRDefault="001572A9" w14:paraId="1845C675" w14:textId="47DB4075">
      <w:pPr>
        <w:rPr>
          <w:rFonts w:ascii="Arial" w:hAnsi="Arial"/>
          <w:b/>
        </w:rPr>
      </w:pPr>
    </w:p>
    <w:p w:rsidR="001572A9" w:rsidP="008C44C5" w:rsidRDefault="001572A9" w14:paraId="4144AD0F" w14:textId="77777777">
      <w:pPr>
        <w:rPr>
          <w:rFonts w:ascii="Arial" w:hAnsi="Arial"/>
          <w:b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6"/>
        <w:gridCol w:w="6421"/>
      </w:tblGrid>
      <w:tr w:rsidR="008C283B" w:rsidTr="008C283B" w14:paraId="2B0CC516" w14:textId="77777777">
        <w:trPr>
          <w:trHeight w:val="510"/>
        </w:trPr>
        <w:tc>
          <w:tcPr>
            <w:tcW w:w="32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="008C283B" w:rsidRDefault="008C283B" w14:paraId="03459CF5" w14:textId="77777777">
            <w:pPr>
              <w:rPr>
                <w:b/>
                <w:kern w:val="2"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NOME CASO D’USO</w:t>
            </w:r>
          </w:p>
        </w:tc>
        <w:tc>
          <w:tcPr>
            <w:tcW w:w="64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="008C283B" w:rsidRDefault="008C283B" w14:paraId="20A31296" w14:textId="08C17C7C">
            <w:pPr>
              <w:rPr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>Eliminazione prodotto</w:t>
            </w:r>
          </w:p>
        </w:tc>
      </w:tr>
      <w:tr w:rsidR="008C283B" w:rsidTr="008C283B" w14:paraId="5E2A635C" w14:textId="77777777">
        <w:trPr>
          <w:trHeight w:val="510"/>
        </w:trPr>
        <w:tc>
          <w:tcPr>
            <w:tcW w:w="32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="008C283B" w:rsidRDefault="008C283B" w14:paraId="23F19723" w14:textId="77777777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64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="008C283B" w:rsidRDefault="008C283B" w14:paraId="063FF1C2" w14:textId="252CD0B2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UC08</w:t>
            </w:r>
            <w:r w:rsidR="00DF1E14">
              <w:rPr>
                <w:bCs/>
                <w:sz w:val="22"/>
                <w:szCs w:val="22"/>
              </w:rPr>
              <w:t>_ELIM_PRO</w:t>
            </w:r>
          </w:p>
        </w:tc>
      </w:tr>
      <w:tr w:rsidR="008C283B" w:rsidTr="008C283B" w14:paraId="5F3416C5" w14:textId="77777777">
        <w:trPr>
          <w:trHeight w:val="510"/>
        </w:trPr>
        <w:tc>
          <w:tcPr>
            <w:tcW w:w="32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="008C283B" w:rsidRDefault="008C283B" w14:paraId="1B32AFFE" w14:textId="77777777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ATTORI PARTECIPANTI</w:t>
            </w:r>
          </w:p>
        </w:tc>
        <w:tc>
          <w:tcPr>
            <w:tcW w:w="64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="008C283B" w:rsidRDefault="008C283B" w14:paraId="02966883" w14:textId="57DCE827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Utente product manager</w:t>
            </w:r>
          </w:p>
        </w:tc>
      </w:tr>
      <w:tr w:rsidR="008C283B" w:rsidTr="008C283B" w14:paraId="18523C33" w14:textId="77777777">
        <w:trPr>
          <w:trHeight w:val="510"/>
        </w:trPr>
        <w:tc>
          <w:tcPr>
            <w:tcW w:w="32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="008C283B" w:rsidRDefault="008C283B" w14:paraId="6C5A71B6" w14:textId="77777777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CONDIZIONI DI ENTRATA</w:t>
            </w:r>
          </w:p>
        </w:tc>
        <w:tc>
          <w:tcPr>
            <w:tcW w:w="64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8C283B" w:rsidR="008C283B" w:rsidP="003358DC" w:rsidRDefault="008C283B" w14:paraId="64C94468" w14:textId="77777777">
            <w:pPr>
              <w:pStyle w:val="Paragrafoelenco"/>
              <w:numPr>
                <w:ilvl w:val="0"/>
                <w:numId w:val="38"/>
              </w:numPr>
              <w:ind w:left="364"/>
              <w:rPr>
                <w:sz w:val="22"/>
                <w:szCs w:val="22"/>
              </w:rPr>
            </w:pPr>
            <w:r w:rsidRPr="008C283B">
              <w:rPr>
                <w:sz w:val="22"/>
                <w:szCs w:val="22"/>
              </w:rPr>
              <w:t>L’utente product manager è loggato nel sistema e si trova nella propria pagina personale;</w:t>
            </w:r>
          </w:p>
        </w:tc>
      </w:tr>
      <w:tr w:rsidR="008C283B" w:rsidTr="008C283B" w14:paraId="2440B93B" w14:textId="77777777">
        <w:trPr>
          <w:trHeight w:val="510"/>
        </w:trPr>
        <w:tc>
          <w:tcPr>
            <w:tcW w:w="32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="008C283B" w:rsidRDefault="008C283B" w14:paraId="25DC3204" w14:textId="77777777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FLUSSO DI EVENTI</w:t>
            </w:r>
          </w:p>
        </w:tc>
        <w:tc>
          <w:tcPr>
            <w:tcW w:w="64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="008C283B" w:rsidP="003358DC" w:rsidRDefault="008C283B" w14:paraId="0AAB6AE3" w14:textId="030FB17A">
            <w:pPr>
              <w:pStyle w:val="Paragrafoelenco"/>
              <w:numPr>
                <w:ilvl w:val="0"/>
                <w:numId w:val="37"/>
              </w:numPr>
              <w:ind w:left="312"/>
              <w:rPr>
                <w:b/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>L’utente spostando il cursore sul menu posto a sinistra e clicca sulla voce “Modifica Prodotti”;</w:t>
            </w:r>
          </w:p>
          <w:p w:rsidRPr="008C283B" w:rsidR="008C283B" w:rsidP="003358DC" w:rsidRDefault="008C283B" w14:paraId="6B12E6C8" w14:textId="65D6F329">
            <w:pPr>
              <w:pStyle w:val="Paragrafoelenco"/>
              <w:numPr>
                <w:ilvl w:val="0"/>
                <w:numId w:val="37"/>
              </w:numPr>
              <w:ind w:left="312"/>
              <w:rPr>
                <w:b/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Viene mostrata la pagina degli articoli possibili da acquistare per tipo. L’utente clicca sulla </w:t>
            </w:r>
            <w:r w:rsidR="00313829">
              <w:rPr>
                <w:sz w:val="22"/>
                <w:szCs w:val="22"/>
              </w:rPr>
              <w:t>tipologia</w:t>
            </w:r>
            <w:r>
              <w:rPr>
                <w:sz w:val="22"/>
                <w:szCs w:val="22"/>
              </w:rPr>
              <w:t xml:space="preserve"> scelta;</w:t>
            </w:r>
          </w:p>
          <w:p w:rsidRPr="008C283B" w:rsidR="008C283B" w:rsidP="003358DC" w:rsidRDefault="008C283B" w14:paraId="2F923C0D" w14:textId="77777777">
            <w:pPr>
              <w:pStyle w:val="Paragrafoelenco"/>
              <w:numPr>
                <w:ilvl w:val="0"/>
                <w:numId w:val="37"/>
              </w:numPr>
              <w:ind w:left="312"/>
              <w:rPr>
                <w:b/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>Vengono mostrati tutti i prodotti per la tipologia scelta.</w:t>
            </w:r>
          </w:p>
          <w:p w:rsidRPr="008C283B" w:rsidR="008C283B" w:rsidP="008C283B" w:rsidRDefault="008C283B" w14:paraId="30FAE570" w14:textId="2A7E9720">
            <w:pPr>
              <w:pStyle w:val="Paragrafoelenco"/>
              <w:ind w:left="312"/>
              <w:rPr>
                <w:b/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quindi l’utente </w:t>
            </w:r>
            <w:r w:rsidRPr="008C283B">
              <w:rPr>
                <w:sz w:val="22"/>
                <w:szCs w:val="22"/>
              </w:rPr>
              <w:t xml:space="preserve">decide di eliminare </w:t>
            </w:r>
            <w:r>
              <w:rPr>
                <w:sz w:val="22"/>
                <w:szCs w:val="22"/>
              </w:rPr>
              <w:t xml:space="preserve">il prodotto scelto cliccando </w:t>
            </w:r>
            <w:r w:rsidRPr="008C283B">
              <w:rPr>
                <w:sz w:val="22"/>
                <w:szCs w:val="22"/>
              </w:rPr>
              <w:t>sull’apposito bottone “Elimina”;</w:t>
            </w:r>
          </w:p>
        </w:tc>
      </w:tr>
      <w:tr w:rsidR="008C283B" w:rsidTr="008C283B" w14:paraId="14350679" w14:textId="77777777">
        <w:trPr>
          <w:trHeight w:val="510"/>
        </w:trPr>
        <w:tc>
          <w:tcPr>
            <w:tcW w:w="32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="008C283B" w:rsidRDefault="008C283B" w14:paraId="620EC11B" w14:textId="77777777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lastRenderedPageBreak/>
              <w:t>CONDIZIONI DI USCITA</w:t>
            </w:r>
          </w:p>
        </w:tc>
        <w:tc>
          <w:tcPr>
            <w:tcW w:w="64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="008C283B" w:rsidP="003358DC" w:rsidRDefault="008C283B" w14:paraId="6B131D3F" w14:textId="07E5FACE">
            <w:pPr>
              <w:pStyle w:val="Paragrafoelenco"/>
              <w:numPr>
                <w:ilvl w:val="0"/>
                <w:numId w:val="36"/>
              </w:numPr>
              <w:ind w:left="362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Il prodotto viene correttamente eliminato;</w:t>
            </w:r>
          </w:p>
          <w:p w:rsidR="008C283B" w:rsidP="003358DC" w:rsidRDefault="008C283B" w14:paraId="5755DE11" w14:textId="5C846224">
            <w:pPr>
              <w:pStyle w:val="Paragrafoelenco"/>
              <w:numPr>
                <w:ilvl w:val="0"/>
                <w:numId w:val="36"/>
              </w:numPr>
              <w:ind w:left="362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L’utente product manager rimane sulla pagina di modifica prodotti.</w:t>
            </w:r>
          </w:p>
        </w:tc>
      </w:tr>
      <w:tr w:rsidR="008C283B" w:rsidTr="008C283B" w14:paraId="4FD668AC" w14:textId="77777777">
        <w:trPr>
          <w:trHeight w:val="510"/>
        </w:trPr>
        <w:tc>
          <w:tcPr>
            <w:tcW w:w="32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="008C283B" w:rsidRDefault="008C283B" w14:paraId="514610B2" w14:textId="77777777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ECCEZIONI</w:t>
            </w:r>
          </w:p>
        </w:tc>
        <w:tc>
          <w:tcPr>
            <w:tcW w:w="64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="008C283B" w:rsidRDefault="008C283B" w14:paraId="07FB541C" w14:textId="77777777">
            <w:pPr>
              <w:rPr>
                <w:rFonts w:ascii="Arial" w:hAnsi="Arial"/>
                <w:bCs/>
              </w:rPr>
            </w:pPr>
            <w:r>
              <w:rPr>
                <w:bCs/>
                <w:strike/>
                <w:sz w:val="22"/>
                <w:szCs w:val="22"/>
              </w:rPr>
              <w:t>N.D.</w:t>
            </w:r>
          </w:p>
        </w:tc>
      </w:tr>
    </w:tbl>
    <w:p w:rsidR="008C283B" w:rsidP="008C44C5" w:rsidRDefault="008C283B" w14:paraId="6C2D297A" w14:textId="33B3E123">
      <w:pPr>
        <w:rPr>
          <w:rFonts w:ascii="Arial" w:hAnsi="Arial"/>
          <w:b/>
        </w:rPr>
      </w:pPr>
    </w:p>
    <w:p w:rsidR="00313829" w:rsidP="008C44C5" w:rsidRDefault="00313829" w14:paraId="16D0C5BF" w14:textId="623EF58B">
      <w:pPr>
        <w:rPr>
          <w:rFonts w:ascii="Arial" w:hAnsi="Arial"/>
          <w:b/>
        </w:rPr>
      </w:pPr>
    </w:p>
    <w:p w:rsidR="00313829" w:rsidP="008C44C5" w:rsidRDefault="00313829" w14:paraId="245EC870" w14:textId="633C3C97">
      <w:pPr>
        <w:rPr>
          <w:rFonts w:ascii="Arial" w:hAnsi="Arial"/>
          <w:b/>
        </w:rPr>
      </w:pPr>
    </w:p>
    <w:p w:rsidR="00313829" w:rsidP="008C44C5" w:rsidRDefault="00313829" w14:paraId="18ED46C6" w14:textId="61C0CC34">
      <w:pPr>
        <w:rPr>
          <w:rFonts w:ascii="Arial" w:hAnsi="Arial"/>
          <w:b/>
        </w:rPr>
      </w:pPr>
    </w:p>
    <w:p w:rsidR="00313829" w:rsidP="008C44C5" w:rsidRDefault="00313829" w14:paraId="3C66E286" w14:textId="520CFD47">
      <w:pPr>
        <w:rPr>
          <w:rFonts w:ascii="Arial" w:hAnsi="Arial"/>
          <w:b/>
        </w:rPr>
      </w:pPr>
    </w:p>
    <w:p w:rsidR="00313829" w:rsidP="008C44C5" w:rsidRDefault="00313829" w14:paraId="575D7B63" w14:textId="385362B3">
      <w:pPr>
        <w:rPr>
          <w:rFonts w:ascii="Arial" w:hAnsi="Arial"/>
          <w:b/>
        </w:rPr>
      </w:pPr>
    </w:p>
    <w:p w:rsidR="00313829" w:rsidP="008C44C5" w:rsidRDefault="00313829" w14:paraId="71FE4FC8" w14:textId="444794EE">
      <w:pPr>
        <w:rPr>
          <w:rFonts w:ascii="Arial" w:hAnsi="Arial"/>
          <w:b/>
        </w:rPr>
      </w:pPr>
    </w:p>
    <w:p w:rsidR="00313829" w:rsidP="008C44C5" w:rsidRDefault="00313829" w14:paraId="0929503F" w14:textId="69D7E6AC">
      <w:pPr>
        <w:rPr>
          <w:rFonts w:ascii="Arial" w:hAnsi="Arial"/>
          <w:b/>
        </w:rPr>
      </w:pPr>
    </w:p>
    <w:p w:rsidR="00313829" w:rsidP="008C44C5" w:rsidRDefault="00313829" w14:paraId="1D3A02BE" w14:textId="55880299">
      <w:pPr>
        <w:rPr>
          <w:rFonts w:ascii="Arial" w:hAnsi="Arial"/>
          <w:b/>
        </w:rPr>
      </w:pPr>
    </w:p>
    <w:p w:rsidR="00313829" w:rsidP="008C44C5" w:rsidRDefault="00313829" w14:paraId="5DD87DAC" w14:textId="555A245F">
      <w:pPr>
        <w:rPr>
          <w:rFonts w:ascii="Arial" w:hAnsi="Arial"/>
          <w:b/>
        </w:rPr>
      </w:pPr>
    </w:p>
    <w:p w:rsidR="00313829" w:rsidP="008C44C5" w:rsidRDefault="00313829" w14:paraId="7E323822" w14:textId="67A07892">
      <w:pPr>
        <w:rPr>
          <w:rFonts w:ascii="Arial" w:hAnsi="Arial"/>
          <w:b/>
        </w:rPr>
      </w:pPr>
    </w:p>
    <w:p w:rsidR="00313829" w:rsidP="008C44C5" w:rsidRDefault="00313829" w14:paraId="123E5B93" w14:textId="7D4BC468">
      <w:pPr>
        <w:rPr>
          <w:rFonts w:ascii="Arial" w:hAnsi="Arial"/>
          <w:b/>
        </w:rPr>
      </w:pPr>
    </w:p>
    <w:p w:rsidR="00313829" w:rsidP="008C44C5" w:rsidRDefault="00313829" w14:paraId="5EBAB7D9" w14:textId="3C2BF997">
      <w:pPr>
        <w:rPr>
          <w:rFonts w:ascii="Arial" w:hAnsi="Arial"/>
          <w:b/>
        </w:rPr>
      </w:pPr>
    </w:p>
    <w:p w:rsidR="00313829" w:rsidP="008C44C5" w:rsidRDefault="00313829" w14:paraId="7E12F60F" w14:textId="3876A658">
      <w:pPr>
        <w:rPr>
          <w:rFonts w:ascii="Arial" w:hAnsi="Arial"/>
          <w:b/>
        </w:rPr>
      </w:pPr>
    </w:p>
    <w:p w:rsidR="00313829" w:rsidP="008C44C5" w:rsidRDefault="00313829" w14:paraId="3AD8526A" w14:textId="17DE7B2F">
      <w:pPr>
        <w:rPr>
          <w:rFonts w:ascii="Arial" w:hAnsi="Arial"/>
          <w:b/>
        </w:rPr>
      </w:pPr>
    </w:p>
    <w:p w:rsidR="00313829" w:rsidP="008C44C5" w:rsidRDefault="00313829" w14:paraId="4D288946" w14:textId="27271C0C">
      <w:pPr>
        <w:rPr>
          <w:rFonts w:ascii="Arial" w:hAnsi="Arial"/>
          <w:b/>
        </w:rPr>
      </w:pPr>
    </w:p>
    <w:p w:rsidR="00313829" w:rsidP="008C44C5" w:rsidRDefault="00313829" w14:paraId="226BB521" w14:textId="19107261">
      <w:pPr>
        <w:rPr>
          <w:rFonts w:ascii="Arial" w:hAnsi="Arial"/>
          <w:b/>
        </w:rPr>
      </w:pPr>
    </w:p>
    <w:p w:rsidR="00313829" w:rsidP="008C44C5" w:rsidRDefault="00313829" w14:paraId="2700C057" w14:textId="62DF9FEC">
      <w:pPr>
        <w:rPr>
          <w:rFonts w:ascii="Arial" w:hAnsi="Arial"/>
          <w:b/>
        </w:rPr>
      </w:pPr>
    </w:p>
    <w:p w:rsidR="00313829" w:rsidP="008C44C5" w:rsidRDefault="00313829" w14:paraId="3807042A" w14:textId="00379A86">
      <w:pPr>
        <w:rPr>
          <w:rFonts w:ascii="Arial" w:hAnsi="Arial"/>
          <w:b/>
        </w:rPr>
      </w:pPr>
    </w:p>
    <w:p w:rsidR="00313829" w:rsidP="008C44C5" w:rsidRDefault="00313829" w14:paraId="702FC34B" w14:textId="7364126D">
      <w:pPr>
        <w:rPr>
          <w:rFonts w:ascii="Arial" w:hAnsi="Arial"/>
          <w:b/>
        </w:rPr>
      </w:pPr>
    </w:p>
    <w:p w:rsidR="00313829" w:rsidP="008C44C5" w:rsidRDefault="00313829" w14:paraId="6123C353" w14:textId="34093E5D">
      <w:pPr>
        <w:rPr>
          <w:rFonts w:ascii="Arial" w:hAnsi="Arial"/>
          <w:b/>
        </w:rPr>
      </w:pPr>
    </w:p>
    <w:p w:rsidR="00313829" w:rsidP="008C44C5" w:rsidRDefault="00313829" w14:paraId="61AA4F3F" w14:textId="5DAF1F71">
      <w:pPr>
        <w:rPr>
          <w:rFonts w:ascii="Arial" w:hAnsi="Arial"/>
          <w:b/>
        </w:rPr>
      </w:pPr>
    </w:p>
    <w:p w:rsidR="00313829" w:rsidP="008C44C5" w:rsidRDefault="00313829" w14:paraId="2256200C" w14:textId="6E86D982">
      <w:pPr>
        <w:rPr>
          <w:rFonts w:ascii="Arial" w:hAnsi="Arial"/>
          <w:b/>
        </w:rPr>
      </w:pPr>
    </w:p>
    <w:p w:rsidR="00CC7FD3" w:rsidP="008C44C5" w:rsidRDefault="00CC7FD3" w14:paraId="465355C0" w14:textId="060D749B">
      <w:pPr>
        <w:rPr>
          <w:rFonts w:ascii="Arial" w:hAnsi="Arial"/>
          <w:b/>
        </w:rPr>
      </w:pPr>
    </w:p>
    <w:p w:rsidR="00CC7FD3" w:rsidP="008C44C5" w:rsidRDefault="00CC7FD3" w14:paraId="4D3F0738" w14:textId="77777777">
      <w:pPr>
        <w:rPr>
          <w:rFonts w:ascii="Arial" w:hAnsi="Arial"/>
          <w:b/>
        </w:rPr>
      </w:pPr>
    </w:p>
    <w:p w:rsidR="00313829" w:rsidP="008C44C5" w:rsidRDefault="00313829" w14:paraId="05447B7B" w14:textId="2F41DD99">
      <w:pPr>
        <w:rPr>
          <w:rFonts w:ascii="Arial" w:hAnsi="Arial"/>
          <w:b/>
        </w:rPr>
      </w:pPr>
    </w:p>
    <w:p w:rsidR="0059087E" w:rsidP="008C44C5" w:rsidRDefault="0059087E" w14:paraId="10FE847C" w14:textId="02AFE927">
      <w:pPr>
        <w:rPr>
          <w:rFonts w:ascii="Arial" w:hAnsi="Arial"/>
          <w:b/>
        </w:rPr>
      </w:pPr>
    </w:p>
    <w:p w:rsidR="001572A9" w:rsidP="008C44C5" w:rsidRDefault="001572A9" w14:paraId="31902255" w14:textId="77777777">
      <w:pPr>
        <w:rPr>
          <w:rFonts w:ascii="Arial" w:hAnsi="Arial"/>
          <w:b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6"/>
        <w:gridCol w:w="6421"/>
      </w:tblGrid>
      <w:tr w:rsidR="00313829" w:rsidTr="008C1DE6" w14:paraId="261C06E1" w14:textId="77777777">
        <w:trPr>
          <w:trHeight w:val="510"/>
        </w:trPr>
        <w:tc>
          <w:tcPr>
            <w:tcW w:w="32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="00313829" w:rsidP="008C1DE6" w:rsidRDefault="00313829" w14:paraId="296AC985" w14:textId="77777777">
            <w:pPr>
              <w:rPr>
                <w:b/>
                <w:kern w:val="2"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NOME CASO D’USO</w:t>
            </w:r>
          </w:p>
        </w:tc>
        <w:tc>
          <w:tcPr>
            <w:tcW w:w="64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="00313829" w:rsidP="008C1DE6" w:rsidRDefault="00313829" w14:paraId="00C1CE82" w14:textId="704980C1">
            <w:pPr>
              <w:rPr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>Modifica</w:t>
            </w:r>
            <w:r w:rsidR="00FA251E">
              <w:rPr>
                <w:sz w:val="22"/>
                <w:szCs w:val="22"/>
              </w:rPr>
              <w:t xml:space="preserve"> prodotti</w:t>
            </w:r>
          </w:p>
        </w:tc>
      </w:tr>
      <w:tr w:rsidR="00313829" w:rsidTr="008C1DE6" w14:paraId="2A204525" w14:textId="77777777">
        <w:trPr>
          <w:trHeight w:val="510"/>
        </w:trPr>
        <w:tc>
          <w:tcPr>
            <w:tcW w:w="32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="00313829" w:rsidP="008C1DE6" w:rsidRDefault="00313829" w14:paraId="1C409B51" w14:textId="77777777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64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="00313829" w:rsidP="008C1DE6" w:rsidRDefault="00313829" w14:paraId="75932C88" w14:textId="1218B93E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UC09</w:t>
            </w:r>
            <w:r w:rsidR="00DF1E14">
              <w:rPr>
                <w:bCs/>
                <w:sz w:val="22"/>
                <w:szCs w:val="22"/>
              </w:rPr>
              <w:t>_MOD_PRO</w:t>
            </w:r>
          </w:p>
        </w:tc>
      </w:tr>
      <w:tr w:rsidR="00313829" w:rsidTr="008C1DE6" w14:paraId="1A1A4448" w14:textId="77777777">
        <w:trPr>
          <w:trHeight w:val="510"/>
        </w:trPr>
        <w:tc>
          <w:tcPr>
            <w:tcW w:w="32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="00313829" w:rsidP="008C1DE6" w:rsidRDefault="00313829" w14:paraId="330975AF" w14:textId="77777777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ATTORI PARTECIPANTI</w:t>
            </w:r>
          </w:p>
        </w:tc>
        <w:tc>
          <w:tcPr>
            <w:tcW w:w="64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="00313829" w:rsidP="008C1DE6" w:rsidRDefault="00313829" w14:paraId="0CF47ADE" w14:textId="77777777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Utente product manager</w:t>
            </w:r>
          </w:p>
        </w:tc>
      </w:tr>
      <w:tr w:rsidR="00313829" w:rsidTr="008C1DE6" w14:paraId="79B93E7B" w14:textId="77777777">
        <w:trPr>
          <w:trHeight w:val="510"/>
        </w:trPr>
        <w:tc>
          <w:tcPr>
            <w:tcW w:w="32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="00313829" w:rsidP="008C1DE6" w:rsidRDefault="00313829" w14:paraId="7CBA4962" w14:textId="77777777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CONDIZIONI DI ENTRATA</w:t>
            </w:r>
          </w:p>
        </w:tc>
        <w:tc>
          <w:tcPr>
            <w:tcW w:w="64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8C283B" w:rsidR="00313829" w:rsidP="003358DC" w:rsidRDefault="00313829" w14:paraId="119E1C88" w14:textId="77777777">
            <w:pPr>
              <w:pStyle w:val="Paragrafoelenco"/>
              <w:numPr>
                <w:ilvl w:val="0"/>
                <w:numId w:val="38"/>
              </w:numPr>
              <w:ind w:left="364"/>
              <w:rPr>
                <w:sz w:val="22"/>
                <w:szCs w:val="22"/>
              </w:rPr>
            </w:pPr>
            <w:r w:rsidRPr="008C283B">
              <w:rPr>
                <w:sz w:val="22"/>
                <w:szCs w:val="22"/>
              </w:rPr>
              <w:t>L’utente product manager è loggato nel sistema e si trova nella propria pagina personale;</w:t>
            </w:r>
          </w:p>
        </w:tc>
      </w:tr>
      <w:tr w:rsidR="00313829" w:rsidTr="008C1DE6" w14:paraId="0BB5A81D" w14:textId="77777777">
        <w:trPr>
          <w:trHeight w:val="510"/>
        </w:trPr>
        <w:tc>
          <w:tcPr>
            <w:tcW w:w="32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="00313829" w:rsidP="008C1DE6" w:rsidRDefault="00313829" w14:paraId="529EF3E9" w14:textId="77777777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FLUSSO DI EVENTI</w:t>
            </w:r>
          </w:p>
        </w:tc>
        <w:tc>
          <w:tcPr>
            <w:tcW w:w="64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2A1310" w:rsidR="00313829" w:rsidP="003358DC" w:rsidRDefault="00313829" w14:paraId="76889C3A" w14:textId="77499372">
            <w:pPr>
              <w:pStyle w:val="Paragrafoelenco"/>
              <w:numPr>
                <w:ilvl w:val="0"/>
                <w:numId w:val="39"/>
              </w:numPr>
              <w:ind w:left="364"/>
              <w:rPr>
                <w:b/>
                <w:bCs/>
                <w:kern w:val="2"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L’utente </w:t>
            </w:r>
            <w:r w:rsidRPr="00446C9F">
              <w:rPr>
                <w:sz w:val="22"/>
                <w:szCs w:val="22"/>
              </w:rPr>
              <w:t>sposta il cursore sul menu posto a sinistra e clicca sulla voce “Modifica Prodotti”</w:t>
            </w:r>
            <w:r>
              <w:rPr>
                <w:sz w:val="22"/>
                <w:szCs w:val="22"/>
              </w:rPr>
              <w:t>;</w:t>
            </w:r>
          </w:p>
          <w:p w:rsidRPr="002A1310" w:rsidR="00313829" w:rsidP="003358DC" w:rsidRDefault="00313829" w14:paraId="71DE52B4" w14:textId="2F7ED322">
            <w:pPr>
              <w:pStyle w:val="Paragrafoelenco"/>
              <w:numPr>
                <w:ilvl w:val="0"/>
                <w:numId w:val="39"/>
              </w:numPr>
              <w:ind w:left="364"/>
              <w:rPr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Viene mostrata la pagina degli articoli possibili da acquistare</w:t>
            </w:r>
            <w:r>
              <w:rPr>
                <w:sz w:val="22"/>
                <w:szCs w:val="22"/>
              </w:rPr>
              <w:t xml:space="preserve"> per tipologia: l’utente </w:t>
            </w:r>
            <w:r w:rsidRPr="00446C9F">
              <w:rPr>
                <w:sz w:val="22"/>
                <w:szCs w:val="22"/>
              </w:rPr>
              <w:t xml:space="preserve">clicca sulla </w:t>
            </w:r>
            <w:r>
              <w:rPr>
                <w:sz w:val="22"/>
                <w:szCs w:val="22"/>
              </w:rPr>
              <w:t>sezione scelta;</w:t>
            </w:r>
          </w:p>
          <w:p w:rsidRPr="00446C9F" w:rsidR="00313829" w:rsidP="00313829" w:rsidRDefault="00313829" w14:paraId="7917CA7C" w14:textId="5BBBEBEB">
            <w:pPr>
              <w:pStyle w:val="Paragrafoelenco"/>
              <w:ind w:left="364"/>
              <w:rPr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 xml:space="preserve">Vengono mostrati </w:t>
            </w:r>
            <w:r>
              <w:rPr>
                <w:sz w:val="22"/>
                <w:szCs w:val="22"/>
              </w:rPr>
              <w:t>i prodotti disponibili per il tipo scelto</w:t>
            </w:r>
            <w:r w:rsidRPr="00446C9F">
              <w:rPr>
                <w:sz w:val="22"/>
                <w:szCs w:val="22"/>
              </w:rPr>
              <w:t xml:space="preserve">: </w:t>
            </w:r>
          </w:p>
          <w:p w:rsidR="00313829" w:rsidP="00313829" w:rsidRDefault="00313829" w14:paraId="73119E5A" w14:textId="6D120CC5">
            <w:pPr>
              <w:ind w:left="36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L’utente</w:t>
            </w:r>
            <w:r w:rsidRPr="00446C9F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decide di cambiare </w:t>
            </w:r>
            <w:r w:rsidR="002D58BF">
              <w:rPr>
                <w:sz w:val="22"/>
                <w:szCs w:val="22"/>
              </w:rPr>
              <w:t>un campo</w:t>
            </w:r>
            <w:r>
              <w:rPr>
                <w:sz w:val="22"/>
                <w:szCs w:val="22"/>
              </w:rPr>
              <w:t xml:space="preserve"> del prodotto scelto, quindi </w:t>
            </w:r>
            <w:r w:rsidRPr="00446C9F">
              <w:rPr>
                <w:sz w:val="22"/>
                <w:szCs w:val="22"/>
              </w:rPr>
              <w:t>clicca sull’apposito bottone “</w:t>
            </w:r>
            <w:r>
              <w:rPr>
                <w:sz w:val="22"/>
                <w:szCs w:val="22"/>
              </w:rPr>
              <w:t>Modifica</w:t>
            </w:r>
            <w:r w:rsidRPr="00446C9F">
              <w:rPr>
                <w:sz w:val="22"/>
                <w:szCs w:val="22"/>
              </w:rPr>
              <w:t>”;</w:t>
            </w:r>
          </w:p>
          <w:p w:rsidRPr="002D58BF" w:rsidR="00313829" w:rsidP="003358DC" w:rsidRDefault="00313829" w14:paraId="1FA5B83C" w14:textId="6084A358">
            <w:pPr>
              <w:pStyle w:val="Paragrafoelenco"/>
              <w:numPr>
                <w:ilvl w:val="0"/>
                <w:numId w:val="39"/>
              </w:numPr>
              <w:ind w:left="36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Viene mostrata una finestra dove può essere modificato il nome, il prezzo e la foto. L’utente quindi inserisce il nuovo </w:t>
            </w:r>
            <w:r w:rsidR="002D58BF">
              <w:rPr>
                <w:sz w:val="22"/>
                <w:szCs w:val="22"/>
              </w:rPr>
              <w:t xml:space="preserve">valore del </w:t>
            </w:r>
            <w:r w:rsidR="002D58BF">
              <w:rPr>
                <w:sz w:val="22"/>
                <w:szCs w:val="22"/>
              </w:rPr>
              <w:lastRenderedPageBreak/>
              <w:t xml:space="preserve">campo che vuole modificare, </w:t>
            </w:r>
            <w:r w:rsidRPr="002D58BF">
              <w:rPr>
                <w:sz w:val="22"/>
                <w:szCs w:val="22"/>
              </w:rPr>
              <w:t>rimanendo invariati gli altri campi;</w:t>
            </w:r>
          </w:p>
          <w:p w:rsidRPr="00313829" w:rsidR="00313829" w:rsidP="003358DC" w:rsidRDefault="00313829" w14:paraId="0EEF41A2" w14:textId="12A20589">
            <w:pPr>
              <w:pStyle w:val="Paragrafoelenco"/>
              <w:numPr>
                <w:ilvl w:val="0"/>
                <w:numId w:val="39"/>
              </w:numPr>
              <w:ind w:left="36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L’utente clicca sul pulsante “Salva”. V</w:t>
            </w:r>
            <w:r w:rsidRPr="00313829">
              <w:rPr>
                <w:sz w:val="22"/>
                <w:szCs w:val="22"/>
              </w:rPr>
              <w:t>iene visualizzato un messaggio di conferma.</w:t>
            </w:r>
          </w:p>
        </w:tc>
      </w:tr>
      <w:tr w:rsidR="00313829" w:rsidTr="008C1DE6" w14:paraId="00B418EF" w14:textId="77777777">
        <w:trPr>
          <w:trHeight w:val="510"/>
        </w:trPr>
        <w:tc>
          <w:tcPr>
            <w:tcW w:w="32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="00313829" w:rsidP="008C1DE6" w:rsidRDefault="00313829" w14:paraId="52FF2638" w14:textId="77777777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lastRenderedPageBreak/>
              <w:t>CONDIZIONI DI USCITA</w:t>
            </w:r>
          </w:p>
        </w:tc>
        <w:tc>
          <w:tcPr>
            <w:tcW w:w="64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="00313829" w:rsidP="003358DC" w:rsidRDefault="00313829" w14:paraId="216A0956" w14:textId="104C54D6">
            <w:pPr>
              <w:pStyle w:val="Paragrafoelenco"/>
              <w:numPr>
                <w:ilvl w:val="0"/>
                <w:numId w:val="36"/>
              </w:numPr>
              <w:ind w:left="362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Il prodotto viene correttamente modificato;</w:t>
            </w:r>
          </w:p>
          <w:p w:rsidR="00313829" w:rsidP="003358DC" w:rsidRDefault="00313829" w14:paraId="7BF4FDA8" w14:textId="77777777">
            <w:pPr>
              <w:pStyle w:val="Paragrafoelenco"/>
              <w:numPr>
                <w:ilvl w:val="0"/>
                <w:numId w:val="36"/>
              </w:numPr>
              <w:ind w:left="362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L’utente product manager rimane sulla pagina di modifica prodotti.</w:t>
            </w:r>
          </w:p>
        </w:tc>
      </w:tr>
      <w:tr w:rsidR="00313829" w:rsidTr="008C1DE6" w14:paraId="13864778" w14:textId="77777777">
        <w:trPr>
          <w:trHeight w:val="510"/>
        </w:trPr>
        <w:tc>
          <w:tcPr>
            <w:tcW w:w="32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="00313829" w:rsidP="008C1DE6" w:rsidRDefault="00313829" w14:paraId="182D48E4" w14:textId="77777777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ECCEZIONI</w:t>
            </w:r>
          </w:p>
        </w:tc>
        <w:tc>
          <w:tcPr>
            <w:tcW w:w="64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  <w:hideMark/>
          </w:tcPr>
          <w:p w:rsidRPr="0059087E" w:rsidR="00313829" w:rsidP="003358DC" w:rsidRDefault="0059087E" w14:paraId="1C5211EC" w14:textId="1349C8DA">
            <w:pPr>
              <w:pStyle w:val="Paragrafoelenco"/>
              <w:numPr>
                <w:ilvl w:val="0"/>
                <w:numId w:val="43"/>
              </w:numPr>
              <w:ind w:left="371"/>
              <w:rPr>
                <w:rFonts w:ascii="Arial" w:hAnsi="Arial"/>
                <w:bCs/>
              </w:rPr>
            </w:pPr>
            <w:r w:rsidRPr="0059087E">
              <w:rPr>
                <w:bCs/>
                <w:sz w:val="22"/>
                <w:szCs w:val="22"/>
              </w:rPr>
              <w:t xml:space="preserve">Inserimento campi non validi (prezzo &lt; 0), il prodotto non viene inserito e viene visualizzato un messaggio di errore di </w:t>
            </w:r>
            <w:r w:rsidR="00AF1C45">
              <w:rPr>
                <w:bCs/>
                <w:sz w:val="22"/>
                <w:szCs w:val="22"/>
              </w:rPr>
              <w:t>modifica</w:t>
            </w:r>
            <w:r w:rsidRPr="0059087E">
              <w:rPr>
                <w:bCs/>
                <w:sz w:val="22"/>
                <w:szCs w:val="22"/>
              </w:rPr>
              <w:t xml:space="preserve"> del prodotto.</w:t>
            </w:r>
          </w:p>
        </w:tc>
      </w:tr>
    </w:tbl>
    <w:p w:rsidR="00313829" w:rsidP="008C44C5" w:rsidRDefault="00313829" w14:paraId="5B8C1E14" w14:textId="34D66AC1">
      <w:pPr>
        <w:rPr>
          <w:rFonts w:ascii="Arial" w:hAnsi="Arial"/>
          <w:b/>
        </w:rPr>
      </w:pPr>
    </w:p>
    <w:p w:rsidR="00FA251E" w:rsidP="008C44C5" w:rsidRDefault="00FA251E" w14:paraId="20CA34D9" w14:textId="085A2E4B">
      <w:pPr>
        <w:rPr>
          <w:rFonts w:ascii="Arial" w:hAnsi="Arial"/>
          <w:b/>
        </w:rPr>
      </w:pPr>
    </w:p>
    <w:p w:rsidR="00FA251E" w:rsidP="008C44C5" w:rsidRDefault="00FA251E" w14:paraId="06AEB556" w14:textId="776F5FA8">
      <w:pPr>
        <w:rPr>
          <w:rFonts w:ascii="Arial" w:hAnsi="Arial"/>
          <w:b/>
        </w:rPr>
      </w:pPr>
    </w:p>
    <w:p w:rsidR="00FA251E" w:rsidP="008C44C5" w:rsidRDefault="00FA251E" w14:paraId="06B5B1D0" w14:textId="03731CC2">
      <w:pPr>
        <w:rPr>
          <w:rFonts w:ascii="Arial" w:hAnsi="Arial"/>
          <w:b/>
        </w:rPr>
      </w:pPr>
    </w:p>
    <w:p w:rsidR="00FA251E" w:rsidP="008C44C5" w:rsidRDefault="00FA251E" w14:paraId="7222E7AF" w14:textId="401F2108">
      <w:pPr>
        <w:rPr>
          <w:rFonts w:ascii="Arial" w:hAnsi="Arial"/>
          <w:b/>
        </w:rPr>
      </w:pPr>
    </w:p>
    <w:p w:rsidR="00FA251E" w:rsidP="008C44C5" w:rsidRDefault="00FA251E" w14:paraId="0542FE83" w14:textId="762A8974">
      <w:pPr>
        <w:rPr>
          <w:rFonts w:ascii="Arial" w:hAnsi="Arial"/>
          <w:b/>
        </w:rPr>
      </w:pPr>
    </w:p>
    <w:p w:rsidR="00FA251E" w:rsidP="008C44C5" w:rsidRDefault="00FA251E" w14:paraId="58E82B3D" w14:textId="5DCFA5FD">
      <w:pPr>
        <w:rPr>
          <w:rFonts w:ascii="Arial" w:hAnsi="Arial"/>
          <w:b/>
        </w:rPr>
      </w:pPr>
    </w:p>
    <w:p w:rsidR="00FA251E" w:rsidP="008C44C5" w:rsidRDefault="00FA251E" w14:paraId="021FCB28" w14:textId="18C174C2">
      <w:pPr>
        <w:rPr>
          <w:rFonts w:ascii="Arial" w:hAnsi="Arial"/>
          <w:b/>
        </w:rPr>
      </w:pPr>
    </w:p>
    <w:p w:rsidR="00FA251E" w:rsidP="008C44C5" w:rsidRDefault="00FA251E" w14:paraId="50A8E4EF" w14:textId="7A6386FA">
      <w:pPr>
        <w:rPr>
          <w:rFonts w:ascii="Arial" w:hAnsi="Arial"/>
          <w:b/>
        </w:rPr>
      </w:pPr>
    </w:p>
    <w:p w:rsidR="00FA251E" w:rsidP="008C44C5" w:rsidRDefault="00FA251E" w14:paraId="573E2313" w14:textId="05D46C4B">
      <w:pPr>
        <w:rPr>
          <w:rFonts w:ascii="Arial" w:hAnsi="Arial"/>
          <w:b/>
        </w:rPr>
      </w:pPr>
    </w:p>
    <w:p w:rsidR="00FA251E" w:rsidP="008C44C5" w:rsidRDefault="00FA251E" w14:paraId="414B2B4C" w14:textId="7BC8E955">
      <w:pPr>
        <w:rPr>
          <w:rFonts w:ascii="Arial" w:hAnsi="Arial"/>
          <w:b/>
        </w:rPr>
      </w:pPr>
    </w:p>
    <w:p w:rsidR="00FA251E" w:rsidP="008C44C5" w:rsidRDefault="00FA251E" w14:paraId="65AC6334" w14:textId="2166AF83">
      <w:pPr>
        <w:rPr>
          <w:rFonts w:ascii="Arial" w:hAnsi="Arial"/>
          <w:b/>
        </w:rPr>
      </w:pPr>
    </w:p>
    <w:p w:rsidR="00FA251E" w:rsidP="008C44C5" w:rsidRDefault="00FA251E" w14:paraId="7B680476" w14:textId="608014D5">
      <w:pPr>
        <w:rPr>
          <w:rFonts w:ascii="Arial" w:hAnsi="Arial"/>
          <w:b/>
        </w:rPr>
      </w:pPr>
    </w:p>
    <w:p w:rsidR="00FA251E" w:rsidP="008C44C5" w:rsidRDefault="00FA251E" w14:paraId="2CAC13DC" w14:textId="6082A8A6">
      <w:pPr>
        <w:rPr>
          <w:rFonts w:ascii="Arial" w:hAnsi="Arial"/>
          <w:b/>
        </w:rPr>
      </w:pPr>
    </w:p>
    <w:p w:rsidR="00FA251E" w:rsidP="008C44C5" w:rsidRDefault="00FA251E" w14:paraId="0F8CDE52" w14:textId="2A39A67D">
      <w:pPr>
        <w:rPr>
          <w:rFonts w:ascii="Arial" w:hAnsi="Arial"/>
          <w:b/>
        </w:rPr>
      </w:pPr>
    </w:p>
    <w:p w:rsidR="00FA251E" w:rsidP="008C44C5" w:rsidRDefault="00FA251E" w14:paraId="00B4D3D1" w14:textId="0604CFEE">
      <w:pPr>
        <w:rPr>
          <w:rFonts w:ascii="Arial" w:hAnsi="Arial"/>
          <w:b/>
        </w:rPr>
      </w:pPr>
    </w:p>
    <w:p w:rsidR="00CC7FD3" w:rsidP="008C44C5" w:rsidRDefault="00CC7FD3" w14:paraId="600313C4" w14:textId="77777777">
      <w:pPr>
        <w:rPr>
          <w:rFonts w:ascii="Arial" w:hAnsi="Arial"/>
          <w:b/>
        </w:rPr>
      </w:pPr>
    </w:p>
    <w:p w:rsidR="00FA251E" w:rsidP="008C44C5" w:rsidRDefault="00FA251E" w14:paraId="7FB804A5" w14:textId="51972D95">
      <w:pPr>
        <w:rPr>
          <w:rFonts w:ascii="Arial" w:hAnsi="Arial"/>
          <w:b/>
        </w:rPr>
      </w:pPr>
    </w:p>
    <w:p w:rsidR="00FA251E" w:rsidP="008C44C5" w:rsidRDefault="00FA251E" w14:paraId="2FBC841F" w14:textId="6E256EAD">
      <w:pPr>
        <w:rPr>
          <w:rFonts w:ascii="Arial" w:hAnsi="Arial"/>
          <w:b/>
        </w:rPr>
      </w:pPr>
    </w:p>
    <w:p w:rsidR="00FA251E" w:rsidP="008C44C5" w:rsidRDefault="00FA251E" w14:paraId="2D13E5C0" w14:textId="6F61B6D0">
      <w:pPr>
        <w:rPr>
          <w:rFonts w:ascii="Arial" w:hAnsi="Arial"/>
          <w:b/>
        </w:rPr>
      </w:pPr>
    </w:p>
    <w:p w:rsidR="001572A9" w:rsidP="008C44C5" w:rsidRDefault="001572A9" w14:paraId="462EC0E6" w14:textId="0AAB18F7">
      <w:pPr>
        <w:rPr>
          <w:rFonts w:ascii="Arial" w:hAnsi="Arial"/>
          <w:b/>
        </w:rPr>
      </w:pPr>
    </w:p>
    <w:p w:rsidR="001572A9" w:rsidP="008C44C5" w:rsidRDefault="001572A9" w14:paraId="60E9744D" w14:textId="77777777">
      <w:pPr>
        <w:rPr>
          <w:rFonts w:ascii="Arial" w:hAnsi="Arial"/>
          <w:b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6"/>
        <w:gridCol w:w="6421"/>
      </w:tblGrid>
      <w:tr w:rsidR="00FA251E" w:rsidTr="3C0A285A" w14:paraId="7B89A228" w14:textId="77777777">
        <w:trPr>
          <w:trHeight w:val="510"/>
        </w:trPr>
        <w:tc>
          <w:tcPr>
            <w:tcW w:w="32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vAlign w:val="center"/>
            <w:hideMark/>
          </w:tcPr>
          <w:p w:rsidR="00FA251E" w:rsidP="008C1DE6" w:rsidRDefault="00FA251E" w14:paraId="0CAE6174" w14:textId="77777777">
            <w:pPr>
              <w:rPr>
                <w:b/>
                <w:kern w:val="2"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NOME CASO D’USO</w:t>
            </w:r>
          </w:p>
        </w:tc>
        <w:tc>
          <w:tcPr>
            <w:tcW w:w="64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vAlign w:val="center"/>
            <w:hideMark/>
          </w:tcPr>
          <w:p w:rsidR="00FA251E" w:rsidP="008C1DE6" w:rsidRDefault="00FA251E" w14:paraId="18DD4415" w14:textId="40DF4360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Eliminazione offerta prodotto</w:t>
            </w:r>
          </w:p>
        </w:tc>
      </w:tr>
      <w:tr w:rsidR="00FA251E" w:rsidTr="3C0A285A" w14:paraId="6621FDF9" w14:textId="77777777">
        <w:trPr>
          <w:trHeight w:val="510"/>
        </w:trPr>
        <w:tc>
          <w:tcPr>
            <w:tcW w:w="32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vAlign w:val="center"/>
            <w:hideMark/>
          </w:tcPr>
          <w:p w:rsidR="00FA251E" w:rsidP="008C1DE6" w:rsidRDefault="00FA251E" w14:paraId="6A1ED223" w14:textId="77777777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64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vAlign w:val="center"/>
            <w:hideMark/>
          </w:tcPr>
          <w:p w:rsidR="00FA251E" w:rsidP="008C1DE6" w:rsidRDefault="00FA251E" w14:paraId="3B70816D" w14:textId="46D79232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UC10</w:t>
            </w:r>
            <w:r w:rsidR="00BC4CB8">
              <w:rPr>
                <w:bCs/>
                <w:sz w:val="22"/>
                <w:szCs w:val="22"/>
              </w:rPr>
              <w:t>_ELIM_</w:t>
            </w:r>
            <w:r w:rsidR="00DF1E14">
              <w:rPr>
                <w:bCs/>
                <w:sz w:val="22"/>
                <w:szCs w:val="22"/>
              </w:rPr>
              <w:t>OFF</w:t>
            </w:r>
          </w:p>
        </w:tc>
      </w:tr>
      <w:tr w:rsidR="00FA251E" w:rsidTr="3C0A285A" w14:paraId="725682A7" w14:textId="77777777">
        <w:trPr>
          <w:trHeight w:val="510"/>
        </w:trPr>
        <w:tc>
          <w:tcPr>
            <w:tcW w:w="32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vAlign w:val="center"/>
            <w:hideMark/>
          </w:tcPr>
          <w:p w:rsidR="00FA251E" w:rsidP="008C1DE6" w:rsidRDefault="00FA251E" w14:paraId="41192F52" w14:textId="77777777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ATTORI PARTECIPANTI</w:t>
            </w:r>
          </w:p>
        </w:tc>
        <w:tc>
          <w:tcPr>
            <w:tcW w:w="64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vAlign w:val="center"/>
            <w:hideMark/>
          </w:tcPr>
          <w:p w:rsidR="00FA251E" w:rsidP="008C1DE6" w:rsidRDefault="00FA251E" w14:paraId="7E392BE9" w14:textId="77777777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Utente product manager</w:t>
            </w:r>
          </w:p>
        </w:tc>
      </w:tr>
      <w:tr w:rsidR="00FA251E" w:rsidTr="3C0A285A" w14:paraId="2915AB36" w14:textId="77777777">
        <w:trPr>
          <w:trHeight w:val="510"/>
        </w:trPr>
        <w:tc>
          <w:tcPr>
            <w:tcW w:w="32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vAlign w:val="center"/>
            <w:hideMark/>
          </w:tcPr>
          <w:p w:rsidR="00FA251E" w:rsidP="008C1DE6" w:rsidRDefault="00FA251E" w14:paraId="7BDF27FE" w14:textId="77777777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CONDIZIONI DI ENTRATA</w:t>
            </w:r>
          </w:p>
        </w:tc>
        <w:tc>
          <w:tcPr>
            <w:tcW w:w="64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vAlign w:val="center"/>
            <w:hideMark/>
          </w:tcPr>
          <w:p w:rsidRPr="008C283B" w:rsidR="00FA251E" w:rsidP="003358DC" w:rsidRDefault="00FA251E" w14:paraId="3B0E27B2" w14:textId="77777777">
            <w:pPr>
              <w:pStyle w:val="Paragrafoelenco"/>
              <w:numPr>
                <w:ilvl w:val="0"/>
                <w:numId w:val="38"/>
              </w:numPr>
              <w:ind w:left="364"/>
              <w:rPr>
                <w:sz w:val="22"/>
                <w:szCs w:val="22"/>
              </w:rPr>
            </w:pPr>
            <w:r w:rsidRPr="008C283B">
              <w:rPr>
                <w:sz w:val="22"/>
                <w:szCs w:val="22"/>
              </w:rPr>
              <w:t>L’utente product manager è loggato nel sistema e si trova nella propria pagina personale;</w:t>
            </w:r>
          </w:p>
        </w:tc>
      </w:tr>
      <w:tr w:rsidR="00FA251E" w:rsidTr="3C0A285A" w14:paraId="68D4B77B" w14:textId="77777777">
        <w:trPr>
          <w:trHeight w:val="510"/>
        </w:trPr>
        <w:tc>
          <w:tcPr>
            <w:tcW w:w="32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vAlign w:val="center"/>
            <w:hideMark/>
          </w:tcPr>
          <w:p w:rsidR="00FA251E" w:rsidP="00FA251E" w:rsidRDefault="00FA251E" w14:paraId="3F55FE66" w14:textId="77777777">
            <w:pPr>
              <w:ind w:right="-16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FLUSSO DI EVENTI</w:t>
            </w:r>
          </w:p>
        </w:tc>
        <w:tc>
          <w:tcPr>
            <w:tcW w:w="64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vAlign w:val="center"/>
            <w:hideMark/>
          </w:tcPr>
          <w:p w:rsidRPr="00446C9F" w:rsidR="00FA251E" w:rsidP="00DF1E14" w:rsidRDefault="00FA251E" w14:paraId="0BB7AF57" w14:textId="654C1E98">
            <w:pPr>
              <w:pStyle w:val="Paragrafoelenco"/>
              <w:numPr>
                <w:ilvl w:val="0"/>
                <w:numId w:val="48"/>
              </w:numPr>
              <w:ind w:left="362" w:right="-160"/>
              <w:rPr>
                <w:rFonts w:eastAsia="Times New Roman"/>
                <w:b w:val="1"/>
                <w:bCs w:val="1"/>
                <w:kern w:val="2"/>
                <w:sz w:val="22"/>
                <w:szCs w:val="22"/>
              </w:rPr>
            </w:pPr>
            <w:r w:rsidRPr="3C0A285A" w:rsidR="3C0A285A">
              <w:rPr>
                <w:sz w:val="22"/>
                <w:szCs w:val="22"/>
              </w:rPr>
              <w:t>L’utente sposta il cursore sul menu posto a sinistra e clicca sulla voce “Offerte</w:t>
            </w:r>
            <w:r w:rsidRPr="3C0A285A" w:rsidR="3C0A285A">
              <w:rPr>
                <w:sz w:val="22"/>
                <w:szCs w:val="22"/>
              </w:rPr>
              <w:t>”;</w:t>
            </w:r>
          </w:p>
          <w:p w:rsidRPr="00446C9F" w:rsidR="00FA251E" w:rsidP="00DF1E14" w:rsidRDefault="00FA251E" w14:paraId="20CE5015" w14:textId="596C9825">
            <w:pPr>
              <w:pStyle w:val="Paragrafoelenco"/>
              <w:numPr>
                <w:ilvl w:val="0"/>
                <w:numId w:val="48"/>
              </w:numPr>
              <w:ind w:left="362" w:right="-160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Viene mostrata la pagina degli articoli possibili da acquistare</w:t>
            </w:r>
            <w:r>
              <w:rPr>
                <w:sz w:val="22"/>
                <w:szCs w:val="22"/>
              </w:rPr>
              <w:t xml:space="preserve"> per tipologia</w:t>
            </w:r>
            <w:r w:rsidRPr="00446C9F">
              <w:rPr>
                <w:sz w:val="22"/>
                <w:szCs w:val="22"/>
              </w:rPr>
              <w:t xml:space="preserve">: </w:t>
            </w:r>
            <w:r>
              <w:rPr>
                <w:sz w:val="22"/>
                <w:szCs w:val="22"/>
              </w:rPr>
              <w:t>l’utente clicca sulla sezione scelta;</w:t>
            </w:r>
          </w:p>
          <w:p w:rsidRPr="00446C9F" w:rsidR="00FA251E" w:rsidP="00DF1E14" w:rsidRDefault="00FA251E" w14:paraId="1D18F9E0" w14:textId="60DD0078">
            <w:pPr>
              <w:pStyle w:val="Paragrafoelenco"/>
              <w:numPr>
                <w:ilvl w:val="0"/>
                <w:numId w:val="48"/>
              </w:numPr>
              <w:ind w:left="362" w:right="-160"/>
              <w:rPr>
                <w:rFonts w:eastAsia="Times New Roman"/>
                <w:b/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>V</w:t>
            </w:r>
            <w:r w:rsidRPr="00446C9F">
              <w:rPr>
                <w:sz w:val="22"/>
                <w:szCs w:val="22"/>
              </w:rPr>
              <w:t xml:space="preserve">engono mostrati tutti i </w:t>
            </w:r>
            <w:r>
              <w:rPr>
                <w:sz w:val="22"/>
                <w:szCs w:val="22"/>
              </w:rPr>
              <w:t>prodotti per la categoria scelta;</w:t>
            </w:r>
          </w:p>
          <w:p w:rsidR="00FA251E" w:rsidP="00DF1E14" w:rsidRDefault="00FA251E" w14:paraId="6236C46A" w14:textId="7907382F">
            <w:pPr>
              <w:pStyle w:val="Paragrafoelenco"/>
              <w:ind w:left="362" w:right="-1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l’utente</w:t>
            </w:r>
            <w:r w:rsidRPr="00446C9F">
              <w:rPr>
                <w:sz w:val="22"/>
                <w:szCs w:val="22"/>
              </w:rPr>
              <w:t xml:space="preserve"> clicca sul pulsante “Imposta sconto” relativo </w:t>
            </w:r>
            <w:r w:rsidR="00AF3B00">
              <w:rPr>
                <w:sz w:val="22"/>
                <w:szCs w:val="22"/>
              </w:rPr>
              <w:t xml:space="preserve">al </w:t>
            </w:r>
            <w:r>
              <w:rPr>
                <w:sz w:val="22"/>
                <w:szCs w:val="22"/>
              </w:rPr>
              <w:t>prodotto scelto;</w:t>
            </w:r>
          </w:p>
          <w:p w:rsidR="00FA251E" w:rsidP="00DF1E14" w:rsidRDefault="00FA251E" w14:paraId="35F8931D" w14:textId="77777777">
            <w:pPr>
              <w:pStyle w:val="Paragrafoelenco"/>
              <w:numPr>
                <w:ilvl w:val="0"/>
                <w:numId w:val="48"/>
              </w:numPr>
              <w:ind w:left="362" w:right="-160"/>
              <w:rPr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Dall’apposita interfaccia inserisce il numero 0 e preme sul pulsante “Salva”.</w:t>
            </w:r>
            <w:r>
              <w:rPr>
                <w:sz w:val="22"/>
                <w:szCs w:val="22"/>
              </w:rPr>
              <w:t xml:space="preserve"> Viene mostrato un messaggio di successo.</w:t>
            </w:r>
          </w:p>
          <w:p w:rsidR="00DF1E14" w:rsidP="00DF1E14" w:rsidRDefault="00DF1E14" w14:paraId="3B8201A1" w14:textId="56CBA548">
            <w:pPr>
              <w:pStyle w:val="Paragrafoelenco"/>
              <w:numPr>
                <w:ilvl w:val="0"/>
                <w:numId w:val="48"/>
              </w:numPr>
              <w:ind w:left="362"/>
              <w:rPr>
                <w:kern w:val="2"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L’utente decide quindi di effettuare il logout, dirigendosi sul lato sinistro dell’interfaccia e cliccando sul bottone </w:t>
            </w:r>
            <w:r w:rsidR="00337BBC">
              <w:rPr>
                <w:sz w:val="22"/>
                <w:szCs w:val="22"/>
              </w:rPr>
              <w:t>per accedere ai propri dati personali</w:t>
            </w:r>
            <w:r>
              <w:rPr>
                <w:sz w:val="22"/>
                <w:szCs w:val="22"/>
              </w:rPr>
              <w:t>;</w:t>
            </w:r>
          </w:p>
          <w:p w:rsidRPr="00313829" w:rsidR="00DF1E14" w:rsidP="00DF1E14" w:rsidRDefault="00DF1E14" w14:paraId="32D9CE86" w14:textId="058546FF">
            <w:pPr>
              <w:pStyle w:val="Paragrafoelenco"/>
              <w:numPr>
                <w:ilvl w:val="0"/>
                <w:numId w:val="48"/>
              </w:numPr>
              <w:ind w:left="362" w:right="-1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Viene reindirizzato alla propria pagina personale e cliccando sul bottone “Logout”, effettua il logout.</w:t>
            </w:r>
          </w:p>
        </w:tc>
      </w:tr>
      <w:tr w:rsidR="00FA251E" w:rsidTr="3C0A285A" w14:paraId="1AE7E03A" w14:textId="77777777">
        <w:trPr>
          <w:trHeight w:val="510"/>
        </w:trPr>
        <w:tc>
          <w:tcPr>
            <w:tcW w:w="32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vAlign w:val="center"/>
            <w:hideMark/>
          </w:tcPr>
          <w:p w:rsidR="00FA251E" w:rsidP="008C1DE6" w:rsidRDefault="00FA251E" w14:paraId="438FCA7E" w14:textId="77777777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lastRenderedPageBreak/>
              <w:t>CONDIZIONI DI USCITA</w:t>
            </w:r>
          </w:p>
        </w:tc>
        <w:tc>
          <w:tcPr>
            <w:tcW w:w="64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vAlign w:val="center"/>
            <w:hideMark/>
          </w:tcPr>
          <w:p w:rsidR="00FA251E" w:rsidP="003358DC" w:rsidRDefault="00AF3B00" w14:paraId="7E581152" w14:textId="663B0ADD">
            <w:pPr>
              <w:pStyle w:val="Paragrafoelenco"/>
              <w:numPr>
                <w:ilvl w:val="0"/>
                <w:numId w:val="36"/>
              </w:numPr>
              <w:ind w:left="362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L’offerta </w:t>
            </w:r>
            <w:r w:rsidR="00FA251E">
              <w:rPr>
                <w:bCs/>
                <w:sz w:val="22"/>
                <w:szCs w:val="22"/>
              </w:rPr>
              <w:t xml:space="preserve">viene correttamente </w:t>
            </w:r>
            <w:r>
              <w:rPr>
                <w:bCs/>
                <w:sz w:val="22"/>
                <w:szCs w:val="22"/>
              </w:rPr>
              <w:t>eliminata</w:t>
            </w:r>
            <w:r w:rsidR="00FA251E">
              <w:rPr>
                <w:bCs/>
                <w:sz w:val="22"/>
                <w:szCs w:val="22"/>
              </w:rPr>
              <w:t>;</w:t>
            </w:r>
          </w:p>
          <w:p w:rsidR="00DF1E14" w:rsidP="003358DC" w:rsidRDefault="00DF1E14" w14:paraId="139D76EB" w14:textId="6FC09BA9">
            <w:pPr>
              <w:pStyle w:val="Paragrafoelenco"/>
              <w:numPr>
                <w:ilvl w:val="0"/>
                <w:numId w:val="36"/>
              </w:numPr>
              <w:ind w:left="362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L’utente viene disconnesso dal sito;</w:t>
            </w:r>
          </w:p>
        </w:tc>
      </w:tr>
      <w:tr w:rsidR="00FA251E" w:rsidTr="3C0A285A" w14:paraId="2D7A6F1A" w14:textId="77777777">
        <w:trPr>
          <w:trHeight w:val="510"/>
        </w:trPr>
        <w:tc>
          <w:tcPr>
            <w:tcW w:w="32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vAlign w:val="center"/>
            <w:hideMark/>
          </w:tcPr>
          <w:p w:rsidR="00FA251E" w:rsidP="008C1DE6" w:rsidRDefault="00FA251E" w14:paraId="4C91D627" w14:textId="77777777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ECCEZIONI</w:t>
            </w:r>
          </w:p>
        </w:tc>
        <w:tc>
          <w:tcPr>
            <w:tcW w:w="642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/>
            <w:vAlign w:val="center"/>
            <w:hideMark/>
          </w:tcPr>
          <w:p w:rsidR="00FA251E" w:rsidP="008C1DE6" w:rsidRDefault="00FA251E" w14:paraId="11D18225" w14:textId="77777777">
            <w:pPr>
              <w:rPr>
                <w:rFonts w:ascii="Arial" w:hAnsi="Arial"/>
                <w:bCs/>
              </w:rPr>
            </w:pPr>
            <w:r>
              <w:rPr>
                <w:bCs/>
                <w:strike/>
                <w:sz w:val="22"/>
                <w:szCs w:val="22"/>
              </w:rPr>
              <w:t>N.D.</w:t>
            </w:r>
          </w:p>
        </w:tc>
      </w:tr>
    </w:tbl>
    <w:p w:rsidR="00FA251E" w:rsidP="008C44C5" w:rsidRDefault="00FA251E" w14:paraId="48D774F3" w14:textId="29308807">
      <w:pPr>
        <w:rPr>
          <w:rFonts w:ascii="Arial" w:hAnsi="Arial"/>
          <w:b/>
        </w:rPr>
      </w:pPr>
    </w:p>
    <w:p w:rsidR="008C1DE6" w:rsidP="008C44C5" w:rsidRDefault="008C1DE6" w14:paraId="45DF4C0F" w14:textId="2275BB49">
      <w:pPr>
        <w:rPr>
          <w:rFonts w:ascii="Arial" w:hAnsi="Arial"/>
          <w:b/>
        </w:rPr>
      </w:pPr>
    </w:p>
    <w:p w:rsidR="008C1DE6" w:rsidP="008C44C5" w:rsidRDefault="008C1DE6" w14:paraId="199E9F36" w14:textId="754E9D3A">
      <w:pPr>
        <w:rPr>
          <w:rFonts w:ascii="Arial" w:hAnsi="Arial"/>
          <w:b/>
        </w:rPr>
      </w:pPr>
    </w:p>
    <w:p w:rsidR="008C1DE6" w:rsidP="008C44C5" w:rsidRDefault="008C1DE6" w14:paraId="63F2A644" w14:textId="6EE163A1">
      <w:pPr>
        <w:rPr>
          <w:rFonts w:ascii="Arial" w:hAnsi="Arial"/>
          <w:b/>
        </w:rPr>
      </w:pPr>
    </w:p>
    <w:p w:rsidR="008C1DE6" w:rsidP="008C44C5" w:rsidRDefault="008C1DE6" w14:paraId="57B80B07" w14:textId="4A8BE8FA">
      <w:pPr>
        <w:rPr>
          <w:rFonts w:ascii="Arial" w:hAnsi="Arial"/>
          <w:b/>
        </w:rPr>
      </w:pPr>
    </w:p>
    <w:p w:rsidR="008C1DE6" w:rsidP="008C44C5" w:rsidRDefault="008C1DE6" w14:paraId="7475AC10" w14:textId="6156DB92">
      <w:pPr>
        <w:rPr>
          <w:rFonts w:ascii="Arial" w:hAnsi="Arial"/>
          <w:b/>
        </w:rPr>
      </w:pPr>
    </w:p>
    <w:p w:rsidR="008C1DE6" w:rsidP="008C44C5" w:rsidRDefault="008C1DE6" w14:paraId="5C325052" w14:textId="1140434B">
      <w:pPr>
        <w:rPr>
          <w:rFonts w:ascii="Arial" w:hAnsi="Arial"/>
          <w:b/>
        </w:rPr>
      </w:pPr>
    </w:p>
    <w:p w:rsidR="008C1DE6" w:rsidP="008C44C5" w:rsidRDefault="008C1DE6" w14:paraId="69623E21" w14:textId="78F6666E">
      <w:pPr>
        <w:rPr>
          <w:rFonts w:ascii="Arial" w:hAnsi="Arial"/>
          <w:b/>
        </w:rPr>
      </w:pPr>
    </w:p>
    <w:p w:rsidR="008C1DE6" w:rsidP="008C44C5" w:rsidRDefault="008C1DE6" w14:paraId="1FC48020" w14:textId="50741055">
      <w:pPr>
        <w:rPr>
          <w:rFonts w:ascii="Arial" w:hAnsi="Arial"/>
          <w:b/>
        </w:rPr>
      </w:pPr>
    </w:p>
    <w:p w:rsidR="008C1DE6" w:rsidP="008C44C5" w:rsidRDefault="008C1DE6" w14:paraId="0FA37C60" w14:textId="0DE72D25">
      <w:pPr>
        <w:rPr>
          <w:rFonts w:ascii="Arial" w:hAnsi="Arial"/>
          <w:b/>
        </w:rPr>
      </w:pPr>
    </w:p>
    <w:p w:rsidR="008C1DE6" w:rsidP="008C44C5" w:rsidRDefault="008C1DE6" w14:paraId="78BB95BE" w14:textId="4F6C87CB">
      <w:pPr>
        <w:rPr>
          <w:rFonts w:ascii="Arial" w:hAnsi="Arial"/>
          <w:b/>
        </w:rPr>
      </w:pPr>
    </w:p>
    <w:p w:rsidR="008C1DE6" w:rsidP="008C44C5" w:rsidRDefault="008C1DE6" w14:paraId="11A254A2" w14:textId="1B95952F">
      <w:pPr>
        <w:rPr>
          <w:rFonts w:ascii="Arial" w:hAnsi="Arial"/>
          <w:b/>
        </w:rPr>
      </w:pPr>
    </w:p>
    <w:p w:rsidR="008C1DE6" w:rsidP="008C44C5" w:rsidRDefault="008C1DE6" w14:paraId="5488E6BE" w14:textId="2308E97B">
      <w:pPr>
        <w:rPr>
          <w:rFonts w:ascii="Arial" w:hAnsi="Arial"/>
          <w:b/>
        </w:rPr>
      </w:pPr>
    </w:p>
    <w:p w:rsidR="008C1DE6" w:rsidP="008C44C5" w:rsidRDefault="008C1DE6" w14:paraId="27F1E116" w14:textId="0554D4D3">
      <w:pPr>
        <w:rPr>
          <w:rFonts w:ascii="Arial" w:hAnsi="Arial"/>
          <w:b/>
        </w:rPr>
      </w:pPr>
    </w:p>
    <w:p w:rsidR="008C1DE6" w:rsidP="008C44C5" w:rsidRDefault="008C1DE6" w14:paraId="22754F3D" w14:textId="096D8D90">
      <w:pPr>
        <w:rPr>
          <w:rFonts w:ascii="Arial" w:hAnsi="Arial"/>
          <w:b/>
        </w:rPr>
      </w:pPr>
    </w:p>
    <w:p w:rsidR="008C1DE6" w:rsidP="008C44C5" w:rsidRDefault="008C1DE6" w14:paraId="4ADC7BD8" w14:textId="0787DF98">
      <w:pPr>
        <w:rPr>
          <w:rFonts w:ascii="Arial" w:hAnsi="Arial"/>
          <w:b/>
        </w:rPr>
      </w:pPr>
    </w:p>
    <w:p w:rsidR="008C1DE6" w:rsidP="008C44C5" w:rsidRDefault="008C1DE6" w14:paraId="029980B2" w14:textId="55EAE229">
      <w:pPr>
        <w:rPr>
          <w:rFonts w:ascii="Arial" w:hAnsi="Arial"/>
          <w:b/>
        </w:rPr>
      </w:pPr>
    </w:p>
    <w:p w:rsidR="008C1DE6" w:rsidP="008C44C5" w:rsidRDefault="008C1DE6" w14:paraId="2EF33343" w14:textId="43025F31">
      <w:pPr>
        <w:rPr>
          <w:rFonts w:ascii="Arial" w:hAnsi="Arial"/>
          <w:b/>
        </w:rPr>
      </w:pPr>
    </w:p>
    <w:p w:rsidR="008C1DE6" w:rsidP="008C44C5" w:rsidRDefault="008C1DE6" w14:paraId="4D0AAA13" w14:textId="2D2B7B7D">
      <w:pPr>
        <w:rPr>
          <w:rFonts w:ascii="Arial" w:hAnsi="Arial"/>
          <w:b/>
        </w:rPr>
      </w:pPr>
    </w:p>
    <w:p w:rsidR="008C1DE6" w:rsidP="008C44C5" w:rsidRDefault="008C1DE6" w14:paraId="720D30D6" w14:textId="1E921D80">
      <w:pPr>
        <w:rPr>
          <w:rFonts w:ascii="Arial" w:hAnsi="Arial"/>
          <w:b/>
        </w:rPr>
      </w:pPr>
    </w:p>
    <w:p w:rsidR="001572A9" w:rsidP="008C44C5" w:rsidRDefault="001572A9" w14:paraId="668280ED" w14:textId="77777777">
      <w:pPr>
        <w:rPr>
          <w:rFonts w:ascii="Arial" w:hAnsi="Arial"/>
          <w:b/>
        </w:rPr>
      </w:pPr>
    </w:p>
    <w:p w:rsidR="001572A9" w:rsidP="008C44C5" w:rsidRDefault="001572A9" w14:paraId="21464AE9" w14:textId="20B49DB8">
      <w:pPr>
        <w:rPr>
          <w:rFonts w:ascii="Arial" w:hAnsi="Arial"/>
          <w:b/>
        </w:rPr>
      </w:pPr>
    </w:p>
    <w:p w:rsidR="00907343" w:rsidP="00907343" w:rsidRDefault="001572A9" w14:paraId="10AF3D7D" w14:textId="23CC6A29">
      <w:pPr>
        <w:pStyle w:val="Titolo"/>
        <w:numPr>
          <w:ilvl w:val="0"/>
          <w:numId w:val="2"/>
        </w:numPr>
        <w:ind w:left="426"/>
        <w:jc w:val="left"/>
      </w:pPr>
      <w:bookmarkStart w:name="_Toc55116046" w:id="5"/>
      <w:r>
        <w:t>Form</w:t>
      </w:r>
      <w:r w:rsidR="00907343">
        <w:t xml:space="preserve"> registrazion</w:t>
      </w:r>
      <w:r w:rsidR="00FB11E6">
        <w:t>e</w:t>
      </w:r>
      <w:bookmarkEnd w:id="5"/>
    </w:p>
    <w:p w:rsidR="001572A9" w:rsidP="008C44C5" w:rsidRDefault="001572A9" w14:paraId="4C1363D9" w14:textId="77777777">
      <w:pPr>
        <w:rPr>
          <w:rFonts w:ascii="Arial" w:hAnsi="Arial"/>
          <w:b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1985"/>
        <w:gridCol w:w="1984"/>
        <w:gridCol w:w="3823"/>
      </w:tblGrid>
      <w:tr w:rsidRPr="008C1DE6" w:rsidR="008C1DE6" w:rsidTr="00401BD4" w14:paraId="322DE383" w14:textId="77777777">
        <w:trPr>
          <w:jc w:val="center"/>
        </w:trPr>
        <w:tc>
          <w:tcPr>
            <w:tcW w:w="1985" w:type="dxa"/>
            <w:vAlign w:val="center"/>
          </w:tcPr>
          <w:p w:rsidRPr="008C1DE6" w:rsidR="008C1DE6" w:rsidP="00401BD4" w:rsidRDefault="008C1DE6" w14:paraId="22567906" w14:textId="2CEBCB01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CAMPO</w:t>
            </w:r>
          </w:p>
        </w:tc>
        <w:tc>
          <w:tcPr>
            <w:tcW w:w="1984" w:type="dxa"/>
          </w:tcPr>
          <w:p w:rsidRPr="008C1DE6" w:rsidR="008C1DE6" w:rsidP="000F0CB2" w:rsidRDefault="008C1DE6" w14:paraId="6A6DA415" w14:textId="785FBED3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OBBLIGATORIO SI</w:t>
            </w:r>
            <w:r w:rsidRPr="000F0CB2">
              <w:rPr>
                <w:b/>
              </w:rPr>
              <w:t xml:space="preserve"> / </w:t>
            </w:r>
            <w:r>
              <w:rPr>
                <w:b/>
                <w:sz w:val="22"/>
                <w:szCs w:val="22"/>
              </w:rPr>
              <w:t>NO</w:t>
            </w:r>
          </w:p>
        </w:tc>
        <w:tc>
          <w:tcPr>
            <w:tcW w:w="3823" w:type="dxa"/>
            <w:vAlign w:val="center"/>
          </w:tcPr>
          <w:p w:rsidRPr="008C1DE6" w:rsidR="008C1DE6" w:rsidP="000F0CB2" w:rsidRDefault="000F0CB2" w14:paraId="0B3CAFB8" w14:textId="415708EF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VINCOLI</w:t>
            </w:r>
          </w:p>
        </w:tc>
      </w:tr>
      <w:tr w:rsidRPr="000F0CB2" w:rsidR="008C1DE6" w:rsidTr="00401BD4" w14:paraId="12E522D4" w14:textId="77777777">
        <w:trPr>
          <w:trHeight w:val="680"/>
          <w:jc w:val="center"/>
        </w:trPr>
        <w:tc>
          <w:tcPr>
            <w:tcW w:w="1985" w:type="dxa"/>
            <w:vAlign w:val="center"/>
          </w:tcPr>
          <w:p w:rsidRPr="000F0CB2" w:rsidR="008C1DE6" w:rsidP="00401BD4" w:rsidRDefault="000F0CB2" w14:paraId="257DDEE0" w14:textId="1E73D08D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Nome</w:t>
            </w:r>
          </w:p>
        </w:tc>
        <w:tc>
          <w:tcPr>
            <w:tcW w:w="1984" w:type="dxa"/>
            <w:vAlign w:val="center"/>
          </w:tcPr>
          <w:p w:rsidRPr="000F0CB2" w:rsidR="008C1DE6" w:rsidP="000F0CB2" w:rsidRDefault="000F0CB2" w14:paraId="68DBF962" w14:textId="5C0CB5A2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SI</w:t>
            </w:r>
          </w:p>
        </w:tc>
        <w:tc>
          <w:tcPr>
            <w:tcW w:w="3823" w:type="dxa"/>
            <w:vAlign w:val="center"/>
          </w:tcPr>
          <w:p w:rsidRPr="000F0CB2" w:rsidR="008C1DE6" w:rsidP="000F0CB2" w:rsidRDefault="000F0CB2" w14:paraId="59FB25C7" w14:textId="1B89CA53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La stringa non deve contenere numeri.</w:t>
            </w:r>
          </w:p>
        </w:tc>
      </w:tr>
      <w:tr w:rsidRPr="000F0CB2" w:rsidR="000F0CB2" w:rsidTr="00401BD4" w14:paraId="191C9573" w14:textId="77777777">
        <w:trPr>
          <w:trHeight w:val="680"/>
          <w:jc w:val="center"/>
        </w:trPr>
        <w:tc>
          <w:tcPr>
            <w:tcW w:w="1985" w:type="dxa"/>
            <w:vAlign w:val="center"/>
          </w:tcPr>
          <w:p w:rsidRPr="000F0CB2" w:rsidR="000F0CB2" w:rsidP="00401BD4" w:rsidRDefault="000F0CB2" w14:paraId="7B75E931" w14:textId="0068736B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Cognome</w:t>
            </w:r>
          </w:p>
        </w:tc>
        <w:tc>
          <w:tcPr>
            <w:tcW w:w="1984" w:type="dxa"/>
            <w:vAlign w:val="center"/>
          </w:tcPr>
          <w:p w:rsidRPr="000F0CB2" w:rsidR="000F0CB2" w:rsidP="000F0CB2" w:rsidRDefault="000F0CB2" w14:paraId="757FF642" w14:textId="2FF312F6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SI</w:t>
            </w:r>
          </w:p>
        </w:tc>
        <w:tc>
          <w:tcPr>
            <w:tcW w:w="3823" w:type="dxa"/>
            <w:vAlign w:val="center"/>
          </w:tcPr>
          <w:p w:rsidRPr="000F0CB2" w:rsidR="000F0CB2" w:rsidP="000F0CB2" w:rsidRDefault="000F0CB2" w14:paraId="49172CC0" w14:textId="347A863A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La stringa non deve contenere numeri.</w:t>
            </w:r>
          </w:p>
        </w:tc>
      </w:tr>
      <w:tr w:rsidRPr="000F0CB2" w:rsidR="000F0CB2" w:rsidTr="00401BD4" w14:paraId="6A26F996" w14:textId="77777777">
        <w:trPr>
          <w:trHeight w:val="680"/>
          <w:jc w:val="center"/>
        </w:trPr>
        <w:tc>
          <w:tcPr>
            <w:tcW w:w="1985" w:type="dxa"/>
            <w:vAlign w:val="center"/>
          </w:tcPr>
          <w:p w:rsidRPr="000F0CB2" w:rsidR="000F0CB2" w:rsidP="00401BD4" w:rsidRDefault="000F0CB2" w14:paraId="789E0C21" w14:textId="128E3B66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E-mail</w:t>
            </w:r>
          </w:p>
        </w:tc>
        <w:tc>
          <w:tcPr>
            <w:tcW w:w="1984" w:type="dxa"/>
            <w:vAlign w:val="center"/>
          </w:tcPr>
          <w:p w:rsidRPr="000F0CB2" w:rsidR="000F0CB2" w:rsidP="000F0CB2" w:rsidRDefault="000F0CB2" w14:paraId="62444665" w14:textId="63F03141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SI</w:t>
            </w:r>
          </w:p>
        </w:tc>
        <w:tc>
          <w:tcPr>
            <w:tcW w:w="3823" w:type="dxa"/>
            <w:vAlign w:val="center"/>
          </w:tcPr>
          <w:p w:rsidRPr="00401BD4" w:rsidR="000F0CB2" w:rsidP="000F0CB2" w:rsidRDefault="00401BD4" w14:paraId="704D8CFF" w14:textId="6709733E">
            <w:pPr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Deve essere inserita una e-mail valida.</w:t>
            </w:r>
          </w:p>
        </w:tc>
      </w:tr>
      <w:tr w:rsidRPr="000F0CB2" w:rsidR="000F0CB2" w:rsidTr="00401BD4" w14:paraId="2B3EBB3C" w14:textId="77777777">
        <w:trPr>
          <w:trHeight w:val="680"/>
          <w:jc w:val="center"/>
        </w:trPr>
        <w:tc>
          <w:tcPr>
            <w:tcW w:w="1985" w:type="dxa"/>
            <w:vAlign w:val="center"/>
          </w:tcPr>
          <w:p w:rsidR="000F0CB2" w:rsidP="00401BD4" w:rsidRDefault="000F0CB2" w14:paraId="46BCE904" w14:textId="5E3016EE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Password</w:t>
            </w:r>
          </w:p>
        </w:tc>
        <w:tc>
          <w:tcPr>
            <w:tcW w:w="1984" w:type="dxa"/>
            <w:vAlign w:val="center"/>
          </w:tcPr>
          <w:p w:rsidRPr="000F0CB2" w:rsidR="000F0CB2" w:rsidP="000F0CB2" w:rsidRDefault="000F0CB2" w14:paraId="584422EE" w14:textId="3AE75E0F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SI</w:t>
            </w:r>
          </w:p>
        </w:tc>
        <w:tc>
          <w:tcPr>
            <w:tcW w:w="3823" w:type="dxa"/>
            <w:vAlign w:val="center"/>
          </w:tcPr>
          <w:p w:rsidRPr="000F0CB2" w:rsidR="000F0CB2" w:rsidP="000F0CB2" w:rsidRDefault="00401BD4" w14:paraId="48FCF48E" w14:textId="24F27386">
            <w:pPr>
              <w:rPr>
                <w:bCs/>
                <w:sz w:val="22"/>
                <w:szCs w:val="22"/>
              </w:rPr>
            </w:pPr>
            <w:r w:rsidRPr="00401BD4">
              <w:rPr>
                <w:bCs/>
                <w:sz w:val="20"/>
                <w:szCs w:val="20"/>
              </w:rPr>
              <w:t>La stringa deve contenere almeno 8 caratteri, deve avere almeno un numero, un carattere maiuscolo e può essere lunga massimo 64 caratteri.</w:t>
            </w:r>
          </w:p>
        </w:tc>
      </w:tr>
      <w:tr w:rsidRPr="000F0CB2" w:rsidR="000F0CB2" w:rsidTr="00401BD4" w14:paraId="102F24CF" w14:textId="77777777">
        <w:trPr>
          <w:trHeight w:val="680"/>
          <w:jc w:val="center"/>
        </w:trPr>
        <w:tc>
          <w:tcPr>
            <w:tcW w:w="1985" w:type="dxa"/>
            <w:vAlign w:val="center"/>
          </w:tcPr>
          <w:p w:rsidR="000F0CB2" w:rsidP="00401BD4" w:rsidRDefault="000F0CB2" w14:paraId="46AFED81" w14:textId="5883F572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Ripeti Password</w:t>
            </w:r>
          </w:p>
        </w:tc>
        <w:tc>
          <w:tcPr>
            <w:tcW w:w="1984" w:type="dxa"/>
            <w:vAlign w:val="center"/>
          </w:tcPr>
          <w:p w:rsidRPr="000F0CB2" w:rsidR="000F0CB2" w:rsidP="000F0CB2" w:rsidRDefault="000F0CB2" w14:paraId="66373BA3" w14:textId="5DEE9BD9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SI</w:t>
            </w:r>
          </w:p>
        </w:tc>
        <w:tc>
          <w:tcPr>
            <w:tcW w:w="3823" w:type="dxa"/>
            <w:vAlign w:val="center"/>
          </w:tcPr>
          <w:p w:rsidRPr="000F0CB2" w:rsidR="000F0CB2" w:rsidP="000F0CB2" w:rsidRDefault="00401BD4" w14:paraId="6FF7CAE2" w14:textId="0E1BFED0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La stringa deve combaciare con il campo “Password”.</w:t>
            </w:r>
          </w:p>
        </w:tc>
      </w:tr>
      <w:tr w:rsidRPr="000F0CB2" w:rsidR="000F0CB2" w:rsidTr="00401BD4" w14:paraId="1670A9B3" w14:textId="77777777">
        <w:trPr>
          <w:trHeight w:val="680"/>
          <w:jc w:val="center"/>
        </w:trPr>
        <w:tc>
          <w:tcPr>
            <w:tcW w:w="1985" w:type="dxa"/>
            <w:vAlign w:val="center"/>
          </w:tcPr>
          <w:p w:rsidR="000F0CB2" w:rsidP="00401BD4" w:rsidRDefault="000F0CB2" w14:paraId="04916EE8" w14:textId="65DFDC85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Indirizzo</w:t>
            </w:r>
          </w:p>
        </w:tc>
        <w:tc>
          <w:tcPr>
            <w:tcW w:w="1984" w:type="dxa"/>
            <w:vAlign w:val="center"/>
          </w:tcPr>
          <w:p w:rsidRPr="000F0CB2" w:rsidR="000F0CB2" w:rsidP="000F0CB2" w:rsidRDefault="000F0CB2" w14:paraId="5A5874F3" w14:textId="475ECE7F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SI</w:t>
            </w:r>
          </w:p>
        </w:tc>
        <w:tc>
          <w:tcPr>
            <w:tcW w:w="3823" w:type="dxa"/>
            <w:vAlign w:val="center"/>
          </w:tcPr>
          <w:p w:rsidRPr="000F0CB2" w:rsidR="000F0CB2" w:rsidP="000F0CB2" w:rsidRDefault="000F0CB2" w14:paraId="0E8B70BD" w14:textId="1FB9C16A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La </w:t>
            </w:r>
            <w:r w:rsidR="00401BD4">
              <w:rPr>
                <w:bCs/>
                <w:sz w:val="22"/>
                <w:szCs w:val="22"/>
              </w:rPr>
              <w:t>stri</w:t>
            </w:r>
            <w:r>
              <w:rPr>
                <w:bCs/>
                <w:sz w:val="22"/>
                <w:szCs w:val="22"/>
              </w:rPr>
              <w:t>nga non deve contenere numeri.</w:t>
            </w:r>
          </w:p>
        </w:tc>
      </w:tr>
      <w:tr w:rsidRPr="000F0CB2" w:rsidR="000F0CB2" w:rsidTr="00401BD4" w14:paraId="348DF003" w14:textId="77777777">
        <w:trPr>
          <w:trHeight w:val="680"/>
          <w:jc w:val="center"/>
        </w:trPr>
        <w:tc>
          <w:tcPr>
            <w:tcW w:w="1985" w:type="dxa"/>
            <w:vAlign w:val="center"/>
          </w:tcPr>
          <w:p w:rsidR="000F0CB2" w:rsidP="00401BD4" w:rsidRDefault="000F0CB2" w14:paraId="68D191F0" w14:textId="3AABA9F6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lastRenderedPageBreak/>
              <w:t>CAP</w:t>
            </w:r>
          </w:p>
        </w:tc>
        <w:tc>
          <w:tcPr>
            <w:tcW w:w="1984" w:type="dxa"/>
            <w:vAlign w:val="center"/>
          </w:tcPr>
          <w:p w:rsidRPr="000F0CB2" w:rsidR="000F0CB2" w:rsidP="000F0CB2" w:rsidRDefault="000F0CB2" w14:paraId="4AD881B3" w14:textId="6BD7F64C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SI</w:t>
            </w:r>
          </w:p>
        </w:tc>
        <w:tc>
          <w:tcPr>
            <w:tcW w:w="3823" w:type="dxa"/>
            <w:vAlign w:val="center"/>
          </w:tcPr>
          <w:p w:rsidRPr="00401BD4" w:rsidR="000F0CB2" w:rsidP="000F0CB2" w:rsidRDefault="00401BD4" w14:paraId="6EF47DE0" w14:textId="3140C2AF">
            <w:pPr>
              <w:rPr>
                <w:bCs/>
                <w:sz w:val="21"/>
                <w:szCs w:val="21"/>
              </w:rPr>
            </w:pPr>
            <w:r w:rsidRPr="00401BD4">
              <w:rPr>
                <w:bCs/>
                <w:sz w:val="21"/>
                <w:szCs w:val="21"/>
              </w:rPr>
              <w:t>La stringa deve essere formata da cinque numeri.</w:t>
            </w:r>
          </w:p>
        </w:tc>
      </w:tr>
      <w:tr w:rsidRPr="000F0CB2" w:rsidR="000F0CB2" w:rsidTr="00401BD4" w14:paraId="201C0170" w14:textId="77777777">
        <w:trPr>
          <w:trHeight w:val="680"/>
          <w:jc w:val="center"/>
        </w:trPr>
        <w:tc>
          <w:tcPr>
            <w:tcW w:w="1985" w:type="dxa"/>
            <w:vAlign w:val="center"/>
          </w:tcPr>
          <w:p w:rsidR="000F0CB2" w:rsidP="00401BD4" w:rsidRDefault="000F0CB2" w14:paraId="04267C93" w14:textId="7A5F16C0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N</w:t>
            </w:r>
            <w:r w:rsidRPr="000F0CB2">
              <w:rPr>
                <w:bCs/>
                <w:sz w:val="22"/>
                <w:szCs w:val="22"/>
                <w:vertAlign w:val="superscript"/>
              </w:rPr>
              <w:t>o</w:t>
            </w:r>
            <w:r>
              <w:rPr>
                <w:bCs/>
                <w:sz w:val="22"/>
                <w:szCs w:val="22"/>
              </w:rPr>
              <w:t xml:space="preserve"> Civico</w:t>
            </w:r>
          </w:p>
        </w:tc>
        <w:tc>
          <w:tcPr>
            <w:tcW w:w="1984" w:type="dxa"/>
            <w:vAlign w:val="center"/>
          </w:tcPr>
          <w:p w:rsidRPr="000F0CB2" w:rsidR="000F0CB2" w:rsidP="000F0CB2" w:rsidRDefault="000F0CB2" w14:paraId="5385BE09" w14:textId="51BAFAC7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SI</w:t>
            </w:r>
          </w:p>
        </w:tc>
        <w:tc>
          <w:tcPr>
            <w:tcW w:w="3823" w:type="dxa"/>
            <w:vAlign w:val="center"/>
          </w:tcPr>
          <w:p w:rsidRPr="000F0CB2" w:rsidR="000F0CB2" w:rsidP="000F0CB2" w:rsidRDefault="00401BD4" w14:paraId="4CD846AC" w14:textId="53DA7F5E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La stringa non deve contenere caratteri.</w:t>
            </w:r>
          </w:p>
        </w:tc>
      </w:tr>
      <w:tr w:rsidRPr="000F0CB2" w:rsidR="00401BD4" w:rsidTr="00401BD4" w14:paraId="300FEDF1" w14:textId="77777777">
        <w:trPr>
          <w:trHeight w:val="680"/>
          <w:jc w:val="center"/>
        </w:trPr>
        <w:tc>
          <w:tcPr>
            <w:tcW w:w="1985" w:type="dxa"/>
            <w:vAlign w:val="center"/>
          </w:tcPr>
          <w:p w:rsidR="00401BD4" w:rsidP="00401BD4" w:rsidRDefault="00401BD4" w14:paraId="74007ABB" w14:textId="548022C6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Accetta i termini e condizioni d’uso</w:t>
            </w:r>
          </w:p>
        </w:tc>
        <w:tc>
          <w:tcPr>
            <w:tcW w:w="1984" w:type="dxa"/>
            <w:vAlign w:val="center"/>
          </w:tcPr>
          <w:p w:rsidR="00401BD4" w:rsidP="000F0CB2" w:rsidRDefault="00401BD4" w14:paraId="517150CB" w14:textId="20A33C07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SI</w:t>
            </w:r>
          </w:p>
        </w:tc>
        <w:tc>
          <w:tcPr>
            <w:tcW w:w="3823" w:type="dxa"/>
            <w:vAlign w:val="center"/>
          </w:tcPr>
          <w:p w:rsidR="00401BD4" w:rsidP="000F0CB2" w:rsidRDefault="00401BD4" w14:paraId="03355524" w14:textId="7D47C0EA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Il checkbox deve essere necessariamente spuntato.</w:t>
            </w:r>
          </w:p>
        </w:tc>
      </w:tr>
    </w:tbl>
    <w:p w:rsidR="001572A9" w:rsidP="008C44C5" w:rsidRDefault="001572A9" w14:paraId="02F73EFC" w14:textId="57D264F8">
      <w:pPr>
        <w:rPr>
          <w:rFonts w:ascii="Arial" w:hAnsi="Arial"/>
          <w:bCs/>
        </w:rPr>
      </w:pPr>
    </w:p>
    <w:p w:rsidR="00907343" w:rsidP="008C44C5" w:rsidRDefault="00907343" w14:paraId="3D785250" w14:textId="4BFAA732">
      <w:pPr>
        <w:rPr>
          <w:rFonts w:ascii="Arial" w:hAnsi="Arial"/>
          <w:bCs/>
        </w:rPr>
      </w:pPr>
    </w:p>
    <w:p w:rsidR="00907343" w:rsidP="008C44C5" w:rsidRDefault="00907343" w14:paraId="69ED04B9" w14:textId="44DB2C10">
      <w:pPr>
        <w:rPr>
          <w:rFonts w:ascii="Arial" w:hAnsi="Arial"/>
          <w:bCs/>
        </w:rPr>
      </w:pPr>
    </w:p>
    <w:p w:rsidR="00907343" w:rsidP="008C44C5" w:rsidRDefault="00907343" w14:paraId="27362925" w14:textId="63D54748">
      <w:pPr>
        <w:rPr>
          <w:rFonts w:ascii="Arial" w:hAnsi="Arial"/>
          <w:bCs/>
        </w:rPr>
      </w:pPr>
    </w:p>
    <w:p w:rsidR="00907343" w:rsidP="008C44C5" w:rsidRDefault="00907343" w14:paraId="081C8301" w14:textId="48DA7BC7">
      <w:pPr>
        <w:rPr>
          <w:rFonts w:ascii="Arial" w:hAnsi="Arial"/>
          <w:bCs/>
        </w:rPr>
      </w:pPr>
    </w:p>
    <w:p w:rsidR="00907343" w:rsidP="008C44C5" w:rsidRDefault="00907343" w14:paraId="00CB66E6" w14:textId="77777777">
      <w:pPr>
        <w:rPr>
          <w:rFonts w:ascii="Arial" w:hAnsi="Arial"/>
          <w:bCs/>
        </w:rPr>
      </w:pPr>
    </w:p>
    <w:p w:rsidR="001572A9" w:rsidP="008C44C5" w:rsidRDefault="001572A9" w14:paraId="160182BD" w14:textId="099941F3">
      <w:pPr>
        <w:rPr>
          <w:rFonts w:ascii="Arial" w:hAnsi="Arial"/>
          <w:bCs/>
        </w:rPr>
      </w:pPr>
    </w:p>
    <w:p w:rsidR="00907343" w:rsidP="00907343" w:rsidRDefault="00907343" w14:paraId="2E751560" w14:textId="4ECD51D3">
      <w:pPr>
        <w:pStyle w:val="Titolo"/>
        <w:numPr>
          <w:ilvl w:val="0"/>
          <w:numId w:val="2"/>
        </w:numPr>
        <w:ind w:left="426"/>
        <w:jc w:val="left"/>
      </w:pPr>
      <w:bookmarkStart w:name="_Toc55116047" w:id="6"/>
      <w:r>
        <w:t>Tabella requisiti funzionali implementazione casi d’uso</w:t>
      </w:r>
      <w:bookmarkEnd w:id="6"/>
    </w:p>
    <w:p w:rsidRPr="00907343" w:rsidR="00907343" w:rsidP="00907343" w:rsidRDefault="00907343" w14:paraId="5783B2E2" w14:textId="47046110">
      <w:pPr>
        <w:jc w:val="center"/>
        <w:rPr>
          <w:rFonts w:ascii="Arial" w:hAnsi="Arial"/>
          <w:b/>
        </w:rPr>
      </w:pPr>
    </w:p>
    <w:tbl>
      <w:tblPr>
        <w:tblStyle w:val="Grigliatabell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765"/>
        <w:gridCol w:w="765"/>
        <w:gridCol w:w="765"/>
        <w:gridCol w:w="765"/>
        <w:gridCol w:w="765"/>
        <w:gridCol w:w="765"/>
        <w:gridCol w:w="765"/>
        <w:gridCol w:w="765"/>
        <w:gridCol w:w="765"/>
        <w:gridCol w:w="765"/>
        <w:gridCol w:w="765"/>
      </w:tblGrid>
      <w:tr w:rsidR="001C2832" w:rsidTr="00681118" w14:paraId="060761E5" w14:textId="77777777">
        <w:trPr>
          <w:trHeight w:val="227"/>
          <w:jc w:val="center"/>
        </w:trPr>
        <w:tc>
          <w:tcPr>
            <w:tcW w:w="765" w:type="dxa"/>
          </w:tcPr>
          <w:p w:rsidRPr="00681118" w:rsidR="001C2832" w:rsidP="001C2832" w:rsidRDefault="001C2832" w14:paraId="77EAAA1F" w14:textId="77777777">
            <w:pPr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:rsidR="001C2832" w:rsidP="001C2832" w:rsidRDefault="001C2832" w14:paraId="008D6871" w14:textId="7140149A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UC01</w:t>
            </w:r>
          </w:p>
        </w:tc>
        <w:tc>
          <w:tcPr>
            <w:tcW w:w="765" w:type="dxa"/>
          </w:tcPr>
          <w:p w:rsidR="001C2832" w:rsidP="001C2832" w:rsidRDefault="001C2832" w14:paraId="4BEC7038" w14:textId="557961E1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UC02</w:t>
            </w:r>
          </w:p>
        </w:tc>
        <w:tc>
          <w:tcPr>
            <w:tcW w:w="765" w:type="dxa"/>
          </w:tcPr>
          <w:p w:rsidR="001C2832" w:rsidP="001C2832" w:rsidRDefault="001C2832" w14:paraId="489A04E3" w14:textId="2CACDB7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UC03</w:t>
            </w:r>
          </w:p>
        </w:tc>
        <w:tc>
          <w:tcPr>
            <w:tcW w:w="765" w:type="dxa"/>
          </w:tcPr>
          <w:p w:rsidR="001C2832" w:rsidP="001C2832" w:rsidRDefault="001C2832" w14:paraId="57BA5706" w14:textId="7E6C5631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UC04</w:t>
            </w:r>
          </w:p>
        </w:tc>
        <w:tc>
          <w:tcPr>
            <w:tcW w:w="765" w:type="dxa"/>
          </w:tcPr>
          <w:p w:rsidR="001C2832" w:rsidP="001C2832" w:rsidRDefault="001C2832" w14:paraId="22A963DD" w14:textId="1D33A092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UC05</w:t>
            </w:r>
          </w:p>
        </w:tc>
        <w:tc>
          <w:tcPr>
            <w:tcW w:w="765" w:type="dxa"/>
          </w:tcPr>
          <w:p w:rsidR="001C2832" w:rsidP="001C2832" w:rsidRDefault="001C2832" w14:paraId="5768D13A" w14:textId="60A3C3CC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UC06</w:t>
            </w:r>
          </w:p>
        </w:tc>
        <w:tc>
          <w:tcPr>
            <w:tcW w:w="765" w:type="dxa"/>
          </w:tcPr>
          <w:p w:rsidR="001C2832" w:rsidP="001C2832" w:rsidRDefault="001C2832" w14:paraId="6B2F83E5" w14:textId="059B633F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UC07</w:t>
            </w:r>
          </w:p>
        </w:tc>
        <w:tc>
          <w:tcPr>
            <w:tcW w:w="765" w:type="dxa"/>
          </w:tcPr>
          <w:p w:rsidR="001C2832" w:rsidP="001C2832" w:rsidRDefault="001C2832" w14:paraId="18E3E2A1" w14:textId="353B1E36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UC08</w:t>
            </w:r>
          </w:p>
        </w:tc>
        <w:tc>
          <w:tcPr>
            <w:tcW w:w="765" w:type="dxa"/>
          </w:tcPr>
          <w:p w:rsidR="001C2832" w:rsidP="001C2832" w:rsidRDefault="001C2832" w14:paraId="7979E678" w14:textId="3802CB8B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UC09</w:t>
            </w:r>
          </w:p>
        </w:tc>
        <w:tc>
          <w:tcPr>
            <w:tcW w:w="765" w:type="dxa"/>
          </w:tcPr>
          <w:p w:rsidR="001C2832" w:rsidP="001C2832" w:rsidRDefault="001C2832" w14:paraId="548B7B55" w14:textId="5E4769BD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UC10</w:t>
            </w:r>
          </w:p>
        </w:tc>
      </w:tr>
      <w:tr w:rsidR="001C2832" w:rsidTr="00681118" w14:paraId="5A31CF46" w14:textId="77777777">
        <w:trPr>
          <w:trHeight w:val="227"/>
          <w:jc w:val="center"/>
        </w:trPr>
        <w:tc>
          <w:tcPr>
            <w:tcW w:w="765" w:type="dxa"/>
          </w:tcPr>
          <w:p w:rsidRPr="00681118" w:rsidR="001C2832" w:rsidP="008C44C5" w:rsidRDefault="001C2832" w14:paraId="70EDD43B" w14:textId="37F4C463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RF01</w:t>
            </w:r>
          </w:p>
        </w:tc>
        <w:tc>
          <w:tcPr>
            <w:tcW w:w="765" w:type="dxa"/>
          </w:tcPr>
          <w:p w:rsidR="001C2832" w:rsidP="00681118" w:rsidRDefault="001C2832" w14:paraId="6EF3E06E" w14:textId="6C5D06E2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:rsidR="001C2832" w:rsidP="00681118" w:rsidRDefault="001C2832" w14:paraId="1CF5C5B0" w14:textId="77777777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:rsidR="001C2832" w:rsidP="00681118" w:rsidRDefault="001C2832" w14:paraId="1BADAFCE" w14:textId="77777777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:rsidR="001C2832" w:rsidP="00681118" w:rsidRDefault="001C2832" w14:paraId="713E3485" w14:textId="77777777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:rsidR="001C2832" w:rsidP="00681118" w:rsidRDefault="001C2832" w14:paraId="7A71C57A" w14:textId="77777777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:rsidR="001C2832" w:rsidP="00681118" w:rsidRDefault="001C2832" w14:paraId="79B1E090" w14:textId="77777777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:rsidR="001C2832" w:rsidP="00681118" w:rsidRDefault="001C2832" w14:paraId="3800EF45" w14:textId="77777777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:rsidR="001C2832" w:rsidP="00681118" w:rsidRDefault="001C2832" w14:paraId="16E806C1" w14:textId="77777777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:rsidR="001C2832" w:rsidP="00681118" w:rsidRDefault="001C2832" w14:paraId="5E57E80A" w14:textId="77777777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:rsidR="001C2832" w:rsidP="00681118" w:rsidRDefault="001C2832" w14:paraId="6D6D9DDF" w14:textId="77777777">
            <w:pPr>
              <w:jc w:val="center"/>
              <w:rPr>
                <w:bCs/>
                <w:sz w:val="22"/>
                <w:szCs w:val="22"/>
              </w:rPr>
            </w:pPr>
          </w:p>
        </w:tc>
      </w:tr>
      <w:tr w:rsidR="001C2832" w:rsidTr="00681118" w14:paraId="78C720A4" w14:textId="5D23AA93">
        <w:trPr>
          <w:trHeight w:val="227"/>
          <w:jc w:val="center"/>
        </w:trPr>
        <w:tc>
          <w:tcPr>
            <w:tcW w:w="765" w:type="dxa"/>
          </w:tcPr>
          <w:p w:rsidRPr="00681118" w:rsidR="001C2832" w:rsidP="00681118" w:rsidRDefault="001C2832" w14:paraId="16545D65" w14:textId="320A94A2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RF02</w:t>
            </w:r>
          </w:p>
        </w:tc>
        <w:tc>
          <w:tcPr>
            <w:tcW w:w="765" w:type="dxa"/>
          </w:tcPr>
          <w:p w:rsidRPr="00681118" w:rsidR="001C2832" w:rsidP="00681118" w:rsidRDefault="001C2832" w14:paraId="3D8FA144" w14:textId="77777777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:rsidRPr="00681118" w:rsidR="001C2832" w:rsidP="00681118" w:rsidRDefault="001C2832" w14:paraId="4A2A82AC" w14:textId="77777777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:rsidRPr="00681118" w:rsidR="001C2832" w:rsidP="00681118" w:rsidRDefault="001C2832" w14:paraId="5BE3D993" w14:textId="77777777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:rsidRPr="00681118" w:rsidR="001C2832" w:rsidP="00681118" w:rsidRDefault="001C2832" w14:paraId="4F1EB51E" w14:textId="77777777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:rsidRPr="00681118" w:rsidR="001C2832" w:rsidP="00681118" w:rsidRDefault="001C2832" w14:paraId="68171C22" w14:textId="77777777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:rsidRPr="00681118" w:rsidR="001C2832" w:rsidP="00681118" w:rsidRDefault="001C2832" w14:paraId="599F3531" w14:textId="5391D2DA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:rsidRPr="00681118" w:rsidR="001C2832" w:rsidP="00681118" w:rsidRDefault="001C2832" w14:paraId="4BC887C5" w14:textId="77777777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:rsidRPr="00681118" w:rsidR="001C2832" w:rsidP="00681118" w:rsidRDefault="001C2832" w14:paraId="670D6AC7" w14:textId="102F1B61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:rsidRPr="00681118" w:rsidR="001C2832" w:rsidP="00681118" w:rsidRDefault="001C2832" w14:paraId="08C648CF" w14:textId="77777777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:rsidRPr="00681118" w:rsidR="001C2832" w:rsidP="00681118" w:rsidRDefault="001C2832" w14:paraId="39E3F1FC" w14:textId="4B9B3906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</w:tr>
      <w:tr w:rsidR="001C2832" w:rsidTr="00681118" w14:paraId="28E12CA5" w14:textId="707949E2">
        <w:trPr>
          <w:trHeight w:val="227"/>
          <w:jc w:val="center"/>
        </w:trPr>
        <w:tc>
          <w:tcPr>
            <w:tcW w:w="765" w:type="dxa"/>
          </w:tcPr>
          <w:p w:rsidRPr="00681118" w:rsidR="001C2832" w:rsidP="00681118" w:rsidRDefault="001C2832" w14:paraId="0A3C3A74" w14:textId="5AF4D687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RF03</w:t>
            </w:r>
          </w:p>
        </w:tc>
        <w:tc>
          <w:tcPr>
            <w:tcW w:w="765" w:type="dxa"/>
          </w:tcPr>
          <w:p w:rsidRPr="00681118" w:rsidR="001C2832" w:rsidP="00681118" w:rsidRDefault="001C2832" w14:paraId="439B25D1" w14:textId="77777777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:rsidRPr="00681118" w:rsidR="001C2832" w:rsidP="00681118" w:rsidRDefault="001C2832" w14:paraId="3206AD2D" w14:textId="03F3C18D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:rsidRPr="00681118" w:rsidR="001C2832" w:rsidP="00681118" w:rsidRDefault="001C2832" w14:paraId="452E608D" w14:textId="77777777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:rsidRPr="00681118" w:rsidR="001C2832" w:rsidP="00681118" w:rsidRDefault="001C2832" w14:paraId="1F3AECD2" w14:textId="77777777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:rsidRPr="00681118" w:rsidR="001C2832" w:rsidP="00681118" w:rsidRDefault="001C2832" w14:paraId="329C07D6" w14:textId="77777777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:rsidRPr="00681118" w:rsidR="001C2832" w:rsidP="00681118" w:rsidRDefault="001C2832" w14:paraId="26E56486" w14:textId="77777777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:rsidRPr="00681118" w:rsidR="001C2832" w:rsidP="00681118" w:rsidRDefault="001C2832" w14:paraId="494E42F8" w14:textId="77777777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:rsidRPr="00681118" w:rsidR="001C2832" w:rsidP="00681118" w:rsidRDefault="001C2832" w14:paraId="5A6BF936" w14:textId="77777777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:rsidRPr="00681118" w:rsidR="001C2832" w:rsidP="00681118" w:rsidRDefault="001C2832" w14:paraId="7B4473A4" w14:textId="39A969C6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:rsidRPr="00681118" w:rsidR="001C2832" w:rsidP="00681118" w:rsidRDefault="001C2832" w14:paraId="0C15516B" w14:textId="77777777">
            <w:pPr>
              <w:jc w:val="center"/>
              <w:rPr>
                <w:bCs/>
                <w:sz w:val="22"/>
                <w:szCs w:val="22"/>
              </w:rPr>
            </w:pPr>
          </w:p>
        </w:tc>
      </w:tr>
      <w:tr w:rsidR="001C2832" w:rsidTr="00681118" w14:paraId="274D4EB7" w14:textId="3CE86A7C">
        <w:trPr>
          <w:trHeight w:val="227"/>
          <w:jc w:val="center"/>
        </w:trPr>
        <w:tc>
          <w:tcPr>
            <w:tcW w:w="765" w:type="dxa"/>
          </w:tcPr>
          <w:p w:rsidRPr="00681118" w:rsidR="001C2832" w:rsidP="00681118" w:rsidRDefault="001C2832" w14:paraId="617A8750" w14:textId="7DD6E469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RF04</w:t>
            </w:r>
          </w:p>
        </w:tc>
        <w:tc>
          <w:tcPr>
            <w:tcW w:w="765" w:type="dxa"/>
          </w:tcPr>
          <w:p w:rsidRPr="00681118" w:rsidR="001C2832" w:rsidP="00681118" w:rsidRDefault="001C2832" w14:paraId="34A5EBF1" w14:textId="77777777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:rsidRPr="00681118" w:rsidR="001C2832" w:rsidP="00681118" w:rsidRDefault="001C2832" w14:paraId="5C595B42" w14:textId="77777777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:rsidRPr="00681118" w:rsidR="001C2832" w:rsidP="00681118" w:rsidRDefault="001C2832" w14:paraId="6B0EE397" w14:textId="77777777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:rsidRPr="00681118" w:rsidR="001C2832" w:rsidP="00681118" w:rsidRDefault="001C2832" w14:paraId="353E1849" w14:textId="77777777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:rsidRPr="00681118" w:rsidR="001C2832" w:rsidP="00681118" w:rsidRDefault="001C2832" w14:paraId="2A3668E2" w14:textId="2F5BCA9E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:rsidRPr="00681118" w:rsidR="001C2832" w:rsidP="00681118" w:rsidRDefault="001C2832" w14:paraId="04628112" w14:textId="77777777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:rsidRPr="00681118" w:rsidR="001C2832" w:rsidP="00681118" w:rsidRDefault="001C2832" w14:paraId="51FE3048" w14:textId="77777777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:rsidRPr="00681118" w:rsidR="001C2832" w:rsidP="00681118" w:rsidRDefault="001C2832" w14:paraId="1F8F2275" w14:textId="77777777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:rsidRPr="00681118" w:rsidR="001C2832" w:rsidP="00681118" w:rsidRDefault="001C2832" w14:paraId="5129B659" w14:textId="77777777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:rsidRPr="00681118" w:rsidR="001C2832" w:rsidP="00681118" w:rsidRDefault="001C2832" w14:paraId="484557FD" w14:textId="77777777">
            <w:pPr>
              <w:jc w:val="center"/>
              <w:rPr>
                <w:bCs/>
                <w:sz w:val="22"/>
                <w:szCs w:val="22"/>
              </w:rPr>
            </w:pPr>
          </w:p>
        </w:tc>
      </w:tr>
      <w:tr w:rsidR="001C2832" w:rsidTr="00681118" w14:paraId="7D67F88E" w14:textId="1FDBB86E">
        <w:trPr>
          <w:trHeight w:val="227"/>
          <w:jc w:val="center"/>
        </w:trPr>
        <w:tc>
          <w:tcPr>
            <w:tcW w:w="765" w:type="dxa"/>
          </w:tcPr>
          <w:p w:rsidRPr="00681118" w:rsidR="001C2832" w:rsidP="00681118" w:rsidRDefault="001C2832" w14:paraId="5BD19919" w14:textId="38059B83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RF05</w:t>
            </w:r>
          </w:p>
        </w:tc>
        <w:tc>
          <w:tcPr>
            <w:tcW w:w="765" w:type="dxa"/>
          </w:tcPr>
          <w:p w:rsidRPr="00681118" w:rsidR="001C2832" w:rsidP="00681118" w:rsidRDefault="001C2832" w14:paraId="12EB2D06" w14:textId="77777777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:rsidRPr="00681118" w:rsidR="001C2832" w:rsidP="00681118" w:rsidRDefault="001C2832" w14:paraId="632B09F5" w14:textId="77777777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:rsidRPr="00681118" w:rsidR="001C2832" w:rsidP="00681118" w:rsidRDefault="001C2832" w14:paraId="0529E07D" w14:textId="7DD5A8FF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:rsidRPr="00681118" w:rsidR="001C2832" w:rsidP="00681118" w:rsidRDefault="001C2832" w14:paraId="3295BEC7" w14:textId="152F1CA1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:rsidRPr="00681118" w:rsidR="001C2832" w:rsidP="00681118" w:rsidRDefault="001C2832" w14:paraId="35C4A7F1" w14:textId="77777777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:rsidRPr="00681118" w:rsidR="001C2832" w:rsidP="00681118" w:rsidRDefault="001C2832" w14:paraId="546BA59C" w14:textId="77777777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:rsidRPr="00681118" w:rsidR="001C2832" w:rsidP="00681118" w:rsidRDefault="001C2832" w14:paraId="40BD4270" w14:textId="77777777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:rsidRPr="00681118" w:rsidR="001C2832" w:rsidP="00681118" w:rsidRDefault="001C2832" w14:paraId="37AAAAB0" w14:textId="77777777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:rsidRPr="00681118" w:rsidR="001C2832" w:rsidP="00681118" w:rsidRDefault="001C2832" w14:paraId="29630046" w14:textId="77777777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:rsidRPr="00681118" w:rsidR="001C2832" w:rsidP="00681118" w:rsidRDefault="001C2832" w14:paraId="560E4B34" w14:textId="77777777">
            <w:pPr>
              <w:jc w:val="center"/>
              <w:rPr>
                <w:bCs/>
                <w:sz w:val="22"/>
                <w:szCs w:val="22"/>
              </w:rPr>
            </w:pPr>
          </w:p>
        </w:tc>
      </w:tr>
      <w:tr w:rsidR="001C2832" w:rsidTr="00681118" w14:paraId="39B6A5E1" w14:textId="4F827D87">
        <w:trPr>
          <w:trHeight w:val="227"/>
          <w:jc w:val="center"/>
        </w:trPr>
        <w:tc>
          <w:tcPr>
            <w:tcW w:w="765" w:type="dxa"/>
          </w:tcPr>
          <w:p w:rsidRPr="00681118" w:rsidR="001C2832" w:rsidP="00681118" w:rsidRDefault="001C2832" w14:paraId="18B76AA8" w14:textId="4A2BC4BC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RF06</w:t>
            </w:r>
          </w:p>
        </w:tc>
        <w:tc>
          <w:tcPr>
            <w:tcW w:w="765" w:type="dxa"/>
          </w:tcPr>
          <w:p w:rsidRPr="00681118" w:rsidR="001C2832" w:rsidP="00681118" w:rsidRDefault="001C2832" w14:paraId="4F83674D" w14:textId="77777777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:rsidRPr="00681118" w:rsidR="001C2832" w:rsidP="00681118" w:rsidRDefault="001C2832" w14:paraId="7F1EDE9E" w14:textId="77777777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:rsidRPr="00681118" w:rsidR="001C2832" w:rsidP="00681118" w:rsidRDefault="001C2832" w14:paraId="5E4F57F2" w14:textId="77777777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:rsidRPr="00681118" w:rsidR="001C2832" w:rsidP="00681118" w:rsidRDefault="001C2832" w14:paraId="24EDC531" w14:textId="77777777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:rsidRPr="00681118" w:rsidR="001C2832" w:rsidP="00681118" w:rsidRDefault="001C2832" w14:paraId="50B2C051" w14:textId="77777777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:rsidRPr="00681118" w:rsidR="001C2832" w:rsidP="00681118" w:rsidRDefault="001C2832" w14:paraId="7488C342" w14:textId="77777777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:rsidRPr="00681118" w:rsidR="001C2832" w:rsidP="00681118" w:rsidRDefault="001C2832" w14:paraId="3DB7A108" w14:textId="3841E640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:rsidRPr="00681118" w:rsidR="001C2832" w:rsidP="00681118" w:rsidRDefault="001C2832" w14:paraId="48A972AB" w14:textId="77777777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:rsidRPr="00681118" w:rsidR="001C2832" w:rsidP="00681118" w:rsidRDefault="001C2832" w14:paraId="27A0DDE5" w14:textId="77777777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:rsidRPr="00681118" w:rsidR="001C2832" w:rsidP="00681118" w:rsidRDefault="001C2832" w14:paraId="616D5083" w14:textId="77777777">
            <w:pPr>
              <w:jc w:val="center"/>
              <w:rPr>
                <w:bCs/>
                <w:sz w:val="22"/>
                <w:szCs w:val="22"/>
              </w:rPr>
            </w:pPr>
          </w:p>
        </w:tc>
      </w:tr>
      <w:tr w:rsidR="001C2832" w:rsidTr="00681118" w14:paraId="3EF106E2" w14:textId="65585F3D">
        <w:trPr>
          <w:trHeight w:val="227"/>
          <w:jc w:val="center"/>
        </w:trPr>
        <w:tc>
          <w:tcPr>
            <w:tcW w:w="765" w:type="dxa"/>
          </w:tcPr>
          <w:p w:rsidRPr="00681118" w:rsidR="001C2832" w:rsidP="00681118" w:rsidRDefault="001C2832" w14:paraId="2F067EFB" w14:textId="0C273977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RF07</w:t>
            </w:r>
          </w:p>
        </w:tc>
        <w:tc>
          <w:tcPr>
            <w:tcW w:w="765" w:type="dxa"/>
          </w:tcPr>
          <w:p w:rsidRPr="00681118" w:rsidR="001C2832" w:rsidP="00681118" w:rsidRDefault="001C2832" w14:paraId="27423FA6" w14:textId="77777777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:rsidRPr="00681118" w:rsidR="001C2832" w:rsidP="00681118" w:rsidRDefault="001C2832" w14:paraId="33907C54" w14:textId="77777777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:rsidRPr="00681118" w:rsidR="001C2832" w:rsidP="00681118" w:rsidRDefault="001C2832" w14:paraId="48FE5EC2" w14:textId="77777777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:rsidRPr="00681118" w:rsidR="001C2832" w:rsidP="00681118" w:rsidRDefault="001C2832" w14:paraId="618613D0" w14:textId="77777777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:rsidRPr="00681118" w:rsidR="001C2832" w:rsidP="00681118" w:rsidRDefault="001C2832" w14:paraId="6FB2FC82" w14:textId="77777777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:rsidRPr="00681118" w:rsidR="001C2832" w:rsidP="00681118" w:rsidRDefault="001C2832" w14:paraId="408E0149" w14:textId="77777777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:rsidRPr="00681118" w:rsidR="001C2832" w:rsidP="00681118" w:rsidRDefault="001C2832" w14:paraId="22D42351" w14:textId="3F068233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:rsidRPr="00681118" w:rsidR="001C2832" w:rsidP="00681118" w:rsidRDefault="001C2832" w14:paraId="3F5B8D14" w14:textId="77777777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:rsidRPr="00681118" w:rsidR="001C2832" w:rsidP="00681118" w:rsidRDefault="001C2832" w14:paraId="36400A03" w14:textId="77777777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:rsidRPr="00681118" w:rsidR="001C2832" w:rsidP="00681118" w:rsidRDefault="001C2832" w14:paraId="51CCF572" w14:textId="77777777">
            <w:pPr>
              <w:jc w:val="center"/>
              <w:rPr>
                <w:bCs/>
                <w:sz w:val="22"/>
                <w:szCs w:val="22"/>
              </w:rPr>
            </w:pPr>
          </w:p>
        </w:tc>
      </w:tr>
      <w:tr w:rsidR="001C2832" w:rsidTr="00681118" w14:paraId="0E54BB38" w14:textId="695496E0">
        <w:trPr>
          <w:trHeight w:val="227"/>
          <w:jc w:val="center"/>
        </w:trPr>
        <w:tc>
          <w:tcPr>
            <w:tcW w:w="765" w:type="dxa"/>
          </w:tcPr>
          <w:p w:rsidRPr="00681118" w:rsidR="001C2832" w:rsidP="00681118" w:rsidRDefault="001C2832" w14:paraId="3FA1D83B" w14:textId="57D4438D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RF08</w:t>
            </w:r>
          </w:p>
        </w:tc>
        <w:tc>
          <w:tcPr>
            <w:tcW w:w="765" w:type="dxa"/>
          </w:tcPr>
          <w:p w:rsidRPr="00681118" w:rsidR="001C2832" w:rsidP="00681118" w:rsidRDefault="001C2832" w14:paraId="3EF117E4" w14:textId="77777777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:rsidRPr="00681118" w:rsidR="001C2832" w:rsidP="00681118" w:rsidRDefault="001C2832" w14:paraId="422E521B" w14:textId="0734870B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:rsidRPr="00681118" w:rsidR="001C2832" w:rsidP="00681118" w:rsidRDefault="001C2832" w14:paraId="0610AC34" w14:textId="77777777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:rsidRPr="00681118" w:rsidR="001C2832" w:rsidP="00681118" w:rsidRDefault="001C2832" w14:paraId="48AB0AED" w14:textId="77777777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:rsidRPr="00681118" w:rsidR="001C2832" w:rsidP="00681118" w:rsidRDefault="001C2832" w14:paraId="64CEFD3D" w14:textId="77777777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:rsidRPr="00681118" w:rsidR="001C2832" w:rsidP="00681118" w:rsidRDefault="001C2832" w14:paraId="73D5F083" w14:textId="77777777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:rsidRPr="00681118" w:rsidR="001C2832" w:rsidP="00681118" w:rsidRDefault="001C2832" w14:paraId="7178CC3F" w14:textId="77777777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:rsidRPr="00681118" w:rsidR="001C2832" w:rsidP="00681118" w:rsidRDefault="001C2832" w14:paraId="42407410" w14:textId="77777777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:rsidRPr="00681118" w:rsidR="001C2832" w:rsidP="00681118" w:rsidRDefault="001C2832" w14:paraId="3DB1684C" w14:textId="77777777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:rsidRPr="00681118" w:rsidR="001C2832" w:rsidP="00681118" w:rsidRDefault="001C2832" w14:paraId="59FB0752" w14:textId="77777777">
            <w:pPr>
              <w:jc w:val="center"/>
              <w:rPr>
                <w:bCs/>
                <w:sz w:val="22"/>
                <w:szCs w:val="22"/>
              </w:rPr>
            </w:pPr>
          </w:p>
        </w:tc>
      </w:tr>
      <w:tr w:rsidR="001C2832" w:rsidTr="00681118" w14:paraId="3026FF3C" w14:textId="704365E8">
        <w:trPr>
          <w:trHeight w:val="227"/>
          <w:jc w:val="center"/>
        </w:trPr>
        <w:tc>
          <w:tcPr>
            <w:tcW w:w="765" w:type="dxa"/>
          </w:tcPr>
          <w:p w:rsidRPr="00681118" w:rsidR="001C2832" w:rsidP="00681118" w:rsidRDefault="001C2832" w14:paraId="639F126E" w14:textId="0530505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RF09</w:t>
            </w:r>
          </w:p>
        </w:tc>
        <w:tc>
          <w:tcPr>
            <w:tcW w:w="765" w:type="dxa"/>
          </w:tcPr>
          <w:p w:rsidRPr="00681118" w:rsidR="001C2832" w:rsidP="00681118" w:rsidRDefault="001C2832" w14:paraId="689303EA" w14:textId="77777777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:rsidRPr="00681118" w:rsidR="001C2832" w:rsidP="00681118" w:rsidRDefault="001C2832" w14:paraId="6B0A0ECF" w14:textId="5CD0632E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:rsidRPr="00681118" w:rsidR="001C2832" w:rsidP="00681118" w:rsidRDefault="001C2832" w14:paraId="7BE6FD21" w14:textId="66EA23D4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:rsidRPr="00681118" w:rsidR="001C2832" w:rsidP="00681118" w:rsidRDefault="001C2832" w14:paraId="6789C469" w14:textId="7FCFC4D4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:rsidRPr="00681118" w:rsidR="001C2832" w:rsidP="00681118" w:rsidRDefault="001C2832" w14:paraId="2B40DFDD" w14:textId="05B632E0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:rsidRPr="00681118" w:rsidR="001C2832" w:rsidP="00681118" w:rsidRDefault="001C2832" w14:paraId="72D8F474" w14:textId="2A4170C9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:rsidRPr="00681118" w:rsidR="001C2832" w:rsidP="00681118" w:rsidRDefault="001C2832" w14:paraId="0826F7D0" w14:textId="1963C450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:rsidRPr="00681118" w:rsidR="001C2832" w:rsidP="00681118" w:rsidRDefault="001C2832" w14:paraId="59FD88CE" w14:textId="66A49BB3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:rsidRPr="00681118" w:rsidR="001C2832" w:rsidP="00681118" w:rsidRDefault="001C2832" w14:paraId="6E76210C" w14:textId="11A6675F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:rsidRPr="00681118" w:rsidR="001C2832" w:rsidP="00681118" w:rsidRDefault="001C2832" w14:paraId="44DEBDDF" w14:textId="3D84A969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</w:tr>
      <w:tr w:rsidR="001C2832" w:rsidTr="00681118" w14:paraId="3823E1E9" w14:textId="529178DD">
        <w:trPr>
          <w:trHeight w:val="227"/>
          <w:jc w:val="center"/>
        </w:trPr>
        <w:tc>
          <w:tcPr>
            <w:tcW w:w="765" w:type="dxa"/>
          </w:tcPr>
          <w:p w:rsidRPr="00681118" w:rsidR="001C2832" w:rsidP="00681118" w:rsidRDefault="001C2832" w14:paraId="631A77DD" w14:textId="2986E476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RF10</w:t>
            </w:r>
          </w:p>
        </w:tc>
        <w:tc>
          <w:tcPr>
            <w:tcW w:w="765" w:type="dxa"/>
          </w:tcPr>
          <w:p w:rsidRPr="00681118" w:rsidR="001C2832" w:rsidP="00681118" w:rsidRDefault="001C2832" w14:paraId="097535AD" w14:textId="77777777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:rsidRPr="00681118" w:rsidR="001C2832" w:rsidP="00681118" w:rsidRDefault="001C2832" w14:paraId="7098DFE6" w14:textId="77777777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:rsidRPr="00681118" w:rsidR="001C2832" w:rsidP="00681118" w:rsidRDefault="001C2832" w14:paraId="33D26148" w14:textId="77777777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:rsidRPr="00681118" w:rsidR="001C2832" w:rsidP="00681118" w:rsidRDefault="001C2832" w14:paraId="28EAE232" w14:textId="77777777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:rsidRPr="00681118" w:rsidR="001C2832" w:rsidP="00681118" w:rsidRDefault="001C2832" w14:paraId="55F4663D" w14:textId="77777777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:rsidRPr="00681118" w:rsidR="001C2832" w:rsidP="00681118" w:rsidRDefault="001C2832" w14:paraId="1C031658" w14:textId="77777777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:rsidRPr="00681118" w:rsidR="001C2832" w:rsidP="00681118" w:rsidRDefault="001C2832" w14:paraId="3D7CDBD3" w14:textId="77777777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:rsidRPr="00681118" w:rsidR="001C2832" w:rsidP="00681118" w:rsidRDefault="001C2832" w14:paraId="7A0A0DC8" w14:textId="77777777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:rsidRPr="00681118" w:rsidR="001C2832" w:rsidP="00681118" w:rsidRDefault="001C2832" w14:paraId="6EBFB394" w14:textId="77777777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:rsidRPr="00681118" w:rsidR="001C2832" w:rsidP="00681118" w:rsidRDefault="00DF1E14" w14:paraId="4B5933C5" w14:textId="7F3FF703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</w:tr>
    </w:tbl>
    <w:p w:rsidRPr="000F0CB2" w:rsidR="00681118" w:rsidP="008C44C5" w:rsidRDefault="00681118" w14:paraId="365E0B3C" w14:textId="401F8B48">
      <w:pPr>
        <w:rPr>
          <w:rFonts w:ascii="Arial" w:hAnsi="Arial"/>
          <w:bCs/>
        </w:rPr>
      </w:pPr>
    </w:p>
    <w:sectPr w:rsidRPr="000F0CB2" w:rsidR="00681118" w:rsidSect="009504E5">
      <w:footnotePr>
        <w:pos w:val="beneathText"/>
      </w:footnotePr>
      <w:pgSz w:w="11905" w:h="16837" w:orient="portrait"/>
      <w:pgMar w:top="1560" w:right="1134" w:bottom="1798" w:left="1134" w:header="1134" w:footer="1134" w:gutter="0"/>
      <w:cols w:space="720"/>
      <w:formProt w:val="0"/>
      <w:docGrid w:linePitch="312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0653B5" w:rsidRDefault="000653B5" w14:paraId="68133938" w14:textId="77777777">
      <w:r>
        <w:separator/>
      </w:r>
    </w:p>
  </w:endnote>
  <w:endnote w:type="continuationSeparator" w:id="0">
    <w:p w:rsidR="000653B5" w:rsidRDefault="000653B5" w14:paraId="0C2E610B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Ind w:w="55" w:type="dxa"/>
      <w:tblLayout w:type="fixed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3212"/>
      <w:gridCol w:w="3212"/>
      <w:gridCol w:w="3213"/>
    </w:tblGrid>
    <w:tr w:rsidR="008C1DE6" w14:paraId="2F934F50" w14:textId="77777777">
      <w:trPr>
        <w:trHeight w:val="276"/>
      </w:trPr>
      <w:tc>
        <w:tcPr>
          <w:tcW w:w="3212" w:type="dxa"/>
          <w:vMerge w:val="restart"/>
          <w:tcBorders>
            <w:top w:val="single" w:color="000000" w:sz="1" w:space="0"/>
            <w:left w:val="single" w:color="000000" w:sz="1" w:space="0"/>
            <w:bottom w:val="single" w:color="000000" w:sz="1" w:space="0"/>
          </w:tcBorders>
        </w:tcPr>
        <w:p w:rsidR="008C1DE6" w:rsidRDefault="008C1DE6" w14:paraId="5B95CD12" w14:textId="77777777">
          <w:pPr>
            <w:pStyle w:val="Contenutotabella"/>
          </w:pPr>
        </w:p>
      </w:tc>
      <w:tc>
        <w:tcPr>
          <w:tcW w:w="3212" w:type="dxa"/>
          <w:vMerge w:val="restart"/>
          <w:tcBorders>
            <w:top w:val="single" w:color="000000" w:sz="1" w:space="0"/>
            <w:left w:val="single" w:color="000000" w:sz="1" w:space="0"/>
            <w:bottom w:val="single" w:color="000000" w:sz="1" w:space="0"/>
          </w:tcBorders>
        </w:tcPr>
        <w:p w:rsidR="008C1DE6" w:rsidRDefault="008C1DE6" w14:paraId="3654803A" w14:textId="77777777">
          <w:pPr>
            <w:pStyle w:val="Contenutotabella"/>
            <w:jc w:val="center"/>
            <w:rPr>
              <w:sz w:val="20"/>
            </w:rPr>
          </w:pPr>
          <w:r>
            <w:rPr>
              <w:sz w:val="20"/>
            </w:rPr>
            <w:t>Ingegneria del Software</w:t>
          </w:r>
        </w:p>
      </w:tc>
      <w:tc>
        <w:tcPr>
          <w:tcW w:w="3213" w:type="dxa"/>
          <w:vMerge w:val="restart"/>
          <w:tcBorders>
            <w:top w:val="single" w:color="000000" w:sz="1" w:space="0"/>
            <w:left w:val="single" w:color="000000" w:sz="1" w:space="0"/>
            <w:bottom w:val="single" w:color="000000" w:sz="1" w:space="0"/>
            <w:right w:val="single" w:color="000000" w:sz="1" w:space="0"/>
          </w:tcBorders>
        </w:tcPr>
        <w:p w:rsidR="008C1DE6" w:rsidRDefault="008C1DE6" w14:paraId="04AE1512" w14:textId="77777777">
          <w:pPr>
            <w:pStyle w:val="Contenutotabella"/>
            <w:jc w:val="right"/>
          </w:pPr>
          <w:r>
            <w:rPr>
              <w:sz w:val="20"/>
            </w:rPr>
            <w:t xml:space="preserve">Pagina </w:t>
          </w:r>
          <w:r>
            <w:rPr>
              <w:sz w:val="20"/>
            </w:rPr>
            <w:fldChar w:fldCharType="begin"/>
          </w:r>
          <w:r>
            <w:rPr>
              <w:sz w:val="20"/>
            </w:rPr>
            <w:instrText xml:space="preserve"> PAGE \*Arabic </w:instrText>
          </w:r>
          <w:r>
            <w:rPr>
              <w:sz w:val="20"/>
            </w:rPr>
            <w:fldChar w:fldCharType="separate"/>
          </w:r>
          <w:r>
            <w:rPr>
              <w:noProof/>
              <w:sz w:val="20"/>
            </w:rPr>
            <w:t>2</w:t>
          </w:r>
          <w:r>
            <w:rPr>
              <w:sz w:val="20"/>
            </w:rPr>
            <w:fldChar w:fldCharType="end"/>
          </w:r>
          <w:r>
            <w:rPr>
              <w:sz w:val="20"/>
            </w:rPr>
            <w:t xml:space="preserve"> di </w:t>
          </w:r>
          <w:r>
            <w:rPr>
              <w:sz w:val="20"/>
            </w:rPr>
            <w:fldChar w:fldCharType="begin"/>
          </w:r>
          <w:r>
            <w:rPr>
              <w:sz w:val="20"/>
            </w:rPr>
            <w:instrText xml:space="preserve"> NUMPAGES \*Arabic </w:instrText>
          </w:r>
          <w:r>
            <w:rPr>
              <w:sz w:val="20"/>
            </w:rPr>
            <w:fldChar w:fldCharType="separate"/>
          </w:r>
          <w:r>
            <w:rPr>
              <w:noProof/>
              <w:sz w:val="20"/>
            </w:rPr>
            <w:t>4</w:t>
          </w:r>
          <w:r>
            <w:rPr>
              <w:sz w:val="20"/>
            </w:rPr>
            <w:fldChar w:fldCharType="end"/>
          </w:r>
        </w:p>
      </w:tc>
    </w:tr>
  </w:tbl>
  <w:p w:rsidR="008C1DE6" w:rsidRDefault="008C1DE6" w14:paraId="5220BBB2" w14:textId="77777777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8C1DE6" w:rsidRDefault="008C1DE6" w14:paraId="3DD355C9" w14:textId="77777777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8C1DE6" w:rsidRDefault="008C1DE6" w14:paraId="13CB595B" w14:textId="77777777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8C1DE6" w:rsidRDefault="008C1DE6" w14:paraId="717AAFBA" w14:textId="77777777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8C1DE6" w:rsidRDefault="008C1DE6" w14:paraId="2FC17F8B" w14:textId="7777777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0653B5" w:rsidRDefault="000653B5" w14:paraId="0A0ECD10" w14:textId="77777777">
      <w:r>
        <w:separator/>
      </w:r>
    </w:p>
  </w:footnote>
  <w:footnote w:type="continuationSeparator" w:id="0">
    <w:p w:rsidR="000653B5" w:rsidRDefault="000653B5" w14:paraId="73619121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Ind w:w="55" w:type="dxa"/>
      <w:tblLayout w:type="fixed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6745"/>
      <w:gridCol w:w="2892"/>
    </w:tblGrid>
    <w:tr w:rsidR="008C1DE6" w14:paraId="17E97385" w14:textId="77777777">
      <w:trPr>
        <w:trHeight w:val="230"/>
      </w:trPr>
      <w:tc>
        <w:tcPr>
          <w:tcW w:w="6745" w:type="dxa"/>
          <w:vMerge w:val="restart"/>
          <w:tcBorders>
            <w:top w:val="single" w:color="000000" w:sz="1" w:space="0"/>
            <w:left w:val="single" w:color="000000" w:sz="1" w:space="0"/>
            <w:bottom w:val="single" w:color="000000" w:sz="1" w:space="0"/>
          </w:tcBorders>
        </w:tcPr>
        <w:p w:rsidR="008C1DE6" w:rsidP="00093D9B" w:rsidRDefault="008C1DE6" w14:paraId="1C2DF122" w14:textId="77777777">
          <w:pPr>
            <w:pStyle w:val="Intestazionetabella"/>
            <w:jc w:val="left"/>
            <w:rPr>
              <w:b w:val="0"/>
              <w:sz w:val="20"/>
            </w:rPr>
          </w:pPr>
          <w:r>
            <w:rPr>
              <w:b w:val="0"/>
              <w:sz w:val="20"/>
            </w:rPr>
            <w:t>Progetto: Nome Progetto</w:t>
          </w:r>
        </w:p>
      </w:tc>
      <w:tc>
        <w:tcPr>
          <w:tcW w:w="2892" w:type="dxa"/>
          <w:vMerge w:val="restart"/>
          <w:tcBorders>
            <w:top w:val="single" w:color="000000" w:sz="1" w:space="0"/>
            <w:left w:val="single" w:color="000000" w:sz="1" w:space="0"/>
            <w:bottom w:val="single" w:color="000000" w:sz="1" w:space="0"/>
            <w:right w:val="single" w:color="000000" w:sz="1" w:space="0"/>
          </w:tcBorders>
        </w:tcPr>
        <w:p w:rsidR="008C1DE6" w:rsidRDefault="008C1DE6" w14:paraId="7045FA17" w14:textId="77777777">
          <w:pPr>
            <w:pStyle w:val="Intestazionetabella"/>
            <w:jc w:val="left"/>
            <w:rPr>
              <w:b w:val="0"/>
              <w:sz w:val="20"/>
            </w:rPr>
          </w:pPr>
          <w:r>
            <w:rPr>
              <w:b w:val="0"/>
              <w:sz w:val="20"/>
            </w:rPr>
            <w:t>Versione: X.Y</w:t>
          </w:r>
        </w:p>
      </w:tc>
    </w:tr>
    <w:tr w:rsidR="008C1DE6" w14:paraId="2788CC86" w14:textId="77777777">
      <w:trPr>
        <w:trHeight w:val="230"/>
      </w:trPr>
      <w:tc>
        <w:tcPr>
          <w:tcW w:w="6745" w:type="dxa"/>
          <w:vMerge w:val="restart"/>
          <w:tcBorders>
            <w:left w:val="single" w:color="000000" w:sz="1" w:space="0"/>
            <w:bottom w:val="single" w:color="000000" w:sz="1" w:space="0"/>
          </w:tcBorders>
        </w:tcPr>
        <w:p w:rsidR="008C1DE6" w:rsidP="00093D9B" w:rsidRDefault="008C1DE6" w14:paraId="05773875" w14:textId="77777777">
          <w:pPr>
            <w:pStyle w:val="Contenutotabella"/>
            <w:rPr>
              <w:sz w:val="20"/>
            </w:rPr>
          </w:pPr>
          <w:r>
            <w:rPr>
              <w:sz w:val="20"/>
            </w:rPr>
            <w:t>Documento: Titolo Documento</w:t>
          </w:r>
        </w:p>
      </w:tc>
      <w:tc>
        <w:tcPr>
          <w:tcW w:w="2892" w:type="dxa"/>
          <w:vMerge w:val="restart"/>
          <w:tcBorders>
            <w:left w:val="single" w:color="000000" w:sz="1" w:space="0"/>
            <w:bottom w:val="single" w:color="000000" w:sz="1" w:space="0"/>
            <w:right w:val="single" w:color="000000" w:sz="1" w:space="0"/>
          </w:tcBorders>
        </w:tcPr>
        <w:p w:rsidR="008C1DE6" w:rsidRDefault="008C1DE6" w14:paraId="3A71B316" w14:textId="77777777">
          <w:pPr>
            <w:pStyle w:val="Contenutotabella"/>
            <w:rPr>
              <w:sz w:val="20"/>
            </w:rPr>
          </w:pPr>
          <w:r>
            <w:rPr>
              <w:sz w:val="20"/>
            </w:rPr>
            <w:t>Data: GG/MM/AAAA</w:t>
          </w:r>
        </w:p>
      </w:tc>
    </w:tr>
  </w:tbl>
  <w:p w:rsidR="008C1DE6" w:rsidRDefault="008C1DE6" w14:paraId="6D9C8D39" w14:textId="77777777">
    <w:pPr>
      <w:pStyle w:val="Intestazion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8C1DE6" w:rsidRDefault="008C1DE6" w14:paraId="1A81F0B1" w14:textId="77777777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8C1DE6" w:rsidRDefault="008C1DE6" w14:paraId="50F40DEB" w14:textId="77777777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8C1DE6" w:rsidRDefault="008C1DE6" w14:paraId="675E05EE" w14:textId="77777777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8C1DE6" w:rsidRDefault="008C1DE6" w14:paraId="450EA2D7" w14:textId="7777777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2"/>
    <w:multiLevelType w:val="multilevel"/>
    <w:tmpl w:val="00000002"/>
    <w:name w:val="WW8Num5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0000003"/>
    <w:multiLevelType w:val="hybridMultilevel"/>
    <w:tmpl w:val="00000003"/>
    <w:name w:val="WW8Num9"/>
    <w:lvl w:ilvl="0" w:tplc="9718DCA6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  <w:lvl w:ilvl="1" w:tplc="7B828B86">
      <w:numFmt w:val="decimal"/>
      <w:lvlText w:val=""/>
      <w:lvlJc w:val="left"/>
    </w:lvl>
    <w:lvl w:ilvl="2" w:tplc="F8D461DA">
      <w:numFmt w:val="decimal"/>
      <w:lvlText w:val=""/>
      <w:lvlJc w:val="left"/>
    </w:lvl>
    <w:lvl w:ilvl="3" w:tplc="6CC4F8F8">
      <w:numFmt w:val="decimal"/>
      <w:lvlText w:val=""/>
      <w:lvlJc w:val="left"/>
    </w:lvl>
    <w:lvl w:ilvl="4" w:tplc="F0E89554">
      <w:numFmt w:val="decimal"/>
      <w:lvlText w:val=""/>
      <w:lvlJc w:val="left"/>
    </w:lvl>
    <w:lvl w:ilvl="5" w:tplc="55761C72">
      <w:numFmt w:val="decimal"/>
      <w:lvlText w:val=""/>
      <w:lvlJc w:val="left"/>
    </w:lvl>
    <w:lvl w:ilvl="6" w:tplc="89C02378">
      <w:numFmt w:val="decimal"/>
      <w:lvlText w:val=""/>
      <w:lvlJc w:val="left"/>
    </w:lvl>
    <w:lvl w:ilvl="7" w:tplc="F5D491FA">
      <w:numFmt w:val="decimal"/>
      <w:lvlText w:val=""/>
      <w:lvlJc w:val="left"/>
    </w:lvl>
    <w:lvl w:ilvl="8" w:tplc="9AA2A7C2">
      <w:numFmt w:val="decimal"/>
      <w:lvlText w:val=""/>
      <w:lvlJc w:val="left"/>
    </w:lvl>
  </w:abstractNum>
  <w:abstractNum w:abstractNumId="2" w15:restartNumberingAfterBreak="0">
    <w:nsid w:val="00000004"/>
    <w:multiLevelType w:val="hybridMultilevel"/>
    <w:tmpl w:val="00000004"/>
    <w:name w:val="372837248"/>
    <w:lvl w:ilvl="0" w:tplc="6030743C">
      <w:numFmt w:val="bullet"/>
      <w:lvlText w:val="-"/>
      <w:lvlJc w:val="left"/>
      <w:pPr>
        <w:tabs>
          <w:tab w:val="num" w:pos="0"/>
        </w:tabs>
        <w:ind w:left="1068" w:hanging="360"/>
      </w:pPr>
      <w:rPr>
        <w:rFonts w:ascii="Century Gothic" w:hAnsi="Century Gothic" w:cs="Times New Roman"/>
      </w:rPr>
    </w:lvl>
    <w:lvl w:ilvl="1" w:tplc="AA04EF3E">
      <w:numFmt w:val="decimal"/>
      <w:lvlText w:val=""/>
      <w:lvlJc w:val="left"/>
    </w:lvl>
    <w:lvl w:ilvl="2" w:tplc="CBF2A40E">
      <w:numFmt w:val="decimal"/>
      <w:lvlText w:val=""/>
      <w:lvlJc w:val="left"/>
    </w:lvl>
    <w:lvl w:ilvl="3" w:tplc="2856C384">
      <w:numFmt w:val="decimal"/>
      <w:lvlText w:val=""/>
      <w:lvlJc w:val="left"/>
    </w:lvl>
    <w:lvl w:ilvl="4" w:tplc="1CC04DF0">
      <w:numFmt w:val="decimal"/>
      <w:lvlText w:val=""/>
      <w:lvlJc w:val="left"/>
    </w:lvl>
    <w:lvl w:ilvl="5" w:tplc="6D06DF0C">
      <w:numFmt w:val="decimal"/>
      <w:lvlText w:val=""/>
      <w:lvlJc w:val="left"/>
    </w:lvl>
    <w:lvl w:ilvl="6" w:tplc="497C6FBA">
      <w:numFmt w:val="decimal"/>
      <w:lvlText w:val=""/>
      <w:lvlJc w:val="left"/>
    </w:lvl>
    <w:lvl w:ilvl="7" w:tplc="A50895FE">
      <w:numFmt w:val="decimal"/>
      <w:lvlText w:val=""/>
      <w:lvlJc w:val="left"/>
    </w:lvl>
    <w:lvl w:ilvl="8" w:tplc="A87ABC9A">
      <w:numFmt w:val="decimal"/>
      <w:lvlText w:val=""/>
      <w:lvlJc w:val="left"/>
    </w:lvl>
  </w:abstractNum>
  <w:abstractNum w:abstractNumId="3" w15:restartNumberingAfterBreak="0">
    <w:nsid w:val="00000005"/>
    <w:multiLevelType w:val="hybridMultilevel"/>
    <w:tmpl w:val="00000005"/>
    <w:name w:val="372837388"/>
    <w:lvl w:ilvl="0">
      <w:numFmt w:val="bullet"/>
      <w:lvlText w:val="-"/>
      <w:lvlJc w:val="left"/>
      <w:pPr>
        <w:tabs>
          <w:tab w:val="num" w:pos="0"/>
        </w:tabs>
        <w:ind w:left="3198" w:hanging="360"/>
      </w:pPr>
      <w:rPr>
        <w:rFonts w:ascii="Century Gothic" w:hAnsi="Century Gothic" w:cs="Times New Roman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02176698"/>
    <w:multiLevelType w:val="hybridMultilevel"/>
    <w:tmpl w:val="27B6DA3E"/>
    <w:lvl w:ilvl="0" w:tplc="1318027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  <w:sz w:val="22"/>
        <w:szCs w:val="22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032834B2"/>
    <w:multiLevelType w:val="hybridMultilevel"/>
    <w:tmpl w:val="6C881246"/>
    <w:lvl w:ilvl="0" w:tplc="53904F12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7BB4ACA"/>
    <w:multiLevelType w:val="hybridMultilevel"/>
    <w:tmpl w:val="534287F0"/>
    <w:lvl w:ilvl="0" w:tplc="0410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9CB5C20"/>
    <w:multiLevelType w:val="hybridMultilevel"/>
    <w:tmpl w:val="E2BE3816"/>
    <w:lvl w:ilvl="0" w:tplc="0410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0AB74E94"/>
    <w:multiLevelType w:val="hybridMultilevel"/>
    <w:tmpl w:val="6862D3EA"/>
    <w:lvl w:ilvl="0" w:tplc="1318027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  <w:sz w:val="22"/>
        <w:szCs w:val="22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0C41596D"/>
    <w:multiLevelType w:val="hybridMultilevel"/>
    <w:tmpl w:val="E5E62C26"/>
    <w:lvl w:ilvl="0" w:tplc="FFFFFFFF">
      <w:start w:val="1"/>
      <w:numFmt w:val="decimal"/>
      <w:lvlText w:val="%1."/>
      <w:lvlJc w:val="left"/>
      <w:pPr>
        <w:ind w:left="760" w:hanging="40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6834F8E"/>
    <w:multiLevelType w:val="hybridMultilevel"/>
    <w:tmpl w:val="FF52B6B4"/>
    <w:lvl w:ilvl="0" w:tplc="C6F421FE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71A7E72"/>
    <w:multiLevelType w:val="hybridMultilevel"/>
    <w:tmpl w:val="562A03AC"/>
    <w:lvl w:ilvl="0" w:tplc="1318027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  <w:sz w:val="22"/>
        <w:szCs w:val="22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1A067B26"/>
    <w:multiLevelType w:val="hybridMultilevel"/>
    <w:tmpl w:val="57EEBF3A"/>
    <w:lvl w:ilvl="0" w:tplc="04100009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B2223C8"/>
    <w:multiLevelType w:val="hybridMultilevel"/>
    <w:tmpl w:val="1CB01514"/>
    <w:lvl w:ilvl="0" w:tplc="5C0C8A1C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05">
      <w:start w:val="1"/>
      <w:numFmt w:val="bullet"/>
      <w:lvlText w:val=""/>
      <w:lvlJc w:val="left"/>
      <w:pPr>
        <w:ind w:left="1440" w:hanging="360"/>
      </w:pPr>
      <w:rPr>
        <w:rFonts w:hint="default" w:ascii="Wingdings" w:hAnsi="Wingdings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D341D31"/>
    <w:multiLevelType w:val="hybridMultilevel"/>
    <w:tmpl w:val="37842CA4"/>
    <w:lvl w:ilvl="0" w:tplc="1318027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  <w:sz w:val="22"/>
        <w:szCs w:val="22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1D57401E"/>
    <w:multiLevelType w:val="hybridMultilevel"/>
    <w:tmpl w:val="E3B2C20A"/>
    <w:lvl w:ilvl="0" w:tplc="1318027A">
      <w:start w:val="1"/>
      <w:numFmt w:val="bullet"/>
      <w:lvlText w:val=""/>
      <w:lvlJc w:val="left"/>
      <w:pPr>
        <w:ind w:left="1082" w:hanging="360"/>
      </w:pPr>
      <w:rPr>
        <w:rFonts w:hint="default" w:ascii="Symbol" w:hAnsi="Symbol"/>
        <w:sz w:val="22"/>
        <w:szCs w:val="22"/>
      </w:rPr>
    </w:lvl>
    <w:lvl w:ilvl="1" w:tplc="04100003" w:tentative="1">
      <w:start w:val="1"/>
      <w:numFmt w:val="bullet"/>
      <w:lvlText w:val="o"/>
      <w:lvlJc w:val="left"/>
      <w:pPr>
        <w:ind w:left="1802" w:hanging="360"/>
      </w:pPr>
      <w:rPr>
        <w:rFonts w:hint="default" w:ascii="Courier New" w:hAnsi="Courier New" w:cs="Courier New"/>
      </w:rPr>
    </w:lvl>
    <w:lvl w:ilvl="2" w:tplc="04100005" w:tentative="1">
      <w:start w:val="1"/>
      <w:numFmt w:val="bullet"/>
      <w:lvlText w:val=""/>
      <w:lvlJc w:val="left"/>
      <w:pPr>
        <w:ind w:left="2522" w:hanging="360"/>
      </w:pPr>
      <w:rPr>
        <w:rFonts w:hint="default" w:ascii="Wingdings" w:hAnsi="Wingdings"/>
      </w:rPr>
    </w:lvl>
    <w:lvl w:ilvl="3" w:tplc="04100001" w:tentative="1">
      <w:start w:val="1"/>
      <w:numFmt w:val="bullet"/>
      <w:lvlText w:val=""/>
      <w:lvlJc w:val="left"/>
      <w:pPr>
        <w:ind w:left="3242" w:hanging="360"/>
      </w:pPr>
      <w:rPr>
        <w:rFonts w:hint="default" w:ascii="Symbol" w:hAnsi="Symbol"/>
      </w:rPr>
    </w:lvl>
    <w:lvl w:ilvl="4" w:tplc="04100003" w:tentative="1">
      <w:start w:val="1"/>
      <w:numFmt w:val="bullet"/>
      <w:lvlText w:val="o"/>
      <w:lvlJc w:val="left"/>
      <w:pPr>
        <w:ind w:left="3962" w:hanging="360"/>
      </w:pPr>
      <w:rPr>
        <w:rFonts w:hint="default" w:ascii="Courier New" w:hAnsi="Courier New" w:cs="Courier New"/>
      </w:rPr>
    </w:lvl>
    <w:lvl w:ilvl="5" w:tplc="04100005" w:tentative="1">
      <w:start w:val="1"/>
      <w:numFmt w:val="bullet"/>
      <w:lvlText w:val=""/>
      <w:lvlJc w:val="left"/>
      <w:pPr>
        <w:ind w:left="4682" w:hanging="360"/>
      </w:pPr>
      <w:rPr>
        <w:rFonts w:hint="default" w:ascii="Wingdings" w:hAnsi="Wingdings"/>
      </w:rPr>
    </w:lvl>
    <w:lvl w:ilvl="6" w:tplc="04100001" w:tentative="1">
      <w:start w:val="1"/>
      <w:numFmt w:val="bullet"/>
      <w:lvlText w:val=""/>
      <w:lvlJc w:val="left"/>
      <w:pPr>
        <w:ind w:left="5402" w:hanging="360"/>
      </w:pPr>
      <w:rPr>
        <w:rFonts w:hint="default" w:ascii="Symbol" w:hAnsi="Symbol"/>
      </w:rPr>
    </w:lvl>
    <w:lvl w:ilvl="7" w:tplc="04100003" w:tentative="1">
      <w:start w:val="1"/>
      <w:numFmt w:val="bullet"/>
      <w:lvlText w:val="o"/>
      <w:lvlJc w:val="left"/>
      <w:pPr>
        <w:ind w:left="6122" w:hanging="360"/>
      </w:pPr>
      <w:rPr>
        <w:rFonts w:hint="default" w:ascii="Courier New" w:hAnsi="Courier New" w:cs="Courier New"/>
      </w:rPr>
    </w:lvl>
    <w:lvl w:ilvl="8" w:tplc="04100005" w:tentative="1">
      <w:start w:val="1"/>
      <w:numFmt w:val="bullet"/>
      <w:lvlText w:val=""/>
      <w:lvlJc w:val="left"/>
      <w:pPr>
        <w:ind w:left="6842" w:hanging="360"/>
      </w:pPr>
      <w:rPr>
        <w:rFonts w:hint="default" w:ascii="Wingdings" w:hAnsi="Wingdings"/>
      </w:rPr>
    </w:lvl>
  </w:abstractNum>
  <w:abstractNum w:abstractNumId="16" w15:restartNumberingAfterBreak="0">
    <w:nsid w:val="1F8433D7"/>
    <w:multiLevelType w:val="hybridMultilevel"/>
    <w:tmpl w:val="0C2E7BA8"/>
    <w:lvl w:ilvl="0" w:tplc="236C4502">
      <w:start w:val="1"/>
      <w:numFmt w:val="decimal"/>
      <w:lvlText w:val="%1."/>
      <w:lvlJc w:val="left"/>
      <w:pPr>
        <w:ind w:left="360" w:hanging="360"/>
      </w:pPr>
    </w:lvl>
    <w:lvl w:ilvl="1" w:tplc="E9F86680">
      <w:start w:val="1"/>
      <w:numFmt w:val="decimal"/>
      <w:pStyle w:val="Titolo2"/>
      <w:lvlText w:val="%1.%2."/>
      <w:lvlJc w:val="left"/>
      <w:pPr>
        <w:ind w:left="792" w:hanging="432"/>
      </w:pPr>
    </w:lvl>
    <w:lvl w:ilvl="2" w:tplc="B3C62292">
      <w:start w:val="1"/>
      <w:numFmt w:val="decimal"/>
      <w:pStyle w:val="Titolo3"/>
      <w:lvlText w:val="%1.%2.%3."/>
      <w:lvlJc w:val="left"/>
      <w:pPr>
        <w:ind w:left="1224" w:hanging="504"/>
      </w:pPr>
    </w:lvl>
    <w:lvl w:ilvl="3" w:tplc="C2E0B038">
      <w:start w:val="1"/>
      <w:numFmt w:val="decimal"/>
      <w:lvlText w:val="%1.%2.%3.%4."/>
      <w:lvlJc w:val="left"/>
      <w:pPr>
        <w:ind w:left="1728" w:hanging="648"/>
      </w:pPr>
    </w:lvl>
    <w:lvl w:ilvl="4" w:tplc="FE2C7F8E">
      <w:start w:val="1"/>
      <w:numFmt w:val="decimal"/>
      <w:lvlText w:val="%1.%2.%3.%4.%5."/>
      <w:lvlJc w:val="left"/>
      <w:pPr>
        <w:ind w:left="2232" w:hanging="792"/>
      </w:pPr>
    </w:lvl>
    <w:lvl w:ilvl="5" w:tplc="C916D6B8">
      <w:start w:val="1"/>
      <w:numFmt w:val="decimal"/>
      <w:lvlText w:val="%1.%2.%3.%4.%5.%6."/>
      <w:lvlJc w:val="left"/>
      <w:pPr>
        <w:ind w:left="2736" w:hanging="936"/>
      </w:pPr>
    </w:lvl>
    <w:lvl w:ilvl="6" w:tplc="0958F4BA">
      <w:start w:val="1"/>
      <w:numFmt w:val="decimal"/>
      <w:lvlText w:val="%1.%2.%3.%4.%5.%6.%7."/>
      <w:lvlJc w:val="left"/>
      <w:pPr>
        <w:ind w:left="3240" w:hanging="1080"/>
      </w:pPr>
    </w:lvl>
    <w:lvl w:ilvl="7" w:tplc="0F78B7CA">
      <w:start w:val="1"/>
      <w:numFmt w:val="decimal"/>
      <w:lvlText w:val="%1.%2.%3.%4.%5.%6.%7.%8."/>
      <w:lvlJc w:val="left"/>
      <w:pPr>
        <w:ind w:left="3744" w:hanging="1224"/>
      </w:pPr>
    </w:lvl>
    <w:lvl w:ilvl="8" w:tplc="50D46ADA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02316F6"/>
    <w:multiLevelType w:val="hybridMultilevel"/>
    <w:tmpl w:val="9C68B396"/>
    <w:lvl w:ilvl="0" w:tplc="5D945116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18B1457"/>
    <w:multiLevelType w:val="hybridMultilevel"/>
    <w:tmpl w:val="19261296"/>
    <w:lvl w:ilvl="0" w:tplc="B4B65BCE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4F967F4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7E8DB3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E5446D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83EE86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DEAC27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A82701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E50324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898B1D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23616761"/>
    <w:multiLevelType w:val="hybridMultilevel"/>
    <w:tmpl w:val="3F7CF126"/>
    <w:lvl w:ilvl="0" w:tplc="D20CD088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62E7079"/>
    <w:multiLevelType w:val="hybridMultilevel"/>
    <w:tmpl w:val="C934467C"/>
    <w:lvl w:ilvl="0" w:tplc="FFFFFFFF">
      <w:start w:val="1"/>
      <w:numFmt w:val="decimal"/>
      <w:lvlText w:val="%1."/>
      <w:lvlJc w:val="left"/>
      <w:pPr>
        <w:ind w:left="760" w:hanging="40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7692466"/>
    <w:multiLevelType w:val="hybridMultilevel"/>
    <w:tmpl w:val="2408C8DE"/>
    <w:lvl w:ilvl="0" w:tplc="04100009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9D511C0"/>
    <w:multiLevelType w:val="hybridMultilevel"/>
    <w:tmpl w:val="3DC2B148"/>
    <w:lvl w:ilvl="0" w:tplc="0410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29EA1E06"/>
    <w:multiLevelType w:val="hybridMultilevel"/>
    <w:tmpl w:val="27869E80"/>
    <w:lvl w:ilvl="0" w:tplc="1318027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  <w:sz w:val="22"/>
        <w:szCs w:val="22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2A8E31A0"/>
    <w:multiLevelType w:val="hybridMultilevel"/>
    <w:tmpl w:val="749643BC"/>
    <w:lvl w:ilvl="0" w:tplc="851E6610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D2C3A23"/>
    <w:multiLevelType w:val="hybridMultilevel"/>
    <w:tmpl w:val="6C881246"/>
    <w:lvl w:ilvl="0" w:tplc="53904F12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E3A161B"/>
    <w:multiLevelType w:val="hybridMultilevel"/>
    <w:tmpl w:val="58F6675C"/>
    <w:lvl w:ilvl="0" w:tplc="04100009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  <w:b w:val="0"/>
        <w:bCs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94017DB"/>
    <w:multiLevelType w:val="hybridMultilevel"/>
    <w:tmpl w:val="263E7B48"/>
    <w:lvl w:ilvl="0" w:tplc="EBCA6766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29B65E9"/>
    <w:multiLevelType w:val="hybridMultilevel"/>
    <w:tmpl w:val="287A4550"/>
    <w:lvl w:ilvl="0" w:tplc="2D7C7A98">
      <w:start w:val="1"/>
      <w:numFmt w:val="decimal"/>
      <w:lvlText w:val="%1."/>
      <w:lvlJc w:val="left"/>
      <w:pPr>
        <w:ind w:left="720" w:hanging="360"/>
      </w:pPr>
    </w:lvl>
    <w:lvl w:ilvl="1" w:tplc="B87A8EBC">
      <w:start w:val="1"/>
      <w:numFmt w:val="decimal"/>
      <w:lvlText w:val="%1.%2."/>
      <w:lvlJc w:val="left"/>
      <w:pPr>
        <w:ind w:left="1440" w:hanging="360"/>
      </w:pPr>
    </w:lvl>
    <w:lvl w:ilvl="2" w:tplc="5462B224">
      <w:start w:val="1"/>
      <w:numFmt w:val="decimal"/>
      <w:lvlText w:val="%1.%2.%3."/>
      <w:lvlJc w:val="left"/>
      <w:pPr>
        <w:ind w:left="2160" w:hanging="180"/>
      </w:pPr>
    </w:lvl>
    <w:lvl w:ilvl="3" w:tplc="C106AE24">
      <w:start w:val="1"/>
      <w:numFmt w:val="decimal"/>
      <w:lvlText w:val="%1.%2.%3.%4."/>
      <w:lvlJc w:val="left"/>
      <w:pPr>
        <w:ind w:left="2880" w:hanging="360"/>
      </w:pPr>
    </w:lvl>
    <w:lvl w:ilvl="4" w:tplc="0B32EC66">
      <w:start w:val="1"/>
      <w:numFmt w:val="decimal"/>
      <w:lvlText w:val="%1.%2.%3.%4.%5."/>
      <w:lvlJc w:val="left"/>
      <w:pPr>
        <w:ind w:left="3600" w:hanging="360"/>
      </w:pPr>
    </w:lvl>
    <w:lvl w:ilvl="5" w:tplc="8E7E06D2">
      <w:start w:val="1"/>
      <w:numFmt w:val="decimal"/>
      <w:lvlText w:val="%1.%2.%3.%4.%5.%6."/>
      <w:lvlJc w:val="left"/>
      <w:pPr>
        <w:ind w:left="4320" w:hanging="180"/>
      </w:pPr>
    </w:lvl>
    <w:lvl w:ilvl="6" w:tplc="E97245DC">
      <w:start w:val="1"/>
      <w:numFmt w:val="decimal"/>
      <w:lvlText w:val="%1.%2.%3.%4.%5.%6.%7."/>
      <w:lvlJc w:val="left"/>
      <w:pPr>
        <w:ind w:left="5040" w:hanging="360"/>
      </w:pPr>
    </w:lvl>
    <w:lvl w:ilvl="7" w:tplc="5FFE1DA8">
      <w:start w:val="1"/>
      <w:numFmt w:val="decimal"/>
      <w:lvlText w:val="%1.%2.%3.%4.%5.%6.%7.%8."/>
      <w:lvlJc w:val="left"/>
      <w:pPr>
        <w:ind w:left="5760" w:hanging="360"/>
      </w:pPr>
    </w:lvl>
    <w:lvl w:ilvl="8" w:tplc="13C4BA5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9" w15:restartNumberingAfterBreak="0">
    <w:nsid w:val="42F31A3D"/>
    <w:multiLevelType w:val="hybridMultilevel"/>
    <w:tmpl w:val="8092E80A"/>
    <w:lvl w:ilvl="0" w:tplc="FFFFFFFF">
      <w:start w:val="1"/>
      <w:numFmt w:val="decimal"/>
      <w:lvlText w:val="%1."/>
      <w:lvlJc w:val="left"/>
      <w:pPr>
        <w:ind w:left="760" w:hanging="40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4984809"/>
    <w:multiLevelType w:val="hybridMultilevel"/>
    <w:tmpl w:val="56C65E3C"/>
    <w:lvl w:ilvl="0" w:tplc="06C03A62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8FC1F24"/>
    <w:multiLevelType w:val="hybridMultilevel"/>
    <w:tmpl w:val="45F8AA16"/>
    <w:lvl w:ilvl="0" w:tplc="8BD6044C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C662647"/>
    <w:multiLevelType w:val="hybridMultilevel"/>
    <w:tmpl w:val="5B183926"/>
    <w:lvl w:ilvl="0" w:tplc="0410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E3B6438"/>
    <w:multiLevelType w:val="hybridMultilevel"/>
    <w:tmpl w:val="57B63D10"/>
    <w:lvl w:ilvl="0" w:tplc="5C0C8A1C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05">
      <w:start w:val="1"/>
      <w:numFmt w:val="bullet"/>
      <w:lvlText w:val=""/>
      <w:lvlJc w:val="left"/>
      <w:pPr>
        <w:ind w:left="1440" w:hanging="360"/>
      </w:pPr>
      <w:rPr>
        <w:rFonts w:hint="default" w:ascii="Wingdings" w:hAnsi="Wingdings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F6D5298"/>
    <w:multiLevelType w:val="hybridMultilevel"/>
    <w:tmpl w:val="7EBC83AA"/>
    <w:lvl w:ilvl="0" w:tplc="EBCA6766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64F5DCC"/>
    <w:multiLevelType w:val="hybridMultilevel"/>
    <w:tmpl w:val="FA5EA622"/>
    <w:lvl w:ilvl="0" w:tplc="1318027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  <w:sz w:val="22"/>
        <w:szCs w:val="22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58F31EDD"/>
    <w:multiLevelType w:val="hybridMultilevel"/>
    <w:tmpl w:val="9C68B396"/>
    <w:lvl w:ilvl="0" w:tplc="5D945116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B10411E"/>
    <w:multiLevelType w:val="hybridMultilevel"/>
    <w:tmpl w:val="A0707716"/>
    <w:lvl w:ilvl="0" w:tplc="1318027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  <w:sz w:val="22"/>
        <w:szCs w:val="22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8" w15:restartNumberingAfterBreak="0">
    <w:nsid w:val="5BF461D9"/>
    <w:multiLevelType w:val="hybridMultilevel"/>
    <w:tmpl w:val="749643BC"/>
    <w:lvl w:ilvl="0" w:tplc="851E6610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C6732AB"/>
    <w:multiLevelType w:val="hybridMultilevel"/>
    <w:tmpl w:val="DC74F2AA"/>
    <w:lvl w:ilvl="0" w:tplc="FFFFFFFF">
      <w:start w:val="1"/>
      <w:numFmt w:val="decimal"/>
      <w:lvlText w:val="%1."/>
      <w:lvlJc w:val="left"/>
      <w:pPr>
        <w:ind w:left="760" w:hanging="40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EB1672A"/>
    <w:multiLevelType w:val="hybridMultilevel"/>
    <w:tmpl w:val="89146F9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FBD25AD"/>
    <w:multiLevelType w:val="hybridMultilevel"/>
    <w:tmpl w:val="3FC028C8"/>
    <w:lvl w:ilvl="0" w:tplc="DB8C481C">
      <w:start w:val="6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5FA03F6"/>
    <w:multiLevelType w:val="hybridMultilevel"/>
    <w:tmpl w:val="CDDE3692"/>
    <w:lvl w:ilvl="0" w:tplc="1318027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  <w:sz w:val="22"/>
        <w:szCs w:val="22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3" w15:restartNumberingAfterBreak="0">
    <w:nsid w:val="66F0501D"/>
    <w:multiLevelType w:val="hybridMultilevel"/>
    <w:tmpl w:val="40903C2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72240C7"/>
    <w:multiLevelType w:val="hybridMultilevel"/>
    <w:tmpl w:val="A7CA6932"/>
    <w:lvl w:ilvl="0" w:tplc="1318027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  <w:sz w:val="22"/>
        <w:szCs w:val="22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5" w15:restartNumberingAfterBreak="0">
    <w:nsid w:val="6A405729"/>
    <w:multiLevelType w:val="hybridMultilevel"/>
    <w:tmpl w:val="5AA0033A"/>
    <w:lvl w:ilvl="0" w:tplc="0410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  <w:b w:val="0"/>
        <w:bCs w:val="0"/>
        <w:sz w:val="20"/>
        <w:szCs w:val="2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C18326B"/>
    <w:multiLevelType w:val="hybridMultilevel"/>
    <w:tmpl w:val="3F7CF126"/>
    <w:lvl w:ilvl="0" w:tplc="D20CD088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8F94D6B"/>
    <w:multiLevelType w:val="hybridMultilevel"/>
    <w:tmpl w:val="3904BBD2"/>
    <w:lvl w:ilvl="0" w:tplc="0410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C6A53EF"/>
    <w:multiLevelType w:val="hybridMultilevel"/>
    <w:tmpl w:val="878EF52A"/>
    <w:lvl w:ilvl="0" w:tplc="EBCA6766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C7D0AB8"/>
    <w:multiLevelType w:val="hybridMultilevel"/>
    <w:tmpl w:val="56C65E3C"/>
    <w:lvl w:ilvl="0" w:tplc="06C03A62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F5365E9"/>
    <w:multiLevelType w:val="hybridMultilevel"/>
    <w:tmpl w:val="263E7B48"/>
    <w:lvl w:ilvl="0" w:tplc="EBCA6766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FA64C11"/>
    <w:multiLevelType w:val="hybridMultilevel"/>
    <w:tmpl w:val="FDA2C058"/>
    <w:lvl w:ilvl="0" w:tplc="C6F421FE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29"/>
  </w:num>
  <w:num w:numId="3">
    <w:abstractNumId w:val="16"/>
  </w:num>
  <w:num w:numId="4">
    <w:abstractNumId w:val="18"/>
  </w:num>
  <w:num w:numId="5">
    <w:abstractNumId w:val="43"/>
  </w:num>
  <w:num w:numId="6">
    <w:abstractNumId w:val="10"/>
  </w:num>
  <w:num w:numId="7">
    <w:abstractNumId w:val="5"/>
  </w:num>
  <w:num w:numId="8">
    <w:abstractNumId w:val="24"/>
  </w:num>
  <w:num w:numId="9">
    <w:abstractNumId w:val="13"/>
  </w:num>
  <w:num w:numId="10">
    <w:abstractNumId w:val="30"/>
  </w:num>
  <w:num w:numId="11">
    <w:abstractNumId w:val="36"/>
  </w:num>
  <w:num w:numId="12">
    <w:abstractNumId w:val="31"/>
  </w:num>
  <w:num w:numId="13">
    <w:abstractNumId w:val="46"/>
  </w:num>
  <w:num w:numId="14">
    <w:abstractNumId w:val="34"/>
  </w:num>
  <w:num w:numId="15">
    <w:abstractNumId w:val="45"/>
  </w:num>
  <w:num w:numId="16">
    <w:abstractNumId w:val="47"/>
  </w:num>
  <w:num w:numId="17">
    <w:abstractNumId w:val="32"/>
  </w:num>
  <w:num w:numId="18">
    <w:abstractNumId w:val="12"/>
  </w:num>
  <w:num w:numId="19">
    <w:abstractNumId w:val="6"/>
  </w:num>
  <w:num w:numId="20">
    <w:abstractNumId w:val="21"/>
  </w:num>
  <w:num w:numId="21">
    <w:abstractNumId w:val="26"/>
  </w:num>
  <w:num w:numId="22">
    <w:abstractNumId w:val="40"/>
  </w:num>
  <w:num w:numId="23">
    <w:abstractNumId w:val="22"/>
  </w:num>
  <w:num w:numId="24">
    <w:abstractNumId w:val="14"/>
  </w:num>
  <w:num w:numId="25">
    <w:abstractNumId w:val="11"/>
  </w:num>
  <w:num w:numId="26">
    <w:abstractNumId w:val="8"/>
  </w:num>
  <w:num w:numId="27">
    <w:abstractNumId w:val="51"/>
  </w:num>
  <w:num w:numId="28">
    <w:abstractNumId w:val="25"/>
  </w:num>
  <w:num w:numId="29">
    <w:abstractNumId w:val="42"/>
  </w:num>
  <w:num w:numId="30">
    <w:abstractNumId w:val="38"/>
  </w:num>
  <w:num w:numId="31">
    <w:abstractNumId w:val="33"/>
  </w:num>
  <w:num w:numId="32">
    <w:abstractNumId w:val="35"/>
  </w:num>
  <w:num w:numId="33">
    <w:abstractNumId w:val="15"/>
  </w:num>
  <w:num w:numId="34">
    <w:abstractNumId w:val="49"/>
  </w:num>
  <w:num w:numId="35">
    <w:abstractNumId w:val="17"/>
  </w:num>
  <w:num w:numId="36">
    <w:abstractNumId w:val="35"/>
  </w:num>
  <w:num w:numId="37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3"/>
  </w:num>
  <w:num w:numId="39">
    <w:abstractNumId w:val="50"/>
  </w:num>
  <w:num w:numId="40">
    <w:abstractNumId w:val="19"/>
  </w:num>
  <w:num w:numId="41">
    <w:abstractNumId w:val="37"/>
  </w:num>
  <w:num w:numId="42">
    <w:abstractNumId w:val="4"/>
  </w:num>
  <w:num w:numId="43">
    <w:abstractNumId w:val="44"/>
  </w:num>
  <w:num w:numId="44">
    <w:abstractNumId w:val="7"/>
  </w:num>
  <w:num w:numId="45">
    <w:abstractNumId w:val="48"/>
  </w:num>
  <w:num w:numId="46">
    <w:abstractNumId w:val="41"/>
  </w:num>
  <w:num w:numId="47">
    <w:abstractNumId w:val="41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27"/>
  </w:num>
  <w:num w:numId="49">
    <w:abstractNumId w:val="9"/>
  </w:num>
  <w:num w:numId="50">
    <w:abstractNumId w:val="39"/>
  </w:num>
  <w:num w:numId="51">
    <w:abstractNumId w:val="20"/>
  </w:num>
  <w:numIdMacAtCleanup w:val="43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 wp14">
  <w:trackRevisions w:val="false"/>
  <w:displayBackgroundShape/>
  <w:defaultTabStop w:val="709"/>
  <w:hyphenationZone w:val="283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65AE"/>
    <w:rsid w:val="000653B5"/>
    <w:rsid w:val="00086D8A"/>
    <w:rsid w:val="00093D9B"/>
    <w:rsid w:val="000A5632"/>
    <w:rsid w:val="000D2800"/>
    <w:rsid w:val="000F0CB2"/>
    <w:rsid w:val="001572A9"/>
    <w:rsid w:val="001765AE"/>
    <w:rsid w:val="001B03C3"/>
    <w:rsid w:val="001B500F"/>
    <w:rsid w:val="001B6CE4"/>
    <w:rsid w:val="001C2832"/>
    <w:rsid w:val="002024F3"/>
    <w:rsid w:val="002713D8"/>
    <w:rsid w:val="002A1310"/>
    <w:rsid w:val="002B10C0"/>
    <w:rsid w:val="002D58BF"/>
    <w:rsid w:val="003051FB"/>
    <w:rsid w:val="00313829"/>
    <w:rsid w:val="00320E7E"/>
    <w:rsid w:val="003227DA"/>
    <w:rsid w:val="003358DC"/>
    <w:rsid w:val="00337BBC"/>
    <w:rsid w:val="00344CED"/>
    <w:rsid w:val="00366A74"/>
    <w:rsid w:val="003D01C7"/>
    <w:rsid w:val="003E00FB"/>
    <w:rsid w:val="00401BD4"/>
    <w:rsid w:val="00446C9F"/>
    <w:rsid w:val="004475DA"/>
    <w:rsid w:val="00451FCD"/>
    <w:rsid w:val="004646F8"/>
    <w:rsid w:val="004807D1"/>
    <w:rsid w:val="004A1C2B"/>
    <w:rsid w:val="004D1EA6"/>
    <w:rsid w:val="004E16DA"/>
    <w:rsid w:val="004E6570"/>
    <w:rsid w:val="0059087E"/>
    <w:rsid w:val="005B1129"/>
    <w:rsid w:val="005C6814"/>
    <w:rsid w:val="005F3A51"/>
    <w:rsid w:val="005F4FB1"/>
    <w:rsid w:val="005F5B71"/>
    <w:rsid w:val="006353D2"/>
    <w:rsid w:val="0064299F"/>
    <w:rsid w:val="006646F0"/>
    <w:rsid w:val="00681118"/>
    <w:rsid w:val="006B7CE2"/>
    <w:rsid w:val="00774DE1"/>
    <w:rsid w:val="007B473A"/>
    <w:rsid w:val="007E70B2"/>
    <w:rsid w:val="00864A4D"/>
    <w:rsid w:val="00882DBC"/>
    <w:rsid w:val="008B2768"/>
    <w:rsid w:val="008B36D5"/>
    <w:rsid w:val="008C1DE6"/>
    <w:rsid w:val="008C283B"/>
    <w:rsid w:val="008C44C5"/>
    <w:rsid w:val="008F3F66"/>
    <w:rsid w:val="00907343"/>
    <w:rsid w:val="009504E5"/>
    <w:rsid w:val="009A3229"/>
    <w:rsid w:val="009F25B3"/>
    <w:rsid w:val="009F60D3"/>
    <w:rsid w:val="00A007BD"/>
    <w:rsid w:val="00A27105"/>
    <w:rsid w:val="00A43278"/>
    <w:rsid w:val="00AB15A0"/>
    <w:rsid w:val="00AD67D6"/>
    <w:rsid w:val="00AF1C45"/>
    <w:rsid w:val="00AF3B00"/>
    <w:rsid w:val="00B51734"/>
    <w:rsid w:val="00B844E8"/>
    <w:rsid w:val="00BA4A7F"/>
    <w:rsid w:val="00BC4CB8"/>
    <w:rsid w:val="00C04C4A"/>
    <w:rsid w:val="00C14087"/>
    <w:rsid w:val="00C164F1"/>
    <w:rsid w:val="00C30F9A"/>
    <w:rsid w:val="00C60985"/>
    <w:rsid w:val="00C76EC3"/>
    <w:rsid w:val="00CB0252"/>
    <w:rsid w:val="00CC7FD3"/>
    <w:rsid w:val="00D1464E"/>
    <w:rsid w:val="00D15F88"/>
    <w:rsid w:val="00D5361F"/>
    <w:rsid w:val="00D77FD4"/>
    <w:rsid w:val="00D962D8"/>
    <w:rsid w:val="00DF1E14"/>
    <w:rsid w:val="00DF553B"/>
    <w:rsid w:val="00E25819"/>
    <w:rsid w:val="00E84EB6"/>
    <w:rsid w:val="00EC13FB"/>
    <w:rsid w:val="00EC7392"/>
    <w:rsid w:val="00F02FF8"/>
    <w:rsid w:val="00F12771"/>
    <w:rsid w:val="00F22EDA"/>
    <w:rsid w:val="00F539FC"/>
    <w:rsid w:val="00F840DD"/>
    <w:rsid w:val="00F9639D"/>
    <w:rsid w:val="00FA251E"/>
    <w:rsid w:val="00FB11E6"/>
    <w:rsid w:val="026F2950"/>
    <w:rsid w:val="2900677A"/>
    <w:rsid w:val="3C0A285A"/>
    <w:rsid w:val="62EC5441"/>
    <w:rsid w:val="6F1B3099"/>
    <w:rsid w:val="74E7FC09"/>
    <w:rsid w:val="74F71D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BE7AFB7"/>
  <w14:defaultImageDpi w14:val="300"/>
  <w15:chartTrackingRefBased/>
  <w15:docId w15:val="{D5283113-A601-4EA9-8FB5-603609EA6B8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 wp14">
  <w:docDefaults>
    <w:rPrDefault>
      <w:rPr>
        <w:rFonts w:ascii="Times New Roman" w:hAnsi="Times New Roman" w:eastAsia="Times New Roman" w:cs="Times New Roman"/>
        <w:lang w:val="it-IT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uiPriority="71" w:semiHidden="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e" w:default="1">
    <w:name w:val="Normal"/>
    <w:qFormat/>
    <w:rsid w:val="00AF3B00"/>
    <w:pPr>
      <w:widowControl w:val="0"/>
      <w:suppressAutoHyphens/>
    </w:pPr>
    <w:rPr>
      <w:rFonts w:eastAsia="Lucida Sans Unicode"/>
      <w:kern w:val="1"/>
      <w:sz w:val="24"/>
      <w:szCs w:val="24"/>
    </w:rPr>
  </w:style>
  <w:style w:type="paragraph" w:styleId="Titolo2">
    <w:name w:val="heading 2"/>
    <w:basedOn w:val="Normale"/>
    <w:next w:val="Normale"/>
    <w:qFormat/>
    <w:rsid w:val="003E00FB"/>
    <w:pPr>
      <w:numPr>
        <w:ilvl w:val="1"/>
        <w:numId w:val="3"/>
      </w:numPr>
      <w:outlineLvl w:val="1"/>
    </w:pPr>
    <w:rPr>
      <w:b/>
      <w:bCs/>
      <w:i/>
      <w:iCs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qFormat/>
    <w:rsid w:val="003E00FB"/>
    <w:pPr>
      <w:keepNext/>
      <w:numPr>
        <w:ilvl w:val="2"/>
        <w:numId w:val="3"/>
      </w:numPr>
      <w:spacing w:before="240" w:after="60"/>
      <w:outlineLvl w:val="2"/>
    </w:pPr>
    <w:rPr>
      <w:rFonts w:ascii="Calibri" w:hAnsi="Calibri" w:eastAsia="MS Gothic"/>
      <w:b/>
      <w:bCs/>
      <w:sz w:val="26"/>
      <w:szCs w:val="26"/>
    </w:rPr>
  </w:style>
  <w:style w:type="character" w:styleId="Carpredefinitoparagrafo" w:default="1">
    <w:name w:val="Default Paragraph Font"/>
    <w:aliases w:val="Fuente de párrafo predeter.,Default Paragraph Font"/>
    <w:uiPriority w:val="1"/>
    <w:semiHidden/>
    <w:unhideWhenUsed/>
  </w:style>
  <w:style w:type="table" w:styleId="Tabellanormale" w:default="1">
    <w:name w:val="Normal Table"/>
    <w:aliases w:val="Tabla normal,Table Normal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essunelenco" w:default="1">
    <w:name w:val="No List"/>
    <w:aliases w:val="Sin lista,No List"/>
    <w:uiPriority w:val="99"/>
    <w:semiHidden/>
    <w:unhideWhenUsed/>
  </w:style>
  <w:style w:type="character" w:styleId="WW8Num1z1" w:customStyle="1">
    <w:name w:val="WW8Num1z1"/>
    <w:rPr>
      <w:b/>
    </w:rPr>
  </w:style>
  <w:style w:type="character" w:styleId="WW8Num3z0" w:customStyle="1">
    <w:name w:val="WW8Num3z0"/>
    <w:rPr>
      <w:rFonts w:ascii="Times New Roman" w:hAnsi="Times New Roman" w:cs="Times New Roman"/>
    </w:rPr>
  </w:style>
  <w:style w:type="character" w:styleId="WW8Num3z1" w:customStyle="1">
    <w:name w:val="WW8Num3z1"/>
    <w:rPr>
      <w:rFonts w:ascii="Courier New" w:hAnsi="Courier New" w:cs="Courier New"/>
    </w:rPr>
  </w:style>
  <w:style w:type="character" w:styleId="WW8Num3z2" w:customStyle="1">
    <w:name w:val="WW8Num3z2"/>
    <w:rPr>
      <w:rFonts w:ascii="Wingdings" w:hAnsi="Wingdings"/>
    </w:rPr>
  </w:style>
  <w:style w:type="character" w:styleId="WW8Num3z3" w:customStyle="1">
    <w:name w:val="WW8Num3z3"/>
    <w:rPr>
      <w:rFonts w:ascii="Symbol" w:hAnsi="Symbol"/>
    </w:rPr>
  </w:style>
  <w:style w:type="character" w:styleId="WW8Num5z0" w:customStyle="1">
    <w:name w:val="WW8Num5z0"/>
    <w:rPr>
      <w:rFonts w:ascii="Wingdings" w:hAnsi="Wingdings"/>
    </w:rPr>
  </w:style>
  <w:style w:type="character" w:styleId="WW8Num5z1" w:customStyle="1">
    <w:name w:val="WW8Num5z1"/>
    <w:rPr>
      <w:rFonts w:ascii="Courier New" w:hAnsi="Courier New" w:cs="Courier New"/>
    </w:rPr>
  </w:style>
  <w:style w:type="character" w:styleId="WW8Num5z3" w:customStyle="1">
    <w:name w:val="WW8Num5z3"/>
    <w:rPr>
      <w:rFonts w:ascii="Symbol" w:hAnsi="Symbol"/>
    </w:rPr>
  </w:style>
  <w:style w:type="character" w:styleId="WW8Num6z0" w:customStyle="1">
    <w:name w:val="WW8Num6z0"/>
    <w:rPr>
      <w:rFonts w:ascii="Symbol" w:hAnsi="Symbol"/>
    </w:rPr>
  </w:style>
  <w:style w:type="character" w:styleId="WW8Num7z0" w:customStyle="1">
    <w:name w:val="WW8Num7z0"/>
    <w:rPr>
      <w:rFonts w:ascii="Symbol" w:hAnsi="Symbol"/>
    </w:rPr>
  </w:style>
  <w:style w:type="character" w:styleId="WW8Num8z0" w:customStyle="1">
    <w:name w:val="WW8Num8z0"/>
    <w:rPr>
      <w:rFonts w:ascii="Century Gothic" w:hAnsi="Century Gothic" w:eastAsia="Calibri" w:cs="Times New Roman"/>
    </w:rPr>
  </w:style>
  <w:style w:type="character" w:styleId="WW8Num8z1" w:customStyle="1">
    <w:name w:val="WW8Num8z1"/>
    <w:rPr>
      <w:rFonts w:ascii="Courier New" w:hAnsi="Courier New" w:cs="Courier New"/>
    </w:rPr>
  </w:style>
  <w:style w:type="character" w:styleId="WW8Num8z2" w:customStyle="1">
    <w:name w:val="WW8Num8z2"/>
    <w:rPr>
      <w:rFonts w:ascii="Wingdings" w:hAnsi="Wingdings"/>
    </w:rPr>
  </w:style>
  <w:style w:type="character" w:styleId="WW8Num8z3" w:customStyle="1">
    <w:name w:val="WW8Num8z3"/>
    <w:rPr>
      <w:rFonts w:ascii="Symbol" w:hAnsi="Symbol"/>
    </w:rPr>
  </w:style>
  <w:style w:type="character" w:styleId="WW8Num9z0" w:customStyle="1">
    <w:name w:val="WW8Num9z0"/>
    <w:rPr>
      <w:rFonts w:ascii="Wingdings" w:hAnsi="Wingdings"/>
    </w:rPr>
  </w:style>
  <w:style w:type="character" w:styleId="WW8Num9z1" w:customStyle="1">
    <w:name w:val="WW8Num9z1"/>
    <w:rPr>
      <w:rFonts w:ascii="Courier New" w:hAnsi="Courier New" w:cs="Courier New"/>
    </w:rPr>
  </w:style>
  <w:style w:type="character" w:styleId="WW8Num9z3" w:customStyle="1">
    <w:name w:val="WW8Num9z3"/>
    <w:rPr>
      <w:rFonts w:ascii="Symbol" w:hAnsi="Symbol"/>
    </w:rPr>
  </w:style>
  <w:style w:type="character" w:styleId="WW8Num10z1" w:customStyle="1">
    <w:name w:val="WW8Num10z1"/>
    <w:rPr>
      <w:b/>
    </w:rPr>
  </w:style>
  <w:style w:type="character" w:styleId="Carpredefinitoparagrafo2" w:customStyle="1">
    <w:name w:val="Car. predefinito paragrafo2"/>
  </w:style>
  <w:style w:type="character" w:styleId="Carpredefinitoparagrafo1" w:customStyle="1">
    <w:name w:val="Car. predefinito paragrafo1"/>
  </w:style>
  <w:style w:type="character" w:styleId="TestofumettoCarattere" w:customStyle="1">
    <w:name w:val="Testo fumetto Carattere"/>
    <w:rPr>
      <w:rFonts w:ascii="Tahoma" w:hAnsi="Tahoma" w:eastAsia="Times New Roman" w:cs="Tahoma"/>
      <w:sz w:val="16"/>
      <w:szCs w:val="16"/>
    </w:rPr>
  </w:style>
  <w:style w:type="character" w:styleId="Titolo2Carattere" w:customStyle="1">
    <w:name w:val="Titolo 2 Carattere"/>
    <w:rPr>
      <w:rFonts w:ascii="Cambria" w:hAnsi="Cambria" w:eastAsia="Times New Roman" w:cs="Times New Roman"/>
      <w:b/>
      <w:bCs/>
      <w:i/>
      <w:iCs/>
      <w:sz w:val="28"/>
      <w:szCs w:val="28"/>
    </w:rPr>
  </w:style>
  <w:style w:type="character" w:styleId="372836291z1" w:customStyle="1">
    <w:name w:val="372836291z1"/>
    <w:rPr>
      <w:b/>
    </w:rPr>
  </w:style>
  <w:style w:type="character" w:styleId="372836293z0" w:customStyle="1">
    <w:name w:val="372836293z0"/>
    <w:rPr>
      <w:rFonts w:ascii="Times New Roman" w:hAnsi="Times New Roman" w:cs="Times New Roman"/>
    </w:rPr>
  </w:style>
  <w:style w:type="character" w:styleId="372836293z1" w:customStyle="1">
    <w:name w:val="372836293z1"/>
    <w:rPr>
      <w:rFonts w:ascii="Courier New" w:hAnsi="Courier New" w:cs="Courier New"/>
    </w:rPr>
  </w:style>
  <w:style w:type="character" w:styleId="372836293z2" w:customStyle="1">
    <w:name w:val="372836293z2"/>
    <w:rPr>
      <w:rFonts w:ascii="Wingdings" w:hAnsi="Wingdings"/>
    </w:rPr>
  </w:style>
  <w:style w:type="character" w:styleId="372836293z3" w:customStyle="1">
    <w:name w:val="372836293z3"/>
    <w:rPr>
      <w:rFonts w:ascii="Symbol" w:hAnsi="Symbol"/>
    </w:rPr>
  </w:style>
  <w:style w:type="character" w:styleId="372836295z0" w:customStyle="1">
    <w:name w:val="372836295z0"/>
    <w:rPr>
      <w:rFonts w:ascii="Wingdings" w:hAnsi="Wingdings"/>
    </w:rPr>
  </w:style>
  <w:style w:type="character" w:styleId="372836295z1" w:customStyle="1">
    <w:name w:val="372836295z1"/>
    <w:rPr>
      <w:rFonts w:ascii="Courier New" w:hAnsi="Courier New" w:cs="Courier New"/>
    </w:rPr>
  </w:style>
  <w:style w:type="character" w:styleId="372836295z3" w:customStyle="1">
    <w:name w:val="372836295z3"/>
    <w:rPr>
      <w:rFonts w:ascii="Symbol" w:hAnsi="Symbol"/>
    </w:rPr>
  </w:style>
  <w:style w:type="character" w:styleId="372836296z0" w:customStyle="1">
    <w:name w:val="372836296z0"/>
    <w:rPr>
      <w:rFonts w:ascii="Symbol" w:hAnsi="Symbol"/>
    </w:rPr>
  </w:style>
  <w:style w:type="character" w:styleId="372836297z0" w:customStyle="1">
    <w:name w:val="372836297z0"/>
    <w:rPr>
      <w:rFonts w:ascii="Symbol" w:hAnsi="Symbol"/>
    </w:rPr>
  </w:style>
  <w:style w:type="character" w:styleId="372836298z0" w:customStyle="1">
    <w:name w:val="372836298z0"/>
    <w:rPr>
      <w:rFonts w:ascii="Century Gothic" w:hAnsi="Century Gothic" w:eastAsia="Calibri" w:cs="Times New Roman"/>
    </w:rPr>
  </w:style>
  <w:style w:type="character" w:styleId="372836298z1" w:customStyle="1">
    <w:name w:val="372836298z1"/>
    <w:rPr>
      <w:rFonts w:ascii="Courier New" w:hAnsi="Courier New" w:cs="Courier New"/>
    </w:rPr>
  </w:style>
  <w:style w:type="character" w:styleId="372836298z2" w:customStyle="1">
    <w:name w:val="372836298z2"/>
    <w:rPr>
      <w:rFonts w:ascii="Wingdings" w:hAnsi="Wingdings"/>
    </w:rPr>
  </w:style>
  <w:style w:type="character" w:styleId="372836298z3" w:customStyle="1">
    <w:name w:val="372836298z3"/>
    <w:rPr>
      <w:rFonts w:ascii="Symbol" w:hAnsi="Symbol"/>
    </w:rPr>
  </w:style>
  <w:style w:type="character" w:styleId="372836299z0" w:customStyle="1">
    <w:name w:val="372836299z0"/>
    <w:rPr>
      <w:rFonts w:ascii="Wingdings" w:hAnsi="Wingdings"/>
    </w:rPr>
  </w:style>
  <w:style w:type="character" w:styleId="372836299z1" w:customStyle="1">
    <w:name w:val="372836299z1"/>
    <w:rPr>
      <w:rFonts w:ascii="Courier New" w:hAnsi="Courier New" w:cs="Courier New"/>
    </w:rPr>
  </w:style>
  <w:style w:type="character" w:styleId="372836299z3" w:customStyle="1">
    <w:name w:val="372836299z3"/>
    <w:rPr>
      <w:rFonts w:ascii="Symbol" w:hAnsi="Symbol"/>
    </w:rPr>
  </w:style>
  <w:style w:type="character" w:styleId="3728362910z1" w:customStyle="1">
    <w:name w:val="3728362910z1"/>
    <w:rPr>
      <w:b/>
    </w:rPr>
  </w:style>
  <w:style w:type="character" w:styleId="372836371z1" w:customStyle="1">
    <w:name w:val="372836371z1"/>
    <w:rPr>
      <w:b/>
    </w:rPr>
  </w:style>
  <w:style w:type="character" w:styleId="372836373z0" w:customStyle="1">
    <w:name w:val="372836373z0"/>
    <w:rPr>
      <w:rFonts w:ascii="Times New Roman" w:hAnsi="Times New Roman" w:cs="Times New Roman"/>
    </w:rPr>
  </w:style>
  <w:style w:type="character" w:styleId="372836373z1" w:customStyle="1">
    <w:name w:val="372836373z1"/>
    <w:rPr>
      <w:rFonts w:ascii="Courier New" w:hAnsi="Courier New" w:cs="Courier New"/>
    </w:rPr>
  </w:style>
  <w:style w:type="character" w:styleId="372836373z2" w:customStyle="1">
    <w:name w:val="372836373z2"/>
    <w:rPr>
      <w:rFonts w:ascii="Wingdings" w:hAnsi="Wingdings"/>
    </w:rPr>
  </w:style>
  <w:style w:type="character" w:styleId="372836373z3" w:customStyle="1">
    <w:name w:val="372836373z3"/>
    <w:rPr>
      <w:rFonts w:ascii="Symbol" w:hAnsi="Symbol"/>
    </w:rPr>
  </w:style>
  <w:style w:type="character" w:styleId="372836375z0" w:customStyle="1">
    <w:name w:val="372836375z0"/>
    <w:rPr>
      <w:rFonts w:ascii="Wingdings" w:hAnsi="Wingdings"/>
    </w:rPr>
  </w:style>
  <w:style w:type="character" w:styleId="372836375z1" w:customStyle="1">
    <w:name w:val="372836375z1"/>
    <w:rPr>
      <w:rFonts w:ascii="Courier New" w:hAnsi="Courier New" w:cs="Courier New"/>
    </w:rPr>
  </w:style>
  <w:style w:type="character" w:styleId="372836375z3" w:customStyle="1">
    <w:name w:val="372836375z3"/>
    <w:rPr>
      <w:rFonts w:ascii="Symbol" w:hAnsi="Symbol"/>
    </w:rPr>
  </w:style>
  <w:style w:type="character" w:styleId="372836376z0" w:customStyle="1">
    <w:name w:val="372836376z0"/>
    <w:rPr>
      <w:rFonts w:ascii="Symbol" w:hAnsi="Symbol"/>
    </w:rPr>
  </w:style>
  <w:style w:type="character" w:styleId="372836377z0" w:customStyle="1">
    <w:name w:val="372836377z0"/>
    <w:rPr>
      <w:rFonts w:ascii="Symbol" w:hAnsi="Symbol"/>
    </w:rPr>
  </w:style>
  <w:style w:type="character" w:styleId="372836378z0" w:customStyle="1">
    <w:name w:val="372836378z0"/>
    <w:rPr>
      <w:rFonts w:ascii="Century Gothic" w:hAnsi="Century Gothic" w:eastAsia="Calibri" w:cs="Times New Roman"/>
    </w:rPr>
  </w:style>
  <w:style w:type="character" w:styleId="372836378z1" w:customStyle="1">
    <w:name w:val="372836378z1"/>
    <w:rPr>
      <w:rFonts w:ascii="Courier New" w:hAnsi="Courier New" w:cs="Courier New"/>
    </w:rPr>
  </w:style>
  <w:style w:type="character" w:styleId="372836378z2" w:customStyle="1">
    <w:name w:val="372836378z2"/>
    <w:rPr>
      <w:rFonts w:ascii="Wingdings" w:hAnsi="Wingdings"/>
    </w:rPr>
  </w:style>
  <w:style w:type="character" w:styleId="372836378z3" w:customStyle="1">
    <w:name w:val="372836378z3"/>
    <w:rPr>
      <w:rFonts w:ascii="Symbol" w:hAnsi="Symbol"/>
    </w:rPr>
  </w:style>
  <w:style w:type="character" w:styleId="372836379z0" w:customStyle="1">
    <w:name w:val="372836379z0"/>
    <w:rPr>
      <w:rFonts w:ascii="Wingdings" w:hAnsi="Wingdings"/>
    </w:rPr>
  </w:style>
  <w:style w:type="character" w:styleId="372836379z1" w:customStyle="1">
    <w:name w:val="372836379z1"/>
    <w:rPr>
      <w:rFonts w:ascii="Courier New" w:hAnsi="Courier New" w:cs="Courier New"/>
    </w:rPr>
  </w:style>
  <w:style w:type="character" w:styleId="372836379z3" w:customStyle="1">
    <w:name w:val="372836379z3"/>
    <w:rPr>
      <w:rFonts w:ascii="Symbol" w:hAnsi="Symbol"/>
    </w:rPr>
  </w:style>
  <w:style w:type="character" w:styleId="3728363710z1" w:customStyle="1">
    <w:name w:val="3728363710z1"/>
    <w:rPr>
      <w:b/>
    </w:rPr>
  </w:style>
  <w:style w:type="character" w:styleId="372836451z1" w:customStyle="1">
    <w:name w:val="372836451z1"/>
    <w:rPr>
      <w:b/>
    </w:rPr>
  </w:style>
  <w:style w:type="character" w:styleId="372836453z0" w:customStyle="1">
    <w:name w:val="372836453z0"/>
    <w:rPr>
      <w:rFonts w:ascii="Times New Roman" w:hAnsi="Times New Roman" w:cs="Times New Roman"/>
    </w:rPr>
  </w:style>
  <w:style w:type="character" w:styleId="372836453z1" w:customStyle="1">
    <w:name w:val="372836453z1"/>
    <w:rPr>
      <w:rFonts w:ascii="Courier New" w:hAnsi="Courier New" w:cs="Courier New"/>
    </w:rPr>
  </w:style>
  <w:style w:type="character" w:styleId="372836453z2" w:customStyle="1">
    <w:name w:val="372836453z2"/>
    <w:rPr>
      <w:rFonts w:ascii="Wingdings" w:hAnsi="Wingdings"/>
    </w:rPr>
  </w:style>
  <w:style w:type="character" w:styleId="372836453z3" w:customStyle="1">
    <w:name w:val="372836453z3"/>
    <w:rPr>
      <w:rFonts w:ascii="Symbol" w:hAnsi="Symbol"/>
    </w:rPr>
  </w:style>
  <w:style w:type="character" w:styleId="372836455z0" w:customStyle="1">
    <w:name w:val="372836455z0"/>
    <w:rPr>
      <w:rFonts w:ascii="Wingdings" w:hAnsi="Wingdings"/>
    </w:rPr>
  </w:style>
  <w:style w:type="character" w:styleId="372836455z1" w:customStyle="1">
    <w:name w:val="372836455z1"/>
    <w:rPr>
      <w:rFonts w:ascii="Courier New" w:hAnsi="Courier New" w:cs="Courier New"/>
    </w:rPr>
  </w:style>
  <w:style w:type="character" w:styleId="372836455z3" w:customStyle="1">
    <w:name w:val="372836455z3"/>
    <w:rPr>
      <w:rFonts w:ascii="Symbol" w:hAnsi="Symbol"/>
    </w:rPr>
  </w:style>
  <w:style w:type="character" w:styleId="372836456z0" w:customStyle="1">
    <w:name w:val="372836456z0"/>
    <w:rPr>
      <w:rFonts w:ascii="Symbol" w:hAnsi="Symbol"/>
    </w:rPr>
  </w:style>
  <w:style w:type="character" w:styleId="372836457z0" w:customStyle="1">
    <w:name w:val="372836457z0"/>
    <w:rPr>
      <w:rFonts w:ascii="Symbol" w:hAnsi="Symbol"/>
    </w:rPr>
  </w:style>
  <w:style w:type="character" w:styleId="372836458z0" w:customStyle="1">
    <w:name w:val="372836458z0"/>
    <w:rPr>
      <w:rFonts w:ascii="Century Gothic" w:hAnsi="Century Gothic" w:eastAsia="Calibri" w:cs="Times New Roman"/>
    </w:rPr>
  </w:style>
  <w:style w:type="character" w:styleId="372836458z1" w:customStyle="1">
    <w:name w:val="372836458z1"/>
    <w:rPr>
      <w:rFonts w:ascii="Courier New" w:hAnsi="Courier New" w:cs="Courier New"/>
    </w:rPr>
  </w:style>
  <w:style w:type="character" w:styleId="372836458z2" w:customStyle="1">
    <w:name w:val="372836458z2"/>
    <w:rPr>
      <w:rFonts w:ascii="Wingdings" w:hAnsi="Wingdings"/>
    </w:rPr>
  </w:style>
  <w:style w:type="character" w:styleId="372836458z3" w:customStyle="1">
    <w:name w:val="372836458z3"/>
    <w:rPr>
      <w:rFonts w:ascii="Symbol" w:hAnsi="Symbol"/>
    </w:rPr>
  </w:style>
  <w:style w:type="character" w:styleId="372836459z0" w:customStyle="1">
    <w:name w:val="372836459z0"/>
    <w:rPr>
      <w:rFonts w:ascii="Wingdings" w:hAnsi="Wingdings"/>
    </w:rPr>
  </w:style>
  <w:style w:type="character" w:styleId="372836459z1" w:customStyle="1">
    <w:name w:val="372836459z1"/>
    <w:rPr>
      <w:rFonts w:ascii="Courier New" w:hAnsi="Courier New" w:cs="Courier New"/>
    </w:rPr>
  </w:style>
  <w:style w:type="character" w:styleId="372836459z3" w:customStyle="1">
    <w:name w:val="372836459z3"/>
    <w:rPr>
      <w:rFonts w:ascii="Symbol" w:hAnsi="Symbol"/>
    </w:rPr>
  </w:style>
  <w:style w:type="character" w:styleId="3728364510z1" w:customStyle="1">
    <w:name w:val="3728364510z1"/>
    <w:rPr>
      <w:b/>
    </w:rPr>
  </w:style>
  <w:style w:type="character" w:styleId="372836631z1" w:customStyle="1">
    <w:name w:val="372836631z1"/>
    <w:rPr>
      <w:b/>
    </w:rPr>
  </w:style>
  <w:style w:type="character" w:styleId="372836633z0" w:customStyle="1">
    <w:name w:val="372836633z0"/>
    <w:rPr>
      <w:rFonts w:ascii="Times New Roman" w:hAnsi="Times New Roman" w:cs="Times New Roman"/>
    </w:rPr>
  </w:style>
  <w:style w:type="character" w:styleId="372836633z1" w:customStyle="1">
    <w:name w:val="372836633z1"/>
    <w:rPr>
      <w:rFonts w:ascii="Courier New" w:hAnsi="Courier New" w:cs="Courier New"/>
    </w:rPr>
  </w:style>
  <w:style w:type="character" w:styleId="372836633z2" w:customStyle="1">
    <w:name w:val="372836633z2"/>
    <w:rPr>
      <w:rFonts w:ascii="Wingdings" w:hAnsi="Wingdings"/>
    </w:rPr>
  </w:style>
  <w:style w:type="character" w:styleId="372836633z3" w:customStyle="1">
    <w:name w:val="372836633z3"/>
    <w:rPr>
      <w:rFonts w:ascii="Symbol" w:hAnsi="Symbol"/>
    </w:rPr>
  </w:style>
  <w:style w:type="character" w:styleId="372836635z0" w:customStyle="1">
    <w:name w:val="372836635z0"/>
    <w:rPr>
      <w:rFonts w:ascii="Wingdings" w:hAnsi="Wingdings"/>
    </w:rPr>
  </w:style>
  <w:style w:type="character" w:styleId="372836635z1" w:customStyle="1">
    <w:name w:val="372836635z1"/>
    <w:rPr>
      <w:rFonts w:ascii="Courier New" w:hAnsi="Courier New" w:cs="Courier New"/>
    </w:rPr>
  </w:style>
  <w:style w:type="character" w:styleId="372836635z3" w:customStyle="1">
    <w:name w:val="372836635z3"/>
    <w:rPr>
      <w:rFonts w:ascii="Symbol" w:hAnsi="Symbol"/>
    </w:rPr>
  </w:style>
  <w:style w:type="character" w:styleId="372836636z0" w:customStyle="1">
    <w:name w:val="372836636z0"/>
    <w:rPr>
      <w:rFonts w:ascii="Symbol" w:hAnsi="Symbol"/>
    </w:rPr>
  </w:style>
  <w:style w:type="character" w:styleId="372836637z0" w:customStyle="1">
    <w:name w:val="372836637z0"/>
    <w:rPr>
      <w:rFonts w:ascii="Symbol" w:hAnsi="Symbol"/>
    </w:rPr>
  </w:style>
  <w:style w:type="character" w:styleId="372836638z0" w:customStyle="1">
    <w:name w:val="372836638z0"/>
    <w:rPr>
      <w:rFonts w:ascii="Century Gothic" w:hAnsi="Century Gothic" w:eastAsia="Calibri" w:cs="Times New Roman"/>
    </w:rPr>
  </w:style>
  <w:style w:type="character" w:styleId="372836638z1" w:customStyle="1">
    <w:name w:val="372836638z1"/>
    <w:rPr>
      <w:rFonts w:ascii="Courier New" w:hAnsi="Courier New" w:cs="Courier New"/>
    </w:rPr>
  </w:style>
  <w:style w:type="character" w:styleId="372836638z2" w:customStyle="1">
    <w:name w:val="372836638z2"/>
    <w:rPr>
      <w:rFonts w:ascii="Wingdings" w:hAnsi="Wingdings"/>
    </w:rPr>
  </w:style>
  <w:style w:type="character" w:styleId="372836638z3" w:customStyle="1">
    <w:name w:val="372836638z3"/>
    <w:rPr>
      <w:rFonts w:ascii="Symbol" w:hAnsi="Symbol"/>
    </w:rPr>
  </w:style>
  <w:style w:type="character" w:styleId="372836639z0" w:customStyle="1">
    <w:name w:val="372836639z0"/>
    <w:rPr>
      <w:rFonts w:ascii="Wingdings" w:hAnsi="Wingdings"/>
    </w:rPr>
  </w:style>
  <w:style w:type="character" w:styleId="372836639z1" w:customStyle="1">
    <w:name w:val="372836639z1"/>
    <w:rPr>
      <w:rFonts w:ascii="Courier New" w:hAnsi="Courier New" w:cs="Courier New"/>
    </w:rPr>
  </w:style>
  <w:style w:type="character" w:styleId="372836639z3" w:customStyle="1">
    <w:name w:val="372836639z3"/>
    <w:rPr>
      <w:rFonts w:ascii="Symbol" w:hAnsi="Symbol"/>
    </w:rPr>
  </w:style>
  <w:style w:type="character" w:styleId="3728366310z1" w:customStyle="1">
    <w:name w:val="3728366310z1"/>
    <w:rPr>
      <w:b/>
    </w:rPr>
  </w:style>
  <w:style w:type="character" w:styleId="372836761z1" w:customStyle="1">
    <w:name w:val="372836761z1"/>
    <w:rPr>
      <w:b/>
    </w:rPr>
  </w:style>
  <w:style w:type="character" w:styleId="372836763z0" w:customStyle="1">
    <w:name w:val="372836763z0"/>
    <w:rPr>
      <w:rFonts w:ascii="Times New Roman" w:hAnsi="Times New Roman" w:cs="Times New Roman"/>
    </w:rPr>
  </w:style>
  <w:style w:type="character" w:styleId="372836763z1" w:customStyle="1">
    <w:name w:val="372836763z1"/>
    <w:rPr>
      <w:rFonts w:ascii="Courier New" w:hAnsi="Courier New" w:cs="Courier New"/>
    </w:rPr>
  </w:style>
  <w:style w:type="character" w:styleId="372836763z2" w:customStyle="1">
    <w:name w:val="372836763z2"/>
    <w:rPr>
      <w:rFonts w:ascii="Wingdings" w:hAnsi="Wingdings"/>
    </w:rPr>
  </w:style>
  <w:style w:type="character" w:styleId="372836763z3" w:customStyle="1">
    <w:name w:val="372836763z3"/>
    <w:rPr>
      <w:rFonts w:ascii="Symbol" w:hAnsi="Symbol"/>
    </w:rPr>
  </w:style>
  <w:style w:type="character" w:styleId="372836765z0" w:customStyle="1">
    <w:name w:val="372836765z0"/>
    <w:rPr>
      <w:rFonts w:ascii="Wingdings" w:hAnsi="Wingdings"/>
    </w:rPr>
  </w:style>
  <w:style w:type="character" w:styleId="372836765z1" w:customStyle="1">
    <w:name w:val="372836765z1"/>
    <w:rPr>
      <w:rFonts w:ascii="Courier New" w:hAnsi="Courier New" w:cs="Courier New"/>
    </w:rPr>
  </w:style>
  <w:style w:type="character" w:styleId="372836765z3" w:customStyle="1">
    <w:name w:val="372836765z3"/>
    <w:rPr>
      <w:rFonts w:ascii="Symbol" w:hAnsi="Symbol"/>
    </w:rPr>
  </w:style>
  <w:style w:type="character" w:styleId="372836766z0" w:customStyle="1">
    <w:name w:val="372836766z0"/>
    <w:rPr>
      <w:rFonts w:ascii="Symbol" w:hAnsi="Symbol"/>
    </w:rPr>
  </w:style>
  <w:style w:type="character" w:styleId="372836767z0" w:customStyle="1">
    <w:name w:val="372836767z0"/>
    <w:rPr>
      <w:rFonts w:ascii="Symbol" w:hAnsi="Symbol"/>
    </w:rPr>
  </w:style>
  <w:style w:type="character" w:styleId="372836768z0" w:customStyle="1">
    <w:name w:val="372836768z0"/>
    <w:rPr>
      <w:rFonts w:ascii="Century Gothic" w:hAnsi="Century Gothic" w:eastAsia="Calibri" w:cs="Times New Roman"/>
    </w:rPr>
  </w:style>
  <w:style w:type="character" w:styleId="372836768z1" w:customStyle="1">
    <w:name w:val="372836768z1"/>
    <w:rPr>
      <w:rFonts w:ascii="Courier New" w:hAnsi="Courier New" w:cs="Courier New"/>
    </w:rPr>
  </w:style>
  <w:style w:type="character" w:styleId="372836768z2" w:customStyle="1">
    <w:name w:val="372836768z2"/>
    <w:rPr>
      <w:rFonts w:ascii="Wingdings" w:hAnsi="Wingdings"/>
    </w:rPr>
  </w:style>
  <w:style w:type="character" w:styleId="372836768z3" w:customStyle="1">
    <w:name w:val="372836768z3"/>
    <w:rPr>
      <w:rFonts w:ascii="Symbol" w:hAnsi="Symbol"/>
    </w:rPr>
  </w:style>
  <w:style w:type="character" w:styleId="372836769z0" w:customStyle="1">
    <w:name w:val="372836769z0"/>
    <w:rPr>
      <w:rFonts w:ascii="Wingdings" w:hAnsi="Wingdings"/>
    </w:rPr>
  </w:style>
  <w:style w:type="character" w:styleId="372836769z1" w:customStyle="1">
    <w:name w:val="372836769z1"/>
    <w:rPr>
      <w:rFonts w:ascii="Courier New" w:hAnsi="Courier New" w:cs="Courier New"/>
    </w:rPr>
  </w:style>
  <w:style w:type="character" w:styleId="372836769z3" w:customStyle="1">
    <w:name w:val="372836769z3"/>
    <w:rPr>
      <w:rFonts w:ascii="Symbol" w:hAnsi="Symbol"/>
    </w:rPr>
  </w:style>
  <w:style w:type="character" w:styleId="3728367610z1" w:customStyle="1">
    <w:name w:val="3728367610z1"/>
    <w:rPr>
      <w:b/>
    </w:rPr>
  </w:style>
  <w:style w:type="character" w:styleId="372836841z1" w:customStyle="1">
    <w:name w:val="372836841z1"/>
    <w:rPr>
      <w:b/>
    </w:rPr>
  </w:style>
  <w:style w:type="character" w:styleId="372836843z0" w:customStyle="1">
    <w:name w:val="372836843z0"/>
    <w:rPr>
      <w:rFonts w:ascii="Times New Roman" w:hAnsi="Times New Roman" w:cs="Times New Roman"/>
    </w:rPr>
  </w:style>
  <w:style w:type="character" w:styleId="372836843z1" w:customStyle="1">
    <w:name w:val="372836843z1"/>
    <w:rPr>
      <w:rFonts w:ascii="Courier New" w:hAnsi="Courier New" w:cs="Courier New"/>
    </w:rPr>
  </w:style>
  <w:style w:type="character" w:styleId="372836843z2" w:customStyle="1">
    <w:name w:val="372836843z2"/>
    <w:rPr>
      <w:rFonts w:ascii="Wingdings" w:hAnsi="Wingdings"/>
    </w:rPr>
  </w:style>
  <w:style w:type="character" w:styleId="372836843z3" w:customStyle="1">
    <w:name w:val="372836843z3"/>
    <w:rPr>
      <w:rFonts w:ascii="Symbol" w:hAnsi="Symbol"/>
    </w:rPr>
  </w:style>
  <w:style w:type="character" w:styleId="372836845z0" w:customStyle="1">
    <w:name w:val="372836845z0"/>
    <w:rPr>
      <w:rFonts w:ascii="Wingdings" w:hAnsi="Wingdings"/>
    </w:rPr>
  </w:style>
  <w:style w:type="character" w:styleId="372836845z1" w:customStyle="1">
    <w:name w:val="372836845z1"/>
    <w:rPr>
      <w:rFonts w:ascii="Courier New" w:hAnsi="Courier New" w:cs="Courier New"/>
    </w:rPr>
  </w:style>
  <w:style w:type="character" w:styleId="372836845z3" w:customStyle="1">
    <w:name w:val="372836845z3"/>
    <w:rPr>
      <w:rFonts w:ascii="Symbol" w:hAnsi="Symbol"/>
    </w:rPr>
  </w:style>
  <w:style w:type="character" w:styleId="372836846z0" w:customStyle="1">
    <w:name w:val="372836846z0"/>
    <w:rPr>
      <w:rFonts w:ascii="Symbol" w:hAnsi="Symbol"/>
    </w:rPr>
  </w:style>
  <w:style w:type="character" w:styleId="372836847z0" w:customStyle="1">
    <w:name w:val="372836847z0"/>
    <w:rPr>
      <w:rFonts w:ascii="Symbol" w:hAnsi="Symbol"/>
    </w:rPr>
  </w:style>
  <w:style w:type="character" w:styleId="372836848z0" w:customStyle="1">
    <w:name w:val="372836848z0"/>
    <w:rPr>
      <w:rFonts w:ascii="Century Gothic" w:hAnsi="Century Gothic" w:eastAsia="Calibri" w:cs="Times New Roman"/>
    </w:rPr>
  </w:style>
  <w:style w:type="character" w:styleId="372836848z1" w:customStyle="1">
    <w:name w:val="372836848z1"/>
    <w:rPr>
      <w:rFonts w:ascii="Courier New" w:hAnsi="Courier New" w:cs="Courier New"/>
    </w:rPr>
  </w:style>
  <w:style w:type="character" w:styleId="372836848z2" w:customStyle="1">
    <w:name w:val="372836848z2"/>
    <w:rPr>
      <w:rFonts w:ascii="Wingdings" w:hAnsi="Wingdings"/>
    </w:rPr>
  </w:style>
  <w:style w:type="character" w:styleId="372836848z3" w:customStyle="1">
    <w:name w:val="372836848z3"/>
    <w:rPr>
      <w:rFonts w:ascii="Symbol" w:hAnsi="Symbol"/>
    </w:rPr>
  </w:style>
  <w:style w:type="character" w:styleId="372836849z0" w:customStyle="1">
    <w:name w:val="372836849z0"/>
    <w:rPr>
      <w:rFonts w:ascii="Wingdings" w:hAnsi="Wingdings"/>
    </w:rPr>
  </w:style>
  <w:style w:type="character" w:styleId="372836849z1" w:customStyle="1">
    <w:name w:val="372836849z1"/>
    <w:rPr>
      <w:rFonts w:ascii="Courier New" w:hAnsi="Courier New" w:cs="Courier New"/>
    </w:rPr>
  </w:style>
  <w:style w:type="character" w:styleId="372836849z3" w:customStyle="1">
    <w:name w:val="372836849z3"/>
    <w:rPr>
      <w:rFonts w:ascii="Symbol" w:hAnsi="Symbol"/>
    </w:rPr>
  </w:style>
  <w:style w:type="character" w:styleId="3728368410z1" w:customStyle="1">
    <w:name w:val="3728368410z1"/>
    <w:rPr>
      <w:b/>
    </w:rPr>
  </w:style>
  <w:style w:type="character" w:styleId="372836951z1" w:customStyle="1">
    <w:name w:val="372836951z1"/>
    <w:rPr>
      <w:b/>
    </w:rPr>
  </w:style>
  <w:style w:type="character" w:styleId="372836953z0" w:customStyle="1">
    <w:name w:val="372836953z0"/>
    <w:rPr>
      <w:rFonts w:ascii="Times New Roman" w:hAnsi="Times New Roman" w:cs="Times New Roman"/>
    </w:rPr>
  </w:style>
  <w:style w:type="character" w:styleId="372836953z1" w:customStyle="1">
    <w:name w:val="372836953z1"/>
    <w:rPr>
      <w:rFonts w:ascii="Courier New" w:hAnsi="Courier New" w:cs="Courier New"/>
    </w:rPr>
  </w:style>
  <w:style w:type="character" w:styleId="372836953z2" w:customStyle="1">
    <w:name w:val="372836953z2"/>
    <w:rPr>
      <w:rFonts w:ascii="Wingdings" w:hAnsi="Wingdings"/>
    </w:rPr>
  </w:style>
  <w:style w:type="character" w:styleId="372836953z3" w:customStyle="1">
    <w:name w:val="372836953z3"/>
    <w:rPr>
      <w:rFonts w:ascii="Symbol" w:hAnsi="Symbol"/>
    </w:rPr>
  </w:style>
  <w:style w:type="character" w:styleId="372836955z0" w:customStyle="1">
    <w:name w:val="372836955z0"/>
    <w:rPr>
      <w:rFonts w:ascii="Wingdings" w:hAnsi="Wingdings"/>
    </w:rPr>
  </w:style>
  <w:style w:type="character" w:styleId="372836955z1" w:customStyle="1">
    <w:name w:val="372836955z1"/>
    <w:rPr>
      <w:rFonts w:ascii="Courier New" w:hAnsi="Courier New" w:cs="Courier New"/>
    </w:rPr>
  </w:style>
  <w:style w:type="character" w:styleId="372836955z3" w:customStyle="1">
    <w:name w:val="372836955z3"/>
    <w:rPr>
      <w:rFonts w:ascii="Symbol" w:hAnsi="Symbol"/>
    </w:rPr>
  </w:style>
  <w:style w:type="character" w:styleId="372836956z0" w:customStyle="1">
    <w:name w:val="372836956z0"/>
    <w:rPr>
      <w:rFonts w:ascii="Symbol" w:hAnsi="Symbol"/>
    </w:rPr>
  </w:style>
  <w:style w:type="character" w:styleId="372836957z0" w:customStyle="1">
    <w:name w:val="372836957z0"/>
    <w:rPr>
      <w:rFonts w:ascii="Symbol" w:hAnsi="Symbol"/>
    </w:rPr>
  </w:style>
  <w:style w:type="character" w:styleId="372836958z0" w:customStyle="1">
    <w:name w:val="372836958z0"/>
    <w:rPr>
      <w:rFonts w:ascii="Century Gothic" w:hAnsi="Century Gothic" w:eastAsia="Calibri" w:cs="Times New Roman"/>
    </w:rPr>
  </w:style>
  <w:style w:type="character" w:styleId="372836958z1" w:customStyle="1">
    <w:name w:val="372836958z1"/>
    <w:rPr>
      <w:rFonts w:ascii="Courier New" w:hAnsi="Courier New" w:cs="Courier New"/>
    </w:rPr>
  </w:style>
  <w:style w:type="character" w:styleId="372836958z2" w:customStyle="1">
    <w:name w:val="372836958z2"/>
    <w:rPr>
      <w:rFonts w:ascii="Wingdings" w:hAnsi="Wingdings"/>
    </w:rPr>
  </w:style>
  <w:style w:type="character" w:styleId="372836958z3" w:customStyle="1">
    <w:name w:val="372836958z3"/>
    <w:rPr>
      <w:rFonts w:ascii="Symbol" w:hAnsi="Symbol"/>
    </w:rPr>
  </w:style>
  <w:style w:type="character" w:styleId="372836959z0" w:customStyle="1">
    <w:name w:val="372836959z0"/>
    <w:rPr>
      <w:rFonts w:ascii="Wingdings" w:hAnsi="Wingdings"/>
    </w:rPr>
  </w:style>
  <w:style w:type="character" w:styleId="372836959z1" w:customStyle="1">
    <w:name w:val="372836959z1"/>
    <w:rPr>
      <w:rFonts w:ascii="Courier New" w:hAnsi="Courier New" w:cs="Courier New"/>
    </w:rPr>
  </w:style>
  <w:style w:type="character" w:styleId="372836959z3" w:customStyle="1">
    <w:name w:val="372836959z3"/>
    <w:rPr>
      <w:rFonts w:ascii="Symbol" w:hAnsi="Symbol"/>
    </w:rPr>
  </w:style>
  <w:style w:type="character" w:styleId="3728369510z1" w:customStyle="1">
    <w:name w:val="3728369510z1"/>
    <w:rPr>
      <w:b/>
    </w:rPr>
  </w:style>
  <w:style w:type="character" w:styleId="372837041z1" w:customStyle="1">
    <w:name w:val="372837041z1"/>
    <w:rPr>
      <w:b/>
    </w:rPr>
  </w:style>
  <w:style w:type="character" w:styleId="372837043z0" w:customStyle="1">
    <w:name w:val="372837043z0"/>
    <w:rPr>
      <w:rFonts w:ascii="Times New Roman" w:hAnsi="Times New Roman" w:cs="Times New Roman"/>
    </w:rPr>
  </w:style>
  <w:style w:type="character" w:styleId="372837043z1" w:customStyle="1">
    <w:name w:val="372837043z1"/>
    <w:rPr>
      <w:rFonts w:ascii="Courier New" w:hAnsi="Courier New" w:cs="Courier New"/>
    </w:rPr>
  </w:style>
  <w:style w:type="character" w:styleId="372837043z2" w:customStyle="1">
    <w:name w:val="372837043z2"/>
    <w:rPr>
      <w:rFonts w:ascii="Wingdings" w:hAnsi="Wingdings"/>
    </w:rPr>
  </w:style>
  <w:style w:type="character" w:styleId="372837043z3" w:customStyle="1">
    <w:name w:val="372837043z3"/>
    <w:rPr>
      <w:rFonts w:ascii="Symbol" w:hAnsi="Symbol"/>
    </w:rPr>
  </w:style>
  <w:style w:type="character" w:styleId="372837045z0" w:customStyle="1">
    <w:name w:val="372837045z0"/>
    <w:rPr>
      <w:rFonts w:ascii="Wingdings" w:hAnsi="Wingdings"/>
    </w:rPr>
  </w:style>
  <w:style w:type="character" w:styleId="372837045z1" w:customStyle="1">
    <w:name w:val="372837045z1"/>
    <w:rPr>
      <w:rFonts w:ascii="Courier New" w:hAnsi="Courier New" w:cs="Courier New"/>
    </w:rPr>
  </w:style>
  <w:style w:type="character" w:styleId="372837045z3" w:customStyle="1">
    <w:name w:val="372837045z3"/>
    <w:rPr>
      <w:rFonts w:ascii="Symbol" w:hAnsi="Symbol"/>
    </w:rPr>
  </w:style>
  <w:style w:type="character" w:styleId="372837046z0" w:customStyle="1">
    <w:name w:val="372837046z0"/>
    <w:rPr>
      <w:rFonts w:ascii="Symbol" w:hAnsi="Symbol"/>
    </w:rPr>
  </w:style>
  <w:style w:type="character" w:styleId="372837047z0" w:customStyle="1">
    <w:name w:val="372837047z0"/>
    <w:rPr>
      <w:rFonts w:ascii="Symbol" w:hAnsi="Symbol"/>
    </w:rPr>
  </w:style>
  <w:style w:type="character" w:styleId="372837048z0" w:customStyle="1">
    <w:name w:val="372837048z0"/>
    <w:rPr>
      <w:rFonts w:ascii="Century Gothic" w:hAnsi="Century Gothic" w:eastAsia="Calibri" w:cs="Times New Roman"/>
    </w:rPr>
  </w:style>
  <w:style w:type="character" w:styleId="372837048z1" w:customStyle="1">
    <w:name w:val="372837048z1"/>
    <w:rPr>
      <w:rFonts w:ascii="Courier New" w:hAnsi="Courier New" w:cs="Courier New"/>
    </w:rPr>
  </w:style>
  <w:style w:type="character" w:styleId="372837048z2" w:customStyle="1">
    <w:name w:val="372837048z2"/>
    <w:rPr>
      <w:rFonts w:ascii="Wingdings" w:hAnsi="Wingdings"/>
    </w:rPr>
  </w:style>
  <w:style w:type="character" w:styleId="372837048z3" w:customStyle="1">
    <w:name w:val="372837048z3"/>
    <w:rPr>
      <w:rFonts w:ascii="Symbol" w:hAnsi="Symbol"/>
    </w:rPr>
  </w:style>
  <w:style w:type="character" w:styleId="372837049z0" w:customStyle="1">
    <w:name w:val="372837049z0"/>
    <w:rPr>
      <w:rFonts w:ascii="Wingdings" w:hAnsi="Wingdings"/>
    </w:rPr>
  </w:style>
  <w:style w:type="character" w:styleId="372837049z1" w:customStyle="1">
    <w:name w:val="372837049z1"/>
    <w:rPr>
      <w:rFonts w:ascii="Courier New" w:hAnsi="Courier New" w:cs="Courier New"/>
    </w:rPr>
  </w:style>
  <w:style w:type="character" w:styleId="372837049z3" w:customStyle="1">
    <w:name w:val="372837049z3"/>
    <w:rPr>
      <w:rFonts w:ascii="Symbol" w:hAnsi="Symbol"/>
    </w:rPr>
  </w:style>
  <w:style w:type="character" w:styleId="3728370410z1" w:customStyle="1">
    <w:name w:val="3728370410z1"/>
    <w:rPr>
      <w:b/>
    </w:rPr>
  </w:style>
  <w:style w:type="character" w:styleId="372837131z1" w:customStyle="1">
    <w:name w:val="372837131z1"/>
    <w:rPr>
      <w:b/>
    </w:rPr>
  </w:style>
  <w:style w:type="character" w:styleId="372837133z0" w:customStyle="1">
    <w:name w:val="372837133z0"/>
    <w:rPr>
      <w:rFonts w:ascii="Times New Roman" w:hAnsi="Times New Roman" w:cs="Times New Roman"/>
    </w:rPr>
  </w:style>
  <w:style w:type="character" w:styleId="372837133z1" w:customStyle="1">
    <w:name w:val="372837133z1"/>
    <w:rPr>
      <w:rFonts w:ascii="Courier New" w:hAnsi="Courier New" w:cs="Courier New"/>
    </w:rPr>
  </w:style>
  <w:style w:type="character" w:styleId="372837133z2" w:customStyle="1">
    <w:name w:val="372837133z2"/>
    <w:rPr>
      <w:rFonts w:ascii="Wingdings" w:hAnsi="Wingdings"/>
    </w:rPr>
  </w:style>
  <w:style w:type="character" w:styleId="372837133z3" w:customStyle="1">
    <w:name w:val="372837133z3"/>
    <w:rPr>
      <w:rFonts w:ascii="Symbol" w:hAnsi="Symbol"/>
    </w:rPr>
  </w:style>
  <w:style w:type="character" w:styleId="372837135z0" w:customStyle="1">
    <w:name w:val="372837135z0"/>
    <w:rPr>
      <w:rFonts w:ascii="Wingdings" w:hAnsi="Wingdings"/>
    </w:rPr>
  </w:style>
  <w:style w:type="character" w:styleId="372837135z1" w:customStyle="1">
    <w:name w:val="372837135z1"/>
    <w:rPr>
      <w:rFonts w:ascii="Courier New" w:hAnsi="Courier New" w:cs="Courier New"/>
    </w:rPr>
  </w:style>
  <w:style w:type="character" w:styleId="372837135z3" w:customStyle="1">
    <w:name w:val="372837135z3"/>
    <w:rPr>
      <w:rFonts w:ascii="Symbol" w:hAnsi="Symbol"/>
    </w:rPr>
  </w:style>
  <w:style w:type="character" w:styleId="372837136z0" w:customStyle="1">
    <w:name w:val="372837136z0"/>
    <w:rPr>
      <w:rFonts w:ascii="Symbol" w:hAnsi="Symbol"/>
    </w:rPr>
  </w:style>
  <w:style w:type="character" w:styleId="372837137z0" w:customStyle="1">
    <w:name w:val="372837137z0"/>
    <w:rPr>
      <w:rFonts w:ascii="Symbol" w:hAnsi="Symbol"/>
    </w:rPr>
  </w:style>
  <w:style w:type="character" w:styleId="372837138z0" w:customStyle="1">
    <w:name w:val="372837138z0"/>
    <w:rPr>
      <w:rFonts w:ascii="Century Gothic" w:hAnsi="Century Gothic" w:eastAsia="Calibri" w:cs="Times New Roman"/>
    </w:rPr>
  </w:style>
  <w:style w:type="character" w:styleId="372837138z1" w:customStyle="1">
    <w:name w:val="372837138z1"/>
    <w:rPr>
      <w:rFonts w:ascii="Courier New" w:hAnsi="Courier New" w:cs="Courier New"/>
    </w:rPr>
  </w:style>
  <w:style w:type="character" w:styleId="372837138z2" w:customStyle="1">
    <w:name w:val="372837138z2"/>
    <w:rPr>
      <w:rFonts w:ascii="Wingdings" w:hAnsi="Wingdings"/>
    </w:rPr>
  </w:style>
  <w:style w:type="character" w:styleId="372837138z3" w:customStyle="1">
    <w:name w:val="372837138z3"/>
    <w:rPr>
      <w:rFonts w:ascii="Symbol" w:hAnsi="Symbol"/>
    </w:rPr>
  </w:style>
  <w:style w:type="character" w:styleId="372837139z0" w:customStyle="1">
    <w:name w:val="372837139z0"/>
    <w:rPr>
      <w:rFonts w:ascii="Wingdings" w:hAnsi="Wingdings"/>
    </w:rPr>
  </w:style>
  <w:style w:type="character" w:styleId="372837139z1" w:customStyle="1">
    <w:name w:val="372837139z1"/>
    <w:rPr>
      <w:rFonts w:ascii="Courier New" w:hAnsi="Courier New" w:cs="Courier New"/>
    </w:rPr>
  </w:style>
  <w:style w:type="character" w:styleId="372837139z3" w:customStyle="1">
    <w:name w:val="372837139z3"/>
    <w:rPr>
      <w:rFonts w:ascii="Symbol" w:hAnsi="Symbol"/>
    </w:rPr>
  </w:style>
  <w:style w:type="character" w:styleId="3728371310z1" w:customStyle="1">
    <w:name w:val="3728371310z1"/>
    <w:rPr>
      <w:b/>
    </w:rPr>
  </w:style>
  <w:style w:type="character" w:styleId="372837241z1" w:customStyle="1">
    <w:name w:val="372837241z1"/>
    <w:rPr>
      <w:b/>
    </w:rPr>
  </w:style>
  <w:style w:type="character" w:styleId="372837243z0" w:customStyle="1">
    <w:name w:val="372837243z0"/>
    <w:rPr>
      <w:rFonts w:ascii="Times New Roman" w:hAnsi="Times New Roman" w:cs="Times New Roman"/>
    </w:rPr>
  </w:style>
  <w:style w:type="character" w:styleId="372837243z1" w:customStyle="1">
    <w:name w:val="372837243z1"/>
    <w:rPr>
      <w:rFonts w:ascii="Courier New" w:hAnsi="Courier New" w:cs="Courier New"/>
    </w:rPr>
  </w:style>
  <w:style w:type="character" w:styleId="372837243z2" w:customStyle="1">
    <w:name w:val="372837243z2"/>
    <w:rPr>
      <w:rFonts w:ascii="Wingdings" w:hAnsi="Wingdings"/>
    </w:rPr>
  </w:style>
  <w:style w:type="character" w:styleId="372837243z3" w:customStyle="1">
    <w:name w:val="372837243z3"/>
    <w:rPr>
      <w:rFonts w:ascii="Symbol" w:hAnsi="Symbol"/>
    </w:rPr>
  </w:style>
  <w:style w:type="character" w:styleId="372837245z0" w:customStyle="1">
    <w:name w:val="372837245z0"/>
    <w:rPr>
      <w:rFonts w:ascii="Wingdings" w:hAnsi="Wingdings"/>
    </w:rPr>
  </w:style>
  <w:style w:type="character" w:styleId="372837245z1" w:customStyle="1">
    <w:name w:val="372837245z1"/>
    <w:rPr>
      <w:rFonts w:ascii="Courier New" w:hAnsi="Courier New" w:cs="Courier New"/>
    </w:rPr>
  </w:style>
  <w:style w:type="character" w:styleId="372837245z3" w:customStyle="1">
    <w:name w:val="372837245z3"/>
    <w:rPr>
      <w:rFonts w:ascii="Symbol" w:hAnsi="Symbol"/>
    </w:rPr>
  </w:style>
  <w:style w:type="character" w:styleId="372837246z0" w:customStyle="1">
    <w:name w:val="372837246z0"/>
    <w:rPr>
      <w:rFonts w:ascii="Symbol" w:hAnsi="Symbol"/>
    </w:rPr>
  </w:style>
  <w:style w:type="character" w:styleId="372837247z0" w:customStyle="1">
    <w:name w:val="372837247z0"/>
    <w:rPr>
      <w:rFonts w:ascii="Symbol" w:hAnsi="Symbol"/>
    </w:rPr>
  </w:style>
  <w:style w:type="character" w:styleId="372837248z0" w:customStyle="1">
    <w:name w:val="372837248z0"/>
    <w:rPr>
      <w:rFonts w:ascii="Century Gothic" w:hAnsi="Century Gothic" w:eastAsia="Calibri" w:cs="Times New Roman"/>
    </w:rPr>
  </w:style>
  <w:style w:type="character" w:styleId="372837248z1" w:customStyle="1">
    <w:name w:val="372837248z1"/>
    <w:rPr>
      <w:rFonts w:ascii="Courier New" w:hAnsi="Courier New" w:cs="Courier New"/>
    </w:rPr>
  </w:style>
  <w:style w:type="character" w:styleId="372837248z2" w:customStyle="1">
    <w:name w:val="372837248z2"/>
    <w:rPr>
      <w:rFonts w:ascii="Wingdings" w:hAnsi="Wingdings"/>
    </w:rPr>
  </w:style>
  <w:style w:type="character" w:styleId="372837248z3" w:customStyle="1">
    <w:name w:val="372837248z3"/>
    <w:rPr>
      <w:rFonts w:ascii="Symbol" w:hAnsi="Symbol"/>
    </w:rPr>
  </w:style>
  <w:style w:type="character" w:styleId="372837249z0" w:customStyle="1">
    <w:name w:val="372837249z0"/>
    <w:rPr>
      <w:rFonts w:ascii="Wingdings" w:hAnsi="Wingdings"/>
    </w:rPr>
  </w:style>
  <w:style w:type="character" w:styleId="372837249z1" w:customStyle="1">
    <w:name w:val="372837249z1"/>
    <w:rPr>
      <w:rFonts w:ascii="Courier New" w:hAnsi="Courier New" w:cs="Courier New"/>
    </w:rPr>
  </w:style>
  <w:style w:type="character" w:styleId="372837249z3" w:customStyle="1">
    <w:name w:val="372837249z3"/>
    <w:rPr>
      <w:rFonts w:ascii="Symbol" w:hAnsi="Symbol"/>
    </w:rPr>
  </w:style>
  <w:style w:type="character" w:styleId="3728372410z1" w:customStyle="1">
    <w:name w:val="3728372410z1"/>
    <w:rPr>
      <w:b/>
    </w:rPr>
  </w:style>
  <w:style w:type="character" w:styleId="372837381z1" w:customStyle="1">
    <w:name w:val="372837381z1"/>
    <w:rPr>
      <w:b/>
    </w:rPr>
  </w:style>
  <w:style w:type="character" w:styleId="372837383z0" w:customStyle="1">
    <w:name w:val="372837383z0"/>
    <w:rPr>
      <w:rFonts w:ascii="Times New Roman" w:hAnsi="Times New Roman" w:cs="Times New Roman"/>
    </w:rPr>
  </w:style>
  <w:style w:type="character" w:styleId="372837383z1" w:customStyle="1">
    <w:name w:val="372837383z1"/>
    <w:rPr>
      <w:rFonts w:ascii="Courier New" w:hAnsi="Courier New" w:cs="Courier New"/>
    </w:rPr>
  </w:style>
  <w:style w:type="character" w:styleId="372837383z2" w:customStyle="1">
    <w:name w:val="372837383z2"/>
    <w:rPr>
      <w:rFonts w:ascii="Wingdings" w:hAnsi="Wingdings"/>
    </w:rPr>
  </w:style>
  <w:style w:type="character" w:styleId="372837383z3" w:customStyle="1">
    <w:name w:val="372837383z3"/>
    <w:rPr>
      <w:rFonts w:ascii="Symbol" w:hAnsi="Symbol"/>
    </w:rPr>
  </w:style>
  <w:style w:type="character" w:styleId="372837385z0" w:customStyle="1">
    <w:name w:val="372837385z0"/>
    <w:rPr>
      <w:rFonts w:ascii="Wingdings" w:hAnsi="Wingdings"/>
    </w:rPr>
  </w:style>
  <w:style w:type="character" w:styleId="372837385z1" w:customStyle="1">
    <w:name w:val="372837385z1"/>
    <w:rPr>
      <w:rFonts w:ascii="Courier New" w:hAnsi="Courier New" w:cs="Courier New"/>
    </w:rPr>
  </w:style>
  <w:style w:type="character" w:styleId="372837385z3" w:customStyle="1">
    <w:name w:val="372837385z3"/>
    <w:rPr>
      <w:rFonts w:ascii="Symbol" w:hAnsi="Symbol"/>
    </w:rPr>
  </w:style>
  <w:style w:type="character" w:styleId="372837386z0" w:customStyle="1">
    <w:name w:val="372837386z0"/>
    <w:rPr>
      <w:rFonts w:ascii="Symbol" w:hAnsi="Symbol"/>
    </w:rPr>
  </w:style>
  <w:style w:type="character" w:styleId="372837387z0" w:customStyle="1">
    <w:name w:val="372837387z0"/>
    <w:rPr>
      <w:rFonts w:ascii="Symbol" w:hAnsi="Symbol"/>
    </w:rPr>
  </w:style>
  <w:style w:type="character" w:styleId="372837388z0" w:customStyle="1">
    <w:name w:val="372837388z0"/>
    <w:rPr>
      <w:rFonts w:ascii="Century Gothic" w:hAnsi="Century Gothic" w:eastAsia="Calibri" w:cs="Times New Roman"/>
    </w:rPr>
  </w:style>
  <w:style w:type="character" w:styleId="372837388z1" w:customStyle="1">
    <w:name w:val="372837388z1"/>
    <w:rPr>
      <w:rFonts w:ascii="Courier New" w:hAnsi="Courier New" w:cs="Courier New"/>
    </w:rPr>
  </w:style>
  <w:style w:type="character" w:styleId="372837388z2" w:customStyle="1">
    <w:name w:val="372837388z2"/>
    <w:rPr>
      <w:rFonts w:ascii="Wingdings" w:hAnsi="Wingdings"/>
    </w:rPr>
  </w:style>
  <w:style w:type="character" w:styleId="372837388z3" w:customStyle="1">
    <w:name w:val="372837388z3"/>
    <w:rPr>
      <w:rFonts w:ascii="Symbol" w:hAnsi="Symbol"/>
    </w:rPr>
  </w:style>
  <w:style w:type="character" w:styleId="372837389z0" w:customStyle="1">
    <w:name w:val="372837389z0"/>
    <w:rPr>
      <w:rFonts w:ascii="Wingdings" w:hAnsi="Wingdings"/>
    </w:rPr>
  </w:style>
  <w:style w:type="character" w:styleId="372837389z1" w:customStyle="1">
    <w:name w:val="372837389z1"/>
    <w:rPr>
      <w:rFonts w:ascii="Courier New" w:hAnsi="Courier New" w:cs="Courier New"/>
    </w:rPr>
  </w:style>
  <w:style w:type="character" w:styleId="372837389z3" w:customStyle="1">
    <w:name w:val="372837389z3"/>
    <w:rPr>
      <w:rFonts w:ascii="Symbol" w:hAnsi="Symbol"/>
    </w:rPr>
  </w:style>
  <w:style w:type="character" w:styleId="3728373810z1" w:customStyle="1">
    <w:name w:val="3728373810z1"/>
    <w:rPr>
      <w:b/>
    </w:rPr>
  </w:style>
  <w:style w:type="character" w:styleId="372837491z1" w:customStyle="1">
    <w:name w:val="372837491z1"/>
    <w:rPr>
      <w:b/>
    </w:rPr>
  </w:style>
  <w:style w:type="character" w:styleId="372837493z0" w:customStyle="1">
    <w:name w:val="372837493z0"/>
    <w:rPr>
      <w:rFonts w:ascii="Times New Roman" w:hAnsi="Times New Roman" w:cs="Times New Roman"/>
    </w:rPr>
  </w:style>
  <w:style w:type="character" w:styleId="372837493z1" w:customStyle="1">
    <w:name w:val="372837493z1"/>
    <w:rPr>
      <w:rFonts w:ascii="Courier New" w:hAnsi="Courier New" w:cs="Courier New"/>
    </w:rPr>
  </w:style>
  <w:style w:type="character" w:styleId="372837493z2" w:customStyle="1">
    <w:name w:val="372837493z2"/>
    <w:rPr>
      <w:rFonts w:ascii="Wingdings" w:hAnsi="Wingdings"/>
    </w:rPr>
  </w:style>
  <w:style w:type="character" w:styleId="372837493z3" w:customStyle="1">
    <w:name w:val="372837493z3"/>
    <w:rPr>
      <w:rFonts w:ascii="Symbol" w:hAnsi="Symbol"/>
    </w:rPr>
  </w:style>
  <w:style w:type="character" w:styleId="372837495z0" w:customStyle="1">
    <w:name w:val="372837495z0"/>
    <w:rPr>
      <w:rFonts w:ascii="Wingdings" w:hAnsi="Wingdings"/>
    </w:rPr>
  </w:style>
  <w:style w:type="character" w:styleId="372837495z1" w:customStyle="1">
    <w:name w:val="372837495z1"/>
    <w:rPr>
      <w:rFonts w:ascii="Courier New" w:hAnsi="Courier New" w:cs="Courier New"/>
    </w:rPr>
  </w:style>
  <w:style w:type="character" w:styleId="372837495z3" w:customStyle="1">
    <w:name w:val="372837495z3"/>
    <w:rPr>
      <w:rFonts w:ascii="Symbol" w:hAnsi="Symbol"/>
    </w:rPr>
  </w:style>
  <w:style w:type="character" w:styleId="372837496z0" w:customStyle="1">
    <w:name w:val="372837496z0"/>
    <w:rPr>
      <w:rFonts w:ascii="Symbol" w:hAnsi="Symbol"/>
    </w:rPr>
  </w:style>
  <w:style w:type="character" w:styleId="372837497z0" w:customStyle="1">
    <w:name w:val="372837497z0"/>
    <w:rPr>
      <w:rFonts w:ascii="Symbol" w:hAnsi="Symbol"/>
    </w:rPr>
  </w:style>
  <w:style w:type="character" w:styleId="372837498z0" w:customStyle="1">
    <w:name w:val="372837498z0"/>
    <w:rPr>
      <w:rFonts w:ascii="Century Gothic" w:hAnsi="Century Gothic" w:eastAsia="Calibri" w:cs="Times New Roman"/>
    </w:rPr>
  </w:style>
  <w:style w:type="character" w:styleId="372837498z1" w:customStyle="1">
    <w:name w:val="372837498z1"/>
    <w:rPr>
      <w:rFonts w:ascii="Courier New" w:hAnsi="Courier New" w:cs="Courier New"/>
    </w:rPr>
  </w:style>
  <w:style w:type="character" w:styleId="372837498z2" w:customStyle="1">
    <w:name w:val="372837498z2"/>
    <w:rPr>
      <w:rFonts w:ascii="Wingdings" w:hAnsi="Wingdings"/>
    </w:rPr>
  </w:style>
  <w:style w:type="character" w:styleId="372837498z3" w:customStyle="1">
    <w:name w:val="372837498z3"/>
    <w:rPr>
      <w:rFonts w:ascii="Symbol" w:hAnsi="Symbol"/>
    </w:rPr>
  </w:style>
  <w:style w:type="character" w:styleId="372837499z0" w:customStyle="1">
    <w:name w:val="372837499z0"/>
    <w:rPr>
      <w:rFonts w:ascii="Wingdings" w:hAnsi="Wingdings"/>
    </w:rPr>
  </w:style>
  <w:style w:type="character" w:styleId="372837499z1" w:customStyle="1">
    <w:name w:val="372837499z1"/>
    <w:rPr>
      <w:rFonts w:ascii="Courier New" w:hAnsi="Courier New" w:cs="Courier New"/>
    </w:rPr>
  </w:style>
  <w:style w:type="character" w:styleId="372837499z3" w:customStyle="1">
    <w:name w:val="372837499z3"/>
    <w:rPr>
      <w:rFonts w:ascii="Symbol" w:hAnsi="Symbol"/>
    </w:rPr>
  </w:style>
  <w:style w:type="character" w:styleId="3728374910z1" w:customStyle="1">
    <w:name w:val="3728374910z1"/>
    <w:rPr>
      <w:b/>
    </w:rPr>
  </w:style>
  <w:style w:type="paragraph" w:styleId="Intestazione2" w:customStyle="1">
    <w:name w:val="Intestazione2"/>
    <w:basedOn w:val="Normale"/>
    <w:next w:val="Corpotesto"/>
    <w:pPr>
      <w:keepNext/>
      <w:spacing w:before="240" w:after="120"/>
    </w:pPr>
    <w:rPr>
      <w:rFonts w:ascii="Arial" w:hAnsi="Arial" w:cs="Tahoma"/>
      <w:sz w:val="28"/>
      <w:szCs w:val="28"/>
    </w:rPr>
  </w:style>
  <w:style w:type="paragraph" w:styleId="Corpotesto">
    <w:name w:val="Body Text"/>
    <w:basedOn w:val="Normale"/>
    <w:semiHidden/>
    <w:pPr>
      <w:spacing w:after="120"/>
    </w:pPr>
  </w:style>
  <w:style w:type="paragraph" w:styleId="Elenco">
    <w:name w:val="List"/>
    <w:basedOn w:val="Corpotesto"/>
    <w:semiHidden/>
    <w:rPr>
      <w:rFonts w:cs="Tahoma"/>
    </w:rPr>
  </w:style>
  <w:style w:type="paragraph" w:styleId="Didascalia2" w:customStyle="1">
    <w:name w:val="Didascalia2"/>
    <w:basedOn w:val="Normale"/>
    <w:pPr>
      <w:suppressLineNumbers/>
      <w:spacing w:before="120" w:after="120"/>
    </w:pPr>
    <w:rPr>
      <w:rFonts w:cs="Tahoma"/>
      <w:i/>
      <w:iCs/>
    </w:rPr>
  </w:style>
  <w:style w:type="paragraph" w:styleId="Indice" w:customStyle="1">
    <w:name w:val="Indice"/>
    <w:basedOn w:val="Normale"/>
    <w:pPr>
      <w:suppressLineNumbers/>
    </w:pPr>
    <w:rPr>
      <w:rFonts w:cs="Tahoma"/>
    </w:rPr>
  </w:style>
  <w:style w:type="paragraph" w:styleId="Contenutotabella" w:customStyle="1">
    <w:name w:val="Contenuto tabella"/>
    <w:basedOn w:val="Normale"/>
    <w:pPr>
      <w:suppressLineNumbers/>
    </w:pPr>
  </w:style>
  <w:style w:type="paragraph" w:styleId="Intestazionetabella" w:customStyle="1">
    <w:name w:val="Intestazione tabella"/>
    <w:basedOn w:val="Contenutotabella"/>
    <w:pPr>
      <w:jc w:val="center"/>
    </w:pPr>
    <w:rPr>
      <w:b/>
      <w:bCs/>
    </w:rPr>
  </w:style>
  <w:style w:type="paragraph" w:styleId="Intestazioneindice" w:customStyle="1">
    <w:name w:val="Intestazione indice"/>
    <w:basedOn w:val="Intestazione2"/>
    <w:pPr>
      <w:suppressLineNumbers/>
    </w:pPr>
    <w:rPr>
      <w:b/>
      <w:bCs/>
      <w:sz w:val="32"/>
      <w:szCs w:val="32"/>
    </w:rPr>
  </w:style>
  <w:style w:type="paragraph" w:styleId="Intestazione">
    <w:name w:val="header"/>
    <w:basedOn w:val="Normale"/>
    <w:semiHidden/>
    <w:pPr>
      <w:suppressLineNumbers/>
      <w:tabs>
        <w:tab w:val="center" w:pos="4818"/>
        <w:tab w:val="right" w:pos="9637"/>
      </w:tabs>
    </w:pPr>
  </w:style>
  <w:style w:type="paragraph" w:styleId="Pidipagina">
    <w:name w:val="footer"/>
    <w:basedOn w:val="Normale"/>
    <w:semiHidden/>
    <w:pPr>
      <w:suppressLineNumbers/>
      <w:tabs>
        <w:tab w:val="center" w:pos="4818"/>
        <w:tab w:val="right" w:pos="9637"/>
      </w:tabs>
    </w:pPr>
  </w:style>
  <w:style w:type="paragraph" w:styleId="Intestazione1" w:customStyle="1">
    <w:name w:val="Intestazione1"/>
    <w:basedOn w:val="Normale"/>
    <w:next w:val="Corpotesto"/>
    <w:pPr>
      <w:keepNext/>
      <w:widowControl/>
      <w:spacing w:before="240" w:after="120"/>
    </w:pPr>
    <w:rPr>
      <w:rFonts w:ascii="Arial" w:hAnsi="Arial" w:cs="Tahoma"/>
      <w:sz w:val="28"/>
      <w:szCs w:val="28"/>
    </w:rPr>
  </w:style>
  <w:style w:type="paragraph" w:styleId="Didascalia1" w:customStyle="1">
    <w:name w:val="Didascalia1"/>
    <w:basedOn w:val="Normale"/>
    <w:pPr>
      <w:widowControl/>
      <w:suppressLineNumbers/>
      <w:spacing w:before="120" w:after="120"/>
    </w:pPr>
    <w:rPr>
      <w:rFonts w:eastAsia="Arial" w:cs="Tahoma"/>
      <w:i/>
      <w:iCs/>
    </w:rPr>
  </w:style>
  <w:style w:type="paragraph" w:styleId="Testofumetto">
    <w:name w:val="Balloon Text"/>
    <w:basedOn w:val="Normale"/>
    <w:pPr>
      <w:widowControl/>
    </w:pPr>
    <w:rPr>
      <w:rFonts w:ascii="Tahoma" w:hAnsi="Tahoma" w:eastAsia="Arial" w:cs="Tahoma"/>
      <w:sz w:val="16"/>
      <w:szCs w:val="16"/>
    </w:rPr>
  </w:style>
  <w:style w:type="paragraph" w:styleId="Nessunaspaziatura1" w:customStyle="1">
    <w:name w:val="Nessuna spaziatura1"/>
    <w:pPr>
      <w:suppressAutoHyphens/>
    </w:pPr>
    <w:rPr>
      <w:rFonts w:ascii="Calibri" w:hAnsi="Calibri" w:eastAsia="Arial" w:cs="Calibri"/>
      <w:kern w:val="1"/>
      <w:sz w:val="22"/>
      <w:szCs w:val="22"/>
      <w:lang w:eastAsia="ar-SA"/>
    </w:rPr>
  </w:style>
  <w:style w:type="paragraph" w:styleId="Elencoacolori-Colore11" w:customStyle="1">
    <w:name w:val="Elenco a colori - Colore 11"/>
    <w:basedOn w:val="Normale"/>
    <w:qFormat/>
    <w:pPr>
      <w:widowControl/>
      <w:suppressAutoHyphens w:val="0"/>
      <w:spacing w:after="200" w:line="276" w:lineRule="auto"/>
      <w:ind w:left="720"/>
    </w:pPr>
    <w:rPr>
      <w:rFonts w:ascii="Calibri" w:hAnsi="Calibri" w:eastAsia="Calibri"/>
      <w:sz w:val="22"/>
      <w:szCs w:val="22"/>
    </w:rPr>
  </w:style>
  <w:style w:type="paragraph" w:styleId="Sommario1">
    <w:name w:val="toc 1"/>
    <w:basedOn w:val="Indice"/>
    <w:uiPriority w:val="39"/>
    <w:pPr>
      <w:tabs>
        <w:tab w:val="right" w:leader="dot" w:pos="9637"/>
      </w:tabs>
    </w:pPr>
  </w:style>
  <w:style w:type="paragraph" w:styleId="Sommario2">
    <w:name w:val="toc 2"/>
    <w:basedOn w:val="Indice"/>
    <w:uiPriority w:val="39"/>
    <w:pPr>
      <w:tabs>
        <w:tab w:val="right" w:leader="dot" w:pos="9637"/>
      </w:tabs>
      <w:ind w:left="283"/>
    </w:pPr>
  </w:style>
  <w:style w:type="paragraph" w:styleId="Sommario3">
    <w:name w:val="toc 3"/>
    <w:basedOn w:val="Indice"/>
    <w:uiPriority w:val="39"/>
    <w:pPr>
      <w:tabs>
        <w:tab w:val="right" w:leader="dot" w:pos="9637"/>
      </w:tabs>
      <w:ind w:left="566"/>
    </w:pPr>
  </w:style>
  <w:style w:type="paragraph" w:styleId="Sommario4">
    <w:name w:val="toc 4"/>
    <w:basedOn w:val="Indice"/>
    <w:semiHidden/>
    <w:pPr>
      <w:tabs>
        <w:tab w:val="right" w:leader="dot" w:pos="9637"/>
      </w:tabs>
      <w:ind w:left="849"/>
    </w:pPr>
  </w:style>
  <w:style w:type="paragraph" w:styleId="Sommario5">
    <w:name w:val="toc 5"/>
    <w:basedOn w:val="Indice"/>
    <w:semiHidden/>
    <w:pPr>
      <w:tabs>
        <w:tab w:val="right" w:leader="dot" w:pos="9637"/>
      </w:tabs>
      <w:ind w:left="1132"/>
    </w:pPr>
  </w:style>
  <w:style w:type="paragraph" w:styleId="Indice1">
    <w:name w:val="index 1"/>
    <w:basedOn w:val="Normale"/>
    <w:next w:val="Normale"/>
    <w:autoRedefine/>
    <w:uiPriority w:val="99"/>
    <w:unhideWhenUsed/>
    <w:rsid w:val="00B51734"/>
    <w:pPr>
      <w:ind w:left="240" w:hanging="240"/>
    </w:pPr>
  </w:style>
  <w:style w:type="paragraph" w:styleId="Titolo">
    <w:name w:val="Title"/>
    <w:basedOn w:val="Normale"/>
    <w:next w:val="Normale"/>
    <w:link w:val="TitoloCarattere"/>
    <w:uiPriority w:val="10"/>
    <w:qFormat/>
    <w:rsid w:val="003E00FB"/>
    <w:pPr>
      <w:spacing w:before="240" w:after="60"/>
      <w:jc w:val="center"/>
      <w:outlineLvl w:val="0"/>
    </w:pPr>
    <w:rPr>
      <w:rFonts w:ascii="Calibri" w:hAnsi="Calibri" w:eastAsia="MS Gothic"/>
      <w:b/>
      <w:bCs/>
      <w:kern w:val="28"/>
      <w:sz w:val="32"/>
      <w:szCs w:val="32"/>
    </w:rPr>
  </w:style>
  <w:style w:type="character" w:styleId="TitoloCarattere" w:customStyle="1">
    <w:name w:val="Titolo Carattere"/>
    <w:link w:val="Titolo"/>
    <w:uiPriority w:val="10"/>
    <w:rsid w:val="003E00FB"/>
    <w:rPr>
      <w:rFonts w:ascii="Calibri" w:hAnsi="Calibri" w:eastAsia="MS Gothic" w:cs="Times New Roman"/>
      <w:b/>
      <w:bCs/>
      <w:kern w:val="28"/>
      <w:sz w:val="32"/>
      <w:szCs w:val="32"/>
    </w:rPr>
  </w:style>
  <w:style w:type="character" w:styleId="Titolo3Carattere" w:customStyle="1">
    <w:name w:val="Titolo 3 Carattere"/>
    <w:link w:val="Titolo3"/>
    <w:uiPriority w:val="9"/>
    <w:rsid w:val="003E00FB"/>
    <w:rPr>
      <w:rFonts w:ascii="Calibri" w:hAnsi="Calibri" w:eastAsia="MS Gothic"/>
      <w:b/>
      <w:bCs/>
      <w:kern w:val="1"/>
      <w:sz w:val="26"/>
      <w:szCs w:val="26"/>
    </w:rPr>
  </w:style>
  <w:style w:type="paragraph" w:styleId="Indice2">
    <w:name w:val="index 2"/>
    <w:basedOn w:val="Normale"/>
    <w:next w:val="Normale"/>
    <w:autoRedefine/>
    <w:uiPriority w:val="99"/>
    <w:unhideWhenUsed/>
    <w:rsid w:val="00B51734"/>
    <w:pPr>
      <w:ind w:left="480" w:hanging="240"/>
    </w:pPr>
  </w:style>
  <w:style w:type="paragraph" w:styleId="Indice3">
    <w:name w:val="index 3"/>
    <w:basedOn w:val="Normale"/>
    <w:next w:val="Normale"/>
    <w:autoRedefine/>
    <w:uiPriority w:val="99"/>
    <w:unhideWhenUsed/>
    <w:rsid w:val="00B51734"/>
    <w:pPr>
      <w:ind w:left="720" w:hanging="240"/>
    </w:pPr>
  </w:style>
  <w:style w:type="paragraph" w:styleId="Indice4">
    <w:name w:val="index 4"/>
    <w:basedOn w:val="Normale"/>
    <w:next w:val="Normale"/>
    <w:autoRedefine/>
    <w:uiPriority w:val="99"/>
    <w:unhideWhenUsed/>
    <w:rsid w:val="00B51734"/>
    <w:pPr>
      <w:ind w:left="960" w:hanging="240"/>
    </w:pPr>
  </w:style>
  <w:style w:type="paragraph" w:styleId="Indice5">
    <w:name w:val="index 5"/>
    <w:basedOn w:val="Normale"/>
    <w:next w:val="Normale"/>
    <w:autoRedefine/>
    <w:uiPriority w:val="99"/>
    <w:unhideWhenUsed/>
    <w:rsid w:val="00B51734"/>
    <w:pPr>
      <w:ind w:left="1200" w:hanging="240"/>
    </w:pPr>
  </w:style>
  <w:style w:type="paragraph" w:styleId="Indice6">
    <w:name w:val="index 6"/>
    <w:basedOn w:val="Normale"/>
    <w:next w:val="Normale"/>
    <w:autoRedefine/>
    <w:uiPriority w:val="99"/>
    <w:unhideWhenUsed/>
    <w:rsid w:val="00B51734"/>
    <w:pPr>
      <w:ind w:left="1440" w:hanging="240"/>
    </w:pPr>
  </w:style>
  <w:style w:type="paragraph" w:styleId="Indice7">
    <w:name w:val="index 7"/>
    <w:basedOn w:val="Normale"/>
    <w:next w:val="Normale"/>
    <w:autoRedefine/>
    <w:uiPriority w:val="99"/>
    <w:unhideWhenUsed/>
    <w:rsid w:val="00B51734"/>
    <w:pPr>
      <w:ind w:left="1680" w:hanging="240"/>
    </w:pPr>
  </w:style>
  <w:style w:type="paragraph" w:styleId="Indice8">
    <w:name w:val="index 8"/>
    <w:basedOn w:val="Normale"/>
    <w:next w:val="Normale"/>
    <w:autoRedefine/>
    <w:uiPriority w:val="99"/>
    <w:unhideWhenUsed/>
    <w:rsid w:val="00B51734"/>
    <w:pPr>
      <w:ind w:left="1920" w:hanging="240"/>
    </w:pPr>
  </w:style>
  <w:style w:type="paragraph" w:styleId="Indice9">
    <w:name w:val="index 9"/>
    <w:basedOn w:val="Normale"/>
    <w:next w:val="Normale"/>
    <w:autoRedefine/>
    <w:uiPriority w:val="99"/>
    <w:unhideWhenUsed/>
    <w:rsid w:val="00B51734"/>
    <w:pPr>
      <w:ind w:left="2160" w:hanging="240"/>
    </w:pPr>
  </w:style>
  <w:style w:type="paragraph" w:styleId="Titoloindice">
    <w:name w:val="index heading"/>
    <w:basedOn w:val="Normale"/>
    <w:next w:val="Indice1"/>
    <w:uiPriority w:val="99"/>
    <w:unhideWhenUsed/>
    <w:rsid w:val="00B51734"/>
  </w:style>
  <w:style w:type="paragraph" w:styleId="Sommario6">
    <w:name w:val="toc 6"/>
    <w:basedOn w:val="Normale"/>
    <w:next w:val="Normale"/>
    <w:autoRedefine/>
    <w:uiPriority w:val="39"/>
    <w:unhideWhenUsed/>
    <w:rsid w:val="00B51734"/>
    <w:pPr>
      <w:ind w:left="1200"/>
    </w:pPr>
  </w:style>
  <w:style w:type="paragraph" w:styleId="Sommario7">
    <w:name w:val="toc 7"/>
    <w:basedOn w:val="Normale"/>
    <w:next w:val="Normale"/>
    <w:autoRedefine/>
    <w:uiPriority w:val="39"/>
    <w:unhideWhenUsed/>
    <w:rsid w:val="00B51734"/>
    <w:pPr>
      <w:ind w:left="1440"/>
    </w:pPr>
  </w:style>
  <w:style w:type="paragraph" w:styleId="Sommario8">
    <w:name w:val="toc 8"/>
    <w:basedOn w:val="Normale"/>
    <w:next w:val="Normale"/>
    <w:autoRedefine/>
    <w:uiPriority w:val="39"/>
    <w:unhideWhenUsed/>
    <w:rsid w:val="00B51734"/>
    <w:pPr>
      <w:ind w:left="1680"/>
    </w:pPr>
  </w:style>
  <w:style w:type="paragraph" w:styleId="Sommario9">
    <w:name w:val="toc 9"/>
    <w:basedOn w:val="Normale"/>
    <w:next w:val="Normale"/>
    <w:autoRedefine/>
    <w:uiPriority w:val="39"/>
    <w:unhideWhenUsed/>
    <w:rsid w:val="00B51734"/>
    <w:pPr>
      <w:ind w:left="1920"/>
    </w:pPr>
  </w:style>
  <w:style w:type="paragraph" w:styleId="Paragrafoelenco">
    <w:name w:val="List Paragraph"/>
    <w:basedOn w:val="Normale"/>
    <w:uiPriority w:val="34"/>
    <w:qFormat/>
    <w:pPr>
      <w:ind w:left="720"/>
      <w:contextualSpacing/>
    </w:pPr>
  </w:style>
  <w:style w:type="table" w:styleId="Grigliatabella">
    <w:name w:val="Table Grid"/>
    <w:basedOn w:val="Tabellanormale"/>
    <w:uiPriority w:val="59"/>
    <w:rsid w:val="00C60985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Collegamentoipertestuale">
    <w:name w:val="Hyperlink"/>
    <w:basedOn w:val="Carpredefinitoparagrafo"/>
    <w:uiPriority w:val="99"/>
    <w:unhideWhenUsed/>
    <w:rsid w:val="00086D8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788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8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0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0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8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8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7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7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3.xml" Id="rId13" /><Relationship Type="http://schemas.openxmlformats.org/officeDocument/2006/relationships/footer" Target="footer5.xml" Id="rId18" /><Relationship Type="http://schemas.openxmlformats.org/officeDocument/2006/relationships/hyperlink" Target="mailto:andreamartello00@gmail.com" TargetMode="External" Id="rId26" /><Relationship Type="http://schemas.openxmlformats.org/officeDocument/2006/relationships/hyperlink" Target="mailto:form%20(francesco96@gmail.it" TargetMode="External" Id="rId21" /><Relationship Type="http://schemas.openxmlformats.org/officeDocument/2006/relationships/image" Target="media/image10.jpeg" Id="rId34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footer" Target="footer4.xml" Id="rId16" /><Relationship Type="http://schemas.openxmlformats.org/officeDocument/2006/relationships/image" Target="media/image5.jpeg" Id="rId29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header" Target="header2.xml" Id="rId11" /><Relationship Type="http://schemas.openxmlformats.org/officeDocument/2006/relationships/hyperlink" Target="mailto:giancarlo44@gmail.com" TargetMode="External" Id="rId24" /><Relationship Type="http://schemas.openxmlformats.org/officeDocument/2006/relationships/image" Target="media/image8.jpeg" Id="rId32" /><Relationship Type="http://schemas.openxmlformats.org/officeDocument/2006/relationships/image" Target="media/image13.jpeg" Id="rId37" /><Relationship Type="http://schemas.openxmlformats.org/officeDocument/2006/relationships/fontTable" Target="fontTable.xml" Id="rId45" /><Relationship Type="http://schemas.openxmlformats.org/officeDocument/2006/relationships/webSettings" Target="webSettings.xml" Id="rId5" /><Relationship Type="http://schemas.openxmlformats.org/officeDocument/2006/relationships/footer" Target="footer3.xml" Id="rId15" /><Relationship Type="http://schemas.openxmlformats.org/officeDocument/2006/relationships/hyperlink" Target="mailto:giancarlo44@gmail.com" TargetMode="External" Id="rId23" /><Relationship Type="http://schemas.openxmlformats.org/officeDocument/2006/relationships/image" Target="media/image4.jpeg" Id="rId28" /><Relationship Type="http://schemas.openxmlformats.org/officeDocument/2006/relationships/image" Target="media/image12.jpeg" Id="rId36" /><Relationship Type="http://schemas.openxmlformats.org/officeDocument/2006/relationships/footer" Target="footer1.xml" Id="rId10" /><Relationship Type="http://schemas.openxmlformats.org/officeDocument/2006/relationships/image" Target="media/image7.jpeg" Id="rId31" /><Relationship Type="http://schemas.openxmlformats.org/officeDocument/2006/relationships/hyperlink" Target="mailto:form%20(francesco96@gmail.it" TargetMode="External" Id="rId44" /><Relationship Type="http://schemas.openxmlformats.org/officeDocument/2006/relationships/settings" Target="settings.xml" Id="rId4" /><Relationship Type="http://schemas.openxmlformats.org/officeDocument/2006/relationships/header" Target="header1.xml" Id="rId9" /><Relationship Type="http://schemas.openxmlformats.org/officeDocument/2006/relationships/header" Target="header4.xml" Id="rId14" /><Relationship Type="http://schemas.openxmlformats.org/officeDocument/2006/relationships/hyperlink" Target="mailto:marittiell28@alice.it" TargetMode="External" Id="rId22" /><Relationship Type="http://schemas.openxmlformats.org/officeDocument/2006/relationships/image" Target="media/image3.jpeg" Id="rId27" /><Relationship Type="http://schemas.openxmlformats.org/officeDocument/2006/relationships/image" Target="media/image6.jpeg" Id="rId30" /><Relationship Type="http://schemas.openxmlformats.org/officeDocument/2006/relationships/image" Target="media/image11.jpeg" Id="rId35" /><Relationship Type="http://schemas.openxmlformats.org/officeDocument/2006/relationships/styles" Target="styles.xml" Id="rId3" /><Relationship Type="http://schemas.openxmlformats.org/officeDocument/2006/relationships/footer" Target="footer2.xml" Id="rId12" /><Relationship Type="http://schemas.openxmlformats.org/officeDocument/2006/relationships/header" Target="header5.xml" Id="rId17" /><Relationship Type="http://schemas.openxmlformats.org/officeDocument/2006/relationships/hyperlink" Target="mailto:marittiel28@alice.it" TargetMode="External" Id="rId25" /><Relationship Type="http://schemas.openxmlformats.org/officeDocument/2006/relationships/image" Target="media/image9.jpeg" Id="rId33" /><Relationship Type="http://schemas.openxmlformats.org/officeDocument/2006/relationships/image" Target="media/image14.jpeg" Id="rId38" /><Relationship Type="http://schemas.openxmlformats.org/officeDocument/2006/relationships/theme" Target="theme/theme1.xml" Id="rId46" /><Relationship Type="http://schemas.openxmlformats.org/officeDocument/2006/relationships/hyperlink" Target="mailto:francesco96@gmail.it" TargetMode="External" Id="rId20" /><Relationship Type="http://schemas.openxmlformats.org/officeDocument/2006/relationships/image" Target="/media/image2.png" Id="R8362b94cacf54e21" /><Relationship Type="http://schemas.openxmlformats.org/officeDocument/2006/relationships/image" Target="/media/image13.jpg" Id="R317d1191dd7a4061" /><Relationship Type="http://schemas.openxmlformats.org/officeDocument/2006/relationships/image" Target="/media/image14.jpg" Id="R6ffc52d2f9554a35" /><Relationship Type="http://schemas.openxmlformats.org/officeDocument/2006/relationships/image" Target="/media/image15.jpg" Id="R3736542cb3c64914" /><Relationship Type="http://schemas.openxmlformats.org/officeDocument/2006/relationships/image" Target="/media/image16.jpg" Id="Raa3d6a57493b46c8" /><Relationship Type="http://schemas.openxmlformats.org/officeDocument/2006/relationships/image" Target="/media/image17.jpg" Id="R79222a06afce485c" /><Relationship Type="http://schemas.openxmlformats.org/officeDocument/2006/relationships/image" Target="/media/image18.jpg" Id="R7fdf8e82eeb4421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0736C7-FE43-40DB-920E-05BF7E72AF69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Università degli Studi di Salerno</dc:title>
  <dc:subject/>
  <dc:creator>Andrea De Lucia</dc:creator>
  <keywords/>
  <lastModifiedBy>Giovanni Battista Sorrentino</lastModifiedBy>
  <revision>47</revision>
  <lastPrinted>1900-01-01T08:00:00.0000000Z</lastPrinted>
  <dcterms:created xsi:type="dcterms:W3CDTF">2020-11-01T17:40:00.0000000Z</dcterms:created>
  <dcterms:modified xsi:type="dcterms:W3CDTF">2020-11-01T18:01:46.6219337Z</dcterms:modified>
</coreProperties>
</file>