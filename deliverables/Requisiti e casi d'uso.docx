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98D3FFE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DAB6C7B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2EB378F" w14:textId="77777777" w:rsidR="008B36D5" w:rsidRDefault="008B36D5"/>
    <w:p w14:paraId="6A05A809" w14:textId="77777777" w:rsidR="008B36D5" w:rsidRDefault="008B36D5"/>
    <w:p w14:paraId="5A39BBE3" w14:textId="77777777" w:rsidR="008B36D5" w:rsidRDefault="008B36D5"/>
    <w:p w14:paraId="41C8F396" w14:textId="77777777" w:rsidR="008B36D5" w:rsidRDefault="008B36D5"/>
    <w:p w14:paraId="28B33A33" w14:textId="037ADBC0" w:rsidR="001765AE" w:rsidRDefault="026F2950" w:rsidP="026F2950">
      <w:pPr>
        <w:spacing w:line="259" w:lineRule="auto"/>
        <w:jc w:val="right"/>
        <w:rPr>
          <w:rFonts w:ascii="Arial" w:hAnsi="Arial"/>
          <w:b/>
          <w:bCs/>
          <w:sz w:val="36"/>
          <w:szCs w:val="36"/>
        </w:rPr>
      </w:pPr>
      <w:proofErr w:type="spellStart"/>
      <w:r w:rsidRPr="026F2950">
        <w:rPr>
          <w:rFonts w:ascii="Arial" w:hAnsi="Arial"/>
          <w:b/>
          <w:bCs/>
          <w:sz w:val="36"/>
          <w:szCs w:val="36"/>
        </w:rPr>
        <w:t>McDelivery</w:t>
      </w:r>
      <w:proofErr w:type="spellEnd"/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Requisiti e casi d’uso</w:t>
      </w:r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Versione 1.</w:t>
      </w:r>
      <w:r w:rsidR="00A63D02">
        <w:rPr>
          <w:rFonts w:ascii="Arial" w:hAnsi="Arial"/>
          <w:b/>
          <w:bCs/>
          <w:sz w:val="36"/>
          <w:szCs w:val="36"/>
        </w:rPr>
        <w:t>1</w:t>
      </w:r>
      <w:r w:rsidR="00093D9B">
        <w:br/>
      </w:r>
    </w:p>
    <w:p w14:paraId="72A3D3EC" w14:textId="77777777" w:rsidR="00D15F88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0D0B940D" w14:textId="77777777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0E27B00A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Default="00D15F88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14:paraId="60061E4C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Default="001765AE" w:rsidP="00AD67D6">
      <w:pPr>
        <w:ind w:left="3119"/>
      </w:pPr>
      <w:r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FEA656" w14:textId="6EE6A2E8" w:rsidR="008B36D5" w:rsidRDefault="008B36D5" w:rsidP="62EC5441">
      <w:pPr>
        <w:jc w:val="center"/>
        <w:rPr>
          <w:sz w:val="32"/>
          <w:szCs w:val="32"/>
        </w:rPr>
      </w:pPr>
    </w:p>
    <w:p w14:paraId="348308DB" w14:textId="000004E2" w:rsidR="008B36D5" w:rsidRDefault="74E7FC09" w:rsidP="62EC5441">
      <w:pPr>
        <w:jc w:val="center"/>
        <w:rPr>
          <w:sz w:val="32"/>
          <w:szCs w:val="32"/>
        </w:rPr>
      </w:pPr>
      <w:r w:rsidRPr="74E7FC09">
        <w:rPr>
          <w:sz w:val="32"/>
          <w:szCs w:val="32"/>
        </w:rPr>
        <w:t>Data: 01/11/2020</w:t>
      </w:r>
    </w:p>
    <w:p w14:paraId="4B99056E" w14:textId="77777777" w:rsidR="00B51734" w:rsidRDefault="00B51734" w:rsidP="001B500F">
      <w:pPr>
        <w:jc w:val="center"/>
        <w:rPr>
          <w:sz w:val="32"/>
        </w:rPr>
      </w:pPr>
    </w:p>
    <w:p w14:paraId="1299C43A" w14:textId="77777777" w:rsidR="00B51734" w:rsidRDefault="00B51734" w:rsidP="001B500F">
      <w:pPr>
        <w:jc w:val="center"/>
        <w:rPr>
          <w:sz w:val="32"/>
        </w:rPr>
      </w:pPr>
    </w:p>
    <w:p w14:paraId="4DDBEF00" w14:textId="77777777" w:rsidR="00B51734" w:rsidRDefault="00B51734" w:rsidP="001B500F">
      <w:pPr>
        <w:jc w:val="center"/>
        <w:rPr>
          <w:sz w:val="32"/>
        </w:rPr>
      </w:pPr>
    </w:p>
    <w:p w14:paraId="3461D779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Default="008B36D5" w:rsidP="026F2950"/>
    <w:p w14:paraId="5997CC1D" w14:textId="77777777" w:rsidR="008B36D5" w:rsidRDefault="008B36D5">
      <w:pPr>
        <w:rPr>
          <w:b/>
        </w:rPr>
      </w:pPr>
    </w:p>
    <w:p w14:paraId="31FBE736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6DBDC0BA" w14:textId="77777777" w:rsidTr="2900677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14:paraId="110FFD37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0512105952</w:t>
            </w:r>
          </w:p>
        </w:tc>
      </w:tr>
      <w:tr w:rsidR="002713D8" w:rsidRPr="0046342D" w14:paraId="1F72F646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0512105712</w:t>
            </w:r>
          </w:p>
        </w:tc>
      </w:tr>
      <w:tr w:rsidR="002713D8" w:rsidRPr="0046342D" w14:paraId="6BB9E253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0512105994</w:t>
            </w:r>
          </w:p>
        </w:tc>
      </w:tr>
      <w:tr w:rsidR="00D1464E" w:rsidRPr="0046342D" w14:paraId="07547A01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0512105892</w:t>
            </w:r>
          </w:p>
        </w:tc>
      </w:tr>
      <w:tr w:rsidR="00D1464E" w:rsidRPr="0046342D" w14:paraId="6537F28F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DFB9E20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0DF9E56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1765AE" w:rsidRPr="0046342D" w14:paraId="44E871BC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144A5D23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38610EB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37805D2" w14:textId="77777777" w:rsidR="008B36D5" w:rsidRDefault="008B36D5">
      <w:pPr>
        <w:rPr>
          <w:b/>
          <w:sz w:val="20"/>
        </w:rPr>
      </w:pPr>
    </w:p>
    <w:p w14:paraId="463F29E8" w14:textId="77777777" w:rsidR="008B36D5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Default="008B36D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Default="008B36D5">
      <w:pPr>
        <w:rPr>
          <w:b/>
          <w:sz w:val="20"/>
        </w:rPr>
      </w:pPr>
    </w:p>
    <w:p w14:paraId="5630AD66" w14:textId="77777777" w:rsidR="008B36D5" w:rsidRDefault="008B36D5">
      <w:pPr>
        <w:rPr>
          <w:b/>
          <w:sz w:val="20"/>
        </w:rPr>
      </w:pPr>
    </w:p>
    <w:p w14:paraId="61829076" w14:textId="77777777" w:rsidR="008B36D5" w:rsidRDefault="008B36D5">
      <w:pPr>
        <w:rPr>
          <w:b/>
          <w:sz w:val="20"/>
        </w:rPr>
      </w:pPr>
    </w:p>
    <w:p w14:paraId="2BA226A1" w14:textId="77777777" w:rsidR="008B36D5" w:rsidRDefault="008B36D5">
      <w:pPr>
        <w:rPr>
          <w:b/>
          <w:sz w:val="20"/>
        </w:rPr>
      </w:pPr>
    </w:p>
    <w:p w14:paraId="4B08E8BD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2900677A">
              <w:rPr>
                <w:sz w:val="20"/>
                <w:szCs w:val="20"/>
              </w:rPr>
              <w:t>Roles</w:t>
            </w:r>
            <w:proofErr w:type="spellEnd"/>
            <w:r w:rsidRPr="2900677A">
              <w:rPr>
                <w:sz w:val="20"/>
                <w:szCs w:val="20"/>
              </w:rPr>
              <w:t xml:space="preserve"> </w:t>
            </w:r>
            <w:proofErr w:type="spellStart"/>
            <w:r w:rsidRPr="2900677A">
              <w:rPr>
                <w:sz w:val="20"/>
                <w:szCs w:val="20"/>
              </w:rPr>
              <w:t>diagram</w:t>
            </w:r>
            <w:proofErr w:type="spellEnd"/>
            <w:r w:rsidRPr="2900677A">
              <w:rPr>
                <w:sz w:val="20"/>
                <w:szCs w:val="20"/>
              </w:rPr>
              <w:t>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8B36D5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4AE658A0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SCN04, SCN05, SCN06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5E245282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SCN10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8B36D5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6E034E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4083CC63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39480536" w:rsidR="008B36D5" w:rsidRDefault="74F71DF5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74F71DF5">
              <w:rPr>
                <w:sz w:val="20"/>
                <w:szCs w:val="20"/>
              </w:rPr>
              <w:t>Mockup</w:t>
            </w:r>
            <w:proofErr w:type="spellEnd"/>
            <w:r w:rsidRPr="74F71DF5">
              <w:rPr>
                <w:sz w:val="20"/>
                <w:szCs w:val="20"/>
              </w:rPr>
              <w:t>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14B6DA33" w:rsidR="008B36D5" w:rsidRDefault="2900677A" w:rsidP="2900677A">
            <w:pPr>
              <w:pStyle w:val="Contenutotabella"/>
              <w:spacing w:line="259" w:lineRule="auto"/>
            </w:pPr>
            <w:r w:rsidRPr="2900677A">
              <w:rPr>
                <w:sz w:val="20"/>
                <w:szCs w:val="20"/>
              </w:rPr>
              <w:t>Sorrentino, Tornincasa</w:t>
            </w:r>
          </w:p>
        </w:tc>
      </w:tr>
      <w:tr w:rsidR="008B36D5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0EED1A7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580AEDA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4ACF6F7D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UC01 a UC05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6DD3A560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</w:t>
            </w:r>
          </w:p>
        </w:tc>
      </w:tr>
      <w:tr w:rsidR="008B36D5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28701CE3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2242C57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0A89A4B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UC06 a UC10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0B04B6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2900677A" w14:paraId="37B4AF6C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226EC9E" w14:textId="46AB43F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A4F8FB4" w14:textId="0A67458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2FEB7B0" w14:textId="656478F1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B7B348" w14:textId="29A907C9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4E1902" w14:paraId="49E1E666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5AE40F5" w14:textId="1246EF3D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8FEAFCD" w14:textId="4654BD8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AB192C" w14:textId="3BF7604C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Revisione intero documento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7F194B0" w14:textId="1C361A4E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4E1902" w14:paraId="62350C5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DAB92B1" w14:textId="0FA4EDC0" w:rsidR="004E1902" w:rsidRDefault="004E1902" w:rsidP="004E1902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B851D28" w14:textId="44C595F6" w:rsidR="004E1902" w:rsidRDefault="004E1902" w:rsidP="004E1902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1BCC04E" w14:textId="5CB31F6F" w:rsidR="004E1902" w:rsidRDefault="004E1902" w:rsidP="004E1902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Correzione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7F102CA" w14:textId="64DC08D9" w:rsidR="004E1902" w:rsidRPr="004E1902" w:rsidRDefault="004E1902" w:rsidP="004E1902">
            <w:pPr>
              <w:pStyle w:val="Contenutotabella"/>
              <w:rPr>
                <w:sz w:val="20"/>
                <w:szCs w:val="20"/>
              </w:rPr>
            </w:pPr>
            <w:r w:rsidRPr="004E1902">
              <w:rPr>
                <w:sz w:val="20"/>
                <w:szCs w:val="20"/>
              </w:rPr>
              <w:t>Zizzari</w:t>
            </w:r>
          </w:p>
        </w:tc>
      </w:tr>
    </w:tbl>
    <w:p w14:paraId="3041E394" w14:textId="77777777" w:rsidR="00B51734" w:rsidRDefault="00B51734">
      <w:pPr>
        <w:jc w:val="center"/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E1831B3" w14:textId="0F6177B0" w:rsidR="00B51734" w:rsidRDefault="00B51734" w:rsidP="00B51734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34CCB0AB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54E11D2A" w14:textId="77777777" w:rsidR="003E00FB" w:rsidRDefault="003E00FB">
      <w:pPr>
        <w:pStyle w:val="Sommario5"/>
      </w:pPr>
    </w:p>
    <w:p w14:paraId="18CC3922" w14:textId="26369B2D" w:rsidR="00A007BD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A007BD">
        <w:rPr>
          <w:noProof/>
        </w:rPr>
        <w:t>1.</w:t>
      </w:r>
      <w:r w:rsidR="00A007B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 w:rsidR="00A007BD">
        <w:rPr>
          <w:noProof/>
        </w:rPr>
        <w:t>Roles diagram</w:t>
      </w:r>
      <w:r w:rsidR="00A007BD">
        <w:rPr>
          <w:noProof/>
        </w:rPr>
        <w:tab/>
      </w:r>
      <w:r w:rsidR="00A007BD">
        <w:rPr>
          <w:noProof/>
        </w:rPr>
        <w:fldChar w:fldCharType="begin"/>
      </w:r>
      <w:r w:rsidR="00A007BD">
        <w:rPr>
          <w:noProof/>
        </w:rPr>
        <w:instrText xml:space="preserve"> PAGEREF _Toc55116041 \h </w:instrText>
      </w:r>
      <w:r w:rsidR="00A007BD">
        <w:rPr>
          <w:noProof/>
        </w:rPr>
      </w:r>
      <w:r w:rsidR="00A007BD">
        <w:rPr>
          <w:noProof/>
        </w:rPr>
        <w:fldChar w:fldCharType="separate"/>
      </w:r>
      <w:r w:rsidR="00A007BD">
        <w:rPr>
          <w:noProof/>
        </w:rPr>
        <w:t>4</w:t>
      </w:r>
      <w:r w:rsidR="00A007BD">
        <w:rPr>
          <w:noProof/>
        </w:rPr>
        <w:fldChar w:fldCharType="end"/>
      </w:r>
    </w:p>
    <w:p w14:paraId="6DB886F8" w14:textId="133D73A0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B1ECC15" w14:textId="0E68310E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788225C" w14:textId="72C51435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9B105E" w14:textId="2651DDDD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3CFC408" w14:textId="03AC1E36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Form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4A0579A" w14:textId="10D097D5" w:rsidR="00A007BD" w:rsidRDefault="00A007BD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Tabella requisiti funzionali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1126E5D" w14:textId="164D699E" w:rsidR="00B51734" w:rsidRDefault="00B51734">
      <w:pPr>
        <w:pStyle w:val="Sommario5"/>
      </w:pPr>
      <w:r>
        <w:fldChar w:fldCharType="end"/>
      </w:r>
    </w:p>
    <w:p w14:paraId="2DE403A5" w14:textId="77777777" w:rsidR="003E00FB" w:rsidRDefault="003E00FB">
      <w:pPr>
        <w:pStyle w:val="Sommario5"/>
      </w:pPr>
    </w:p>
    <w:p w14:paraId="62431CDC" w14:textId="77777777" w:rsidR="00B51734" w:rsidRDefault="00B51734" w:rsidP="00FB11E6">
      <w:pPr>
        <w:pStyle w:val="Sommario5"/>
        <w:ind w:left="0"/>
        <w:sectPr w:rsidR="00B51734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4E8B9033" w:rsidR="003E00FB" w:rsidRDefault="6F1B3099" w:rsidP="0064299F">
      <w:pPr>
        <w:pStyle w:val="Titolo"/>
        <w:numPr>
          <w:ilvl w:val="0"/>
          <w:numId w:val="2"/>
        </w:numPr>
        <w:ind w:left="426"/>
        <w:jc w:val="left"/>
      </w:pPr>
      <w:bookmarkStart w:id="0" w:name="_Toc55116041"/>
      <w:proofErr w:type="spellStart"/>
      <w:r>
        <w:lastRenderedPageBreak/>
        <w:t>Roles</w:t>
      </w:r>
      <w:proofErr w:type="spellEnd"/>
      <w:r>
        <w:t xml:space="preserve"> </w:t>
      </w:r>
      <w:proofErr w:type="spellStart"/>
      <w:r>
        <w:t>diagram</w:t>
      </w:r>
      <w:bookmarkEnd w:id="0"/>
      <w:proofErr w:type="spellEnd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0901C8C6" w:rsidR="026F2950" w:rsidRDefault="6F1B3099" w:rsidP="0064299F">
      <w:pPr>
        <w:pStyle w:val="Titolo"/>
        <w:numPr>
          <w:ilvl w:val="0"/>
          <w:numId w:val="2"/>
        </w:numPr>
        <w:ind w:left="426"/>
        <w:jc w:val="left"/>
      </w:pPr>
      <w:bookmarkStart w:id="1" w:name="_Toc55116042"/>
      <w:r>
        <w:t>Requisiti</w:t>
      </w:r>
      <w:bookmarkEnd w:id="1"/>
    </w:p>
    <w:p w14:paraId="6BDB51A4" w14:textId="6342CD16" w:rsidR="00E25819" w:rsidRPr="00E25819" w:rsidRDefault="6F1B3099" w:rsidP="6F1B3099">
      <w:pPr>
        <w:pStyle w:val="Paragrafoelenco"/>
        <w:numPr>
          <w:ilvl w:val="0"/>
          <w:numId w:val="1"/>
        </w:numPr>
        <w:rPr>
          <w:rFonts w:eastAsia="Times New Roman"/>
          <w:sz w:val="32"/>
          <w:szCs w:val="32"/>
        </w:rPr>
      </w:pPr>
      <w:r w:rsidRPr="6F1B3099">
        <w:rPr>
          <w:sz w:val="32"/>
          <w:szCs w:val="32"/>
        </w:rPr>
        <w:t>REQUISITI FUNZIONALI</w:t>
      </w:r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 xml:space="preserve">Il sistema dovrà fornire all’utente </w:t>
      </w:r>
      <w:r w:rsidRPr="6F1B3099">
        <w:rPr>
          <w:sz w:val="32"/>
          <w:szCs w:val="32"/>
        </w:rPr>
        <w:lastRenderedPageBreak/>
        <w:t>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1614706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>Il sistema dovrà fornire la possibilità a quasi utente del sito di scollegarsi dal sito;</w:t>
      </w:r>
    </w:p>
    <w:p w14:paraId="26552234" w14:textId="7FC49002" w:rsidR="6F1B3099" w:rsidRDefault="6F1B3099" w:rsidP="6F1B3099">
      <w:pPr>
        <w:pStyle w:val="Paragrafoelenco"/>
        <w:rPr>
          <w:sz w:val="32"/>
          <w:szCs w:val="32"/>
        </w:rPr>
      </w:pPr>
    </w:p>
    <w:p w14:paraId="1887A80B" w14:textId="062A190B" w:rsidR="62EC5441" w:rsidRPr="00E25819" w:rsidRDefault="6F1B3099" w:rsidP="6F1B3099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6F1B3099">
        <w:rPr>
          <w:sz w:val="32"/>
          <w:szCs w:val="32"/>
        </w:rPr>
        <w:t>REQUISITI NON FUNZIONALI</w:t>
      </w:r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</w:t>
      </w:r>
      <w:proofErr w:type="spellStart"/>
      <w:r w:rsidRPr="6F1B3099">
        <w:rPr>
          <w:b/>
          <w:bCs/>
          <w:sz w:val="32"/>
          <w:szCs w:val="32"/>
        </w:rPr>
        <w:t>sql</w:t>
      </w:r>
      <w:proofErr w:type="spellEnd"/>
      <w:r w:rsidRPr="6F1B3099">
        <w:rPr>
          <w:b/>
          <w:bCs/>
          <w:sz w:val="32"/>
          <w:szCs w:val="32"/>
        </w:rPr>
        <w:t xml:space="preserve"> injection: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sql</w:t>
      </w:r>
      <w:proofErr w:type="spellEnd"/>
      <w:r w:rsidRPr="6F1B3099">
        <w:rPr>
          <w:sz w:val="32"/>
          <w:szCs w:val="32"/>
        </w:rPr>
        <w:t xml:space="preserve">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</w:t>
      </w:r>
      <w:proofErr w:type="spellStart"/>
      <w:r w:rsidRPr="6F1B3099">
        <w:rPr>
          <w:b/>
          <w:bCs/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</w:t>
      </w:r>
      <w:proofErr w:type="spellStart"/>
      <w:r w:rsidRPr="6F1B3099">
        <w:rPr>
          <w:b/>
          <w:bCs/>
          <w:sz w:val="32"/>
          <w:szCs w:val="32"/>
        </w:rPr>
        <w:t>hashing</w:t>
      </w:r>
      <w:proofErr w:type="spellEnd"/>
      <w:r w:rsidRPr="6F1B3099">
        <w:rPr>
          <w:b/>
          <w:bCs/>
          <w:sz w:val="32"/>
          <w:szCs w:val="32"/>
        </w:rPr>
        <w:t xml:space="preserve"> password: </w:t>
      </w:r>
      <w:r w:rsidRPr="6F1B3099">
        <w:rPr>
          <w:sz w:val="32"/>
          <w:szCs w:val="32"/>
        </w:rPr>
        <w:t xml:space="preserve">Il sistema dovrà essere memorizzare le password non in chiaro, tramite l’uso di uno dei principali algoritmi di </w:t>
      </w:r>
      <w:proofErr w:type="spellStart"/>
      <w:r w:rsidRPr="6F1B3099">
        <w:rPr>
          <w:sz w:val="32"/>
          <w:szCs w:val="32"/>
        </w:rPr>
        <w:t>hashing</w:t>
      </w:r>
      <w:proofErr w:type="spellEnd"/>
      <w:r w:rsidRPr="6F1B3099">
        <w:rPr>
          <w:sz w:val="32"/>
          <w:szCs w:val="32"/>
        </w:rPr>
        <w:t xml:space="preserve">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</w:t>
      </w:r>
      <w:proofErr w:type="spellStart"/>
      <w:r w:rsidRPr="6F1B3099">
        <w:rPr>
          <w:b/>
          <w:bCs/>
          <w:sz w:val="32"/>
          <w:szCs w:val="32"/>
        </w:rPr>
        <w:t>mean</w:t>
      </w:r>
      <w:proofErr w:type="spellEnd"/>
      <w:r w:rsidRPr="6F1B3099">
        <w:rPr>
          <w:b/>
          <w:bCs/>
          <w:sz w:val="32"/>
          <w:szCs w:val="32"/>
        </w:rPr>
        <w:t xml:space="preserve"> time to </w:t>
      </w:r>
      <w:proofErr w:type="spellStart"/>
      <w:r w:rsidRPr="6F1B3099">
        <w:rPr>
          <w:b/>
          <w:bCs/>
          <w:sz w:val="32"/>
          <w:szCs w:val="32"/>
        </w:rPr>
        <w:t>failure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garantire un </w:t>
      </w:r>
      <w:proofErr w:type="spellStart"/>
      <w:r w:rsidRPr="6F1B3099">
        <w:rPr>
          <w:sz w:val="32"/>
          <w:szCs w:val="32"/>
        </w:rPr>
        <w:t>mean</w:t>
      </w:r>
      <w:proofErr w:type="spellEnd"/>
      <w:r w:rsidRPr="6F1B3099">
        <w:rPr>
          <w:sz w:val="32"/>
          <w:szCs w:val="32"/>
        </w:rPr>
        <w:t xml:space="preserve"> time to </w:t>
      </w:r>
      <w:proofErr w:type="spellStart"/>
      <w:r w:rsidRPr="6F1B3099">
        <w:rPr>
          <w:sz w:val="32"/>
          <w:szCs w:val="32"/>
        </w:rPr>
        <w:t>failure</w:t>
      </w:r>
      <w:proofErr w:type="spellEnd"/>
      <w:r w:rsidRPr="6F1B3099">
        <w:rPr>
          <w:sz w:val="32"/>
          <w:szCs w:val="32"/>
        </w:rPr>
        <w:t xml:space="preserve">  inferiore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</w:t>
      </w:r>
      <w:r w:rsidRPr="6F1B3099">
        <w:rPr>
          <w:sz w:val="32"/>
          <w:szCs w:val="32"/>
        </w:rPr>
        <w:lastRenderedPageBreak/>
        <w:t xml:space="preserve">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72AA97D9" w:rsidR="003E00FB" w:rsidRDefault="6F1B3099" w:rsidP="0064299F">
      <w:pPr>
        <w:pStyle w:val="Titolo"/>
        <w:numPr>
          <w:ilvl w:val="0"/>
          <w:numId w:val="2"/>
        </w:numPr>
        <w:ind w:left="426"/>
        <w:jc w:val="left"/>
      </w:pPr>
      <w:bookmarkStart w:id="2" w:name="_Toc55116043"/>
      <w:r>
        <w:t>Scenari</w:t>
      </w:r>
      <w:bookmarkEnd w:id="2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>dati: nome (Francesco), Cognome(Villanova),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20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5437716E" w14:textId="58E93084" w:rsidR="00C60985" w:rsidRPr="00A43278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A43278">
              <w:rPr>
                <w:sz w:val="22"/>
                <w:szCs w:val="22"/>
              </w:rPr>
              <w:t>;</w:t>
            </w:r>
          </w:p>
          <w:p w14:paraId="7EE1F6CE" w14:textId="0924CB11" w:rsidR="00A43278" w:rsidRPr="00F12771" w:rsidRDefault="00320E7E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320E7E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21" w:history="1">
              <w:r w:rsidRPr="00320E7E">
                <w:rPr>
                  <w:rStyle w:val="Collegamentoipertestuale"/>
                  <w:sz w:val="22"/>
                  <w:szCs w:val="22"/>
                </w:rPr>
                <w:t>form (francesco96@gmail.it</w:t>
              </w:r>
            </w:hyperlink>
            <w:r w:rsidRPr="00320E7E">
              <w:rPr>
                <w:sz w:val="22"/>
                <w:szCs w:val="22"/>
              </w:rPr>
              <w:t>) contenente il link per confermare la registrazione dell’account. Francesco quindi accede alla propria posta elettronica e dopo aver cliccato sul link di conferma presente nella mail che gli è arrivata viene reindirizzato su una pagina contente un messaggio indicante che il proprio account è stato attivato.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3199797F" w:rsidR="004A1C2B" w:rsidRDefault="004A1C2B" w:rsidP="00C60985"/>
    <w:p w14:paraId="5F48A358" w14:textId="5E21A137" w:rsidR="004A1C2B" w:rsidRDefault="004A1C2B" w:rsidP="00C60985"/>
    <w:p w14:paraId="4B32AE85" w14:textId="77777777" w:rsidR="001572A9" w:rsidRDefault="001572A9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quindi mostrati i panini disponibili nel menu: Big Mac, Cheeseburger,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McChicken</w:t>
            </w:r>
            <w:proofErr w:type="spellEnd"/>
            <w:r w:rsidRPr="00A43278">
              <w:rPr>
                <w:sz w:val="22"/>
                <w:szCs w:val="22"/>
              </w:rPr>
              <w:t xml:space="preserve">. Gioele decide di comprare il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>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mostrate le bevande disponibili: Acqua,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 xml:space="preserve">Gioele decide di acquistare la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Vengono quindi inseriti i dati di 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: Nome(Mario), Cognome(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22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23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24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</w:t>
            </w:r>
            <w:hyperlink r:id="rId25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6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6D6A4CB1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="00446C9F" w:rsidRPr="00446C9F">
              <w:rPr>
                <w:sz w:val="22"/>
                <w:szCs w:val="22"/>
              </w:rPr>
              <w:t>McFlurry</w:t>
            </w:r>
            <w:proofErr w:type="spellEnd"/>
            <w:r w:rsidR="00446C9F"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="00446C9F" w:rsidRPr="00446C9F">
              <w:rPr>
                <w:sz w:val="22"/>
                <w:szCs w:val="22"/>
              </w:rPr>
              <w:t>Snickers</w:t>
            </w:r>
            <w:proofErr w:type="spellEnd"/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>
              <w:rPr>
                <w:sz w:val="22"/>
                <w:szCs w:val="22"/>
              </w:rPr>
              <w:t>Iovino</w:t>
            </w:r>
            <w:proofErr w:type="spellEnd"/>
            <w:r w:rsidRP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Compare un’interfaccia e da li inserisce i dati del nuovo prodotto: Nome(</w:t>
            </w:r>
            <w:proofErr w:type="spellStart"/>
            <w:r w:rsidRPr="3C0A285A">
              <w:rPr>
                <w:sz w:val="22"/>
                <w:szCs w:val="22"/>
              </w:rPr>
              <w:t>McWrap</w:t>
            </w:r>
            <w:proofErr w:type="spellEnd"/>
            <w:r w:rsidRPr="3C0A285A">
              <w:rPr>
                <w:sz w:val="22"/>
                <w:szCs w:val="22"/>
              </w:rPr>
              <w:t>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5E14B72E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 w:rsidR="003D01C7">
              <w:rPr>
                <w:sz w:val="22"/>
                <w:szCs w:val="22"/>
              </w:rPr>
              <w:t>ciaociao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1101EA84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>
              <w:rPr>
                <w:sz w:val="22"/>
                <w:szCs w:val="22"/>
              </w:rPr>
              <w:t>McDelivery</w:t>
            </w:r>
            <w:proofErr w:type="spellEnd"/>
            <w:r w:rsidRPr="3C0A285A">
              <w:rPr>
                <w:sz w:val="22"/>
                <w:szCs w:val="22"/>
              </w:rPr>
              <w:t xml:space="preserve"> dal quale vuole accettare la consegna (seleziona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EC13FB">
                    <w:rPr>
                      <w:b/>
                      <w:bCs/>
                      <w:sz w:val="22"/>
                      <w:szCs w:val="22"/>
                    </w:rPr>
                    <w:t>Ind</w:t>
                  </w:r>
                  <w:proofErr w:type="spellEnd"/>
                  <w:r w:rsidRPr="00EC13FB">
                    <w:rPr>
                      <w:b/>
                      <w:bCs/>
                      <w:sz w:val="22"/>
                      <w:szCs w:val="22"/>
                    </w:rPr>
                    <w:t>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reindirizzato sulla propria pagina personale, sposta il cursore sul menu posto a sinistra e clicca sulla voce “Offerte” </w:t>
            </w:r>
            <w:r>
              <w:rPr>
                <w:sz w:val="22"/>
                <w:szCs w:val="22"/>
              </w:rPr>
              <w:t>;</w:t>
            </w:r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13FC4CB7" w:rsidR="001572A9" w:rsidRDefault="001572A9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1C90E80E" w:rsidR="001572A9" w:rsidRDefault="001572A9" w:rsidP="005C6814"/>
    <w:p w14:paraId="0F36A497" w14:textId="0C0878E0" w:rsidR="001572A9" w:rsidRDefault="001572A9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proofErr w:type="spellStart"/>
      <w:r w:rsidRPr="74F71DF5">
        <w:rPr>
          <w:b/>
          <w:bCs/>
          <w:sz w:val="32"/>
          <w:szCs w:val="32"/>
        </w:rPr>
        <w:lastRenderedPageBreak/>
        <w:t>Mockup</w:t>
      </w:r>
      <w:proofErr w:type="spellEnd"/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  <w:t xml:space="preserve">  DATI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VISUALIZZAZIONE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2E098F4C" w:rsidR="001572A9" w:rsidRDefault="001572A9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1F80AF53" w:rsidR="001572A9" w:rsidRDefault="009504E5" w:rsidP="001572A9">
      <w:pPr>
        <w:pStyle w:val="Titolo"/>
        <w:numPr>
          <w:ilvl w:val="0"/>
          <w:numId w:val="2"/>
        </w:numPr>
        <w:ind w:left="426"/>
        <w:jc w:val="left"/>
      </w:pPr>
      <w:bookmarkStart w:id="3" w:name="_Toc55116044"/>
      <w:r>
        <w:lastRenderedPageBreak/>
        <w:t>Diagramm</w:t>
      </w:r>
      <w:r w:rsidR="008C44C5">
        <w:t>i</w:t>
      </w:r>
      <w:r>
        <w:t xml:space="preserve"> </w:t>
      </w:r>
      <w:r w:rsidR="001572A9">
        <w:t>Casi d’uso</w:t>
      </w:r>
      <w:bookmarkEnd w:id="3"/>
    </w:p>
    <w:p w14:paraId="5F96A722" w14:textId="7A476F6E" w:rsidR="001765AE" w:rsidRDefault="001B03C3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244CEC" wp14:editId="6F663987">
            <wp:extent cx="4972452" cy="5486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45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lastRenderedPageBreak/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689C7DFB" w14:textId="77777777" w:rsidR="008C44C5" w:rsidRPr="008C44C5" w:rsidRDefault="008C44C5" w:rsidP="008C44C5">
      <w:pPr>
        <w:rPr>
          <w:rFonts w:ascii="Arial" w:hAnsi="Arial"/>
          <w:b/>
        </w:rPr>
      </w:pPr>
    </w:p>
    <w:p w14:paraId="476A5BFB" w14:textId="56577A7C" w:rsidR="008C44C5" w:rsidRDefault="008C44C5" w:rsidP="00344CED">
      <w:pPr>
        <w:jc w:val="center"/>
        <w:rPr>
          <w:rFonts w:ascii="Arial" w:hAnsi="Arial"/>
          <w:b/>
        </w:rPr>
      </w:pPr>
    </w:p>
    <w:p w14:paraId="7502B9C4" w14:textId="049D826D" w:rsidR="008C44C5" w:rsidRDefault="008C44C5" w:rsidP="00344CED">
      <w:pPr>
        <w:jc w:val="center"/>
        <w:rPr>
          <w:rFonts w:ascii="Arial" w:hAnsi="Arial"/>
          <w:b/>
        </w:rPr>
      </w:pPr>
    </w:p>
    <w:p w14:paraId="29A14A91" w14:textId="2BB674A5" w:rsidR="008C44C5" w:rsidRDefault="008C44C5" w:rsidP="00344CED">
      <w:pPr>
        <w:jc w:val="center"/>
        <w:rPr>
          <w:rFonts w:ascii="Arial" w:hAnsi="Arial"/>
          <w:b/>
        </w:rPr>
      </w:pPr>
    </w:p>
    <w:p w14:paraId="11A59ADC" w14:textId="1932B740" w:rsidR="008C44C5" w:rsidRDefault="008C44C5" w:rsidP="00344CED">
      <w:pPr>
        <w:jc w:val="center"/>
        <w:rPr>
          <w:rFonts w:ascii="Arial" w:hAnsi="Arial"/>
          <w:b/>
        </w:rPr>
      </w:pPr>
    </w:p>
    <w:p w14:paraId="49ACD71C" w14:textId="06C5243E" w:rsidR="008C44C5" w:rsidRDefault="008C44C5" w:rsidP="00344CED">
      <w:pPr>
        <w:jc w:val="center"/>
        <w:rPr>
          <w:rFonts w:ascii="Arial" w:hAnsi="Arial"/>
          <w:b/>
        </w:rPr>
      </w:pPr>
    </w:p>
    <w:p w14:paraId="540C148C" w14:textId="6E7D1746" w:rsidR="008C44C5" w:rsidRDefault="008C44C5" w:rsidP="00344CED">
      <w:pPr>
        <w:jc w:val="center"/>
        <w:rPr>
          <w:rFonts w:ascii="Arial" w:hAnsi="Arial"/>
          <w:b/>
        </w:rPr>
      </w:pPr>
    </w:p>
    <w:p w14:paraId="4FF2BF28" w14:textId="2E9C3C92" w:rsidR="008C44C5" w:rsidRDefault="008C44C5" w:rsidP="00344CED">
      <w:pPr>
        <w:jc w:val="center"/>
        <w:rPr>
          <w:rFonts w:ascii="Arial" w:hAnsi="Arial"/>
          <w:b/>
        </w:rPr>
      </w:pPr>
    </w:p>
    <w:p w14:paraId="3ACC7B1D" w14:textId="519BEBB7" w:rsidR="008C44C5" w:rsidRDefault="008C44C5" w:rsidP="00344CED">
      <w:pPr>
        <w:jc w:val="center"/>
        <w:rPr>
          <w:rFonts w:ascii="Arial" w:hAnsi="Arial"/>
          <w:b/>
        </w:rPr>
      </w:pPr>
    </w:p>
    <w:p w14:paraId="65AE9FB3" w14:textId="77317628" w:rsidR="008C44C5" w:rsidRDefault="008C44C5" w:rsidP="00344CED">
      <w:pPr>
        <w:jc w:val="center"/>
        <w:rPr>
          <w:rFonts w:ascii="Arial" w:hAnsi="Arial"/>
          <w:b/>
        </w:rPr>
      </w:pPr>
    </w:p>
    <w:p w14:paraId="3F8EDE75" w14:textId="66F90724" w:rsidR="008C44C5" w:rsidRDefault="008C44C5" w:rsidP="00344CED">
      <w:pPr>
        <w:jc w:val="center"/>
        <w:rPr>
          <w:rFonts w:ascii="Arial" w:hAnsi="Arial"/>
          <w:b/>
        </w:rPr>
      </w:pPr>
    </w:p>
    <w:p w14:paraId="7A93EBB5" w14:textId="17C673B8" w:rsidR="008C44C5" w:rsidRDefault="008C44C5" w:rsidP="00344CED">
      <w:pPr>
        <w:jc w:val="center"/>
        <w:rPr>
          <w:rFonts w:ascii="Arial" w:hAnsi="Arial"/>
          <w:b/>
        </w:rPr>
      </w:pPr>
    </w:p>
    <w:p w14:paraId="33522227" w14:textId="70F4F081" w:rsidR="008C44C5" w:rsidRDefault="008C44C5" w:rsidP="00344CED">
      <w:pPr>
        <w:jc w:val="center"/>
        <w:rPr>
          <w:rFonts w:ascii="Arial" w:hAnsi="Arial"/>
          <w:b/>
        </w:rPr>
      </w:pPr>
    </w:p>
    <w:p w14:paraId="7FBB89DC" w14:textId="58A4A6A5" w:rsidR="008C44C5" w:rsidRDefault="008C44C5" w:rsidP="00344CED">
      <w:pPr>
        <w:jc w:val="center"/>
        <w:rPr>
          <w:rFonts w:ascii="Arial" w:hAnsi="Arial"/>
          <w:b/>
        </w:rPr>
      </w:pPr>
    </w:p>
    <w:p w14:paraId="3F99ED2B" w14:textId="0F2C73AD" w:rsidR="008C44C5" w:rsidRDefault="008C44C5" w:rsidP="00344CED">
      <w:pPr>
        <w:jc w:val="center"/>
        <w:rPr>
          <w:rFonts w:ascii="Arial" w:hAnsi="Arial"/>
          <w:b/>
        </w:rPr>
      </w:pPr>
    </w:p>
    <w:p w14:paraId="2A86AC42" w14:textId="209229DC" w:rsidR="008C44C5" w:rsidRDefault="008C44C5" w:rsidP="0059087E">
      <w:pPr>
        <w:rPr>
          <w:rFonts w:ascii="Arial" w:hAnsi="Arial"/>
          <w:b/>
        </w:rPr>
      </w:pPr>
    </w:p>
    <w:p w14:paraId="225CAED2" w14:textId="4308ADAA" w:rsidR="0059087E" w:rsidRDefault="0059087E" w:rsidP="0059087E">
      <w:pPr>
        <w:rPr>
          <w:rFonts w:ascii="Arial" w:hAnsi="Arial"/>
          <w:b/>
        </w:rPr>
      </w:pPr>
    </w:p>
    <w:p w14:paraId="3EFB33A4" w14:textId="45F8EF19" w:rsidR="001572A9" w:rsidRDefault="001572A9" w:rsidP="0059087E">
      <w:pPr>
        <w:rPr>
          <w:rFonts w:ascii="Arial" w:hAnsi="Arial"/>
          <w:b/>
        </w:rPr>
      </w:pPr>
    </w:p>
    <w:p w14:paraId="79F967B9" w14:textId="3714BF7C" w:rsidR="001572A9" w:rsidRPr="001572A9" w:rsidRDefault="001572A9" w:rsidP="0059087E">
      <w:pPr>
        <w:pStyle w:val="Titolo"/>
        <w:numPr>
          <w:ilvl w:val="0"/>
          <w:numId w:val="2"/>
        </w:numPr>
        <w:ind w:left="426"/>
        <w:jc w:val="left"/>
      </w:pPr>
      <w:bookmarkStart w:id="4" w:name="_Toc55116045"/>
      <w:r>
        <w:lastRenderedPageBreak/>
        <w:t>Casi d’uso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6046EFE3" w14:textId="11E74E5B" w:rsidR="00320E7E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  <w:p w14:paraId="49E600B0" w14:textId="364A1571" w:rsidR="009A3229" w:rsidRPr="009F60D3" w:rsidRDefault="00320E7E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44" w:history="1">
              <w:proofErr w:type="spellStart"/>
              <w:r w:rsidRPr="009F60D3">
                <w:rPr>
                  <w:rStyle w:val="Collegamentoipertestuale"/>
                  <w:color w:val="000000" w:themeColor="text1"/>
                  <w:sz w:val="22"/>
                  <w:szCs w:val="22"/>
                </w:rPr>
                <w:t>form</w:t>
              </w:r>
              <w:proofErr w:type="spellEnd"/>
            </w:hyperlink>
            <w:r w:rsidRPr="009F60D3">
              <w:rPr>
                <w:sz w:val="22"/>
                <w:szCs w:val="22"/>
              </w:rPr>
              <w:t xml:space="preserve"> contenente il link per confermare la registrazione dell’account, l’utente accede alla propria posta elettronica e dopo aver cliccato sul link di conferma presente nella mail che gli è arrivata viene reindirizzato su una pagina contente un messaggio indicante che il proprio account è stato attivato.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7777777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5910A4F2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6047A88C" w14:textId="3819E192" w:rsidR="004475DA" w:rsidRDefault="004475DA" w:rsidP="008C44C5">
      <w:pPr>
        <w:rPr>
          <w:rFonts w:ascii="Arial" w:hAnsi="Arial"/>
          <w:b/>
        </w:rPr>
      </w:pPr>
    </w:p>
    <w:p w14:paraId="53EF684B" w14:textId="2280DF50" w:rsidR="004475DA" w:rsidRDefault="004475DA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14FDCF63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753BABE7" w14:textId="20861256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5221447E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5CF3E52" w14:textId="30BF3A6C" w:rsidR="00D77FD4" w:rsidRPr="009F60D3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4DDB8E0D" w14:textId="5EDD5AE7" w:rsidR="004475DA" w:rsidRDefault="004475DA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63B67E0B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3358DC">
            <w:pPr>
              <w:pStyle w:val="Paragrafoelenco"/>
              <w:numPr>
                <w:ilvl w:val="0"/>
                <w:numId w:val="41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77777777" w:rsidR="004475DA" w:rsidRPr="00446C9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3FA8B79C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 e Prezzo e cliccando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 di dimensione prefissata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20FD96BE" w:rsidR="004475DA" w:rsidRPr="0059087E" w:rsidRDefault="0059087E" w:rsidP="003358DC">
            <w:pPr>
              <w:pStyle w:val="Paragrafoelenco"/>
              <w:numPr>
                <w:ilvl w:val="0"/>
                <w:numId w:val="42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>Inserimento campi non validi (prezzo &lt; 0),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0E1CA408" w14:textId="7BCD77FB" w:rsidR="008F3F66" w:rsidRDefault="008F3F66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AEAA453" w14:textId="77777777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7777777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00EC13FB">
              <w:rPr>
                <w:sz w:val="22"/>
                <w:szCs w:val="22"/>
              </w:rPr>
              <w:t>McDelivery</w:t>
            </w:r>
            <w:proofErr w:type="spellEnd"/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proofErr w:type="spellStart"/>
            <w:r>
              <w:rPr>
                <w:sz w:val="22"/>
                <w:szCs w:val="22"/>
              </w:rPr>
              <w:t>McDelivery</w:t>
            </w:r>
            <w:proofErr w:type="spellEnd"/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012CB300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consegnati o ancora in corso.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65D6F329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la pagina degli articoli possibili da acquistare per tipo. L’utente clicca sulla </w:t>
            </w:r>
            <w:r w:rsidR="00313829">
              <w:rPr>
                <w:sz w:val="22"/>
                <w:szCs w:val="22"/>
              </w:rPr>
              <w:t>tipologia</w:t>
            </w:r>
            <w:r>
              <w:rPr>
                <w:sz w:val="22"/>
                <w:szCs w:val="22"/>
              </w:rPr>
              <w:t xml:space="preserve"> scelta;</w:t>
            </w:r>
          </w:p>
          <w:p w14:paraId="2F923C0D" w14:textId="77777777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Vengono mostrati tutti i prodotti per la tipologia scelta.</w:t>
            </w:r>
          </w:p>
          <w:p w14:paraId="30FAE570" w14:textId="2A7E9720" w:rsidR="008C283B" w:rsidRPr="008C283B" w:rsidRDefault="008C283B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quindi l’utente </w:t>
            </w:r>
            <w:r w:rsidRPr="008C283B">
              <w:rPr>
                <w:sz w:val="22"/>
                <w:szCs w:val="22"/>
              </w:rPr>
              <w:t xml:space="preserve">decide di eliminare </w:t>
            </w:r>
            <w:r>
              <w:rPr>
                <w:sz w:val="22"/>
                <w:szCs w:val="22"/>
              </w:rPr>
              <w:t xml:space="preserve">il prodotto scelto cliccando </w:t>
            </w:r>
            <w:r w:rsidRPr="008C283B">
              <w:rPr>
                <w:sz w:val="22"/>
                <w:szCs w:val="22"/>
              </w:rPr>
              <w:t>sull’apposito bottone “Elimina”;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2F7ED32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tipologia: l’utente </w:t>
            </w:r>
            <w:r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sezione scelta;</w:t>
            </w:r>
          </w:p>
          <w:p w14:paraId="7917CA7C" w14:textId="5BBBEBEB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>i prodotti disponibili per il tipo scelto</w:t>
            </w:r>
            <w:r w:rsidRPr="00446C9F">
              <w:rPr>
                <w:sz w:val="22"/>
                <w:szCs w:val="22"/>
              </w:rPr>
              <w:t xml:space="preserve">: </w:t>
            </w:r>
          </w:p>
          <w:p w14:paraId="73119E5A" w14:textId="6D120CC5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</w:t>
            </w:r>
            <w:r w:rsidR="002D58BF">
              <w:rPr>
                <w:sz w:val="22"/>
                <w:szCs w:val="22"/>
              </w:rPr>
              <w:t>un campo</w:t>
            </w:r>
            <w:r>
              <w:rPr>
                <w:sz w:val="22"/>
                <w:szCs w:val="22"/>
              </w:rPr>
              <w:t xml:space="preserve"> del prodotto scelto,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1349C8DA" w:rsidR="00313829" w:rsidRPr="0059087E" w:rsidRDefault="0059087E" w:rsidP="003358DC">
            <w:pPr>
              <w:pStyle w:val="Paragrafoelenco"/>
              <w:numPr>
                <w:ilvl w:val="0"/>
                <w:numId w:val="43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(prezzo &lt; 0),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596C9825" w:rsidR="00FA251E" w:rsidRPr="00446C9F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</w:t>
            </w:r>
            <w:r w:rsidRPr="00446C9F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l’utente clicca sulla sezione scelta;</w:t>
            </w:r>
          </w:p>
          <w:p w14:paraId="1D18F9E0" w14:textId="60DD0078" w:rsidR="00FA251E" w:rsidRPr="00446C9F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7907382F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relativo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prodotto scelto;</w:t>
            </w:r>
          </w:p>
          <w:p w14:paraId="35F8931D" w14:textId="77777777" w:rsidR="00FA251E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DF1E14">
            <w:pPr>
              <w:pStyle w:val="Paragrafoelenco"/>
              <w:numPr>
                <w:ilvl w:val="0"/>
                <w:numId w:val="48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2308E97B" w:rsidR="008C1DE6" w:rsidRDefault="008C1DE6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0787DF98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77777777" w:rsidR="001572A9" w:rsidRDefault="001572A9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10AF3D7D" w14:textId="23CC6A29" w:rsidR="00907343" w:rsidRDefault="001572A9" w:rsidP="00907343">
      <w:pPr>
        <w:pStyle w:val="Titolo"/>
        <w:numPr>
          <w:ilvl w:val="0"/>
          <w:numId w:val="2"/>
        </w:numPr>
        <w:ind w:left="426"/>
        <w:jc w:val="left"/>
      </w:pPr>
      <w:bookmarkStart w:id="5" w:name="_Toc55116046"/>
      <w:r>
        <w:lastRenderedPageBreak/>
        <w:t>Form</w:t>
      </w:r>
      <w:r w:rsidR="00907343">
        <w:t xml:space="preserve"> registrazion</w:t>
      </w:r>
      <w:r w:rsidR="00FB11E6">
        <w:t>e</w:t>
      </w:r>
      <w:bookmarkEnd w:id="5"/>
    </w:p>
    <w:p w14:paraId="4C1363D9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8C1DE6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8C1DE6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8C1DE6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OBBLIGATORIO SI</w:t>
            </w:r>
            <w:r w:rsidRPr="000F0CB2">
              <w:rPr>
                <w:b/>
              </w:rPr>
              <w:t xml:space="preserve"> / </w:t>
            </w:r>
            <w:r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8C1DE6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0F0CB2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0F0CB2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0F0CB2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05B158B6" w:rsidR="008C1DE6" w:rsidRPr="000F0CB2" w:rsidRDefault="00A3120A" w:rsidP="000F0CB2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0F58B04B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401BD4" w:rsidRDefault="00A3120A" w:rsidP="00A3120A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0F0CB2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24F27386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401BD4">
              <w:rPr>
                <w:bCs/>
                <w:sz w:val="20"/>
                <w:szCs w:val="20"/>
              </w:rPr>
              <w:t>La stringa deve contenere almeno 8 caratteri, deve avere almeno un numero, un carattere maiuscolo e può essere lunga massimo 64 caratteri.</w:t>
            </w:r>
          </w:p>
        </w:tc>
      </w:tr>
      <w:tr w:rsidR="00A3120A" w:rsidRPr="000F0CB2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0F0CB2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4C26D4DA" w:rsidR="00A3120A" w:rsidRPr="00A3120A" w:rsidRDefault="00A3120A" w:rsidP="00A3120A">
            <w:pPr>
              <w:rPr>
                <w:bCs/>
                <w:strike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4B0731D" w:rsidR="00A3120A" w:rsidRPr="00401BD4" w:rsidRDefault="00A3120A" w:rsidP="00A3120A">
            <w:pPr>
              <w:rPr>
                <w:bCs/>
                <w:sz w:val="21"/>
                <w:szCs w:val="21"/>
              </w:rPr>
            </w:pPr>
            <w:r w:rsidRPr="00A3120A"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</w:t>
            </w:r>
            <w:r w:rsidRPr="000F0CB2">
              <w:rPr>
                <w:bCs/>
                <w:sz w:val="22"/>
                <w:szCs w:val="22"/>
                <w:vertAlign w:val="superscript"/>
              </w:rPr>
              <w:t>o</w:t>
            </w:r>
            <w:r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3DA7F5E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</w:t>
            </w:r>
            <w:proofErr w:type="spellStart"/>
            <w:r>
              <w:rPr>
                <w:bCs/>
                <w:sz w:val="22"/>
                <w:szCs w:val="22"/>
              </w:rPr>
              <w:t>checkbox</w:t>
            </w:r>
            <w:proofErr w:type="spellEnd"/>
            <w:r>
              <w:rPr>
                <w:bCs/>
                <w:sz w:val="22"/>
                <w:szCs w:val="22"/>
              </w:rPr>
              <w:t xml:space="preserve"> deve essere necessariamente spuntato.</w:t>
            </w:r>
          </w:p>
        </w:tc>
      </w:tr>
    </w:tbl>
    <w:p w14:paraId="02F73EFC" w14:textId="57D264F8" w:rsidR="001572A9" w:rsidRDefault="001572A9" w:rsidP="008C44C5">
      <w:pPr>
        <w:rPr>
          <w:rFonts w:ascii="Arial" w:hAnsi="Arial"/>
          <w:bCs/>
        </w:rPr>
      </w:pPr>
    </w:p>
    <w:p w14:paraId="3D785250" w14:textId="4BFAA732" w:rsidR="00907343" w:rsidRDefault="00907343" w:rsidP="008C44C5">
      <w:pPr>
        <w:rPr>
          <w:rFonts w:ascii="Arial" w:hAnsi="Arial"/>
          <w:bCs/>
        </w:rPr>
      </w:pPr>
    </w:p>
    <w:p w14:paraId="69ED04B9" w14:textId="44DB2C10" w:rsidR="00907343" w:rsidRDefault="00907343" w:rsidP="008C44C5">
      <w:pPr>
        <w:rPr>
          <w:rFonts w:ascii="Arial" w:hAnsi="Arial"/>
          <w:bCs/>
        </w:rPr>
      </w:pPr>
    </w:p>
    <w:p w14:paraId="00CB66E6" w14:textId="77777777" w:rsidR="00907343" w:rsidRDefault="00907343" w:rsidP="008C44C5">
      <w:pPr>
        <w:rPr>
          <w:rFonts w:ascii="Arial" w:hAnsi="Arial"/>
          <w:bCs/>
        </w:rPr>
      </w:pPr>
    </w:p>
    <w:p w14:paraId="160182BD" w14:textId="099941F3" w:rsidR="001572A9" w:rsidRDefault="001572A9" w:rsidP="008C44C5">
      <w:pPr>
        <w:rPr>
          <w:rFonts w:ascii="Arial" w:hAnsi="Arial"/>
          <w:bCs/>
        </w:rPr>
      </w:pPr>
    </w:p>
    <w:p w14:paraId="2E751560" w14:textId="4ECD51D3" w:rsidR="00907343" w:rsidRDefault="00907343" w:rsidP="00907343">
      <w:pPr>
        <w:pStyle w:val="Titolo"/>
        <w:numPr>
          <w:ilvl w:val="0"/>
          <w:numId w:val="2"/>
        </w:numPr>
        <w:ind w:left="426"/>
        <w:jc w:val="left"/>
      </w:pPr>
      <w:bookmarkStart w:id="6" w:name="_Toc55116047"/>
      <w:r>
        <w:t>Tabella requisiti funzionali implementazione casi d’uso</w:t>
      </w:r>
      <w:bookmarkEnd w:id="6"/>
    </w:p>
    <w:p w14:paraId="5783B2E2" w14:textId="47046110" w:rsidR="00907343" w:rsidRPr="00907343" w:rsidRDefault="00907343" w:rsidP="00907343">
      <w:pPr>
        <w:jc w:val="center"/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1C2832" w14:paraId="060761E5" w14:textId="77777777" w:rsidTr="00681118">
        <w:trPr>
          <w:trHeight w:val="227"/>
          <w:jc w:val="center"/>
        </w:trPr>
        <w:tc>
          <w:tcPr>
            <w:tcW w:w="765" w:type="dxa"/>
          </w:tcPr>
          <w:p w14:paraId="77EAAA1F" w14:textId="77777777" w:rsidR="001C2832" w:rsidRPr="00681118" w:rsidRDefault="001C2832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</w:tr>
      <w:tr w:rsidR="001C2832" w14:paraId="5A31CF46" w14:textId="77777777" w:rsidTr="00681118">
        <w:trPr>
          <w:trHeight w:val="227"/>
          <w:jc w:val="center"/>
        </w:trPr>
        <w:tc>
          <w:tcPr>
            <w:tcW w:w="765" w:type="dxa"/>
          </w:tcPr>
          <w:p w14:paraId="70EDD43B" w14:textId="37F4C463" w:rsidR="001C2832" w:rsidRPr="00681118" w:rsidRDefault="001C2832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78C720A4" w14:textId="5D23AA93" w:rsidTr="00681118">
        <w:trPr>
          <w:trHeight w:val="227"/>
          <w:jc w:val="center"/>
        </w:trPr>
        <w:tc>
          <w:tcPr>
            <w:tcW w:w="765" w:type="dxa"/>
          </w:tcPr>
          <w:p w14:paraId="16545D65" w14:textId="320A94A2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14:paraId="28E12CA5" w14:textId="707949E2" w:rsidTr="00681118">
        <w:trPr>
          <w:trHeight w:val="227"/>
          <w:jc w:val="center"/>
        </w:trPr>
        <w:tc>
          <w:tcPr>
            <w:tcW w:w="765" w:type="dxa"/>
          </w:tcPr>
          <w:p w14:paraId="0A3C3A74" w14:textId="5AF4D687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274D4EB7" w14:textId="3CE86A7C" w:rsidTr="00681118">
        <w:trPr>
          <w:trHeight w:val="227"/>
          <w:jc w:val="center"/>
        </w:trPr>
        <w:tc>
          <w:tcPr>
            <w:tcW w:w="765" w:type="dxa"/>
          </w:tcPr>
          <w:p w14:paraId="617A8750" w14:textId="7DD6E469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7D67F88E" w14:textId="1FDBB86E" w:rsidTr="00681118">
        <w:trPr>
          <w:trHeight w:val="227"/>
          <w:jc w:val="center"/>
        </w:trPr>
        <w:tc>
          <w:tcPr>
            <w:tcW w:w="765" w:type="dxa"/>
          </w:tcPr>
          <w:p w14:paraId="5BD19919" w14:textId="38059B83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9B6A5E1" w14:textId="4F827D87" w:rsidTr="00681118">
        <w:trPr>
          <w:trHeight w:val="227"/>
          <w:jc w:val="center"/>
        </w:trPr>
        <w:tc>
          <w:tcPr>
            <w:tcW w:w="765" w:type="dxa"/>
          </w:tcPr>
          <w:p w14:paraId="18B76AA8" w14:textId="4A2BC4BC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EF106E2" w14:textId="65585F3D" w:rsidTr="00681118">
        <w:trPr>
          <w:trHeight w:val="227"/>
          <w:jc w:val="center"/>
        </w:trPr>
        <w:tc>
          <w:tcPr>
            <w:tcW w:w="765" w:type="dxa"/>
          </w:tcPr>
          <w:p w14:paraId="2F067EFB" w14:textId="0C273977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0E54BB38" w14:textId="695496E0" w:rsidTr="00681118">
        <w:trPr>
          <w:trHeight w:val="227"/>
          <w:jc w:val="center"/>
        </w:trPr>
        <w:tc>
          <w:tcPr>
            <w:tcW w:w="765" w:type="dxa"/>
          </w:tcPr>
          <w:p w14:paraId="3FA1D83B" w14:textId="57D4438D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026FF3C" w14:textId="704365E8" w:rsidTr="00681118">
        <w:trPr>
          <w:trHeight w:val="227"/>
          <w:jc w:val="center"/>
        </w:trPr>
        <w:tc>
          <w:tcPr>
            <w:tcW w:w="765" w:type="dxa"/>
          </w:tcPr>
          <w:p w14:paraId="639F126E" w14:textId="05305058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14:paraId="3823E1E9" w14:textId="529178DD" w:rsidTr="00681118">
        <w:trPr>
          <w:trHeight w:val="227"/>
          <w:jc w:val="center"/>
        </w:trPr>
        <w:tc>
          <w:tcPr>
            <w:tcW w:w="765" w:type="dxa"/>
          </w:tcPr>
          <w:p w14:paraId="631A77DD" w14:textId="2986E476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1C2832" w:rsidRPr="00681118" w:rsidRDefault="00DF1E1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</w:tbl>
    <w:p w14:paraId="365E0B3C" w14:textId="401F8B48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1BFA48" w14:textId="77777777" w:rsidR="00AC0836" w:rsidRDefault="00AC0836">
      <w:r>
        <w:separator/>
      </w:r>
    </w:p>
  </w:endnote>
  <w:endnote w:type="continuationSeparator" w:id="0">
    <w:p w14:paraId="2E67CA9A" w14:textId="77777777" w:rsidR="00AC0836" w:rsidRDefault="00AC0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8C1DE6" w14:paraId="2F934F50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5B95CD12" w14:textId="77777777" w:rsidR="008C1DE6" w:rsidRDefault="008C1DE6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3654803A" w14:textId="77777777" w:rsidR="008C1DE6" w:rsidRDefault="008C1DE6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04AE1512" w14:textId="77777777" w:rsidR="008C1DE6" w:rsidRDefault="008C1DE6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5220BBB2" w14:textId="77777777" w:rsidR="008C1DE6" w:rsidRDefault="008C1DE6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355C9" w14:textId="77777777" w:rsidR="008C1DE6" w:rsidRDefault="008C1DE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8C1DE6" w:rsidRDefault="008C1DE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AAFBA" w14:textId="77777777" w:rsidR="008C1DE6" w:rsidRDefault="008C1DE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8C1DE6" w:rsidRDefault="008C1D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99EC5" w14:textId="77777777" w:rsidR="00AC0836" w:rsidRDefault="00AC0836">
      <w:r>
        <w:separator/>
      </w:r>
    </w:p>
  </w:footnote>
  <w:footnote w:type="continuationSeparator" w:id="0">
    <w:p w14:paraId="2F91B620" w14:textId="77777777" w:rsidR="00AC0836" w:rsidRDefault="00AC0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8C1DE6" w14:paraId="17E97385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C2DF122" w14:textId="77777777" w:rsidR="008C1DE6" w:rsidRDefault="008C1DE6" w:rsidP="00093D9B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Nome Progetto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045FA17" w14:textId="77777777" w:rsidR="008C1DE6" w:rsidRDefault="008C1DE6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X.Y</w:t>
          </w:r>
        </w:p>
      </w:tc>
    </w:tr>
    <w:tr w:rsidR="008C1DE6" w14:paraId="2788CC86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05773875" w14:textId="77777777" w:rsidR="008C1DE6" w:rsidRDefault="008C1DE6" w:rsidP="00093D9B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Titolo Documento</w:t>
          </w:r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3A71B316" w14:textId="77777777" w:rsidR="008C1DE6" w:rsidRDefault="008C1DE6">
          <w:pPr>
            <w:pStyle w:val="Contenutotabella"/>
            <w:rPr>
              <w:sz w:val="20"/>
            </w:rPr>
          </w:pPr>
          <w:r>
            <w:rPr>
              <w:sz w:val="20"/>
            </w:rPr>
            <w:t>Data: GG/MM/AAAA</w:t>
          </w:r>
        </w:p>
      </w:tc>
    </w:tr>
  </w:tbl>
  <w:p w14:paraId="6D9C8D39" w14:textId="77777777" w:rsidR="008C1DE6" w:rsidRDefault="008C1DE6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1F0B1" w14:textId="77777777" w:rsidR="008C1DE6" w:rsidRDefault="008C1DE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8C1DE6" w:rsidRDefault="008C1DE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8C1DE6" w:rsidRDefault="008C1DE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8C1DE6" w:rsidRDefault="008C1D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CB5C20"/>
    <w:multiLevelType w:val="hybridMultilevel"/>
    <w:tmpl w:val="E2BE3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1596D"/>
    <w:multiLevelType w:val="hybridMultilevel"/>
    <w:tmpl w:val="E5E62C26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6" w15:restartNumberingAfterBreak="0">
    <w:nsid w:val="1F8433D7"/>
    <w:multiLevelType w:val="hybridMultilevel"/>
    <w:tmpl w:val="0C2E7BA8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1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616761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2E7079"/>
    <w:multiLevelType w:val="hybridMultilevel"/>
    <w:tmpl w:val="C934467C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42F31A3D"/>
    <w:multiLevelType w:val="hybridMultilevel"/>
    <w:tmpl w:val="8092E80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6732AB"/>
    <w:multiLevelType w:val="hybridMultilevel"/>
    <w:tmpl w:val="DC74F2A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6A53EF"/>
    <w:multiLevelType w:val="hybridMultilevel"/>
    <w:tmpl w:val="878EF52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6"/>
  </w:num>
  <w:num w:numId="4">
    <w:abstractNumId w:val="18"/>
  </w:num>
  <w:num w:numId="5">
    <w:abstractNumId w:val="43"/>
  </w:num>
  <w:num w:numId="6">
    <w:abstractNumId w:val="10"/>
  </w:num>
  <w:num w:numId="7">
    <w:abstractNumId w:val="5"/>
  </w:num>
  <w:num w:numId="8">
    <w:abstractNumId w:val="24"/>
  </w:num>
  <w:num w:numId="9">
    <w:abstractNumId w:val="13"/>
  </w:num>
  <w:num w:numId="10">
    <w:abstractNumId w:val="30"/>
  </w:num>
  <w:num w:numId="11">
    <w:abstractNumId w:val="36"/>
  </w:num>
  <w:num w:numId="12">
    <w:abstractNumId w:val="31"/>
  </w:num>
  <w:num w:numId="13">
    <w:abstractNumId w:val="46"/>
  </w:num>
  <w:num w:numId="14">
    <w:abstractNumId w:val="34"/>
  </w:num>
  <w:num w:numId="15">
    <w:abstractNumId w:val="45"/>
  </w:num>
  <w:num w:numId="16">
    <w:abstractNumId w:val="47"/>
  </w:num>
  <w:num w:numId="17">
    <w:abstractNumId w:val="32"/>
  </w:num>
  <w:num w:numId="18">
    <w:abstractNumId w:val="12"/>
  </w:num>
  <w:num w:numId="19">
    <w:abstractNumId w:val="6"/>
  </w:num>
  <w:num w:numId="20">
    <w:abstractNumId w:val="21"/>
  </w:num>
  <w:num w:numId="21">
    <w:abstractNumId w:val="26"/>
  </w:num>
  <w:num w:numId="22">
    <w:abstractNumId w:val="40"/>
  </w:num>
  <w:num w:numId="23">
    <w:abstractNumId w:val="22"/>
  </w:num>
  <w:num w:numId="24">
    <w:abstractNumId w:val="14"/>
  </w:num>
  <w:num w:numId="25">
    <w:abstractNumId w:val="11"/>
  </w:num>
  <w:num w:numId="26">
    <w:abstractNumId w:val="8"/>
  </w:num>
  <w:num w:numId="27">
    <w:abstractNumId w:val="51"/>
  </w:num>
  <w:num w:numId="28">
    <w:abstractNumId w:val="25"/>
  </w:num>
  <w:num w:numId="29">
    <w:abstractNumId w:val="42"/>
  </w:num>
  <w:num w:numId="30">
    <w:abstractNumId w:val="38"/>
  </w:num>
  <w:num w:numId="31">
    <w:abstractNumId w:val="33"/>
  </w:num>
  <w:num w:numId="32">
    <w:abstractNumId w:val="35"/>
  </w:num>
  <w:num w:numId="33">
    <w:abstractNumId w:val="15"/>
  </w:num>
  <w:num w:numId="34">
    <w:abstractNumId w:val="49"/>
  </w:num>
  <w:num w:numId="35">
    <w:abstractNumId w:val="17"/>
  </w:num>
  <w:num w:numId="36">
    <w:abstractNumId w:val="35"/>
  </w:num>
  <w:num w:numId="3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50"/>
  </w:num>
  <w:num w:numId="40">
    <w:abstractNumId w:val="19"/>
  </w:num>
  <w:num w:numId="41">
    <w:abstractNumId w:val="37"/>
  </w:num>
  <w:num w:numId="42">
    <w:abstractNumId w:val="4"/>
  </w:num>
  <w:num w:numId="43">
    <w:abstractNumId w:val="44"/>
  </w:num>
  <w:num w:numId="44">
    <w:abstractNumId w:val="7"/>
  </w:num>
  <w:num w:numId="45">
    <w:abstractNumId w:val="48"/>
  </w:num>
  <w:num w:numId="46">
    <w:abstractNumId w:val="41"/>
  </w:num>
  <w:num w:numId="47">
    <w:abstractNumId w:val="4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9"/>
  </w:num>
  <w:num w:numId="50">
    <w:abstractNumId w:val="39"/>
  </w:num>
  <w:num w:numId="51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653B5"/>
    <w:rsid w:val="00086D8A"/>
    <w:rsid w:val="00093D9B"/>
    <w:rsid w:val="000A5632"/>
    <w:rsid w:val="000D2800"/>
    <w:rsid w:val="000F0CB2"/>
    <w:rsid w:val="001572A9"/>
    <w:rsid w:val="001765AE"/>
    <w:rsid w:val="001B03C3"/>
    <w:rsid w:val="001B500F"/>
    <w:rsid w:val="001B6CE4"/>
    <w:rsid w:val="001C2832"/>
    <w:rsid w:val="002024F3"/>
    <w:rsid w:val="002713D8"/>
    <w:rsid w:val="002A1310"/>
    <w:rsid w:val="002B10C0"/>
    <w:rsid w:val="002D58BF"/>
    <w:rsid w:val="003051FB"/>
    <w:rsid w:val="00313829"/>
    <w:rsid w:val="00320E7E"/>
    <w:rsid w:val="003227DA"/>
    <w:rsid w:val="003358DC"/>
    <w:rsid w:val="00337BBC"/>
    <w:rsid w:val="00344CED"/>
    <w:rsid w:val="00366A74"/>
    <w:rsid w:val="003D01C7"/>
    <w:rsid w:val="003E00FB"/>
    <w:rsid w:val="00401BD4"/>
    <w:rsid w:val="00446C9F"/>
    <w:rsid w:val="004475DA"/>
    <w:rsid w:val="00451FCD"/>
    <w:rsid w:val="004646F8"/>
    <w:rsid w:val="004807D1"/>
    <w:rsid w:val="004A1C2B"/>
    <w:rsid w:val="004D1EA6"/>
    <w:rsid w:val="004E16DA"/>
    <w:rsid w:val="004E1902"/>
    <w:rsid w:val="004E6570"/>
    <w:rsid w:val="0059087E"/>
    <w:rsid w:val="005B1129"/>
    <w:rsid w:val="005C6814"/>
    <w:rsid w:val="005F3A51"/>
    <w:rsid w:val="005F4FB1"/>
    <w:rsid w:val="005F5B71"/>
    <w:rsid w:val="00614A8B"/>
    <w:rsid w:val="006353D2"/>
    <w:rsid w:val="0064299F"/>
    <w:rsid w:val="006646F0"/>
    <w:rsid w:val="00681118"/>
    <w:rsid w:val="006B7CE2"/>
    <w:rsid w:val="00774DE1"/>
    <w:rsid w:val="007B473A"/>
    <w:rsid w:val="007E70B2"/>
    <w:rsid w:val="00864A4D"/>
    <w:rsid w:val="00882DBC"/>
    <w:rsid w:val="008B2768"/>
    <w:rsid w:val="008B36D5"/>
    <w:rsid w:val="008C1DE6"/>
    <w:rsid w:val="008C283B"/>
    <w:rsid w:val="008C44C5"/>
    <w:rsid w:val="008F3F66"/>
    <w:rsid w:val="00907343"/>
    <w:rsid w:val="009504E5"/>
    <w:rsid w:val="009A3229"/>
    <w:rsid w:val="009F25B3"/>
    <w:rsid w:val="009F60D3"/>
    <w:rsid w:val="00A007BD"/>
    <w:rsid w:val="00A27105"/>
    <w:rsid w:val="00A3120A"/>
    <w:rsid w:val="00A43278"/>
    <w:rsid w:val="00A63D02"/>
    <w:rsid w:val="00AB15A0"/>
    <w:rsid w:val="00AC0836"/>
    <w:rsid w:val="00AD67D6"/>
    <w:rsid w:val="00AF1C45"/>
    <w:rsid w:val="00AF3B00"/>
    <w:rsid w:val="00B51734"/>
    <w:rsid w:val="00B844E8"/>
    <w:rsid w:val="00BA4A7F"/>
    <w:rsid w:val="00BC4CB8"/>
    <w:rsid w:val="00C04C4A"/>
    <w:rsid w:val="00C14087"/>
    <w:rsid w:val="00C164F1"/>
    <w:rsid w:val="00C30F9A"/>
    <w:rsid w:val="00C60985"/>
    <w:rsid w:val="00C76EC3"/>
    <w:rsid w:val="00CB0252"/>
    <w:rsid w:val="00CC7FD3"/>
    <w:rsid w:val="00D1464E"/>
    <w:rsid w:val="00D15F88"/>
    <w:rsid w:val="00D5361F"/>
    <w:rsid w:val="00D77FD4"/>
    <w:rsid w:val="00D962D8"/>
    <w:rsid w:val="00DF1E14"/>
    <w:rsid w:val="00DF553B"/>
    <w:rsid w:val="00E25819"/>
    <w:rsid w:val="00E84EB6"/>
    <w:rsid w:val="00EC13FB"/>
    <w:rsid w:val="00EC7392"/>
    <w:rsid w:val="00F02FF8"/>
    <w:rsid w:val="00F12771"/>
    <w:rsid w:val="00F22EDA"/>
    <w:rsid w:val="00F539FC"/>
    <w:rsid w:val="00F840DD"/>
    <w:rsid w:val="00F9639D"/>
    <w:rsid w:val="00FA251E"/>
    <w:rsid w:val="00FB11E6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F3B00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hyperlink" Target="mailto:andreamartello00@gmail.com" TargetMode="External"/><Relationship Id="rId39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hyperlink" Target="mailto:form%20(francesco96@gmail.it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yperlink" Target="mailto:marittiel28@alice.it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yperlink" Target="mailto:francesco96@gmail.it" TargetMode="External"/><Relationship Id="rId29" Type="http://schemas.openxmlformats.org/officeDocument/2006/relationships/image" Target="media/image5.jpeg"/><Relationship Id="rId41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mailto:giancarlo44@gmail.com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40" Type="http://schemas.openxmlformats.org/officeDocument/2006/relationships/image" Target="media/image16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yperlink" Target="mailto:giancarlo44@gmail.com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2.jpg"/><Relationship Id="rId31" Type="http://schemas.openxmlformats.org/officeDocument/2006/relationships/image" Target="media/image7.jpeg"/><Relationship Id="rId44" Type="http://schemas.openxmlformats.org/officeDocument/2006/relationships/hyperlink" Target="mailto:form%20(francesco96@gmail.i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yperlink" Target="mailto:marittiell28@alice.it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43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4371</Words>
  <Characters>24916</Characters>
  <Application>Microsoft Office Word</Application>
  <DocSecurity>0</DocSecurity>
  <Lines>207</Lines>
  <Paragraphs>58</Paragraphs>
  <ScaleCrop>false</ScaleCrop>
  <Company/>
  <LinksUpToDate>false</LinksUpToDate>
  <CharactersWithSpaces>29229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SIMONE GIGLIO</cp:lastModifiedBy>
  <cp:revision>50</cp:revision>
  <cp:lastPrinted>1900-01-01T08:00:00Z</cp:lastPrinted>
  <dcterms:created xsi:type="dcterms:W3CDTF">2020-11-01T17:40:00Z</dcterms:created>
  <dcterms:modified xsi:type="dcterms:W3CDTF">2020-11-03T09:08:00Z</dcterms:modified>
</cp:coreProperties>
</file>